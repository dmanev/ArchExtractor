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217465"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217466"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7665DF"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8778451" w:history="1">
        <w:r w:rsidR="007665DF" w:rsidRPr="00D54545">
          <w:rPr>
            <w:rStyle w:val="Hyperlink"/>
          </w:rPr>
          <w:t>1.</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Увод</w:t>
        </w:r>
        <w:r w:rsidR="007665DF">
          <w:rPr>
            <w:webHidden/>
          </w:rPr>
          <w:tab/>
        </w:r>
        <w:r w:rsidR="007665DF">
          <w:rPr>
            <w:webHidden/>
          </w:rPr>
          <w:fldChar w:fldCharType="begin"/>
        </w:r>
        <w:r w:rsidR="007665DF">
          <w:rPr>
            <w:webHidden/>
          </w:rPr>
          <w:instrText xml:space="preserve"> PAGEREF _Toc408778451 \h </w:instrText>
        </w:r>
        <w:r w:rsidR="007665DF">
          <w:rPr>
            <w:webHidden/>
          </w:rPr>
        </w:r>
        <w:r w:rsidR="007665DF">
          <w:rPr>
            <w:webHidden/>
          </w:rPr>
          <w:fldChar w:fldCharType="separate"/>
        </w:r>
        <w:r w:rsidR="007665DF">
          <w:rPr>
            <w:webHidden/>
          </w:rPr>
          <w:t>5</w:t>
        </w:r>
        <w:r w:rsidR="007665DF">
          <w:rPr>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2" w:history="1">
        <w:r w:rsidR="007665DF" w:rsidRPr="00D54545">
          <w:rPr>
            <w:rStyle w:val="Hyperlink"/>
            <w:noProof/>
          </w:rPr>
          <w:t>1.1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Състояние на индустрията</w:t>
        </w:r>
        <w:r w:rsidR="007665DF">
          <w:rPr>
            <w:noProof/>
            <w:webHidden/>
          </w:rPr>
          <w:tab/>
        </w:r>
        <w:r w:rsidR="007665DF">
          <w:rPr>
            <w:noProof/>
            <w:webHidden/>
          </w:rPr>
          <w:fldChar w:fldCharType="begin"/>
        </w:r>
        <w:r w:rsidR="007665DF">
          <w:rPr>
            <w:noProof/>
            <w:webHidden/>
          </w:rPr>
          <w:instrText xml:space="preserve"> PAGEREF _Toc408778452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3" w:history="1">
        <w:r w:rsidR="007665DF" w:rsidRPr="00D54545">
          <w:rPr>
            <w:rStyle w:val="Hyperlink"/>
            <w:noProof/>
          </w:rPr>
          <w:t>1.2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Софтуер за вградени системи</w:t>
        </w:r>
        <w:r w:rsidR="007665DF">
          <w:rPr>
            <w:noProof/>
            <w:webHidden/>
          </w:rPr>
          <w:tab/>
        </w:r>
        <w:r w:rsidR="007665DF">
          <w:rPr>
            <w:noProof/>
            <w:webHidden/>
          </w:rPr>
          <w:fldChar w:fldCharType="begin"/>
        </w:r>
        <w:r w:rsidR="007665DF">
          <w:rPr>
            <w:noProof/>
            <w:webHidden/>
          </w:rPr>
          <w:instrText xml:space="preserve"> PAGEREF _Toc408778453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4" w:history="1">
        <w:r w:rsidR="007665DF" w:rsidRPr="00D54545">
          <w:rPr>
            <w:rStyle w:val="Hyperlink"/>
            <w:noProof/>
          </w:rPr>
          <w:t>1.3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Мотивация за решението</w:t>
        </w:r>
        <w:r w:rsidR="007665DF">
          <w:rPr>
            <w:noProof/>
            <w:webHidden/>
          </w:rPr>
          <w:tab/>
        </w:r>
        <w:r w:rsidR="007665DF">
          <w:rPr>
            <w:noProof/>
            <w:webHidden/>
          </w:rPr>
          <w:fldChar w:fldCharType="begin"/>
        </w:r>
        <w:r w:rsidR="007665DF">
          <w:rPr>
            <w:noProof/>
            <w:webHidden/>
          </w:rPr>
          <w:instrText xml:space="preserve"> PAGEREF _Toc408778454 \h </w:instrText>
        </w:r>
        <w:r w:rsidR="007665DF">
          <w:rPr>
            <w:noProof/>
            <w:webHidden/>
          </w:rPr>
        </w:r>
        <w:r w:rsidR="007665DF">
          <w:rPr>
            <w:noProof/>
            <w:webHidden/>
          </w:rPr>
          <w:fldChar w:fldCharType="separate"/>
        </w:r>
        <w:r w:rsidR="007665DF">
          <w:rPr>
            <w:noProof/>
            <w:webHidden/>
          </w:rPr>
          <w:t>6</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5" w:history="1">
        <w:r w:rsidR="007665DF" w:rsidRPr="00D54545">
          <w:rPr>
            <w:rStyle w:val="Hyperlink"/>
            <w:noProof/>
          </w:rPr>
          <w:t>1.4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Цел и задачи на дипломната работа</w:t>
        </w:r>
        <w:r w:rsidR="007665DF">
          <w:rPr>
            <w:noProof/>
            <w:webHidden/>
          </w:rPr>
          <w:tab/>
        </w:r>
        <w:r w:rsidR="007665DF">
          <w:rPr>
            <w:noProof/>
            <w:webHidden/>
          </w:rPr>
          <w:fldChar w:fldCharType="begin"/>
        </w:r>
        <w:r w:rsidR="007665DF">
          <w:rPr>
            <w:noProof/>
            <w:webHidden/>
          </w:rPr>
          <w:instrText xml:space="preserve"> PAGEREF _Toc408778455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6" w:history="1">
        <w:r w:rsidR="007665DF" w:rsidRPr="00D54545">
          <w:rPr>
            <w:rStyle w:val="Hyperlink"/>
            <w:noProof/>
          </w:rPr>
          <w:t>1.5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Очаквани ползи от реализацията</w:t>
        </w:r>
        <w:r w:rsidR="007665DF" w:rsidRPr="00D54545">
          <w:rPr>
            <w:rStyle w:val="Hyperlink"/>
            <w:noProof/>
            <w:lang w:val="ru-RU"/>
          </w:rPr>
          <w:t xml:space="preserve"> (1-2стр.)</w:t>
        </w:r>
        <w:r w:rsidR="007665DF">
          <w:rPr>
            <w:noProof/>
            <w:webHidden/>
          </w:rPr>
          <w:tab/>
        </w:r>
        <w:r w:rsidR="007665DF">
          <w:rPr>
            <w:noProof/>
            <w:webHidden/>
          </w:rPr>
          <w:fldChar w:fldCharType="begin"/>
        </w:r>
        <w:r w:rsidR="007665DF">
          <w:rPr>
            <w:noProof/>
            <w:webHidden/>
          </w:rPr>
          <w:instrText xml:space="preserve"> PAGEREF _Toc408778456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7" w:history="1">
        <w:r w:rsidR="007665DF" w:rsidRPr="00D54545">
          <w:rPr>
            <w:rStyle w:val="Hyperlink"/>
            <w:noProof/>
          </w:rPr>
          <w:t>1.5.1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Важност на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_Toc408778457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8" w:history="1">
        <w:r w:rsidR="007665DF" w:rsidRPr="00D54545">
          <w:rPr>
            <w:rStyle w:val="Hyperlink"/>
            <w:noProof/>
          </w:rPr>
          <w:t>1.5.2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Изледване на архитектурното възстановяване</w:t>
        </w:r>
        <w:r w:rsidR="007665DF">
          <w:rPr>
            <w:noProof/>
            <w:webHidden/>
          </w:rPr>
          <w:tab/>
        </w:r>
        <w:r w:rsidR="007665DF">
          <w:rPr>
            <w:noProof/>
            <w:webHidden/>
          </w:rPr>
          <w:fldChar w:fldCharType="begin"/>
        </w:r>
        <w:r w:rsidR="007665DF">
          <w:rPr>
            <w:noProof/>
            <w:webHidden/>
          </w:rPr>
          <w:instrText xml:space="preserve"> PAGEREF _Toc408778458 \h </w:instrText>
        </w:r>
        <w:r w:rsidR="007665DF">
          <w:rPr>
            <w:noProof/>
            <w:webHidden/>
          </w:rPr>
        </w:r>
        <w:r w:rsidR="007665DF">
          <w:rPr>
            <w:noProof/>
            <w:webHidden/>
          </w:rPr>
          <w:fldChar w:fldCharType="separate"/>
        </w:r>
        <w:r w:rsidR="007665DF">
          <w:rPr>
            <w:noProof/>
            <w:webHidden/>
          </w:rPr>
          <w:t>8</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9" w:history="1">
        <w:r w:rsidR="007665DF" w:rsidRPr="00D54545">
          <w:rPr>
            <w:rStyle w:val="Hyperlink"/>
            <w:noProof/>
          </w:rPr>
          <w:t>1.6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Структура на дипломната работа (0,5-1стр.)</w:t>
        </w:r>
        <w:r w:rsidR="007665DF">
          <w:rPr>
            <w:noProof/>
            <w:webHidden/>
          </w:rPr>
          <w:tab/>
        </w:r>
        <w:r w:rsidR="007665DF">
          <w:rPr>
            <w:noProof/>
            <w:webHidden/>
          </w:rPr>
          <w:fldChar w:fldCharType="begin"/>
        </w:r>
        <w:r w:rsidR="007665DF">
          <w:rPr>
            <w:noProof/>
            <w:webHidden/>
          </w:rPr>
          <w:instrText xml:space="preserve"> PAGEREF _Toc408778459 \h </w:instrText>
        </w:r>
        <w:r w:rsidR="007665DF">
          <w:rPr>
            <w:noProof/>
            <w:webHidden/>
          </w:rPr>
        </w:r>
        <w:r w:rsidR="007665DF">
          <w:rPr>
            <w:noProof/>
            <w:webHidden/>
          </w:rPr>
          <w:fldChar w:fldCharType="separate"/>
        </w:r>
        <w:r w:rsidR="007665DF">
          <w:rPr>
            <w:noProof/>
            <w:webHidden/>
          </w:rPr>
          <w:t>9</w:t>
        </w:r>
        <w:r w:rsidR="007665DF">
          <w:rPr>
            <w:noProof/>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460" w:history="1">
        <w:r w:rsidR="007665DF" w:rsidRPr="00D54545">
          <w:rPr>
            <w:rStyle w:val="Hyperlink"/>
          </w:rPr>
          <w:t>2.</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Реверсивен инжинеринг и възстановяване на дизайн</w:t>
        </w:r>
        <w:r w:rsidR="007665DF">
          <w:rPr>
            <w:webHidden/>
          </w:rPr>
          <w:tab/>
        </w:r>
        <w:r w:rsidR="007665DF">
          <w:rPr>
            <w:webHidden/>
          </w:rPr>
          <w:fldChar w:fldCharType="begin"/>
        </w:r>
        <w:r w:rsidR="007665DF">
          <w:rPr>
            <w:webHidden/>
          </w:rPr>
          <w:instrText xml:space="preserve"> PAGEREF _Toc408778460 \h </w:instrText>
        </w:r>
        <w:r w:rsidR="007665DF">
          <w:rPr>
            <w:webHidden/>
          </w:rPr>
        </w:r>
        <w:r w:rsidR="007665DF">
          <w:rPr>
            <w:webHidden/>
          </w:rPr>
          <w:fldChar w:fldCharType="separate"/>
        </w:r>
        <w:r w:rsidR="007665DF">
          <w:rPr>
            <w:webHidden/>
          </w:rPr>
          <w:t>10</w:t>
        </w:r>
        <w:r w:rsidR="007665DF">
          <w:rPr>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1" w:history="1">
        <w:r w:rsidR="007665DF" w:rsidRPr="00D54545">
          <w:rPr>
            <w:rStyle w:val="Hyperlink"/>
            <w:noProof/>
          </w:rPr>
          <w:t>2.1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Основни дефиниции</w:t>
        </w:r>
        <w:r w:rsidR="007665DF">
          <w:rPr>
            <w:noProof/>
            <w:webHidden/>
          </w:rPr>
          <w:tab/>
        </w:r>
        <w:r w:rsidR="007665DF">
          <w:rPr>
            <w:noProof/>
            <w:webHidden/>
          </w:rPr>
          <w:fldChar w:fldCharType="begin"/>
        </w:r>
        <w:r w:rsidR="007665DF">
          <w:rPr>
            <w:noProof/>
            <w:webHidden/>
          </w:rPr>
          <w:instrText xml:space="preserve"> PAGEREF _Toc408778461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2" w:history="1">
        <w:r w:rsidR="007665DF" w:rsidRPr="00D54545">
          <w:rPr>
            <w:rStyle w:val="Hyperlink"/>
            <w:noProof/>
          </w:rPr>
          <w:t>2.1.1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на реинжинеринга и софтуерната подръжка</w:t>
        </w:r>
        <w:r w:rsidR="007665DF">
          <w:rPr>
            <w:noProof/>
            <w:webHidden/>
          </w:rPr>
          <w:tab/>
        </w:r>
        <w:r w:rsidR="007665DF">
          <w:rPr>
            <w:noProof/>
            <w:webHidden/>
          </w:rPr>
          <w:fldChar w:fldCharType="begin"/>
        </w:r>
        <w:r w:rsidR="007665DF">
          <w:rPr>
            <w:noProof/>
            <w:webHidden/>
          </w:rPr>
          <w:instrText xml:space="preserve"> PAGEREF _Toc408778462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3" w:history="1">
        <w:r w:rsidR="007665DF" w:rsidRPr="00D54545">
          <w:rPr>
            <w:rStyle w:val="Hyperlink"/>
            <w:noProof/>
          </w:rPr>
          <w:t>2.1.2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в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_Toc408778463 \h </w:instrText>
        </w:r>
        <w:r w:rsidR="007665DF">
          <w:rPr>
            <w:noProof/>
            <w:webHidden/>
          </w:rPr>
        </w:r>
        <w:r w:rsidR="007665DF">
          <w:rPr>
            <w:noProof/>
            <w:webHidden/>
          </w:rPr>
          <w:fldChar w:fldCharType="separate"/>
        </w:r>
        <w:r w:rsidR="007665DF">
          <w:rPr>
            <w:noProof/>
            <w:webHidden/>
          </w:rPr>
          <w:t>11</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4" w:history="1">
        <w:r w:rsidR="007665DF" w:rsidRPr="00D54545">
          <w:rPr>
            <w:rStyle w:val="Hyperlink"/>
            <w:noProof/>
          </w:rPr>
          <w:t>2.2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Подходи, методи (евентуално модели и стандарти) за решаване на проблемите</w:t>
        </w:r>
        <w:r w:rsidR="007665DF">
          <w:rPr>
            <w:noProof/>
            <w:webHidden/>
          </w:rPr>
          <w:tab/>
        </w:r>
        <w:r w:rsidR="007665DF">
          <w:rPr>
            <w:noProof/>
            <w:webHidden/>
          </w:rPr>
          <w:fldChar w:fldCharType="begin"/>
        </w:r>
        <w:r w:rsidR="007665DF">
          <w:rPr>
            <w:noProof/>
            <w:webHidden/>
          </w:rPr>
          <w:instrText xml:space="preserve"> PAGEREF _Toc408778464 \h </w:instrText>
        </w:r>
        <w:r w:rsidR="007665DF">
          <w:rPr>
            <w:noProof/>
            <w:webHidden/>
          </w:rPr>
        </w:r>
        <w:r w:rsidR="007665DF">
          <w:rPr>
            <w:noProof/>
            <w:webHidden/>
          </w:rPr>
          <w:fldChar w:fldCharType="separate"/>
        </w:r>
        <w:r w:rsidR="007665DF">
          <w:rPr>
            <w:noProof/>
            <w:webHidden/>
          </w:rPr>
          <w:t>13</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5" w:history="1">
        <w:r w:rsidR="007665DF" w:rsidRPr="00D54545">
          <w:rPr>
            <w:rStyle w:val="Hyperlink"/>
            <w:noProof/>
          </w:rPr>
          <w:t>2.2.1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Реинженеринг и компонентно-базиран софтуер</w:t>
        </w:r>
        <w:r w:rsidR="007665DF">
          <w:rPr>
            <w:noProof/>
            <w:webHidden/>
          </w:rPr>
          <w:tab/>
        </w:r>
        <w:r w:rsidR="007665DF">
          <w:rPr>
            <w:noProof/>
            <w:webHidden/>
          </w:rPr>
          <w:fldChar w:fldCharType="begin"/>
        </w:r>
        <w:r w:rsidR="007665DF">
          <w:rPr>
            <w:noProof/>
            <w:webHidden/>
          </w:rPr>
          <w:instrText xml:space="preserve"> PAGEREF _Toc408778465 \h </w:instrText>
        </w:r>
        <w:r w:rsidR="007665DF">
          <w:rPr>
            <w:noProof/>
            <w:webHidden/>
          </w:rPr>
        </w:r>
        <w:r w:rsidR="007665DF">
          <w:rPr>
            <w:noProof/>
            <w:webHidden/>
          </w:rPr>
          <w:fldChar w:fldCharType="separate"/>
        </w:r>
        <w:r w:rsidR="007665DF">
          <w:rPr>
            <w:noProof/>
            <w:webHidden/>
          </w:rPr>
          <w:t>14</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6" w:history="1">
        <w:r w:rsidR="007665DF" w:rsidRPr="00D54545">
          <w:rPr>
            <w:rStyle w:val="Hyperlink"/>
            <w:noProof/>
          </w:rPr>
          <w:t>2.2.2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_Toc408778466 \h </w:instrText>
        </w:r>
        <w:r w:rsidR="007665DF">
          <w:rPr>
            <w:noProof/>
            <w:webHidden/>
          </w:rPr>
        </w:r>
        <w:r w:rsidR="007665DF">
          <w:rPr>
            <w:noProof/>
            <w:webHidden/>
          </w:rPr>
          <w:fldChar w:fldCharType="separate"/>
        </w:r>
        <w:r w:rsidR="007665DF">
          <w:rPr>
            <w:noProof/>
            <w:webHidden/>
          </w:rPr>
          <w:t>15</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7" w:history="1">
        <w:r w:rsidR="007665DF" w:rsidRPr="00D54545">
          <w:rPr>
            <w:rStyle w:val="Hyperlink"/>
            <w:noProof/>
          </w:rPr>
          <w:t>2.3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Съществуващи решения (практически реализации)</w:t>
        </w:r>
        <w:r w:rsidR="007665DF">
          <w:rPr>
            <w:noProof/>
            <w:webHidden/>
          </w:rPr>
          <w:tab/>
        </w:r>
        <w:r w:rsidR="007665DF">
          <w:rPr>
            <w:noProof/>
            <w:webHidden/>
          </w:rPr>
          <w:fldChar w:fldCharType="begin"/>
        </w:r>
        <w:r w:rsidR="007665DF">
          <w:rPr>
            <w:noProof/>
            <w:webHidden/>
          </w:rPr>
          <w:instrText xml:space="preserve"> PAGEREF _Toc408778467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8" w:history="1">
        <w:r w:rsidR="007665DF" w:rsidRPr="00D54545">
          <w:rPr>
            <w:rStyle w:val="Hyperlink"/>
            <w:noProof/>
          </w:rPr>
          <w:t>2.3.1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Оркестрирана много-изгледна среда за софтуерно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_Toc408778468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9" w:history="1">
        <w:r w:rsidR="007665DF" w:rsidRPr="00D54545">
          <w:rPr>
            <w:rStyle w:val="Hyperlink"/>
            <w:noProof/>
          </w:rPr>
          <w:t>2.3.2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 xml:space="preserve">Компонентният модел на </w:t>
        </w:r>
        <w:r w:rsidR="007665DF" w:rsidRPr="00D54545">
          <w:rPr>
            <w:rStyle w:val="Hyperlink"/>
            <w:rFonts w:ascii="TimesNewRoman,Italic" w:hAnsi="TimesNewRoman,Italic" w:cs="TimesNewRoman,Italic"/>
            <w:noProof/>
            <w:lang w:eastAsia="en-US"/>
          </w:rPr>
          <w:t xml:space="preserve">Dassault Systèmes </w:t>
        </w:r>
        <w:r w:rsidR="007665DF" w:rsidRPr="00D54545">
          <w:rPr>
            <w:rStyle w:val="Hyperlink"/>
            <w:noProof/>
          </w:rPr>
          <w:t>(DS)</w:t>
        </w:r>
        <w:r w:rsidR="007665DF">
          <w:rPr>
            <w:noProof/>
            <w:webHidden/>
          </w:rPr>
          <w:tab/>
        </w:r>
        <w:r w:rsidR="007665DF">
          <w:rPr>
            <w:noProof/>
            <w:webHidden/>
          </w:rPr>
          <w:fldChar w:fldCharType="begin"/>
        </w:r>
        <w:r w:rsidR="007665DF">
          <w:rPr>
            <w:noProof/>
            <w:webHidden/>
          </w:rPr>
          <w:instrText xml:space="preserve"> PAGEREF _Toc408778469 \h </w:instrText>
        </w:r>
        <w:r w:rsidR="007665DF">
          <w:rPr>
            <w:noProof/>
            <w:webHidden/>
          </w:rPr>
        </w:r>
        <w:r w:rsidR="007665DF">
          <w:rPr>
            <w:noProof/>
            <w:webHidden/>
          </w:rPr>
          <w:fldChar w:fldCharType="separate"/>
        </w:r>
        <w:r w:rsidR="007665DF">
          <w:rPr>
            <w:noProof/>
            <w:webHidden/>
          </w:rPr>
          <w:t>25</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0" w:history="1">
        <w:r w:rsidR="007665DF" w:rsidRPr="00D54545">
          <w:rPr>
            <w:rStyle w:val="Hyperlink"/>
            <w:noProof/>
          </w:rPr>
          <w:t>2.4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критерии за сравнение и сравнителен анализ на решения/методи/стандарти/...</w:t>
        </w:r>
        <w:r w:rsidR="007665DF">
          <w:rPr>
            <w:noProof/>
            <w:webHidden/>
          </w:rPr>
          <w:tab/>
        </w:r>
        <w:r w:rsidR="007665DF">
          <w:rPr>
            <w:noProof/>
            <w:webHidden/>
          </w:rPr>
          <w:fldChar w:fldCharType="begin"/>
        </w:r>
        <w:r w:rsidR="007665DF">
          <w:rPr>
            <w:noProof/>
            <w:webHidden/>
          </w:rPr>
          <w:instrText xml:space="preserve"> PAGEREF _Toc408778470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1" w:history="1">
        <w:r w:rsidR="007665DF" w:rsidRPr="00D54545">
          <w:rPr>
            <w:rStyle w:val="Hyperlink"/>
            <w:noProof/>
          </w:rPr>
          <w:t>2.4.1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Критерии</w:t>
        </w:r>
        <w:r w:rsidR="007665DF">
          <w:rPr>
            <w:noProof/>
            <w:webHidden/>
          </w:rPr>
          <w:tab/>
        </w:r>
        <w:r w:rsidR="007665DF">
          <w:rPr>
            <w:noProof/>
            <w:webHidden/>
          </w:rPr>
          <w:fldChar w:fldCharType="begin"/>
        </w:r>
        <w:r w:rsidR="007665DF">
          <w:rPr>
            <w:noProof/>
            <w:webHidden/>
          </w:rPr>
          <w:instrText xml:space="preserve"> PAGEREF _Toc408778471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2" w:history="1">
        <w:r w:rsidR="007665DF" w:rsidRPr="00D54545">
          <w:rPr>
            <w:rStyle w:val="Hyperlink"/>
            <w:noProof/>
            <w:lang w:eastAsia="en-US"/>
          </w:rPr>
          <w:t>2.4.2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lang w:eastAsia="en-US"/>
          </w:rPr>
          <w:t>Сравнителен анализ</w:t>
        </w:r>
        <w:r w:rsidR="007665DF">
          <w:rPr>
            <w:noProof/>
            <w:webHidden/>
          </w:rPr>
          <w:tab/>
        </w:r>
        <w:r w:rsidR="007665DF">
          <w:rPr>
            <w:noProof/>
            <w:webHidden/>
          </w:rPr>
          <w:fldChar w:fldCharType="begin"/>
        </w:r>
        <w:r w:rsidR="007665DF">
          <w:rPr>
            <w:noProof/>
            <w:webHidden/>
          </w:rPr>
          <w:instrText xml:space="preserve"> PAGEREF _Toc408778472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3" w:history="1">
        <w:r w:rsidR="007665DF" w:rsidRPr="00D54545">
          <w:rPr>
            <w:rStyle w:val="Hyperlink"/>
            <w:noProof/>
          </w:rPr>
          <w:t>2.5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_Toc408778473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474" w:history="1">
        <w:r w:rsidR="007665DF" w:rsidRPr="00D54545">
          <w:rPr>
            <w:rStyle w:val="Hyperlink"/>
          </w:rPr>
          <w:t>3.</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Използвани технологии, платформи и/или методологии</w:t>
        </w:r>
        <w:r w:rsidR="007665DF">
          <w:rPr>
            <w:webHidden/>
          </w:rPr>
          <w:tab/>
        </w:r>
        <w:r w:rsidR="007665DF">
          <w:rPr>
            <w:webHidden/>
          </w:rPr>
          <w:fldChar w:fldCharType="begin"/>
        </w:r>
        <w:r w:rsidR="007665DF">
          <w:rPr>
            <w:webHidden/>
          </w:rPr>
          <w:instrText xml:space="preserve"> PAGEREF _Toc408778474 \h </w:instrText>
        </w:r>
        <w:r w:rsidR="007665DF">
          <w:rPr>
            <w:webHidden/>
          </w:rPr>
        </w:r>
        <w:r w:rsidR="007665DF">
          <w:rPr>
            <w:webHidden/>
          </w:rPr>
          <w:fldChar w:fldCharType="separate"/>
        </w:r>
        <w:r w:rsidR="007665DF">
          <w:rPr>
            <w:webHidden/>
          </w:rPr>
          <w:t>31</w:t>
        </w:r>
        <w:r w:rsidR="007665DF">
          <w:rPr>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5" w:history="1">
        <w:r w:rsidR="007665DF" w:rsidRPr="00D54545">
          <w:rPr>
            <w:rStyle w:val="Hyperlink"/>
            <w:noProof/>
          </w:rPr>
          <w:t>3.1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Изисквания към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_Toc408778475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6" w:history="1">
        <w:r w:rsidR="007665DF" w:rsidRPr="00D54545">
          <w:rPr>
            <w:rStyle w:val="Hyperlink"/>
            <w:noProof/>
          </w:rPr>
          <w:t>3.1.1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_Toc408778476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7" w:history="1">
        <w:r w:rsidR="007665DF" w:rsidRPr="00D54545">
          <w:rPr>
            <w:rStyle w:val="Hyperlink"/>
            <w:noProof/>
          </w:rPr>
          <w:t>3.1.2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Модел на софтуерната система</w:t>
        </w:r>
        <w:r w:rsidR="007665DF">
          <w:rPr>
            <w:noProof/>
            <w:webHidden/>
          </w:rPr>
          <w:tab/>
        </w:r>
        <w:r w:rsidR="007665DF">
          <w:rPr>
            <w:noProof/>
            <w:webHidden/>
          </w:rPr>
          <w:fldChar w:fldCharType="begin"/>
        </w:r>
        <w:r w:rsidR="007665DF">
          <w:rPr>
            <w:noProof/>
            <w:webHidden/>
          </w:rPr>
          <w:instrText xml:space="preserve"> PAGEREF _Toc408778477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8" w:history="1">
        <w:r w:rsidR="007665DF" w:rsidRPr="00D54545">
          <w:rPr>
            <w:rStyle w:val="Hyperlink"/>
            <w:noProof/>
          </w:rPr>
          <w:t>3.1.3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XMI &lt;- !!!</w:t>
        </w:r>
        <w:r w:rsidR="007665DF">
          <w:rPr>
            <w:noProof/>
            <w:webHidden/>
          </w:rPr>
          <w:tab/>
        </w:r>
        <w:r w:rsidR="007665DF">
          <w:rPr>
            <w:noProof/>
            <w:webHidden/>
          </w:rPr>
          <w:fldChar w:fldCharType="begin"/>
        </w:r>
        <w:r w:rsidR="007665DF">
          <w:rPr>
            <w:noProof/>
            <w:webHidden/>
          </w:rPr>
          <w:instrText xml:space="preserve"> PAGEREF _Toc408778478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9" w:history="1">
        <w:r w:rsidR="007665DF" w:rsidRPr="00D54545">
          <w:rPr>
            <w:rStyle w:val="Hyperlink"/>
            <w:noProof/>
          </w:rPr>
          <w:t>3.1.4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базовия код</w:t>
        </w:r>
        <w:r w:rsidR="007665DF">
          <w:rPr>
            <w:noProof/>
            <w:webHidden/>
          </w:rPr>
          <w:tab/>
        </w:r>
        <w:r w:rsidR="007665DF">
          <w:rPr>
            <w:noProof/>
            <w:webHidden/>
          </w:rPr>
          <w:fldChar w:fldCharType="begin"/>
        </w:r>
        <w:r w:rsidR="007665DF">
          <w:rPr>
            <w:noProof/>
            <w:webHidden/>
          </w:rPr>
          <w:instrText xml:space="preserve"> PAGEREF _Toc408778479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0" w:history="1">
        <w:r w:rsidR="007665DF" w:rsidRPr="00D54545">
          <w:rPr>
            <w:rStyle w:val="Hyperlink"/>
            <w:noProof/>
          </w:rPr>
          <w:t>3.2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Видове средства (технологии, платформи и методологии) и начин и място за използването им – сравненителен анализ</w:t>
        </w:r>
        <w:r w:rsidR="007665DF">
          <w:rPr>
            <w:noProof/>
            <w:webHidden/>
          </w:rPr>
          <w:tab/>
        </w:r>
        <w:r w:rsidR="007665DF">
          <w:rPr>
            <w:noProof/>
            <w:webHidden/>
          </w:rPr>
          <w:fldChar w:fldCharType="begin"/>
        </w:r>
        <w:r w:rsidR="007665DF">
          <w:rPr>
            <w:noProof/>
            <w:webHidden/>
          </w:rPr>
          <w:instrText xml:space="preserve"> PAGEREF _Toc408778480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1" w:history="1">
        <w:r w:rsidR="007665DF" w:rsidRPr="00D54545">
          <w:rPr>
            <w:rStyle w:val="Hyperlink"/>
            <w:noProof/>
          </w:rPr>
          <w:t>3.2.1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_Toc408778481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2" w:history="1">
        <w:r w:rsidR="007665DF" w:rsidRPr="00D54545">
          <w:rPr>
            <w:rStyle w:val="Hyperlink"/>
            <w:noProof/>
          </w:rPr>
          <w:t>3.2.2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_Toc408778482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3" w:history="1">
        <w:r w:rsidR="007665DF" w:rsidRPr="00D54545">
          <w:rPr>
            <w:rStyle w:val="Hyperlink"/>
            <w:noProof/>
          </w:rPr>
          <w:t>3.2.3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Код генератор</w:t>
        </w:r>
        <w:r w:rsidR="007665DF">
          <w:rPr>
            <w:noProof/>
            <w:webHidden/>
          </w:rPr>
          <w:tab/>
        </w:r>
        <w:r w:rsidR="007665DF">
          <w:rPr>
            <w:noProof/>
            <w:webHidden/>
          </w:rPr>
          <w:fldChar w:fldCharType="begin"/>
        </w:r>
        <w:r w:rsidR="007665DF">
          <w:rPr>
            <w:noProof/>
            <w:webHidden/>
          </w:rPr>
          <w:instrText xml:space="preserve"> PAGEREF _Toc408778483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4" w:history="1">
        <w:r w:rsidR="007665DF" w:rsidRPr="00D54545">
          <w:rPr>
            <w:rStyle w:val="Hyperlink"/>
            <w:noProof/>
          </w:rPr>
          <w:t>3.3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_Toc408778484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5" w:history="1">
        <w:r w:rsidR="007665DF" w:rsidRPr="00D54545">
          <w:rPr>
            <w:rStyle w:val="Hyperlink"/>
            <w:noProof/>
          </w:rPr>
          <w:t>3.3.1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_Toc408778485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6" w:history="1">
        <w:r w:rsidR="007665DF" w:rsidRPr="00D54545">
          <w:rPr>
            <w:rStyle w:val="Hyperlink"/>
            <w:noProof/>
          </w:rPr>
          <w:t>3.3.2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_Toc408778486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7" w:history="1">
        <w:r w:rsidR="007665DF" w:rsidRPr="00D54545">
          <w:rPr>
            <w:rStyle w:val="Hyperlink"/>
            <w:noProof/>
          </w:rPr>
          <w:t>3.3.3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 код</w:t>
        </w:r>
        <w:r w:rsidR="007665DF">
          <w:rPr>
            <w:noProof/>
            <w:webHidden/>
          </w:rPr>
          <w:tab/>
        </w:r>
        <w:r w:rsidR="007665DF">
          <w:rPr>
            <w:noProof/>
            <w:webHidden/>
          </w:rPr>
          <w:fldChar w:fldCharType="begin"/>
        </w:r>
        <w:r w:rsidR="007665DF">
          <w:rPr>
            <w:noProof/>
            <w:webHidden/>
          </w:rPr>
          <w:instrText xml:space="preserve"> PAGEREF _Toc408778487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8" w:history="1">
        <w:r w:rsidR="007665DF" w:rsidRPr="00D54545">
          <w:rPr>
            <w:rStyle w:val="Hyperlink"/>
            <w:noProof/>
            <w:lang w:val="ru-RU"/>
          </w:rPr>
          <w:t>3.4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_Toc408778488 \h </w:instrText>
        </w:r>
        <w:r w:rsidR="007665DF">
          <w:rPr>
            <w:noProof/>
            <w:webHidden/>
          </w:rPr>
        </w:r>
        <w:r w:rsidR="007665DF">
          <w:rPr>
            <w:noProof/>
            <w:webHidden/>
          </w:rPr>
          <w:fldChar w:fldCharType="separate"/>
        </w:r>
        <w:r w:rsidR="007665DF">
          <w:rPr>
            <w:noProof/>
            <w:webHidden/>
          </w:rPr>
          <w:t>36</w:t>
        </w:r>
        <w:r w:rsidR="007665DF">
          <w:rPr>
            <w:noProof/>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489" w:history="1">
        <w:r w:rsidR="007665DF" w:rsidRPr="00D54545">
          <w:rPr>
            <w:rStyle w:val="Hyperlink"/>
          </w:rPr>
          <w:t>4.</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Анализ</w:t>
        </w:r>
        <w:r w:rsidR="007665DF">
          <w:rPr>
            <w:webHidden/>
          </w:rPr>
          <w:tab/>
        </w:r>
        <w:r w:rsidR="007665DF">
          <w:rPr>
            <w:webHidden/>
          </w:rPr>
          <w:fldChar w:fldCharType="begin"/>
        </w:r>
        <w:r w:rsidR="007665DF">
          <w:rPr>
            <w:webHidden/>
          </w:rPr>
          <w:instrText xml:space="preserve"> PAGEREF _Toc408778489 \h </w:instrText>
        </w:r>
        <w:r w:rsidR="007665DF">
          <w:rPr>
            <w:webHidden/>
          </w:rPr>
        </w:r>
        <w:r w:rsidR="007665DF">
          <w:rPr>
            <w:webHidden/>
          </w:rPr>
          <w:fldChar w:fldCharType="separate"/>
        </w:r>
        <w:r w:rsidR="007665DF">
          <w:rPr>
            <w:webHidden/>
          </w:rPr>
          <w:t>38</w:t>
        </w:r>
        <w:r w:rsidR="007665DF">
          <w:rPr>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0" w:history="1">
        <w:r w:rsidR="007665DF" w:rsidRPr="00D54545">
          <w:rPr>
            <w:rStyle w:val="Hyperlink"/>
            <w:noProof/>
          </w:rPr>
          <w:t>4.1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Концептуален модел</w:t>
        </w:r>
        <w:r w:rsidR="007665DF">
          <w:rPr>
            <w:noProof/>
            <w:webHidden/>
          </w:rPr>
          <w:tab/>
        </w:r>
        <w:r w:rsidR="007665DF">
          <w:rPr>
            <w:noProof/>
            <w:webHidden/>
          </w:rPr>
          <w:fldChar w:fldCharType="begin"/>
        </w:r>
        <w:r w:rsidR="007665DF">
          <w:rPr>
            <w:noProof/>
            <w:webHidden/>
          </w:rPr>
          <w:instrText xml:space="preserve"> PAGEREF _Toc408778490 \h </w:instrText>
        </w:r>
        <w:r w:rsidR="007665DF">
          <w:rPr>
            <w:noProof/>
            <w:webHidden/>
          </w:rPr>
        </w:r>
        <w:r w:rsidR="007665DF">
          <w:rPr>
            <w:noProof/>
            <w:webHidden/>
          </w:rPr>
          <w:fldChar w:fldCharType="separate"/>
        </w:r>
        <w:r w:rsidR="007665DF">
          <w:rPr>
            <w:noProof/>
            <w:webHidden/>
          </w:rPr>
          <w:t>38</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1" w:history="1">
        <w:r w:rsidR="007665DF" w:rsidRPr="00D54545">
          <w:rPr>
            <w:rStyle w:val="Hyperlink"/>
            <w:noProof/>
          </w:rPr>
          <w:t>4.2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Потребителски (функционални) изисквания (права, роли, статуси, диаграми, ...)</w:t>
        </w:r>
        <w:r w:rsidR="007665DF">
          <w:rPr>
            <w:noProof/>
            <w:webHidden/>
          </w:rPr>
          <w:tab/>
        </w:r>
        <w:r w:rsidR="007665DF">
          <w:rPr>
            <w:noProof/>
            <w:webHidden/>
          </w:rPr>
          <w:fldChar w:fldCharType="begin"/>
        </w:r>
        <w:r w:rsidR="007665DF">
          <w:rPr>
            <w:noProof/>
            <w:webHidden/>
          </w:rPr>
          <w:instrText xml:space="preserve"> PAGEREF _Toc408778491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2" w:history="1">
        <w:r w:rsidR="007665DF" w:rsidRPr="00D54545">
          <w:rPr>
            <w:rStyle w:val="Hyperlink"/>
            <w:noProof/>
          </w:rPr>
          <w:t>4.2.1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Типични случаи на употреба</w:t>
        </w:r>
        <w:r w:rsidR="007665DF">
          <w:rPr>
            <w:noProof/>
            <w:webHidden/>
          </w:rPr>
          <w:tab/>
        </w:r>
        <w:r w:rsidR="007665DF">
          <w:rPr>
            <w:noProof/>
            <w:webHidden/>
          </w:rPr>
          <w:fldChar w:fldCharType="begin"/>
        </w:r>
        <w:r w:rsidR="007665DF">
          <w:rPr>
            <w:noProof/>
            <w:webHidden/>
          </w:rPr>
          <w:instrText xml:space="preserve"> PAGEREF _Toc408778492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3" w:history="1">
        <w:r w:rsidR="007665DF" w:rsidRPr="00D54545">
          <w:rPr>
            <w:rStyle w:val="Hyperlink"/>
            <w:noProof/>
          </w:rPr>
          <w:t>4.2.2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 на архитектурното хранилище</w:t>
        </w:r>
        <w:r w:rsidR="007665DF">
          <w:rPr>
            <w:noProof/>
            <w:webHidden/>
          </w:rPr>
          <w:tab/>
        </w:r>
        <w:r w:rsidR="007665DF">
          <w:rPr>
            <w:noProof/>
            <w:webHidden/>
          </w:rPr>
          <w:fldChar w:fldCharType="begin"/>
        </w:r>
        <w:r w:rsidR="007665DF">
          <w:rPr>
            <w:noProof/>
            <w:webHidden/>
          </w:rPr>
          <w:instrText xml:space="preserve"> PAGEREF _Toc408778493 \h </w:instrText>
        </w:r>
        <w:r w:rsidR="007665DF">
          <w:rPr>
            <w:noProof/>
            <w:webHidden/>
          </w:rPr>
        </w:r>
        <w:r w:rsidR="007665DF">
          <w:rPr>
            <w:noProof/>
            <w:webHidden/>
          </w:rPr>
          <w:fldChar w:fldCharType="separate"/>
        </w:r>
        <w:r w:rsidR="007665DF">
          <w:rPr>
            <w:noProof/>
            <w:webHidden/>
          </w:rPr>
          <w:t>47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4" w:history="1">
        <w:r w:rsidR="007665DF" w:rsidRPr="00D54545">
          <w:rPr>
            <w:rStyle w:val="Hyperlink"/>
            <w:noProof/>
          </w:rPr>
          <w:t>4.2.3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Формат на генерирания базов код</w:t>
        </w:r>
        <w:r w:rsidR="007665DF">
          <w:rPr>
            <w:noProof/>
            <w:webHidden/>
          </w:rPr>
          <w:tab/>
        </w:r>
        <w:r w:rsidR="007665DF">
          <w:rPr>
            <w:noProof/>
            <w:webHidden/>
          </w:rPr>
          <w:fldChar w:fldCharType="begin"/>
        </w:r>
        <w:r w:rsidR="007665DF">
          <w:rPr>
            <w:noProof/>
            <w:webHidden/>
          </w:rPr>
          <w:instrText xml:space="preserve"> PAGEREF _Toc408778494 \h </w:instrText>
        </w:r>
        <w:r w:rsidR="007665DF">
          <w:rPr>
            <w:noProof/>
            <w:webHidden/>
          </w:rPr>
        </w:r>
        <w:r w:rsidR="007665DF">
          <w:rPr>
            <w:noProof/>
            <w:webHidden/>
          </w:rPr>
          <w:fldChar w:fldCharType="separate"/>
        </w:r>
        <w:r w:rsidR="007665DF">
          <w:rPr>
            <w:noProof/>
            <w:webHidden/>
          </w:rPr>
          <w:t>52</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5" w:history="1">
        <w:r w:rsidR="007665DF" w:rsidRPr="00D54545">
          <w:rPr>
            <w:rStyle w:val="Hyperlink"/>
            <w:noProof/>
          </w:rPr>
          <w:t>4.2.4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Група от критерии за стандартна архитектура</w:t>
        </w:r>
        <w:r w:rsidR="007665DF">
          <w:rPr>
            <w:noProof/>
            <w:webHidden/>
          </w:rPr>
          <w:tab/>
        </w:r>
        <w:r w:rsidR="007665DF">
          <w:rPr>
            <w:noProof/>
            <w:webHidden/>
          </w:rPr>
          <w:fldChar w:fldCharType="begin"/>
        </w:r>
        <w:r w:rsidR="007665DF">
          <w:rPr>
            <w:noProof/>
            <w:webHidden/>
          </w:rPr>
          <w:instrText xml:space="preserve"> PAGEREF _Toc408778495 \h </w:instrText>
        </w:r>
        <w:r w:rsidR="007665DF">
          <w:rPr>
            <w:noProof/>
            <w:webHidden/>
          </w:rPr>
        </w:r>
        <w:r w:rsidR="007665DF">
          <w:rPr>
            <w:noProof/>
            <w:webHidden/>
          </w:rPr>
          <w:fldChar w:fldCharType="separate"/>
        </w:r>
        <w:r w:rsidR="007665DF">
          <w:rPr>
            <w:noProof/>
            <w:webHidden/>
          </w:rPr>
          <w:t>53</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6" w:history="1">
        <w:r w:rsidR="007665DF" w:rsidRPr="00D54545">
          <w:rPr>
            <w:rStyle w:val="Hyperlink"/>
            <w:noProof/>
          </w:rPr>
          <w:t>4.3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 xml:space="preserve">Качествени (нефункционални) изисквания </w:t>
        </w:r>
        <w:r w:rsidR="007665DF">
          <w:rPr>
            <w:noProof/>
            <w:webHidden/>
          </w:rPr>
          <w:tab/>
        </w:r>
        <w:r w:rsidR="007665DF">
          <w:rPr>
            <w:noProof/>
            <w:webHidden/>
          </w:rPr>
          <w:fldChar w:fldCharType="begin"/>
        </w:r>
        <w:r w:rsidR="007665DF">
          <w:rPr>
            <w:noProof/>
            <w:webHidden/>
          </w:rPr>
          <w:instrText xml:space="preserve"> PAGEREF _Toc408778496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7" w:history="1">
        <w:r w:rsidR="007665DF" w:rsidRPr="00D54545">
          <w:rPr>
            <w:rStyle w:val="Hyperlink"/>
            <w:noProof/>
          </w:rPr>
          <w:t>4.3.1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Скалируемост</w:t>
        </w:r>
        <w:r w:rsidR="007665DF">
          <w:rPr>
            <w:noProof/>
            <w:webHidden/>
          </w:rPr>
          <w:tab/>
        </w:r>
        <w:r w:rsidR="007665DF">
          <w:rPr>
            <w:noProof/>
            <w:webHidden/>
          </w:rPr>
          <w:fldChar w:fldCharType="begin"/>
        </w:r>
        <w:r w:rsidR="007665DF">
          <w:rPr>
            <w:noProof/>
            <w:webHidden/>
          </w:rPr>
          <w:instrText xml:space="preserve"> PAGEREF _Toc408778497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8" w:history="1">
        <w:r w:rsidR="007665DF" w:rsidRPr="00D54545">
          <w:rPr>
            <w:rStyle w:val="Hyperlink"/>
            <w:noProof/>
          </w:rPr>
          <w:t>4.3.2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Модифицируемост и документация</w:t>
        </w:r>
        <w:r w:rsidR="007665DF">
          <w:rPr>
            <w:noProof/>
            <w:webHidden/>
          </w:rPr>
          <w:tab/>
        </w:r>
        <w:r w:rsidR="007665DF">
          <w:rPr>
            <w:noProof/>
            <w:webHidden/>
          </w:rPr>
          <w:fldChar w:fldCharType="begin"/>
        </w:r>
        <w:r w:rsidR="007665DF">
          <w:rPr>
            <w:noProof/>
            <w:webHidden/>
          </w:rPr>
          <w:instrText xml:space="preserve"> PAGEREF _Toc408778498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9" w:history="1">
        <w:r w:rsidR="007665DF" w:rsidRPr="00D54545">
          <w:rPr>
            <w:rStyle w:val="Hyperlink"/>
            <w:noProof/>
          </w:rPr>
          <w:t>4.3.3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Поддръжка и възможност за разширение</w:t>
        </w:r>
        <w:r w:rsidR="007665DF">
          <w:rPr>
            <w:noProof/>
            <w:webHidden/>
          </w:rPr>
          <w:tab/>
        </w:r>
        <w:r w:rsidR="007665DF">
          <w:rPr>
            <w:noProof/>
            <w:webHidden/>
          </w:rPr>
          <w:fldChar w:fldCharType="begin"/>
        </w:r>
        <w:r w:rsidR="007665DF">
          <w:rPr>
            <w:noProof/>
            <w:webHidden/>
          </w:rPr>
          <w:instrText xml:space="preserve"> PAGEREF _Toc408778499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0" w:history="1">
        <w:r w:rsidR="007665DF" w:rsidRPr="00D54545">
          <w:rPr>
            <w:rStyle w:val="Hyperlink"/>
            <w:noProof/>
          </w:rPr>
          <w:t>4.3.4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Потребителски интерфейс</w:t>
        </w:r>
        <w:r w:rsidR="007665DF">
          <w:rPr>
            <w:noProof/>
            <w:webHidden/>
          </w:rPr>
          <w:tab/>
        </w:r>
        <w:r w:rsidR="007665DF">
          <w:rPr>
            <w:noProof/>
            <w:webHidden/>
          </w:rPr>
          <w:fldChar w:fldCharType="begin"/>
        </w:r>
        <w:r w:rsidR="007665DF">
          <w:rPr>
            <w:noProof/>
            <w:webHidden/>
          </w:rPr>
          <w:instrText xml:space="preserve"> PAGEREF _Toc408778500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1" w:history="1">
        <w:r w:rsidR="007665DF" w:rsidRPr="00D54545">
          <w:rPr>
            <w:rStyle w:val="Hyperlink"/>
            <w:noProof/>
          </w:rPr>
          <w:t>4.3.5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Тестваемост</w:t>
        </w:r>
        <w:r w:rsidR="007665DF">
          <w:rPr>
            <w:noProof/>
            <w:webHidden/>
          </w:rPr>
          <w:tab/>
        </w:r>
        <w:r w:rsidR="007665DF">
          <w:rPr>
            <w:noProof/>
            <w:webHidden/>
          </w:rPr>
          <w:fldChar w:fldCharType="begin"/>
        </w:r>
        <w:r w:rsidR="007665DF">
          <w:rPr>
            <w:noProof/>
            <w:webHidden/>
          </w:rPr>
          <w:instrText xml:space="preserve"> PAGEREF _Toc408778501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2" w:history="1">
        <w:r w:rsidR="007665DF" w:rsidRPr="00D54545">
          <w:rPr>
            <w:rStyle w:val="Hyperlink"/>
            <w:noProof/>
          </w:rPr>
          <w:t>4.4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Работни (бизнес) процеси</w:t>
        </w:r>
        <w:r w:rsidR="007665DF">
          <w:rPr>
            <w:noProof/>
            <w:webHidden/>
          </w:rPr>
          <w:tab/>
        </w:r>
        <w:r w:rsidR="007665DF">
          <w:rPr>
            <w:noProof/>
            <w:webHidden/>
          </w:rPr>
          <w:fldChar w:fldCharType="begin"/>
        </w:r>
        <w:r w:rsidR="007665DF">
          <w:rPr>
            <w:noProof/>
            <w:webHidden/>
          </w:rPr>
          <w:instrText xml:space="preserve"> PAGEREF _Toc408778502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3" w:history="1">
        <w:r w:rsidR="007665DF" w:rsidRPr="00D54545">
          <w:rPr>
            <w:rStyle w:val="Hyperlink"/>
            <w:noProof/>
          </w:rPr>
          <w:t>4.4.1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Подготовка на критерии за анализ</w:t>
        </w:r>
        <w:r w:rsidR="007665DF">
          <w:rPr>
            <w:noProof/>
            <w:webHidden/>
          </w:rPr>
          <w:tab/>
        </w:r>
        <w:r w:rsidR="007665DF">
          <w:rPr>
            <w:noProof/>
            <w:webHidden/>
          </w:rPr>
          <w:fldChar w:fldCharType="begin"/>
        </w:r>
        <w:r w:rsidR="007665DF">
          <w:rPr>
            <w:noProof/>
            <w:webHidden/>
          </w:rPr>
          <w:instrText xml:space="preserve"> PAGEREF _Toc408778503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4" w:history="1">
        <w:r w:rsidR="007665DF" w:rsidRPr="00D54545">
          <w:rPr>
            <w:rStyle w:val="Hyperlink"/>
            <w:noProof/>
          </w:rPr>
          <w:t>4.4.2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Анализиране на проект и сериализация на хранилището</w:t>
        </w:r>
        <w:r w:rsidR="007665DF">
          <w:rPr>
            <w:noProof/>
            <w:webHidden/>
          </w:rPr>
          <w:tab/>
        </w:r>
        <w:r w:rsidR="007665DF">
          <w:rPr>
            <w:noProof/>
            <w:webHidden/>
          </w:rPr>
          <w:fldChar w:fldCharType="begin"/>
        </w:r>
        <w:r w:rsidR="007665DF">
          <w:rPr>
            <w:noProof/>
            <w:webHidden/>
          </w:rPr>
          <w:instrText xml:space="preserve"> PAGEREF _Toc408778504 \h </w:instrText>
        </w:r>
        <w:r w:rsidR="007665DF">
          <w:rPr>
            <w:noProof/>
            <w:webHidden/>
          </w:rPr>
        </w:r>
        <w:r w:rsidR="007665DF">
          <w:rPr>
            <w:noProof/>
            <w:webHidden/>
          </w:rPr>
          <w:fldChar w:fldCharType="separate"/>
        </w:r>
        <w:r w:rsidR="007665DF">
          <w:rPr>
            <w:noProof/>
            <w:webHidden/>
          </w:rPr>
          <w:t>61</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5" w:history="1">
        <w:r w:rsidR="007665DF" w:rsidRPr="00D54545">
          <w:rPr>
            <w:rStyle w:val="Hyperlink"/>
            <w:noProof/>
          </w:rPr>
          <w:t>4.4.3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w:t>
        </w:r>
        <w:r w:rsidR="007665DF">
          <w:rPr>
            <w:noProof/>
            <w:webHidden/>
          </w:rPr>
          <w:tab/>
        </w:r>
        <w:r w:rsidR="007665DF">
          <w:rPr>
            <w:noProof/>
            <w:webHidden/>
          </w:rPr>
          <w:fldChar w:fldCharType="begin"/>
        </w:r>
        <w:r w:rsidR="007665DF">
          <w:rPr>
            <w:noProof/>
            <w:webHidden/>
          </w:rPr>
          <w:instrText xml:space="preserve"> PAGEREF _Toc408778505 \h </w:instrText>
        </w:r>
        <w:r w:rsidR="007665DF">
          <w:rPr>
            <w:noProof/>
            <w:webHidden/>
          </w:rPr>
        </w:r>
        <w:r w:rsidR="007665DF">
          <w:rPr>
            <w:noProof/>
            <w:webHidden/>
          </w:rPr>
          <w:fldChar w:fldCharType="separate"/>
        </w:r>
        <w:r w:rsidR="007665DF">
          <w:rPr>
            <w:noProof/>
            <w:webHidden/>
          </w:rPr>
          <w:t>62</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6" w:history="1">
        <w:r w:rsidR="007665DF" w:rsidRPr="00D54545">
          <w:rPr>
            <w:rStyle w:val="Hyperlink"/>
            <w:noProof/>
            <w:lang w:val="ru-RU"/>
          </w:rPr>
          <w:t>4.5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_Toc408778506 \h </w:instrText>
        </w:r>
        <w:r w:rsidR="007665DF">
          <w:rPr>
            <w:noProof/>
            <w:webHidden/>
          </w:rPr>
        </w:r>
        <w:r w:rsidR="007665DF">
          <w:rPr>
            <w:noProof/>
            <w:webHidden/>
          </w:rPr>
          <w:fldChar w:fldCharType="separate"/>
        </w:r>
        <w:r w:rsidR="007665DF">
          <w:rPr>
            <w:noProof/>
            <w:webHidden/>
          </w:rPr>
          <w:t>63</w:t>
        </w:r>
        <w:r w:rsidR="007665DF">
          <w:rPr>
            <w:noProof/>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507" w:history="1">
        <w:r w:rsidR="007665DF" w:rsidRPr="00D54545">
          <w:rPr>
            <w:rStyle w:val="Hyperlink"/>
          </w:rPr>
          <w:t>5.</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Проектиране</w:t>
        </w:r>
        <w:r w:rsidR="007665DF">
          <w:rPr>
            <w:webHidden/>
          </w:rPr>
          <w:tab/>
        </w:r>
        <w:r w:rsidR="007665DF">
          <w:rPr>
            <w:webHidden/>
          </w:rPr>
          <w:fldChar w:fldCharType="begin"/>
        </w:r>
        <w:r w:rsidR="007665DF">
          <w:rPr>
            <w:webHidden/>
          </w:rPr>
          <w:instrText xml:space="preserve"> PAGEREF _Toc408778507 \h </w:instrText>
        </w:r>
        <w:r w:rsidR="007665DF">
          <w:rPr>
            <w:webHidden/>
          </w:rPr>
        </w:r>
        <w:r w:rsidR="007665DF">
          <w:rPr>
            <w:webHidden/>
          </w:rPr>
          <w:fldChar w:fldCharType="separate"/>
        </w:r>
        <w:r w:rsidR="007665DF">
          <w:rPr>
            <w:webHidden/>
          </w:rPr>
          <w:t>64</w:t>
        </w:r>
        <w:r w:rsidR="007665DF">
          <w:rPr>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8" w:history="1">
        <w:r w:rsidR="007665DF" w:rsidRPr="00D54545">
          <w:rPr>
            <w:rStyle w:val="Hyperlink"/>
            <w:noProof/>
          </w:rPr>
          <w:t>5.1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Обща архитектура</w:t>
        </w:r>
        <w:r w:rsidR="007665DF">
          <w:rPr>
            <w:noProof/>
            <w:webHidden/>
          </w:rPr>
          <w:tab/>
        </w:r>
        <w:r w:rsidR="007665DF">
          <w:rPr>
            <w:noProof/>
            <w:webHidden/>
          </w:rPr>
          <w:fldChar w:fldCharType="begin"/>
        </w:r>
        <w:r w:rsidR="007665DF">
          <w:rPr>
            <w:noProof/>
            <w:webHidden/>
          </w:rPr>
          <w:instrText xml:space="preserve"> PAGEREF _Toc408778508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9" w:history="1">
        <w:r w:rsidR="007665DF" w:rsidRPr="00D54545">
          <w:rPr>
            <w:rStyle w:val="Hyperlink"/>
            <w:noProof/>
          </w:rPr>
          <w:t>5.1.1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Слоеве</w:t>
        </w:r>
        <w:r w:rsidR="007665DF">
          <w:rPr>
            <w:noProof/>
            <w:webHidden/>
          </w:rPr>
          <w:tab/>
        </w:r>
        <w:r w:rsidR="007665DF">
          <w:rPr>
            <w:noProof/>
            <w:webHidden/>
          </w:rPr>
          <w:fldChar w:fldCharType="begin"/>
        </w:r>
        <w:r w:rsidR="007665DF">
          <w:rPr>
            <w:noProof/>
            <w:webHidden/>
          </w:rPr>
          <w:instrText xml:space="preserve"> PAGEREF _Toc408778509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0" w:history="1">
        <w:r w:rsidR="007665DF" w:rsidRPr="00D54545">
          <w:rPr>
            <w:rStyle w:val="Hyperlink"/>
            <w:noProof/>
          </w:rPr>
          <w:t>5.1.2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 (основен изглед)</w:t>
        </w:r>
        <w:r w:rsidR="007665DF">
          <w:rPr>
            <w:noProof/>
            <w:webHidden/>
          </w:rPr>
          <w:tab/>
        </w:r>
        <w:r w:rsidR="007665DF">
          <w:rPr>
            <w:noProof/>
            <w:webHidden/>
          </w:rPr>
          <w:fldChar w:fldCharType="begin"/>
        </w:r>
        <w:r w:rsidR="007665DF">
          <w:rPr>
            <w:noProof/>
            <w:webHidden/>
          </w:rPr>
          <w:instrText xml:space="preserve"> PAGEREF _Toc408778510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1" w:history="1">
        <w:r w:rsidR="007665DF" w:rsidRPr="00D54545">
          <w:rPr>
            <w:rStyle w:val="Hyperlink"/>
            <w:noProof/>
          </w:rPr>
          <w:t>5.2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Модел на данните ( напр. база данни, файлова структура, ...)</w:t>
        </w:r>
        <w:r w:rsidR="007665DF">
          <w:rPr>
            <w:noProof/>
            <w:webHidden/>
          </w:rPr>
          <w:tab/>
        </w:r>
        <w:r w:rsidR="007665DF">
          <w:rPr>
            <w:noProof/>
            <w:webHidden/>
          </w:rPr>
          <w:fldChar w:fldCharType="begin"/>
        </w:r>
        <w:r w:rsidR="007665DF">
          <w:rPr>
            <w:noProof/>
            <w:webHidden/>
          </w:rPr>
          <w:instrText xml:space="preserve"> PAGEREF _Toc408778511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2" w:history="1">
        <w:r w:rsidR="007665DF" w:rsidRPr="00D54545">
          <w:rPr>
            <w:rStyle w:val="Hyperlink"/>
            <w:noProof/>
          </w:rPr>
          <w:t>5.2.1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Инфраструктурни</w:t>
        </w:r>
        <w:r w:rsidR="007665DF">
          <w:rPr>
            <w:noProof/>
            <w:webHidden/>
          </w:rPr>
          <w:tab/>
        </w:r>
        <w:r w:rsidR="007665DF">
          <w:rPr>
            <w:noProof/>
            <w:webHidden/>
          </w:rPr>
          <w:fldChar w:fldCharType="begin"/>
        </w:r>
        <w:r w:rsidR="007665DF">
          <w:rPr>
            <w:noProof/>
            <w:webHidden/>
          </w:rPr>
          <w:instrText xml:space="preserve"> PAGEREF _Toc408778512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3" w:history="1">
        <w:r w:rsidR="007665DF" w:rsidRPr="00D54545">
          <w:rPr>
            <w:rStyle w:val="Hyperlink"/>
            <w:noProof/>
          </w:rPr>
          <w:t>5.2.2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Софтуерен компонент</w:t>
        </w:r>
        <w:r w:rsidR="007665DF">
          <w:rPr>
            <w:noProof/>
            <w:webHidden/>
          </w:rPr>
          <w:tab/>
        </w:r>
        <w:r w:rsidR="007665DF">
          <w:rPr>
            <w:noProof/>
            <w:webHidden/>
          </w:rPr>
          <w:fldChar w:fldCharType="begin"/>
        </w:r>
        <w:r w:rsidR="007665DF">
          <w:rPr>
            <w:noProof/>
            <w:webHidden/>
          </w:rPr>
          <w:instrText xml:space="preserve"> PAGEREF _Toc408778513 \h </w:instrText>
        </w:r>
        <w:r w:rsidR="007665DF">
          <w:rPr>
            <w:noProof/>
            <w:webHidden/>
          </w:rPr>
        </w:r>
        <w:r w:rsidR="007665DF">
          <w:rPr>
            <w:noProof/>
            <w:webHidden/>
          </w:rPr>
          <w:fldChar w:fldCharType="separate"/>
        </w:r>
        <w:r w:rsidR="007665DF">
          <w:rPr>
            <w:noProof/>
            <w:webHidden/>
          </w:rPr>
          <w:t>69</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4" w:history="1">
        <w:r w:rsidR="007665DF" w:rsidRPr="00D54545">
          <w:rPr>
            <w:rStyle w:val="Hyperlink"/>
            <w:noProof/>
          </w:rPr>
          <w:t>5.3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Диаграми (на структура и поведение - по слоеве и модули, с извадки от кода)</w:t>
        </w:r>
        <w:r w:rsidR="007665DF">
          <w:rPr>
            <w:noProof/>
            <w:webHidden/>
          </w:rPr>
          <w:tab/>
        </w:r>
        <w:r w:rsidR="007665DF">
          <w:rPr>
            <w:noProof/>
            <w:webHidden/>
          </w:rPr>
          <w:fldChar w:fldCharType="begin"/>
        </w:r>
        <w:r w:rsidR="007665DF">
          <w:rPr>
            <w:noProof/>
            <w:webHidden/>
          </w:rPr>
          <w:instrText xml:space="preserve"> PAGEREF _Toc408778514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5" w:history="1">
        <w:r w:rsidR="007665DF" w:rsidRPr="00D54545">
          <w:rPr>
            <w:rStyle w:val="Hyperlink"/>
            <w:noProof/>
          </w:rPr>
          <w:t>5.3.1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Анализатор</w:t>
        </w:r>
        <w:r w:rsidR="007665DF">
          <w:rPr>
            <w:noProof/>
            <w:webHidden/>
          </w:rPr>
          <w:tab/>
        </w:r>
        <w:r w:rsidR="007665DF">
          <w:rPr>
            <w:noProof/>
            <w:webHidden/>
          </w:rPr>
          <w:fldChar w:fldCharType="begin"/>
        </w:r>
        <w:r w:rsidR="007665DF">
          <w:rPr>
            <w:noProof/>
            <w:webHidden/>
          </w:rPr>
          <w:instrText xml:space="preserve"> PAGEREF _Toc408778515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6" w:history="1">
        <w:r w:rsidR="007665DF" w:rsidRPr="00D54545">
          <w:rPr>
            <w:rStyle w:val="Hyperlink"/>
            <w:noProof/>
          </w:rPr>
          <w:t>5.3.2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Скенер</w:t>
        </w:r>
        <w:r w:rsidR="007665DF">
          <w:rPr>
            <w:noProof/>
            <w:webHidden/>
          </w:rPr>
          <w:tab/>
        </w:r>
        <w:r w:rsidR="007665DF">
          <w:rPr>
            <w:noProof/>
            <w:webHidden/>
          </w:rPr>
          <w:fldChar w:fldCharType="begin"/>
        </w:r>
        <w:r w:rsidR="007665DF">
          <w:rPr>
            <w:noProof/>
            <w:webHidden/>
          </w:rPr>
          <w:instrText xml:space="preserve"> PAGEREF _Toc408778516 \h </w:instrText>
        </w:r>
        <w:r w:rsidR="007665DF">
          <w:rPr>
            <w:noProof/>
            <w:webHidden/>
          </w:rPr>
        </w:r>
        <w:r w:rsidR="007665DF">
          <w:rPr>
            <w:noProof/>
            <w:webHidden/>
          </w:rPr>
          <w:fldChar w:fldCharType="separate"/>
        </w:r>
        <w:r w:rsidR="007665DF">
          <w:rPr>
            <w:noProof/>
            <w:webHidden/>
          </w:rPr>
          <w:t>75</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7" w:history="1">
        <w:r w:rsidR="007665DF" w:rsidRPr="00D54545">
          <w:rPr>
            <w:rStyle w:val="Hyperlink"/>
            <w:noProof/>
          </w:rPr>
          <w:t>5.3.3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Мета-Модел</w:t>
        </w:r>
        <w:r w:rsidR="007665DF">
          <w:rPr>
            <w:noProof/>
            <w:webHidden/>
          </w:rPr>
          <w:tab/>
        </w:r>
        <w:r w:rsidR="007665DF">
          <w:rPr>
            <w:noProof/>
            <w:webHidden/>
          </w:rPr>
          <w:fldChar w:fldCharType="begin"/>
        </w:r>
        <w:r w:rsidR="007665DF">
          <w:rPr>
            <w:noProof/>
            <w:webHidden/>
          </w:rPr>
          <w:instrText xml:space="preserve"> PAGEREF _Toc408778517 \h </w:instrText>
        </w:r>
        <w:r w:rsidR="007665DF">
          <w:rPr>
            <w:noProof/>
            <w:webHidden/>
          </w:rPr>
        </w:r>
        <w:r w:rsidR="007665DF">
          <w:rPr>
            <w:noProof/>
            <w:webHidden/>
          </w:rPr>
          <w:fldChar w:fldCharType="separate"/>
        </w:r>
        <w:r w:rsidR="007665DF">
          <w:rPr>
            <w:noProof/>
            <w:webHidden/>
          </w:rPr>
          <w:t>77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8" w:history="1">
        <w:r w:rsidR="007665DF" w:rsidRPr="00D54545">
          <w:rPr>
            <w:rStyle w:val="Hyperlink"/>
            <w:noProof/>
          </w:rPr>
          <w:t>5.3.4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Сериализатор</w:t>
        </w:r>
        <w:r w:rsidR="007665DF">
          <w:rPr>
            <w:noProof/>
            <w:webHidden/>
          </w:rPr>
          <w:tab/>
        </w:r>
        <w:r w:rsidR="007665DF">
          <w:rPr>
            <w:noProof/>
            <w:webHidden/>
          </w:rPr>
          <w:fldChar w:fldCharType="begin"/>
        </w:r>
        <w:r w:rsidR="007665DF">
          <w:rPr>
            <w:noProof/>
            <w:webHidden/>
          </w:rPr>
          <w:instrText xml:space="preserve"> PAGEREF _Toc408778518 \h </w:instrText>
        </w:r>
        <w:r w:rsidR="007665DF">
          <w:rPr>
            <w:noProof/>
            <w:webHidden/>
          </w:rPr>
        </w:r>
        <w:r w:rsidR="007665DF">
          <w:rPr>
            <w:noProof/>
            <w:webHidden/>
          </w:rPr>
          <w:fldChar w:fldCharType="separate"/>
        </w:r>
        <w:r w:rsidR="007665DF">
          <w:rPr>
            <w:noProof/>
            <w:webHidden/>
          </w:rPr>
          <w:t>78</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9" w:history="1">
        <w:r w:rsidR="007665DF" w:rsidRPr="00D54545">
          <w:rPr>
            <w:rStyle w:val="Hyperlink"/>
            <w:noProof/>
          </w:rPr>
          <w:t>5.3.5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Генерация на базов код</w:t>
        </w:r>
        <w:r w:rsidR="007665DF">
          <w:rPr>
            <w:noProof/>
            <w:webHidden/>
          </w:rPr>
          <w:tab/>
        </w:r>
        <w:r w:rsidR="007665DF">
          <w:rPr>
            <w:noProof/>
            <w:webHidden/>
          </w:rPr>
          <w:fldChar w:fldCharType="begin"/>
        </w:r>
        <w:r w:rsidR="007665DF">
          <w:rPr>
            <w:noProof/>
            <w:webHidden/>
          </w:rPr>
          <w:instrText xml:space="preserve"> PAGEREF _Toc408778519 \h </w:instrText>
        </w:r>
        <w:r w:rsidR="007665DF">
          <w:rPr>
            <w:noProof/>
            <w:webHidden/>
          </w:rPr>
        </w:r>
        <w:r w:rsidR="007665DF">
          <w:rPr>
            <w:noProof/>
            <w:webHidden/>
          </w:rPr>
          <w:fldChar w:fldCharType="separate"/>
        </w:r>
        <w:r w:rsidR="007665DF">
          <w:rPr>
            <w:noProof/>
            <w:webHidden/>
          </w:rPr>
          <w:t>80</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0" w:history="1">
        <w:r w:rsidR="007665DF" w:rsidRPr="00D54545">
          <w:rPr>
            <w:rStyle w:val="Hyperlink"/>
            <w:noProof/>
          </w:rPr>
          <w:t>5.4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Ресурсни и спомагателни модули</w:t>
        </w:r>
        <w:r w:rsidR="007665DF">
          <w:rPr>
            <w:noProof/>
            <w:webHidden/>
          </w:rPr>
          <w:tab/>
        </w:r>
        <w:r w:rsidR="007665DF">
          <w:rPr>
            <w:noProof/>
            <w:webHidden/>
          </w:rPr>
          <w:fldChar w:fldCharType="begin"/>
        </w:r>
        <w:r w:rsidR="007665DF">
          <w:rPr>
            <w:noProof/>
            <w:webHidden/>
          </w:rPr>
          <w:instrText xml:space="preserve"> PAGEREF _Toc408778520 \h </w:instrText>
        </w:r>
        <w:r w:rsidR="007665DF">
          <w:rPr>
            <w:noProof/>
            <w:webHidden/>
          </w:rPr>
        </w:r>
        <w:r w:rsidR="007665DF">
          <w:rPr>
            <w:noProof/>
            <w:webHidden/>
          </w:rPr>
          <w:fldChar w:fldCharType="separate"/>
        </w:r>
        <w:r w:rsidR="007665DF">
          <w:rPr>
            <w:noProof/>
            <w:webHidden/>
          </w:rPr>
          <w:t>81</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1" w:history="1">
        <w:r w:rsidR="007665DF" w:rsidRPr="00D54545">
          <w:rPr>
            <w:rStyle w:val="Hyperlink"/>
            <w:noProof/>
          </w:rPr>
          <w:t>5.4.1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w:t>
        </w:r>
        <w:r w:rsidR="007665DF">
          <w:rPr>
            <w:noProof/>
            <w:webHidden/>
          </w:rPr>
          <w:tab/>
        </w:r>
        <w:r w:rsidR="007665DF">
          <w:rPr>
            <w:noProof/>
            <w:webHidden/>
          </w:rPr>
          <w:fldChar w:fldCharType="begin"/>
        </w:r>
        <w:r w:rsidR="007665DF">
          <w:rPr>
            <w:noProof/>
            <w:webHidden/>
          </w:rPr>
          <w:instrText xml:space="preserve"> PAGEREF _Toc408778521 \h </w:instrText>
        </w:r>
        <w:r w:rsidR="007665DF">
          <w:rPr>
            <w:noProof/>
            <w:webHidden/>
          </w:rPr>
        </w:r>
        <w:r w:rsidR="007665DF">
          <w:rPr>
            <w:noProof/>
            <w:webHidden/>
          </w:rPr>
          <w:fldChar w:fldCharType="separate"/>
        </w:r>
        <w:r w:rsidR="007665DF">
          <w:rPr>
            <w:noProof/>
            <w:webHidden/>
          </w:rPr>
          <w:t>82</w:t>
        </w:r>
        <w:r w:rsidR="007665DF">
          <w:rPr>
            <w:noProof/>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522" w:history="1">
        <w:r w:rsidR="007665DF" w:rsidRPr="00D54545">
          <w:rPr>
            <w:rStyle w:val="Hyperlink"/>
          </w:rPr>
          <w:t>6.</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Реализация, тестване/експерименти и (евентуално) внедряване</w:t>
        </w:r>
        <w:r w:rsidR="007665DF">
          <w:rPr>
            <w:webHidden/>
          </w:rPr>
          <w:tab/>
        </w:r>
        <w:r w:rsidR="007665DF">
          <w:rPr>
            <w:webHidden/>
          </w:rPr>
          <w:fldChar w:fldCharType="begin"/>
        </w:r>
        <w:r w:rsidR="007665DF">
          <w:rPr>
            <w:webHidden/>
          </w:rPr>
          <w:instrText xml:space="preserve"> PAGEREF _Toc408778522 \h </w:instrText>
        </w:r>
        <w:r w:rsidR="007665DF">
          <w:rPr>
            <w:webHidden/>
          </w:rPr>
        </w:r>
        <w:r w:rsidR="007665DF">
          <w:rPr>
            <w:webHidden/>
          </w:rPr>
          <w:fldChar w:fldCharType="separate"/>
        </w:r>
        <w:r w:rsidR="007665DF">
          <w:rPr>
            <w:webHidden/>
          </w:rPr>
          <w:t>83</w:t>
        </w:r>
        <w:r w:rsidR="007665DF">
          <w:rPr>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3" w:history="1">
        <w:r w:rsidR="007665DF" w:rsidRPr="00D54545">
          <w:rPr>
            <w:rStyle w:val="Hyperlink"/>
            <w:noProof/>
          </w:rPr>
          <w:t>6.1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Реализация на модулите</w:t>
        </w:r>
        <w:r w:rsidR="007665DF">
          <w:rPr>
            <w:noProof/>
            <w:webHidden/>
          </w:rPr>
          <w:tab/>
        </w:r>
        <w:r w:rsidR="007665DF">
          <w:rPr>
            <w:noProof/>
            <w:webHidden/>
          </w:rPr>
          <w:fldChar w:fldCharType="begin"/>
        </w:r>
        <w:r w:rsidR="007665DF">
          <w:rPr>
            <w:noProof/>
            <w:webHidden/>
          </w:rPr>
          <w:instrText xml:space="preserve"> PAGEREF _Toc408778523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4" w:history="1">
        <w:r w:rsidR="007665DF" w:rsidRPr="00D54545">
          <w:rPr>
            <w:rStyle w:val="Hyperlink"/>
            <w:noProof/>
          </w:rPr>
          <w:t>6.1.1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_Toc408778524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5" w:history="1">
        <w:r w:rsidR="007665DF" w:rsidRPr="00D54545">
          <w:rPr>
            <w:rStyle w:val="Hyperlink"/>
            <w:noProof/>
          </w:rPr>
          <w:t>6.1.2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Скенер</w:t>
        </w:r>
        <w:r w:rsidR="007665DF">
          <w:rPr>
            <w:noProof/>
            <w:webHidden/>
          </w:rPr>
          <w:tab/>
        </w:r>
        <w:r w:rsidR="007665DF">
          <w:rPr>
            <w:noProof/>
            <w:webHidden/>
          </w:rPr>
          <w:fldChar w:fldCharType="begin"/>
        </w:r>
        <w:r w:rsidR="007665DF">
          <w:rPr>
            <w:noProof/>
            <w:webHidden/>
          </w:rPr>
          <w:instrText xml:space="preserve"> PAGEREF _Toc408778525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6" w:history="1">
        <w:r w:rsidR="007665DF" w:rsidRPr="00D54545">
          <w:rPr>
            <w:rStyle w:val="Hyperlink"/>
            <w:noProof/>
          </w:rPr>
          <w:t>6.1.3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w:t>
        </w:r>
        <w:r w:rsidR="007665DF">
          <w:rPr>
            <w:noProof/>
            <w:webHidden/>
          </w:rPr>
          <w:tab/>
        </w:r>
        <w:r w:rsidR="007665DF">
          <w:rPr>
            <w:noProof/>
            <w:webHidden/>
          </w:rPr>
          <w:fldChar w:fldCharType="begin"/>
        </w:r>
        <w:r w:rsidR="007665DF">
          <w:rPr>
            <w:noProof/>
            <w:webHidden/>
          </w:rPr>
          <w:instrText xml:space="preserve"> PAGEREF _Toc408778526 \h </w:instrText>
        </w:r>
        <w:r w:rsidR="007665DF">
          <w:rPr>
            <w:noProof/>
            <w:webHidden/>
          </w:rPr>
        </w:r>
        <w:r w:rsidR="007665DF">
          <w:rPr>
            <w:noProof/>
            <w:webHidden/>
          </w:rPr>
          <w:fldChar w:fldCharType="separate"/>
        </w:r>
        <w:r w:rsidR="007665DF">
          <w:rPr>
            <w:noProof/>
            <w:webHidden/>
          </w:rPr>
          <w:t>84</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7" w:history="1">
        <w:r w:rsidR="007665DF" w:rsidRPr="00D54545">
          <w:rPr>
            <w:rStyle w:val="Hyperlink"/>
            <w:noProof/>
          </w:rPr>
          <w:t>6.1.4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Сериализатор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_Toc408778527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8" w:history="1">
        <w:r w:rsidR="007665DF" w:rsidRPr="00D54545">
          <w:rPr>
            <w:rStyle w:val="Hyperlink"/>
            <w:noProof/>
          </w:rPr>
          <w:t>6.1.5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Спомагателни модули (диаграма на внедряване)</w:t>
        </w:r>
        <w:r w:rsidR="007665DF">
          <w:rPr>
            <w:noProof/>
            <w:webHidden/>
          </w:rPr>
          <w:tab/>
        </w:r>
        <w:r w:rsidR="007665DF">
          <w:rPr>
            <w:noProof/>
            <w:webHidden/>
          </w:rPr>
          <w:fldChar w:fldCharType="begin"/>
        </w:r>
        <w:r w:rsidR="007665DF">
          <w:rPr>
            <w:noProof/>
            <w:webHidden/>
          </w:rPr>
          <w:instrText xml:space="preserve"> PAGEREF _Toc408778528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9" w:history="1">
        <w:r w:rsidR="007665DF" w:rsidRPr="00D54545">
          <w:rPr>
            <w:rStyle w:val="Hyperlink"/>
            <w:noProof/>
          </w:rPr>
          <w:t>6.1.6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Специфични критерии за стандартна архитектура (диаграма на внедряване)</w:t>
        </w:r>
        <w:r w:rsidR="007665DF">
          <w:rPr>
            <w:noProof/>
            <w:webHidden/>
          </w:rPr>
          <w:tab/>
        </w:r>
        <w:r w:rsidR="007665DF">
          <w:rPr>
            <w:noProof/>
            <w:webHidden/>
          </w:rPr>
          <w:fldChar w:fldCharType="begin"/>
        </w:r>
        <w:r w:rsidR="007665DF">
          <w:rPr>
            <w:noProof/>
            <w:webHidden/>
          </w:rPr>
          <w:instrText xml:space="preserve"> PAGEREF _Toc408778529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0" w:history="1">
        <w:r w:rsidR="007665DF" w:rsidRPr="00D54545">
          <w:rPr>
            <w:rStyle w:val="Hyperlink"/>
            <w:noProof/>
          </w:rPr>
          <w:t>6.1.7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 (реализация)</w:t>
        </w:r>
        <w:r w:rsidR="007665DF">
          <w:rPr>
            <w:noProof/>
            <w:webHidden/>
          </w:rPr>
          <w:tab/>
        </w:r>
        <w:r w:rsidR="007665DF">
          <w:rPr>
            <w:noProof/>
            <w:webHidden/>
          </w:rPr>
          <w:fldChar w:fldCharType="begin"/>
        </w:r>
        <w:r w:rsidR="007665DF">
          <w:rPr>
            <w:noProof/>
            <w:webHidden/>
          </w:rPr>
          <w:instrText xml:space="preserve"> PAGEREF _Toc408778530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1" w:history="1">
        <w:r w:rsidR="007665DF" w:rsidRPr="00D54545">
          <w:rPr>
            <w:rStyle w:val="Hyperlink"/>
            <w:noProof/>
            <w:lang w:val="ru-RU"/>
          </w:rPr>
          <w:t>6.2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Системна интеграция (опционално)</w:t>
        </w:r>
        <w:r w:rsidR="007665DF">
          <w:rPr>
            <w:noProof/>
            <w:webHidden/>
          </w:rPr>
          <w:tab/>
        </w:r>
        <w:r w:rsidR="007665DF">
          <w:rPr>
            <w:noProof/>
            <w:webHidden/>
          </w:rPr>
          <w:fldChar w:fldCharType="begin"/>
        </w:r>
        <w:r w:rsidR="007665DF">
          <w:rPr>
            <w:noProof/>
            <w:webHidden/>
          </w:rPr>
          <w:instrText xml:space="preserve"> PAGEREF _Toc408778531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2" w:history="1">
        <w:r w:rsidR="007665DF" w:rsidRPr="00D54545">
          <w:rPr>
            <w:rStyle w:val="Hyperlink"/>
            <w:noProof/>
          </w:rPr>
          <w:t>6.3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Планиране на тестването - тестови сценарии, процедури, ...</w:t>
        </w:r>
        <w:r w:rsidR="007665DF">
          <w:rPr>
            <w:noProof/>
            <w:webHidden/>
          </w:rPr>
          <w:tab/>
        </w:r>
        <w:r w:rsidR="007665DF">
          <w:rPr>
            <w:noProof/>
            <w:webHidden/>
          </w:rPr>
          <w:fldChar w:fldCharType="begin"/>
        </w:r>
        <w:r w:rsidR="007665DF">
          <w:rPr>
            <w:noProof/>
            <w:webHidden/>
          </w:rPr>
          <w:instrText xml:space="preserve"> PAGEREF _Toc408778532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3" w:history="1">
        <w:r w:rsidR="007665DF" w:rsidRPr="00D54545">
          <w:rPr>
            <w:rStyle w:val="Hyperlink"/>
            <w:noProof/>
          </w:rPr>
          <w:t>6.3.1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Цели</w:t>
        </w:r>
        <w:r w:rsidR="007665DF">
          <w:rPr>
            <w:noProof/>
            <w:webHidden/>
          </w:rPr>
          <w:tab/>
        </w:r>
        <w:r w:rsidR="007665DF">
          <w:rPr>
            <w:noProof/>
            <w:webHidden/>
          </w:rPr>
          <w:fldChar w:fldCharType="begin"/>
        </w:r>
        <w:r w:rsidR="007665DF">
          <w:rPr>
            <w:noProof/>
            <w:webHidden/>
          </w:rPr>
          <w:instrText xml:space="preserve"> PAGEREF _Toc408778533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4" w:history="1">
        <w:r w:rsidR="007665DF" w:rsidRPr="00D54545">
          <w:rPr>
            <w:rStyle w:val="Hyperlink"/>
            <w:noProof/>
          </w:rPr>
          <w:t>6.3.2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Модулни тестове</w:t>
        </w:r>
        <w:r w:rsidR="007665DF">
          <w:rPr>
            <w:noProof/>
            <w:webHidden/>
          </w:rPr>
          <w:tab/>
        </w:r>
        <w:r w:rsidR="007665DF">
          <w:rPr>
            <w:noProof/>
            <w:webHidden/>
          </w:rPr>
          <w:fldChar w:fldCharType="begin"/>
        </w:r>
        <w:r w:rsidR="007665DF">
          <w:rPr>
            <w:noProof/>
            <w:webHidden/>
          </w:rPr>
          <w:instrText xml:space="preserve"> PAGEREF _Toc408778534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5" w:history="1">
        <w:r w:rsidR="007665DF" w:rsidRPr="00D54545">
          <w:rPr>
            <w:rStyle w:val="Hyperlink"/>
            <w:noProof/>
          </w:rPr>
          <w:t>6.3.3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Функционални тестове</w:t>
        </w:r>
        <w:r w:rsidR="007665DF">
          <w:rPr>
            <w:noProof/>
            <w:webHidden/>
          </w:rPr>
          <w:tab/>
        </w:r>
        <w:r w:rsidR="007665DF">
          <w:rPr>
            <w:noProof/>
            <w:webHidden/>
          </w:rPr>
          <w:fldChar w:fldCharType="begin"/>
        </w:r>
        <w:r w:rsidR="007665DF">
          <w:rPr>
            <w:noProof/>
            <w:webHidden/>
          </w:rPr>
          <w:instrText xml:space="preserve"> PAGEREF _Toc408778535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695775">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6" w:history="1">
        <w:r w:rsidR="007665DF" w:rsidRPr="00D54545">
          <w:rPr>
            <w:rStyle w:val="Hyperlink"/>
            <w:noProof/>
          </w:rPr>
          <w:t>6.3.4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Нефункционални тестове</w:t>
        </w:r>
        <w:r w:rsidR="007665DF">
          <w:rPr>
            <w:noProof/>
            <w:webHidden/>
          </w:rPr>
          <w:tab/>
        </w:r>
        <w:r w:rsidR="007665DF">
          <w:rPr>
            <w:noProof/>
            <w:webHidden/>
          </w:rPr>
          <w:fldChar w:fldCharType="begin"/>
        </w:r>
        <w:r w:rsidR="007665DF">
          <w:rPr>
            <w:noProof/>
            <w:webHidden/>
          </w:rPr>
          <w:instrText xml:space="preserve"> PAGEREF _Toc408778536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7" w:history="1">
        <w:r w:rsidR="007665DF" w:rsidRPr="00D54545">
          <w:rPr>
            <w:rStyle w:val="Hyperlink"/>
            <w:noProof/>
            <w:lang w:val="ru-RU"/>
          </w:rPr>
          <w:t>6.4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Модулно и системно тестване</w:t>
        </w:r>
        <w:r w:rsidR="007665DF">
          <w:rPr>
            <w:noProof/>
            <w:webHidden/>
          </w:rPr>
          <w:tab/>
        </w:r>
        <w:r w:rsidR="007665DF">
          <w:rPr>
            <w:noProof/>
            <w:webHidden/>
          </w:rPr>
          <w:fldChar w:fldCharType="begin"/>
        </w:r>
        <w:r w:rsidR="007665DF">
          <w:rPr>
            <w:noProof/>
            <w:webHidden/>
          </w:rPr>
          <w:instrText xml:space="preserve"> PAGEREF _Toc408778537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8" w:history="1">
        <w:r w:rsidR="007665DF" w:rsidRPr="00D54545">
          <w:rPr>
            <w:rStyle w:val="Hyperlink"/>
            <w:noProof/>
            <w:lang w:val="ru-RU"/>
          </w:rPr>
          <w:t>6.5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Анализ на резултатите от тестването и начин на отразяването им</w:t>
        </w:r>
        <w:r w:rsidR="007665DF">
          <w:rPr>
            <w:noProof/>
            <w:webHidden/>
          </w:rPr>
          <w:tab/>
        </w:r>
        <w:r w:rsidR="007665DF">
          <w:rPr>
            <w:noProof/>
            <w:webHidden/>
          </w:rPr>
          <w:fldChar w:fldCharType="begin"/>
        </w:r>
        <w:r w:rsidR="007665DF">
          <w:rPr>
            <w:noProof/>
            <w:webHidden/>
          </w:rPr>
          <w:instrText xml:space="preserve"> PAGEREF _Toc408778538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9" w:history="1">
        <w:r w:rsidR="007665DF" w:rsidRPr="00D54545">
          <w:rPr>
            <w:rStyle w:val="Hyperlink"/>
            <w:noProof/>
            <w:lang w:val="ru-RU"/>
          </w:rPr>
          <w:t>6.6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Експериментално внедряване (технологични изисквания, инсталиране, условия, използване, ...)</w:t>
        </w:r>
        <w:r w:rsidR="007665DF">
          <w:rPr>
            <w:noProof/>
            <w:webHidden/>
          </w:rPr>
          <w:tab/>
        </w:r>
        <w:r w:rsidR="007665DF">
          <w:rPr>
            <w:noProof/>
            <w:webHidden/>
          </w:rPr>
          <w:fldChar w:fldCharType="begin"/>
        </w:r>
        <w:r w:rsidR="007665DF">
          <w:rPr>
            <w:noProof/>
            <w:webHidden/>
          </w:rPr>
          <w:instrText xml:space="preserve"> PAGEREF _Toc408778539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540" w:history="1">
        <w:r w:rsidR="007665DF" w:rsidRPr="00D54545">
          <w:rPr>
            <w:rStyle w:val="Hyperlink"/>
          </w:rPr>
          <w:t>7.</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Заключение</w:t>
        </w:r>
        <w:r w:rsidR="007665DF">
          <w:rPr>
            <w:webHidden/>
          </w:rPr>
          <w:tab/>
        </w:r>
        <w:r w:rsidR="007665DF">
          <w:rPr>
            <w:webHidden/>
          </w:rPr>
          <w:fldChar w:fldCharType="begin"/>
        </w:r>
        <w:r w:rsidR="007665DF">
          <w:rPr>
            <w:webHidden/>
          </w:rPr>
          <w:instrText xml:space="preserve"> PAGEREF _Toc408778540 \h </w:instrText>
        </w:r>
        <w:r w:rsidR="007665DF">
          <w:rPr>
            <w:webHidden/>
          </w:rPr>
        </w:r>
        <w:r w:rsidR="007665DF">
          <w:rPr>
            <w:webHidden/>
          </w:rPr>
          <w:fldChar w:fldCharType="separate"/>
        </w:r>
        <w:r w:rsidR="007665DF">
          <w:rPr>
            <w:webHidden/>
          </w:rPr>
          <w:t>88</w:t>
        </w:r>
        <w:r w:rsidR="007665DF">
          <w:rPr>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1" w:history="1">
        <w:r w:rsidR="007665DF" w:rsidRPr="00D54545">
          <w:rPr>
            <w:rStyle w:val="Hyperlink"/>
            <w:noProof/>
            <w:lang w:val="ru-RU"/>
          </w:rPr>
          <w:t>7.1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Обобщение на изпълнението на началните цели</w:t>
        </w:r>
        <w:r w:rsidR="007665DF">
          <w:rPr>
            <w:noProof/>
            <w:webHidden/>
          </w:rPr>
          <w:tab/>
        </w:r>
        <w:r w:rsidR="007665DF">
          <w:rPr>
            <w:noProof/>
            <w:webHidden/>
          </w:rPr>
          <w:fldChar w:fldCharType="begin"/>
        </w:r>
        <w:r w:rsidR="007665DF">
          <w:rPr>
            <w:noProof/>
            <w:webHidden/>
          </w:rPr>
          <w:instrText xml:space="preserve"> PAGEREF _Toc408778541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695775">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2" w:history="1">
        <w:r w:rsidR="007665DF" w:rsidRPr="00D54545">
          <w:rPr>
            <w:rStyle w:val="Hyperlink"/>
            <w:noProof/>
            <w:lang w:val="ru-RU"/>
          </w:rPr>
          <w:t>7.2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Насоки за бъдещо развитие и усъвършенстване</w:t>
        </w:r>
        <w:r w:rsidR="007665DF">
          <w:rPr>
            <w:noProof/>
            <w:webHidden/>
          </w:rPr>
          <w:tab/>
        </w:r>
        <w:r w:rsidR="007665DF">
          <w:rPr>
            <w:noProof/>
            <w:webHidden/>
          </w:rPr>
          <w:fldChar w:fldCharType="begin"/>
        </w:r>
        <w:r w:rsidR="007665DF">
          <w:rPr>
            <w:noProof/>
            <w:webHidden/>
          </w:rPr>
          <w:instrText xml:space="preserve"> PAGEREF _Toc408778542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543" w:history="1">
        <w:r w:rsidR="007665DF" w:rsidRPr="00D54545">
          <w:rPr>
            <w:rStyle w:val="Hyperlink"/>
          </w:rPr>
          <w:t>8.</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Използвана литература</w:t>
        </w:r>
        <w:r w:rsidR="007665DF">
          <w:rPr>
            <w:webHidden/>
          </w:rPr>
          <w:tab/>
        </w:r>
        <w:r w:rsidR="007665DF">
          <w:rPr>
            <w:webHidden/>
          </w:rPr>
          <w:fldChar w:fldCharType="begin"/>
        </w:r>
        <w:r w:rsidR="007665DF">
          <w:rPr>
            <w:webHidden/>
          </w:rPr>
          <w:instrText xml:space="preserve"> PAGEREF _Toc408778543 \h </w:instrText>
        </w:r>
        <w:r w:rsidR="007665DF">
          <w:rPr>
            <w:webHidden/>
          </w:rPr>
        </w:r>
        <w:r w:rsidR="007665DF">
          <w:rPr>
            <w:webHidden/>
          </w:rPr>
          <w:fldChar w:fldCharType="separate"/>
        </w:r>
        <w:r w:rsidR="007665DF">
          <w:rPr>
            <w:webHidden/>
          </w:rPr>
          <w:t>89</w:t>
        </w:r>
        <w:r w:rsidR="007665DF">
          <w:rPr>
            <w:webHidden/>
          </w:rPr>
          <w:fldChar w:fldCharType="end"/>
        </w:r>
      </w:hyperlink>
    </w:p>
    <w:p w:rsidR="007665DF" w:rsidRDefault="00695775">
      <w:pPr>
        <w:pStyle w:val="TOC1"/>
        <w:rPr>
          <w:rFonts w:asciiTheme="minorHAnsi" w:eastAsiaTheme="minorEastAsia" w:hAnsiTheme="minorHAnsi" w:cstheme="minorBidi"/>
          <w:b w:val="0"/>
          <w:bCs w:val="0"/>
          <w:caps w:val="0"/>
          <w:color w:val="auto"/>
          <w:sz w:val="22"/>
          <w:szCs w:val="22"/>
          <w:lang w:eastAsia="en-US"/>
        </w:rPr>
      </w:pPr>
      <w:hyperlink w:anchor="_Toc408778544" w:history="1">
        <w:r w:rsidR="007665DF" w:rsidRPr="00D54545">
          <w:rPr>
            <w:rStyle w:val="Hyperlink"/>
          </w:rPr>
          <w:t>9.</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Приложения</w:t>
        </w:r>
        <w:r w:rsidR="007665DF">
          <w:rPr>
            <w:webHidden/>
          </w:rPr>
          <w:tab/>
        </w:r>
        <w:r w:rsidR="007665DF">
          <w:rPr>
            <w:webHidden/>
          </w:rPr>
          <w:fldChar w:fldCharType="begin"/>
        </w:r>
        <w:r w:rsidR="007665DF">
          <w:rPr>
            <w:webHidden/>
          </w:rPr>
          <w:instrText xml:space="preserve"> PAGEREF _Toc408778544 \h </w:instrText>
        </w:r>
        <w:r w:rsidR="007665DF">
          <w:rPr>
            <w:webHidden/>
          </w:rPr>
        </w:r>
        <w:r w:rsidR="007665DF">
          <w:rPr>
            <w:webHidden/>
          </w:rPr>
          <w:fldChar w:fldCharType="separate"/>
        </w:r>
        <w:r w:rsidR="007665DF">
          <w:rPr>
            <w:webHidden/>
          </w:rPr>
          <w:t>91</w:t>
        </w:r>
        <w:r w:rsidR="007665DF">
          <w:rPr>
            <w:webHidden/>
          </w:rPr>
          <w:fldChar w:fldCharType="end"/>
        </w:r>
      </w:hyperlink>
    </w:p>
    <w:p w:rsidR="007665DF" w:rsidRDefault="00695775">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5" w:history="1">
        <w:r w:rsidR="007665DF" w:rsidRPr="00D54545">
          <w:rPr>
            <w:rStyle w:val="Hyperlink"/>
            <w:noProof/>
          </w:rPr>
          <w:t>Приложение 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Терминологичен речник</w:t>
        </w:r>
        <w:r w:rsidR="007665DF">
          <w:rPr>
            <w:noProof/>
            <w:webHidden/>
          </w:rPr>
          <w:tab/>
        </w:r>
        <w:r w:rsidR="007665DF">
          <w:rPr>
            <w:noProof/>
            <w:webHidden/>
          </w:rPr>
          <w:fldChar w:fldCharType="begin"/>
        </w:r>
        <w:r w:rsidR="007665DF">
          <w:rPr>
            <w:noProof/>
            <w:webHidden/>
          </w:rPr>
          <w:instrText xml:space="preserve"> PAGEREF _Toc408778545 \h </w:instrText>
        </w:r>
        <w:r w:rsidR="007665DF">
          <w:rPr>
            <w:noProof/>
            <w:webHidden/>
          </w:rPr>
        </w:r>
        <w:r w:rsidR="007665DF">
          <w:rPr>
            <w:noProof/>
            <w:webHidden/>
          </w:rPr>
          <w:fldChar w:fldCharType="separate"/>
        </w:r>
        <w:r w:rsidR="007665DF">
          <w:rPr>
            <w:noProof/>
            <w:webHidden/>
          </w:rPr>
          <w:t>91</w:t>
        </w:r>
        <w:r w:rsidR="007665DF">
          <w:rPr>
            <w:noProof/>
            <w:webHidden/>
          </w:rPr>
          <w:fldChar w:fldCharType="end"/>
        </w:r>
      </w:hyperlink>
    </w:p>
    <w:p w:rsidR="007665DF" w:rsidRDefault="00695775">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6" w:history="1">
        <w:r w:rsidR="007665DF" w:rsidRPr="00D54545">
          <w:rPr>
            <w:rStyle w:val="Hyperlink"/>
            <w:noProof/>
          </w:rPr>
          <w:t>Приложение 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Реализирани документи</w:t>
        </w:r>
        <w:r w:rsidR="007665DF">
          <w:rPr>
            <w:noProof/>
            <w:webHidden/>
          </w:rPr>
          <w:tab/>
        </w:r>
        <w:r w:rsidR="007665DF">
          <w:rPr>
            <w:noProof/>
            <w:webHidden/>
          </w:rPr>
          <w:fldChar w:fldCharType="begin"/>
        </w:r>
        <w:r w:rsidR="007665DF">
          <w:rPr>
            <w:noProof/>
            <w:webHidden/>
          </w:rPr>
          <w:instrText xml:space="preserve"> PAGEREF _Toc408778546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695775">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7" w:history="1">
        <w:r w:rsidR="007665DF" w:rsidRPr="00D54545">
          <w:rPr>
            <w:rStyle w:val="Hyperlink"/>
            <w:noProof/>
          </w:rPr>
          <w:t>Приложение 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Степен на изразителност на езиците за програмиране</w:t>
        </w:r>
        <w:r w:rsidR="007665DF">
          <w:rPr>
            <w:noProof/>
            <w:webHidden/>
          </w:rPr>
          <w:tab/>
        </w:r>
        <w:r w:rsidR="007665DF">
          <w:rPr>
            <w:noProof/>
            <w:webHidden/>
          </w:rPr>
          <w:fldChar w:fldCharType="begin"/>
        </w:r>
        <w:r w:rsidR="007665DF">
          <w:rPr>
            <w:noProof/>
            <w:webHidden/>
          </w:rPr>
          <w:instrText xml:space="preserve"> PAGEREF _Toc408778547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695775">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8" w:history="1">
        <w:r w:rsidR="007665DF" w:rsidRPr="00D54545">
          <w:rPr>
            <w:rStyle w:val="Hyperlink"/>
            <w:noProof/>
          </w:rPr>
          <w:t>Приложение 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“Ръчно” написан код генератор</w:t>
        </w:r>
        <w:r w:rsidR="007665DF">
          <w:rPr>
            <w:noProof/>
            <w:webHidden/>
          </w:rPr>
          <w:tab/>
        </w:r>
        <w:r w:rsidR="007665DF">
          <w:rPr>
            <w:noProof/>
            <w:webHidden/>
          </w:rPr>
          <w:fldChar w:fldCharType="begin"/>
        </w:r>
        <w:r w:rsidR="007665DF">
          <w:rPr>
            <w:noProof/>
            <w:webHidden/>
          </w:rPr>
          <w:instrText xml:space="preserve"> PAGEREF _Toc408778548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695775">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9" w:history="1">
        <w:r w:rsidR="007665DF" w:rsidRPr="00D54545">
          <w:rPr>
            <w:rStyle w:val="Hyperlink"/>
            <w:noProof/>
          </w:rPr>
          <w:t>Приложение 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Шаблони за генериране на базов код</w:t>
        </w:r>
        <w:r w:rsidR="007665DF">
          <w:rPr>
            <w:noProof/>
            <w:webHidden/>
          </w:rPr>
          <w:tab/>
        </w:r>
        <w:r w:rsidR="007665DF">
          <w:rPr>
            <w:noProof/>
            <w:webHidden/>
          </w:rPr>
          <w:fldChar w:fldCharType="begin"/>
        </w:r>
        <w:r w:rsidR="007665DF">
          <w:rPr>
            <w:noProof/>
            <w:webHidden/>
          </w:rPr>
          <w:instrText xml:space="preserve"> PAGEREF _Toc408778549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695775">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0" w:history="1">
        <w:r w:rsidR="007665DF" w:rsidRPr="00D54545">
          <w:rPr>
            <w:rStyle w:val="Hyperlink"/>
            <w:noProof/>
          </w:rPr>
          <w:t>Приложение 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Легенда на диаграмите за работни процеси</w:t>
        </w:r>
        <w:r w:rsidR="007665DF">
          <w:rPr>
            <w:noProof/>
            <w:webHidden/>
          </w:rPr>
          <w:tab/>
        </w:r>
        <w:r w:rsidR="007665DF">
          <w:rPr>
            <w:noProof/>
            <w:webHidden/>
          </w:rPr>
          <w:fldChar w:fldCharType="begin"/>
        </w:r>
        <w:r w:rsidR="007665DF">
          <w:rPr>
            <w:noProof/>
            <w:webHidden/>
          </w:rPr>
          <w:instrText xml:space="preserve"> PAGEREF _Toc408778550 \h </w:instrText>
        </w:r>
        <w:r w:rsidR="007665DF">
          <w:rPr>
            <w:noProof/>
            <w:webHidden/>
          </w:rPr>
        </w:r>
        <w:r w:rsidR="007665DF">
          <w:rPr>
            <w:noProof/>
            <w:webHidden/>
          </w:rPr>
          <w:fldChar w:fldCharType="separate"/>
        </w:r>
        <w:r w:rsidR="007665DF">
          <w:rPr>
            <w:noProof/>
            <w:webHidden/>
          </w:rPr>
          <w:t>98</w:t>
        </w:r>
        <w:r w:rsidR="007665DF">
          <w:rPr>
            <w:noProof/>
            <w:webHidden/>
          </w:rPr>
          <w:fldChar w:fldCharType="end"/>
        </w:r>
      </w:hyperlink>
    </w:p>
    <w:p w:rsidR="007665DF" w:rsidRDefault="00695775">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1" w:history="1">
        <w:r w:rsidR="007665DF" w:rsidRPr="00D54545">
          <w:rPr>
            <w:rStyle w:val="Hyperlink"/>
            <w:noProof/>
          </w:rPr>
          <w:t>Приложение 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Карта на работните процеси</w:t>
        </w:r>
        <w:r w:rsidR="007665DF">
          <w:rPr>
            <w:noProof/>
            <w:webHidden/>
          </w:rPr>
          <w:tab/>
        </w:r>
        <w:r w:rsidR="007665DF">
          <w:rPr>
            <w:noProof/>
            <w:webHidden/>
          </w:rPr>
          <w:fldChar w:fldCharType="begin"/>
        </w:r>
        <w:r w:rsidR="007665DF">
          <w:rPr>
            <w:noProof/>
            <w:webHidden/>
          </w:rPr>
          <w:instrText xml:space="preserve"> PAGEREF _Toc408778551 \h </w:instrText>
        </w:r>
        <w:r w:rsidR="007665DF">
          <w:rPr>
            <w:noProof/>
            <w:webHidden/>
          </w:rPr>
        </w:r>
        <w:r w:rsidR="007665DF">
          <w:rPr>
            <w:noProof/>
            <w:webHidden/>
          </w:rPr>
          <w:fldChar w:fldCharType="separate"/>
        </w:r>
        <w:r w:rsidR="007665DF">
          <w:rPr>
            <w:noProof/>
            <w:webHidden/>
          </w:rPr>
          <w:t>99</w:t>
        </w:r>
        <w:r w:rsidR="007665DF">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8778451"/>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355CC5" w:rsidRDefault="00BD7AD0" w:rsidP="00BD7AD0">
      <w:pPr>
        <w:pStyle w:val="ListParagraph"/>
        <w:ind w:left="0"/>
        <w:jc w:val="left"/>
        <w:rPr>
          <w:b/>
          <w:i/>
        </w:rPr>
      </w:pPr>
      <w:r w:rsidRPr="00355CC5">
        <w:rPr>
          <w:b/>
          <w:i/>
        </w:rPr>
        <w:t>Абстракт:</w:t>
      </w:r>
    </w:p>
    <w:p w:rsidR="00BD7AD0" w:rsidRPr="00F82411" w:rsidRDefault="00B85EBF" w:rsidP="00355CC5">
      <w:pPr>
        <w:pStyle w:val="ListParagraph"/>
        <w:ind w:left="0"/>
      </w:pPr>
      <w:r w:rsidRPr="00355CC5">
        <w:rPr>
          <w:i/>
        </w:rPr>
        <w:t>Разработката</w:t>
      </w:r>
      <w:r w:rsidRPr="00355CC5">
        <w:rPr>
          <w:rFonts w:ascii="Cambria Math" w:hAnsi="Cambria Math"/>
          <w:i/>
        </w:rPr>
        <w:t xml:space="preserve"> </w:t>
      </w:r>
      <w:r w:rsidR="00F82411" w:rsidRPr="00355CC5">
        <w:rPr>
          <w:i/>
        </w:rPr>
        <w:t xml:space="preserve">на софтуер заема все по-голям дял във </w:t>
      </w:r>
      <w:r w:rsidR="00727156" w:rsidRPr="00355CC5">
        <w:rPr>
          <w:i/>
        </w:rPr>
        <w:t xml:space="preserve">все повече и повече индустрии. </w:t>
      </w:r>
      <w:r w:rsidR="00162688" w:rsidRPr="00355CC5">
        <w:rPr>
          <w:i/>
        </w:rPr>
        <w:t>Съответно</w:t>
      </w:r>
      <w:r w:rsidR="00727156" w:rsidRPr="00355CC5">
        <w:rPr>
          <w:i/>
        </w:rPr>
        <w:t xml:space="preserve"> </w:t>
      </w:r>
      <w:r w:rsidR="00162688" w:rsidRPr="00355CC5">
        <w:rPr>
          <w:i/>
        </w:rPr>
        <w:t>софтуерът за вградени системи навлиза все повече и повече в живота ни, като растежа на разпространението му е огромен.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355CC5">
        <w:rPr>
          <w:i/>
        </w:rPr>
        <w:t>. Използвайки основни дефиниции от софтуерната архитектура, предложеното решение се фокусира върху</w:t>
      </w:r>
      <w:r w:rsidR="002E7BB8">
        <w:rPr>
          <w:i/>
        </w:rPr>
        <w:t>: 1)</w:t>
      </w:r>
      <w:r w:rsidR="00355CC5" w:rsidRPr="00355CC5">
        <w:rPr>
          <w:i/>
        </w:rPr>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Pr>
          <w:i/>
        </w:rPr>
        <w:t xml:space="preserve"> и</w:t>
      </w:r>
      <w:r w:rsidR="00355CC5" w:rsidRPr="00355CC5">
        <w:rPr>
          <w:i/>
        </w:rPr>
        <w:t xml:space="preserve"> </w:t>
      </w:r>
      <w:r w:rsidR="002E7BB8">
        <w:rPr>
          <w:i/>
        </w:rPr>
        <w:t xml:space="preserve">2) </w:t>
      </w:r>
      <w:r w:rsidR="00355CC5" w:rsidRPr="00355CC5">
        <w:rPr>
          <w:i/>
        </w:rPr>
        <w:t>възможност</w:t>
      </w:r>
      <w:r w:rsidR="002E7BB8">
        <w:rPr>
          <w:i/>
        </w:rPr>
        <w:t>та</w:t>
      </w:r>
      <w:r w:rsidR="00355CC5" w:rsidRPr="00355CC5">
        <w:rPr>
          <w:i/>
        </w:rPr>
        <w:t xml:space="preserve"> от вече извлечения модел да се генерира базов код за разработване на подобна система. Описани са основните цели на решението както и очакваните ползи от него</w:t>
      </w:r>
      <w:r w:rsidR="00355CC5">
        <w:t>.</w:t>
      </w:r>
    </w:p>
    <w:p w:rsidR="00040D81" w:rsidRPr="00A2033E" w:rsidRDefault="00040D81" w:rsidP="00EF7B41">
      <w:pPr>
        <w:pStyle w:val="Heading2"/>
      </w:pPr>
      <w:bookmarkStart w:id="3" w:name="_Toc397092987"/>
      <w:bookmarkStart w:id="4" w:name="_Toc408778452"/>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 xml:space="preserve">.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r w:rsidRPr="00D90D1B">
        <w:t xml:space="preserve">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
    <w:p w:rsidR="00040D81" w:rsidRDefault="00A32908" w:rsidP="00EF7B41">
      <w:pPr>
        <w:pStyle w:val="Heading2"/>
      </w:pPr>
      <w:bookmarkStart w:id="5" w:name="_Toc408778453"/>
      <w:r>
        <w:t>Софтуер за в</w:t>
      </w:r>
      <w:r w:rsidR="00A2033E" w:rsidRPr="00A2033E">
        <w:t>градени системи</w:t>
      </w:r>
      <w:bookmarkEnd w:id="5"/>
    </w:p>
    <w:p w:rsidR="00042C96" w:rsidRPr="00042C96" w:rsidRDefault="00042C96" w:rsidP="00042C96">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 Специализиран е за конкретен хардуер, върху който се изпълнява.</w:t>
      </w:r>
      <w:r w:rsidR="00EF7B41">
        <w:t xml:space="preserve"> Въведение за вградения софтуер може да се намери в [R22].</w:t>
      </w:r>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r>
        <w:t>С</w:t>
      </w:r>
      <w:r w:rsidR="00F84CF3">
        <w:t>офтуерна архитектура</w:t>
      </w:r>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
    <w:p w:rsidR="00F957BA" w:rsidRPr="00F957BA" w:rsidRDefault="00F957BA" w:rsidP="00F957BA"/>
    <w:p w:rsidR="00EF7B41" w:rsidRPr="00EF7B41" w:rsidRDefault="00EF7B41" w:rsidP="00EF7B41">
      <w:pPr>
        <w:pStyle w:val="Heading2"/>
      </w:pPr>
      <w:bookmarkStart w:id="7" w:name="_Toc408778454"/>
      <w:r>
        <w:t>Мотивация за решението</w:t>
      </w:r>
      <w:bookmarkEnd w:id="7"/>
      <w:r w:rsidR="009F1856">
        <w:t xml:space="preserve"> </w:t>
      </w:r>
    </w:p>
    <w:p w:rsidR="006B7D48" w:rsidRDefault="00726BC6" w:rsidP="00CB259C">
      <w:pPr>
        <w:rPr>
          <w:lang w:val="bg-BG"/>
        </w:rPr>
      </w:pPr>
      <w:r>
        <w:commentReference w:id="8"/>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9"/>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0"/>
      <w:r>
        <w:t>UML</w:t>
      </w:r>
      <w:commentRangeEnd w:id="10"/>
      <w:r>
        <w:rPr>
          <w:rStyle w:val="CommentReference"/>
          <w:lang w:val="bg-BG"/>
        </w:rPr>
        <w:commentReference w:id="10"/>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1"/>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2" w:name="_Toc397092985"/>
      <w:bookmarkStart w:id="13" w:name="_Ref397600358"/>
      <w:bookmarkStart w:id="14" w:name="_Toc408778455"/>
      <w:r w:rsidRPr="00AC428D">
        <w:t>Цел и задачи на дипломната работа</w:t>
      </w:r>
      <w:bookmarkEnd w:id="12"/>
      <w:bookmarkEnd w:id="13"/>
      <w:bookmarkEnd w:id="14"/>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Да се разработи архитектурен инструмент, който извлича информация за интерфейсите на компонентите от техния  код и представя еквивалентен UML модел със следните артефакти: класове, компоненти(зависимости м/у компоненти). Инструментът трябва да може да генерира базов код за нова система по даден модел.</w:t>
      </w:r>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Pr="00393D78">
        <w:rPr>
          <w:bCs/>
          <w:i/>
        </w:rPr>
        <w:t>4.1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Pr="00393D78">
        <w:rPr>
          <w:bCs/>
          <w:i/>
        </w:rPr>
        <w:t>4.2</w:t>
      </w:r>
      <w:r w:rsidRPr="00393D78">
        <w:rPr>
          <w:bCs/>
          <w:i/>
        </w:rPr>
        <w:fldChar w:fldCharType="end"/>
      </w:r>
      <w:r>
        <w:rPr>
          <w:bCs/>
        </w:rPr>
        <w:t>.</w:t>
      </w:r>
    </w:p>
    <w:p w:rsidR="00B26065" w:rsidRDefault="00B26065" w:rsidP="006C604A">
      <w:bookmarkStart w:id="15" w:name="_Toc397092986"/>
      <w:bookmarkStart w:id="16" w:name="_Toc408778456"/>
    </w:p>
    <w:p w:rsidR="00C3793A" w:rsidRPr="00C42DFD" w:rsidRDefault="00ED1159" w:rsidP="00AC428D">
      <w:pPr>
        <w:pStyle w:val="Heading2"/>
      </w:pPr>
      <w:r w:rsidRPr="00AC428D">
        <w:t>О</w:t>
      </w:r>
      <w:r w:rsidR="00C3793A" w:rsidRPr="00AC428D">
        <w:t>чаквани ползи от реализацията</w:t>
      </w:r>
      <w:bookmarkEnd w:id="15"/>
      <w:bookmarkEnd w:id="16"/>
    </w:p>
    <w:p w:rsidR="00C420F1" w:rsidRDefault="00D90D1B" w:rsidP="00C420F1">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 xml:space="preserve">. 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7" w:name="_Toc397092990"/>
      <w:bookmarkStart w:id="18" w:name="_Toc408778459"/>
      <w:commentRangeStart w:id="19"/>
      <w:r w:rsidRPr="00D67FFE">
        <w:rPr>
          <w:color w:val="FF0000"/>
        </w:rPr>
        <w:t>Структура</w:t>
      </w:r>
      <w:commentRangeEnd w:id="19"/>
      <w:r w:rsidR="00D36F61">
        <w:rPr>
          <w:rStyle w:val="CommentReference"/>
          <w:b w:val="0"/>
          <w:bCs w:val="0"/>
        </w:rPr>
        <w:commentReference w:id="19"/>
      </w:r>
      <w:r w:rsidRPr="00D67FFE">
        <w:rPr>
          <w:color w:val="FF0000"/>
        </w:rPr>
        <w:t xml:space="preserve"> на дипломната работа (0,5-1стр.)</w:t>
      </w:r>
      <w:bookmarkEnd w:id="17"/>
      <w:bookmarkEnd w:id="18"/>
    </w:p>
    <w:p w:rsidR="00C3793A" w:rsidRPr="004440B4" w:rsidRDefault="00C3793A" w:rsidP="00C3793A">
      <w:pPr>
        <w:rPr>
          <w:lang w:val="ru-RU"/>
        </w:rPr>
      </w:pPr>
    </w:p>
    <w:p w:rsidR="00152C5E" w:rsidRDefault="006F375A" w:rsidP="003A5D66">
      <w:pPr>
        <w:pStyle w:val="Heading1"/>
      </w:pPr>
      <w:bookmarkStart w:id="20" w:name="_Toc408778460"/>
      <w:r>
        <w:lastRenderedPageBreak/>
        <w:t>Реверсивен инжинеринг и възстановяване на дизайн</w:t>
      </w:r>
      <w:bookmarkEnd w:id="20"/>
    </w:p>
    <w:p w:rsidR="007F13AB" w:rsidRDefault="00505D85" w:rsidP="00E64EF4">
      <w:pPr>
        <w:pStyle w:val="Heading2"/>
      </w:pPr>
      <w:bookmarkStart w:id="21" w:name="_Toc397092992"/>
      <w:bookmarkStart w:id="22" w:name="_Toc408778461"/>
      <w:commentRangeStart w:id="23"/>
      <w:r w:rsidRPr="00E64EF4">
        <w:t>Основни</w:t>
      </w:r>
      <w:commentRangeEnd w:id="23"/>
      <w:r w:rsidR="00C21091">
        <w:rPr>
          <w:rStyle w:val="CommentReference"/>
          <w:b w:val="0"/>
          <w:bCs w:val="0"/>
        </w:rPr>
        <w:commentReference w:id="23"/>
      </w:r>
      <w:r w:rsidRPr="00E64EF4">
        <w:t xml:space="preserve"> д</w:t>
      </w:r>
      <w:r w:rsidR="005C02D5" w:rsidRPr="00E64EF4">
        <w:t>ефиниции</w:t>
      </w:r>
      <w:bookmarkEnd w:id="21"/>
      <w:bookmarkEnd w:id="22"/>
    </w:p>
    <w:p w:rsidR="00295372" w:rsidRPr="00E64EF4" w:rsidRDefault="003F7598" w:rsidP="00E64EF4">
      <w:pPr>
        <w:pStyle w:val="Heading3"/>
      </w:pPr>
      <w:bookmarkStart w:id="24" w:name="_Toc408778462"/>
      <w:r>
        <w:t>Терминология на реинжинеринга и софтуерната подръжка</w:t>
      </w:r>
      <w:bookmarkEnd w:id="24"/>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7665DF" w:rsidRPr="007665DF">
        <w:rPr>
          <w:i/>
        </w:rPr>
        <w:t xml:space="preserve">Фигура </w:t>
      </w:r>
      <w:r w:rsidR="007665DF" w:rsidRPr="007665DF">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18227FCC" wp14:editId="7E8D6EF4">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5" w:name="_Ref397536025"/>
      <w:bookmarkStart w:id="26" w:name="_Ref397097887"/>
      <w:r>
        <w:t xml:space="preserve">Фигура </w:t>
      </w:r>
      <w:fldSimple w:instr=" SEQ Фигура \* ARABIC ">
        <w:r w:rsidR="007665DF">
          <w:rPr>
            <w:noProof/>
          </w:rPr>
          <w:t>1</w:t>
        </w:r>
      </w:fldSimple>
      <w:bookmarkEnd w:id="25"/>
      <w:r>
        <w:t xml:space="preserve"> (Връзка между термините)</w:t>
      </w:r>
      <w:bookmarkEnd w:id="26"/>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bookmarkStart w:id="27" w:name="_Ref409385520"/>
      <w:commentRangeStart w:id="28"/>
      <w:r w:rsidRPr="00E64EF4">
        <w:t>Преструктуриране</w:t>
      </w:r>
      <w:commentRangeEnd w:id="28"/>
      <w:r w:rsidR="00C21091">
        <w:rPr>
          <w:rStyle w:val="CommentReference"/>
          <w:b w:val="0"/>
          <w:bCs w:val="0"/>
        </w:rPr>
        <w:commentReference w:id="28"/>
      </w:r>
      <w:r w:rsidR="004E5075">
        <w:t xml:space="preserve"> (моделна трансформация)</w:t>
      </w:r>
      <w:bookmarkEnd w:id="27"/>
    </w:p>
    <w:p w:rsidR="00295372" w:rsidRDefault="00295372" w:rsidP="00295372">
      <w:pPr>
        <w:tabs>
          <w:tab w:val="left" w:pos="8102"/>
        </w:tabs>
      </w:pPr>
      <w:r>
        <w:lastRenderedPageBreak/>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9" w:name="__RefHeading__1581_2042850511"/>
      <w:bookmarkStart w:id="30" w:name="_Toc397092994"/>
      <w:bookmarkStart w:id="31" w:name="_Toc408778463"/>
      <w:bookmarkEnd w:id="29"/>
      <w:r w:rsidRPr="00107728">
        <w:t>Терминология</w:t>
      </w:r>
      <w:r w:rsidRPr="00E64EF4">
        <w:t xml:space="preserve"> в софтуерната архитектура</w:t>
      </w:r>
      <w:bookmarkEnd w:id="30"/>
      <w:bookmarkEnd w:id="31"/>
    </w:p>
    <w:p w:rsidR="00295372" w:rsidRDefault="00295372" w:rsidP="00295372">
      <w:pPr>
        <w:tabs>
          <w:tab w:val="left" w:pos="8102"/>
        </w:tabs>
      </w:pPr>
      <w:commentRangeStart w:id="32"/>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 xml:space="preserve">. </w:t>
      </w:r>
      <w:commentRangeEnd w:id="32"/>
      <w:r w:rsidR="00C21091">
        <w:rPr>
          <w:rStyle w:val="CommentReference"/>
        </w:rPr>
        <w:commentReference w:id="32"/>
      </w:r>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 xml:space="preserve">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580887" w:rsidRPr="00580887">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7722" w:rsidP="00295372">
      <w:pPr>
        <w:tabs>
          <w:tab w:val="left" w:pos="8102"/>
        </w:tabs>
      </w:pPr>
      <w:commentRangeStart w:id="33"/>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 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3"/>
      <w:r w:rsidR="00722B45">
        <w:rPr>
          <w:i/>
        </w:rPr>
        <w:t xml:space="preserve">  </w:t>
      </w:r>
      <w:r w:rsidR="0056453D">
        <w:rPr>
          <w:rStyle w:val="CommentReference"/>
        </w:rPr>
        <w:commentReference w:id="33"/>
      </w:r>
    </w:p>
    <w:p w:rsidR="00295372" w:rsidRDefault="00295372" w:rsidP="00295372">
      <w:pPr>
        <w:tabs>
          <w:tab w:val="left" w:pos="8102"/>
        </w:tabs>
      </w:pPr>
      <w:r>
        <w:t xml:space="preserve">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commentRangeStart w:id="34"/>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commentRangeEnd w:id="34"/>
      <w:r w:rsidR="0056453D">
        <w:rPr>
          <w:rStyle w:val="CommentReference"/>
        </w:rPr>
        <w:commentReference w:id="34"/>
      </w:r>
    </w:p>
    <w:p w:rsidR="00295372" w:rsidRDefault="00295372" w:rsidP="00295372">
      <w:pPr>
        <w:tabs>
          <w:tab w:val="left" w:pos="8102"/>
        </w:tabs>
      </w:pPr>
      <w:commentRangeStart w:id="35"/>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5"/>
      <w:r w:rsidR="0056453D">
        <w:rPr>
          <w:rStyle w:val="CommentReference"/>
        </w:rPr>
        <w:commentReference w:id="35"/>
      </w:r>
    </w:p>
    <w:p w:rsidR="00295372" w:rsidRDefault="00A55972" w:rsidP="00295372">
      <w:pPr>
        <w:tabs>
          <w:tab w:val="left" w:pos="8102"/>
        </w:tabs>
      </w:pPr>
      <w:r>
        <w:t>Идеята</w:t>
      </w:r>
      <w:r w:rsidR="00295372">
        <w:t xml:space="preserve"> </w:t>
      </w:r>
      <w:r>
        <w:t>за</w:t>
      </w:r>
      <w:r w:rsidR="00295372">
        <w:t xml:space="preserve"> </w:t>
      </w:r>
      <w:commentRangeStart w:id="36"/>
      <w:r w:rsidR="00295372">
        <w:t>преструктуриране</w:t>
      </w:r>
      <w:r>
        <w:t>(</w:t>
      </w:r>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Pr="00A55972">
        <w:rPr>
          <w:i/>
        </w:rPr>
        <w:t>2.1.1.3</w:t>
      </w:r>
      <w:r w:rsidRPr="00A55972">
        <w:rPr>
          <w:i/>
        </w:rPr>
        <w:fldChar w:fldCharType="end"/>
      </w:r>
      <w:r>
        <w:t>)</w:t>
      </w:r>
      <w:r w:rsidR="00295372">
        <w:t xml:space="preserve"> </w:t>
      </w:r>
      <w:commentRangeEnd w:id="36"/>
      <w:r w:rsidR="0056453D">
        <w:rPr>
          <w:rStyle w:val="CommentReference"/>
        </w:rPr>
        <w:commentReference w:id="36"/>
      </w:r>
      <w:r w:rsidR="00295372">
        <w:t>на една система е да се реализира атом</w:t>
      </w:r>
      <w:r w:rsidR="00BE13DD">
        <w:t>арен</w:t>
      </w:r>
      <w:r w:rsidR="00295372">
        <w:t xml:space="preserve"> компонент от един модул. 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bookmarkStart w:id="37" w:name="_Ref409386999"/>
      <w:r w:rsidRPr="00E64EF4">
        <w:lastRenderedPageBreak/>
        <w:t>Свързаност на отговорностите</w:t>
      </w:r>
      <w:r w:rsidR="006E73A2">
        <w:t xml:space="preserve"> </w:t>
      </w:r>
      <w:r w:rsidR="00AB7F3A">
        <w:t>(Кохезия)</w:t>
      </w:r>
      <w:r w:rsidRPr="00E64EF4">
        <w:t xml:space="preserve"> на модули</w:t>
      </w:r>
      <w:bookmarkEnd w:id="37"/>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8"/>
      <w:r>
        <w:rPr>
          <w:b/>
        </w:rPr>
        <w:t>Време</w:t>
      </w:r>
      <w:r w:rsidR="006C604A">
        <w:rPr>
          <w:b/>
        </w:rPr>
        <w:t>в</w:t>
      </w:r>
      <w:r>
        <w:rPr>
          <w:b/>
        </w:rPr>
        <w:t>и</w:t>
      </w:r>
      <w:commentRangeEnd w:id="38"/>
      <w:r w:rsidR="0056453D">
        <w:rPr>
          <w:rStyle w:val="CommentReference"/>
        </w:rPr>
        <w:commentReference w:id="38"/>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39" w:name="_Toc397092995"/>
      <w:bookmarkStart w:id="40" w:name="_Toc408778464"/>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39"/>
      <w:bookmarkEnd w:id="40"/>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41" w:name="_Toc408778465"/>
      <w:r>
        <w:t>Реинженеринг и компонентно-базиран софтуер</w:t>
      </w:r>
      <w:bookmarkEnd w:id="41"/>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2" w:name="_Toc408778466"/>
      <w:r>
        <w:t>Среда за архитектурна реконструкция</w:t>
      </w:r>
      <w:bookmarkEnd w:id="42"/>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43" w:name="_Toc397092996"/>
      <w:bookmarkStart w:id="44" w:name="_Toc408778467"/>
      <w:r>
        <w:rPr>
          <w:lang w:val="ru-RU"/>
        </w:rPr>
        <w:t>Съществуващи решения (практически реализации)</w:t>
      </w:r>
      <w:bookmarkEnd w:id="43"/>
      <w:bookmarkEnd w:id="44"/>
    </w:p>
    <w:p w:rsidR="005A6A79" w:rsidRDefault="002C73F3" w:rsidP="005A6A79">
      <w:pPr>
        <w:pStyle w:val="Heading3"/>
      </w:pPr>
      <w:bookmarkStart w:id="45" w:name="_Ref399593490"/>
      <w:bookmarkStart w:id="46" w:name="_Ref399773104"/>
      <w:bookmarkStart w:id="47" w:name="_Toc408778468"/>
      <w:commentRangeStart w:id="48"/>
      <w:r>
        <w:t>Оркестрирана много-изгледна среда за софтуерно архитектурна реконструкция</w:t>
      </w:r>
      <w:bookmarkEnd w:id="45"/>
      <w:bookmarkEnd w:id="46"/>
      <w:commentRangeEnd w:id="48"/>
      <w:r w:rsidR="00250AC5">
        <w:t xml:space="preserve"> [R14]</w:t>
      </w:r>
      <w:r w:rsidR="001058F0">
        <w:rPr>
          <w:rStyle w:val="CommentReference"/>
          <w:b w:val="0"/>
          <w:bCs w:val="0"/>
        </w:rPr>
        <w:commentReference w:id="48"/>
      </w:r>
      <w:bookmarkEnd w:id="47"/>
    </w:p>
    <w:p w:rsidR="009B5E69" w:rsidRDefault="009B5E69" w:rsidP="009B5E69">
      <w:pPr>
        <w:pStyle w:val="Heading4"/>
      </w:pPr>
      <w:bookmarkStart w:id="49" w:name="_Ref399442792"/>
      <w:r>
        <w:t xml:space="preserve">Предложения за </w:t>
      </w:r>
      <w:r w:rsidR="00975EF7">
        <w:t>много-изгледен</w:t>
      </w:r>
      <w:r>
        <w:t xml:space="preserve"> </w:t>
      </w:r>
      <w:r w:rsidR="006D43F5">
        <w:t>анализ</w:t>
      </w:r>
      <w:bookmarkEnd w:id="49"/>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7665DF" w:rsidRPr="007665DF">
        <w:rPr>
          <w:rFonts w:cs="Times New Roman"/>
          <w:i/>
        </w:rPr>
        <w:t xml:space="preserve">Фигура </w:t>
      </w:r>
      <w:r w:rsidR="007665DF" w:rsidRPr="007665DF">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7665DF" w:rsidRPr="00607A43">
        <w:rPr>
          <w:i/>
        </w:rPr>
        <w:t xml:space="preserve">Фигура </w:t>
      </w:r>
      <w:r w:rsidR="007665DF">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9928B5" w:rsidRPr="0035776A">
        <w:rPr>
          <w:rFonts w:cs="Times New Roman"/>
        </w:rPr>
        <w:t xml:space="preserve">Фигура </w:t>
      </w:r>
      <w:r w:rsidR="009928B5">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7665DF" w:rsidRPr="00607A43">
        <w:rPr>
          <w:i/>
        </w:rPr>
        <w:t xml:space="preserve">Фигура </w:t>
      </w:r>
      <w:r w:rsidR="007665DF">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0"/>
      <w:r w:rsidRPr="0035776A">
        <w:rPr>
          <w:noProof/>
          <w:lang w:eastAsia="en-US"/>
        </w:rPr>
        <w:lastRenderedPageBreak/>
        <w:drawing>
          <wp:inline distT="0" distB="0" distL="0" distR="0" wp14:anchorId="12E6802D" wp14:editId="2FD009CD">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50"/>
      <w:r w:rsidR="00582012">
        <w:rPr>
          <w:rStyle w:val="CommentReference"/>
        </w:rPr>
        <w:commentReference w:id="50"/>
      </w:r>
    </w:p>
    <w:p w:rsidR="0035776A" w:rsidRDefault="0035776A" w:rsidP="0035776A">
      <w:pPr>
        <w:pStyle w:val="Caption"/>
        <w:jc w:val="left"/>
        <w:rPr>
          <w:rFonts w:ascii="Times New Roman" w:hAnsi="Times New Roman" w:cs="Times New Roman"/>
        </w:rPr>
      </w:pPr>
      <w:bookmarkStart w:id="51" w:name="_Ref397535919"/>
      <w:bookmarkStart w:id="52"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7665DF">
        <w:rPr>
          <w:rFonts w:ascii="Times New Roman" w:hAnsi="Times New Roman" w:cs="Times New Roman"/>
          <w:noProof/>
        </w:rPr>
        <w:t>2</w:t>
      </w:r>
      <w:r w:rsidRPr="0035776A">
        <w:rPr>
          <w:rFonts w:ascii="Times New Roman" w:hAnsi="Times New Roman" w:cs="Times New Roman"/>
        </w:rPr>
        <w:fldChar w:fldCharType="end"/>
      </w:r>
      <w:bookmarkEnd w:id="51"/>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2"/>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5B14D3F0" wp14:editId="49138F8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3" w:name="_Ref397535997"/>
      <w:bookmarkStart w:id="54"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7665DF">
        <w:rPr>
          <w:i/>
          <w:noProof/>
        </w:rPr>
        <w:t>3</w:t>
      </w:r>
      <w:r w:rsidRPr="00607A43">
        <w:rPr>
          <w:i/>
        </w:rPr>
        <w:fldChar w:fldCharType="end"/>
      </w:r>
      <w:bookmarkEnd w:id="53"/>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4"/>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5"/>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sidRPr="00CA5B07">
        <w:rPr>
          <w:i/>
        </w:rPr>
      </w:r>
      <w:r w:rsidR="00CA5B07">
        <w:rPr>
          <w:i/>
        </w:rPr>
        <w:instrText xml:space="preserve"> \* MERGEFORMAT </w:instrText>
      </w:r>
      <w:r w:rsidR="00CA5B07" w:rsidRPr="00CA5B07">
        <w:rPr>
          <w:i/>
        </w:rPr>
        <w:fldChar w:fldCharType="separate"/>
      </w:r>
      <w:r w:rsidR="00CA5B07" w:rsidRPr="00CA5B07">
        <w:rPr>
          <w:rFonts w:cs="Times New Roman"/>
          <w:i/>
        </w:rPr>
        <w:t xml:space="preserve">Фигура </w:t>
      </w:r>
      <w:r w:rsidR="00CA5B07" w:rsidRPr="00CA5B07">
        <w:rPr>
          <w:rFonts w:cs="Times New Roman"/>
          <w:i/>
          <w:noProof/>
        </w:rPr>
        <w:t>2</w:t>
      </w:r>
      <w:r w:rsidR="00CA5B07" w:rsidRPr="00CA5B07">
        <w:rPr>
          <w:i/>
        </w:rPr>
        <w:fldChar w:fldCharType="end"/>
      </w:r>
      <w:r w:rsidR="00CA5B07">
        <w:t>)</w:t>
      </w:r>
      <w:commentRangeEnd w:id="55"/>
      <w:r w:rsidR="001058F0">
        <w:rPr>
          <w:rStyle w:val="CommentReference"/>
          <w:b w:val="0"/>
          <w:bCs w:val="0"/>
        </w:rPr>
        <w:commentReference w:id="55"/>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7665DF" w:rsidRPr="007665DF">
        <w:rPr>
          <w:i/>
        </w:rPr>
        <w:t xml:space="preserve">Фигура </w:t>
      </w:r>
      <w:r w:rsidR="007665DF" w:rsidRPr="007665DF">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7665DF" w:rsidRPr="007665DF">
        <w:rPr>
          <w:i/>
        </w:rPr>
        <w:t xml:space="preserve">Фигура </w:t>
      </w:r>
      <w:r w:rsidR="007665DF" w:rsidRPr="007665DF">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w:t>
      </w:r>
      <w:r w:rsidRPr="00A731B6">
        <w:rPr>
          <w:lang w:val="bg-BG" w:eastAsia="en-US"/>
        </w:rPr>
        <w:lastRenderedPageBreak/>
        <w:t xml:space="preserve">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7665DF" w:rsidRPr="007665DF">
        <w:rPr>
          <w:i/>
        </w:rPr>
        <w:t xml:space="preserve">Фигура </w:t>
      </w:r>
      <w:r w:rsidR="007665DF" w:rsidRPr="007665DF">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7665DF" w:rsidRPr="007665DF">
        <w:rPr>
          <w:i/>
        </w:rPr>
        <w:t xml:space="preserve">Фигура </w:t>
      </w:r>
      <w:r w:rsidR="007665DF" w:rsidRPr="007665DF">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0E770D9C" wp14:editId="0851D70B">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6" w:name="_Ref397536118"/>
      <w:bookmarkStart w:id="57" w:name="_Ref397098860"/>
      <w:r>
        <w:t xml:space="preserve">Фигура </w:t>
      </w:r>
      <w:fldSimple w:instr=" SEQ Фигура \* ARABIC ">
        <w:r w:rsidR="007665DF">
          <w:rPr>
            <w:noProof/>
          </w:rPr>
          <w:t>4</w:t>
        </w:r>
      </w:fldSimple>
      <w:bookmarkEnd w:id="56"/>
      <w:r>
        <w:t xml:space="preserve"> (Синтаксис на регулярен израз за генериране на сценарий, където “+”</w:t>
      </w:r>
      <w:r w:rsidR="003E1A06">
        <w:t xml:space="preserve"> и “0..М” [“1..N”] представляват композиция</w:t>
      </w:r>
      <w:r w:rsidR="003E2103">
        <w:t xml:space="preserve"> </w:t>
      </w:r>
      <w:r w:rsidR="003E2103">
        <w:rPr>
          <w:rFonts w:ascii="Times New Roman" w:hAnsi="Times New Roman" w:cs="Times New Roman"/>
        </w:rPr>
        <w:t>[R14, стр. 4</w:t>
      </w:r>
      <w:r w:rsidR="003E2103">
        <w:rPr>
          <w:rFonts w:ascii="Times New Roman" w:hAnsi="Times New Roman" w:cs="Times New Roman"/>
        </w:rPr>
        <w:t>]</w:t>
      </w:r>
      <w:r>
        <w:t>)</w:t>
      </w:r>
      <w:bookmarkEnd w:id="57"/>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6B36B68" wp14:editId="6C2C4746">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8" w:name="_Ref397536093"/>
      <w:bookmarkStart w:id="59" w:name="_Ref397099421"/>
      <w:r>
        <w:t xml:space="preserve">Фигура </w:t>
      </w:r>
      <w:fldSimple w:instr=" SEQ Фигура \* ARABIC ">
        <w:r w:rsidR="007665DF">
          <w:rPr>
            <w:noProof/>
          </w:rPr>
          <w:t>5</w:t>
        </w:r>
      </w:fldSimple>
      <w:bookmarkEnd w:id="58"/>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 xml:space="preserve">[R14, стр. </w:t>
      </w:r>
      <w:r w:rsidR="003E2103">
        <w:rPr>
          <w:rFonts w:ascii="Times New Roman" w:hAnsi="Times New Roman" w:cs="Times New Roman"/>
        </w:rPr>
        <w:t>4]</w:t>
      </w:r>
      <w:r>
        <w:t>)</w:t>
      </w:r>
      <w:bookmarkEnd w:id="59"/>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79B7481B" wp14:editId="0756216F">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0" w:name="_Ref397536153"/>
      <w:bookmarkStart w:id="61" w:name="_Ref397099464"/>
      <w:r>
        <w:t xml:space="preserve">Фигура </w:t>
      </w:r>
      <w:fldSimple w:instr=" SEQ Фигура \* ARABIC ">
        <w:r w:rsidR="007665DF">
          <w:rPr>
            <w:noProof/>
          </w:rPr>
          <w:t>6</w:t>
        </w:r>
      </w:fldSimple>
      <w:bookmarkEnd w:id="60"/>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 xml:space="preserve">[R14, стр. </w:t>
      </w:r>
      <w:r w:rsidR="003E2103">
        <w:rPr>
          <w:rFonts w:ascii="Times New Roman" w:hAnsi="Times New Roman" w:cs="Times New Roman"/>
        </w:rPr>
        <w:t>4</w:t>
      </w:r>
      <w:r w:rsidR="003E2103">
        <w:rPr>
          <w:rFonts w:ascii="Times New Roman" w:hAnsi="Times New Roman" w:cs="Times New Roman"/>
        </w:rPr>
        <w:t>]</w:t>
      </w:r>
      <w:r>
        <w:t>)</w:t>
      </w:r>
      <w:bookmarkEnd w:id="61"/>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7665DF" w:rsidRPr="007665DF">
        <w:rPr>
          <w:i/>
        </w:rPr>
        <w:t xml:space="preserve">Фигура </w:t>
      </w:r>
      <w:r w:rsidR="007665DF" w:rsidRPr="007665DF">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E4D48EA" wp14:editId="45F2E537">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2" w:name="_Ref397536325"/>
      <w:bookmarkStart w:id="63" w:name="_Ref397100522"/>
      <w:r>
        <w:t xml:space="preserve">Фигура </w:t>
      </w:r>
      <w:fldSimple w:instr=" SEQ Фигура \* ARABIC ">
        <w:r w:rsidR="007665DF">
          <w:rPr>
            <w:noProof/>
          </w:rPr>
          <w:t>7</w:t>
        </w:r>
      </w:fldSimple>
      <w:bookmarkEnd w:id="62"/>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 xml:space="preserve">[R14, стр. </w:t>
      </w:r>
      <w:r w:rsidR="00C03CCE">
        <w:rPr>
          <w:rFonts w:ascii="Times New Roman" w:hAnsi="Times New Roman" w:cs="Times New Roman"/>
        </w:rPr>
        <w:t>5</w:t>
      </w:r>
      <w:r w:rsidR="00C03CCE">
        <w:rPr>
          <w:rFonts w:ascii="Times New Roman" w:hAnsi="Times New Roman" w:cs="Times New Roman"/>
        </w:rPr>
        <w:t>]</w:t>
      </w:r>
      <w:r>
        <w:t>)</w:t>
      </w:r>
      <w:bookmarkEnd w:id="63"/>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2504F44" wp14:editId="2DFDA6D7">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4" w:name="_Ref397536347"/>
      <w:bookmarkStart w:id="65" w:name="_Ref397100581"/>
      <w:r>
        <w:t xml:space="preserve">Фигура </w:t>
      </w:r>
      <w:fldSimple w:instr=" SEQ Фигура \* ARABIC ">
        <w:r w:rsidR="007665DF">
          <w:rPr>
            <w:noProof/>
          </w:rPr>
          <w:t>8</w:t>
        </w:r>
      </w:fldSimple>
      <w:bookmarkEnd w:id="64"/>
      <w:r>
        <w:t xml:space="preserve"> (Колекция от 7 опитини изпълненя.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 xml:space="preserve">[R14, стр. </w:t>
      </w:r>
      <w:r w:rsidR="00C03CCE">
        <w:rPr>
          <w:rFonts w:ascii="Times New Roman" w:hAnsi="Times New Roman" w:cs="Times New Roman"/>
        </w:rPr>
        <w:t>5</w:t>
      </w:r>
      <w:r w:rsidR="00C03CCE">
        <w:rPr>
          <w:rFonts w:ascii="Times New Roman" w:hAnsi="Times New Roman" w:cs="Times New Roman"/>
        </w:rPr>
        <w:t>]</w:t>
      </w:r>
      <w:r>
        <w:t>)</w:t>
      </w:r>
      <w:bookmarkEnd w:id="65"/>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r w:rsidR="00CA5B07">
        <w:t xml:space="preserve"> (Behavior</w:t>
      </w:r>
      <w:r w:rsidR="00CA5B07">
        <w:t xml:space="preserve"> view, </w:t>
      </w:r>
      <w:r w:rsidR="00CA5B07" w:rsidRPr="00CA5B07">
        <w:rPr>
          <w:i/>
        </w:rPr>
        <w:fldChar w:fldCharType="begin"/>
      </w:r>
      <w:r w:rsidR="00CA5B07" w:rsidRPr="00CA5B07">
        <w:rPr>
          <w:i/>
        </w:rPr>
        <w:instrText xml:space="preserve"> REF _Ref397535919 \h </w:instrText>
      </w:r>
      <w:r w:rsidR="00CA5B07" w:rsidRPr="00CA5B07">
        <w:rPr>
          <w:i/>
        </w:rPr>
      </w:r>
      <w:r w:rsidR="00CA5B07">
        <w:rPr>
          <w:i/>
        </w:rPr>
        <w:instrText xml:space="preserve"> \* MERGEFORMAT </w:instrText>
      </w:r>
      <w:r w:rsidR="00CA5B07" w:rsidRPr="00CA5B07">
        <w:rPr>
          <w:i/>
        </w:rPr>
        <w:fldChar w:fldCharType="separate"/>
      </w:r>
      <w:r w:rsidR="00CA5B07" w:rsidRPr="00CA5B07">
        <w:rPr>
          <w:rFonts w:cs="Times New Roman"/>
          <w:i/>
        </w:rPr>
        <w:t xml:space="preserve">Фигура </w:t>
      </w:r>
      <w:r w:rsidR="00CA5B07" w:rsidRPr="00CA5B07">
        <w:rPr>
          <w:rFonts w:cs="Times New Roman"/>
          <w:i/>
          <w:noProof/>
        </w:rPr>
        <w:t>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7665DF" w:rsidRPr="007665DF">
        <w:rPr>
          <w:i/>
        </w:rPr>
        <w:t xml:space="preserve">Фигура </w:t>
      </w:r>
      <w:r w:rsidR="007665DF" w:rsidRPr="007665DF">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7665DF">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следите на </w:t>
      </w:r>
      <w:r w:rsidR="000834E4" w:rsidRPr="000834E4">
        <w:rPr>
          <w:color w:val="auto"/>
          <w:lang w:eastAsia="en-US"/>
        </w:rPr>
        <w:lastRenderedPageBreak/>
        <w:t>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7665DF" w:rsidRPr="007665DF">
        <w:rPr>
          <w:i/>
        </w:rPr>
        <w:t xml:space="preserve">Фигура </w:t>
      </w:r>
      <w:r w:rsidR="007665DF" w:rsidRPr="007665DF">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6F6565A" wp14:editId="635BA923">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6" w:name="_Ref397536377"/>
      <w:bookmarkStart w:id="67" w:name="_Ref397100776"/>
      <w:r>
        <w:t xml:space="preserve">Фигура </w:t>
      </w:r>
      <w:fldSimple w:instr=" SEQ Фигура \* ARABIC ">
        <w:r w:rsidR="007665DF">
          <w:rPr>
            <w:noProof/>
          </w:rPr>
          <w:t>9</w:t>
        </w:r>
      </w:fldSimple>
      <w:bookmarkEnd w:id="66"/>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 xml:space="preserve">[R14, стр. </w:t>
      </w:r>
      <w:r w:rsidR="008630F4">
        <w:rPr>
          <w:rFonts w:ascii="Times New Roman" w:hAnsi="Times New Roman" w:cs="Times New Roman"/>
        </w:rPr>
        <w:t>6</w:t>
      </w:r>
      <w:r w:rsidR="008630F4">
        <w:rPr>
          <w:rFonts w:ascii="Times New Roman" w:hAnsi="Times New Roman" w:cs="Times New Roman"/>
        </w:rPr>
        <w:t>]</w:t>
      </w:r>
      <w:r>
        <w:t>)</w:t>
      </w:r>
      <w:bookmarkEnd w:id="67"/>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w:t>
      </w:r>
      <w:r w:rsidR="00CA5B07">
        <w:t>(</w:t>
      </w:r>
      <w:r w:rsidR="00CA5B07">
        <w:t>Structure</w:t>
      </w:r>
      <w:r w:rsidR="00CA5B07">
        <w:t xml:space="preserve"> view, </w:t>
      </w:r>
      <w:r w:rsidR="00CA5B07" w:rsidRPr="00CA5B07">
        <w:rPr>
          <w:i/>
        </w:rPr>
        <w:fldChar w:fldCharType="begin"/>
      </w:r>
      <w:r w:rsidR="00CA5B07" w:rsidRPr="00CA5B07">
        <w:rPr>
          <w:i/>
        </w:rPr>
        <w:instrText xml:space="preserve"> REF _Ref397535919 \h </w:instrText>
      </w:r>
      <w:r w:rsidR="00CA5B07" w:rsidRPr="00CA5B07">
        <w:rPr>
          <w:i/>
        </w:rPr>
      </w:r>
      <w:r w:rsidR="00CA5B07">
        <w:rPr>
          <w:i/>
        </w:rPr>
        <w:instrText xml:space="preserve"> \* MERGEFORMAT </w:instrText>
      </w:r>
      <w:r w:rsidR="00CA5B07" w:rsidRPr="00CA5B07">
        <w:rPr>
          <w:i/>
        </w:rPr>
        <w:fldChar w:fldCharType="separate"/>
      </w:r>
      <w:r w:rsidR="00CA5B07" w:rsidRPr="00CA5B07">
        <w:rPr>
          <w:rFonts w:cs="Times New Roman"/>
          <w:i/>
        </w:rPr>
        <w:t xml:space="preserve">Фигура </w:t>
      </w:r>
      <w:r w:rsidR="00CA5B07" w:rsidRPr="00CA5B07">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7665DF" w:rsidRPr="007665DF">
        <w:rPr>
          <w:i/>
        </w:rPr>
        <w:t xml:space="preserve">Фигура </w:t>
      </w:r>
      <w:r w:rsidR="007665DF" w:rsidRPr="007665DF">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w:t>
      </w:r>
      <w:r w:rsidRPr="004C059C">
        <w:rPr>
          <w:rFonts w:cs="Times New Roman"/>
          <w:color w:val="auto"/>
          <w:kern w:val="1"/>
          <w:szCs w:val="24"/>
          <w:lang w:val="bg-BG" w:eastAsia="en-US"/>
        </w:rPr>
        <w:lastRenderedPageBreak/>
        <w:t>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7665DF" w:rsidRPr="007665DF">
        <w:rPr>
          <w:i/>
        </w:rPr>
        <w:t xml:space="preserve">Фигура </w:t>
      </w:r>
      <w:r w:rsidR="007665DF" w:rsidRPr="007665DF">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68"/>
      <w:r>
        <w:rPr>
          <w:rFonts w:cs="Times New Roman"/>
          <w:color w:val="auto"/>
          <w:kern w:val="1"/>
          <w:szCs w:val="24"/>
          <w:lang w:eastAsia="en-US"/>
        </w:rPr>
        <w:t xml:space="preserve">Клъстерните 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68"/>
      <w:r w:rsidR="001058F0">
        <w:rPr>
          <w:rStyle w:val="CommentReference"/>
        </w:rPr>
        <w:commentReference w:id="68"/>
      </w:r>
    </w:p>
    <w:p w:rsidR="00F640BF" w:rsidRDefault="00F640BF" w:rsidP="00F640BF">
      <w:pPr>
        <w:pStyle w:val="Heading3"/>
      </w:pPr>
      <w:bookmarkStart w:id="69" w:name="_Ref399773240"/>
      <w:bookmarkStart w:id="70" w:name="_Ref408764557"/>
      <w:bookmarkStart w:id="71" w:name="_Toc408778469"/>
      <w:commentRangeStart w:id="72"/>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69"/>
      <w:commentRangeEnd w:id="72"/>
      <w:r w:rsidR="001058F0">
        <w:rPr>
          <w:rStyle w:val="CommentReference"/>
          <w:b w:val="0"/>
          <w:bCs w:val="0"/>
        </w:rPr>
        <w:commentReference w:id="72"/>
      </w:r>
      <w:bookmarkEnd w:id="70"/>
      <w:bookmarkEnd w:id="7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3"/>
      <w:r w:rsidR="00297D27">
        <w:rPr>
          <w:lang w:val="bg-BG" w:eastAsia="en-US"/>
        </w:rPr>
        <w:t>компонентен</w:t>
      </w:r>
      <w:commentRangeEnd w:id="73"/>
      <w:r w:rsidR="00D479EE">
        <w:rPr>
          <w:rStyle w:val="CommentReference"/>
        </w:rPr>
        <w:commentReference w:id="73"/>
      </w:r>
      <w:r w:rsidR="00297D27">
        <w:rPr>
          <w:lang w:val="bg-BG" w:eastAsia="en-US"/>
        </w:rPr>
        <w:t xml:space="preserve"> модел.</w:t>
      </w:r>
    </w:p>
    <w:p w:rsidR="00F722AE" w:rsidRDefault="00F722AE" w:rsidP="00A032A7">
      <w:pPr>
        <w:rPr>
          <w:lang w:eastAsia="en-US"/>
        </w:rPr>
      </w:pPr>
      <w:r>
        <w:rPr>
          <w:lang w:eastAsia="en-US"/>
        </w:rPr>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си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w:t>
      </w:r>
      <w:r w:rsidR="00D3075A">
        <w:rPr>
          <w:lang w:eastAsia="en-US"/>
        </w:rPr>
        <w:lastRenderedPageBreak/>
        <w:t>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sidRPr="00D202F2">
        <w:rPr>
          <w:i/>
          <w:lang w:eastAsia="en-US"/>
        </w:rPr>
      </w:r>
      <w:r w:rsidR="00D202F2">
        <w:rPr>
          <w:i/>
          <w:lang w:eastAsia="en-US"/>
        </w:rPr>
        <w:instrText xml:space="preserve"> \* MERGEFORMAT </w:instrText>
      </w:r>
      <w:r w:rsidR="00D202F2" w:rsidRPr="00D202F2">
        <w:rPr>
          <w:i/>
          <w:lang w:eastAsia="en-US"/>
        </w:rPr>
        <w:fldChar w:fldCharType="separate"/>
      </w:r>
      <w:r w:rsidR="00D202F2" w:rsidRPr="00D202F2">
        <w:rPr>
          <w:i/>
          <w:lang w:eastAsia="en-US"/>
        </w:rPr>
        <w:t>4.2.2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sidRPr="00D202F2">
        <w:rPr>
          <w:i/>
          <w:lang w:eastAsia="en-US"/>
        </w:rPr>
      </w:r>
      <w:r w:rsidR="00D202F2">
        <w:rPr>
          <w:i/>
          <w:lang w:eastAsia="en-US"/>
        </w:rPr>
        <w:instrText xml:space="preserve"> \* MERGEFORMAT </w:instrText>
      </w:r>
      <w:r w:rsidR="00D202F2" w:rsidRPr="00D202F2">
        <w:rPr>
          <w:i/>
          <w:lang w:eastAsia="en-US"/>
        </w:rPr>
        <w:fldChar w:fldCharType="separate"/>
      </w:r>
      <w:r w:rsidR="00D202F2" w:rsidRPr="00D202F2">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lastRenderedPageBreak/>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5"/>
      <w:r>
        <w:t>Платформа</w:t>
      </w:r>
      <w:commentRangeEnd w:id="75"/>
      <w:r w:rsidR="00D479EE">
        <w:rPr>
          <w:rStyle w:val="CommentReference"/>
          <w:rFonts w:ascii="Times New Roman" w:hAnsi="Times New Roman"/>
          <w:b w:val="0"/>
          <w:bCs w:val="0"/>
        </w:rPr>
        <w:commentReference w:id="75"/>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7665DF" w:rsidRPr="007665DF">
        <w:rPr>
          <w:i/>
        </w:rPr>
        <w:t xml:space="preserve">Фигура </w:t>
      </w:r>
      <w:r w:rsidR="007665DF" w:rsidRPr="007665DF">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lastRenderedPageBreak/>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2803F3D" wp14:editId="3D07014B">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6" w:name="_Ref397536429"/>
      <w:bookmarkStart w:id="77" w:name="_Ref397100923"/>
      <w:r>
        <w:t xml:space="preserve">Фигура </w:t>
      </w:r>
      <w:fldSimple w:instr=" SEQ Фигура \* ARABIC ">
        <w:r w:rsidR="007665DF">
          <w:rPr>
            <w:noProof/>
          </w:rPr>
          <w:t>10</w:t>
        </w:r>
      </w:fldSimple>
      <w:bookmarkEnd w:id="76"/>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7"/>
    </w:p>
    <w:p w:rsidR="00D202F2" w:rsidRDefault="00D202F2" w:rsidP="00D202F2"/>
    <w:p w:rsidR="00D202F2" w:rsidRPr="00D202F2" w:rsidRDefault="00D202F2" w:rsidP="00D202F2">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sidRPr="00D202F2">
        <w:rPr>
          <w:i/>
        </w:rPr>
      </w:r>
      <w:r>
        <w:rPr>
          <w:i/>
        </w:rPr>
        <w:instrText xml:space="preserve"> \* MERGEFORMAT </w:instrText>
      </w:r>
      <w:r w:rsidRPr="00D202F2">
        <w:rPr>
          <w:i/>
        </w:rPr>
        <w:fldChar w:fldCharType="separate"/>
      </w:r>
      <w:r w:rsidRPr="00D202F2">
        <w:rPr>
          <w:i/>
        </w:rPr>
        <w:t>4.4</w:t>
      </w:r>
      <w:r w:rsidRPr="00D202F2">
        <w:rPr>
          <w:i/>
        </w:rPr>
        <w:fldChar w:fldCharType="end"/>
      </w:r>
      <w:r w:rsidR="008F1755">
        <w:rPr>
          <w:i/>
        </w:rPr>
        <w:t>.</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7665DF" w:rsidRPr="007665DF">
        <w:rPr>
          <w:i/>
        </w:rPr>
        <w:t xml:space="preserve">Фигура </w:t>
      </w:r>
      <w:r w:rsidR="007665DF" w:rsidRPr="007665DF">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lastRenderedPageBreak/>
        <w:drawing>
          <wp:inline distT="0" distB="0" distL="0" distR="0" wp14:anchorId="74B33CF7" wp14:editId="1B36C2E6">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8" w:name="_Ref397536453"/>
      <w:bookmarkStart w:id="79" w:name="_Ref397097565"/>
      <w:bookmarkStart w:id="80" w:name="_Ref397100987"/>
      <w:r>
        <w:t xml:space="preserve">Фигура </w:t>
      </w:r>
      <w:fldSimple w:instr=" SEQ Фигура \* ARABIC ">
        <w:r w:rsidR="007665DF">
          <w:rPr>
            <w:noProof/>
          </w:rPr>
          <w:t>11</w:t>
        </w:r>
      </w:fldSimple>
      <w:bookmarkEnd w:id="78"/>
      <w:r>
        <w:t xml:space="preserve"> </w:t>
      </w:r>
      <w:r w:rsidR="00903A0C">
        <w:t>(</w:t>
      </w:r>
      <w:r>
        <w:t>основен изглед на GSEE</w:t>
      </w:r>
      <w:bookmarkEnd w:id="79"/>
      <w:r w:rsidR="00903A0C">
        <w:t>)</w:t>
      </w:r>
      <w:bookmarkEnd w:id="80"/>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81" w:name="_Toc397092997"/>
      <w:bookmarkStart w:id="82" w:name="_Toc408778470"/>
      <w:commentRangeStart w:id="83"/>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81"/>
      <w:commentRangeEnd w:id="83"/>
      <w:r w:rsidR="00D479EE">
        <w:rPr>
          <w:rStyle w:val="CommentReference"/>
          <w:b w:val="0"/>
          <w:bCs w:val="0"/>
        </w:rPr>
        <w:commentReference w:id="83"/>
      </w:r>
      <w:bookmarkEnd w:id="82"/>
    </w:p>
    <w:p w:rsidR="00151422" w:rsidRPr="00151422" w:rsidRDefault="00151422" w:rsidP="00151422">
      <w:pPr>
        <w:pStyle w:val="Heading3"/>
      </w:pPr>
      <w:bookmarkStart w:id="84" w:name="_Toc408778471"/>
      <w:r>
        <w:t>Критерии</w:t>
      </w:r>
      <w:bookmarkEnd w:id="84"/>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lastRenderedPageBreak/>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08778472"/>
      <w:r>
        <w:rPr>
          <w:lang w:eastAsia="en-US"/>
        </w:rPr>
        <w:t>Сравнителен анализ</w:t>
      </w:r>
      <w:bookmarkEnd w:id="85"/>
    </w:p>
    <w:p w:rsidR="00C46220" w:rsidRDefault="0081338A" w:rsidP="00C46220">
      <w:pPr>
        <w:rPr>
          <w:lang w:eastAsia="en-US"/>
        </w:rPr>
      </w:pPr>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7665DF">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7665DF" w:rsidRPr="007665DF">
        <w:rPr>
          <w:i/>
        </w:rPr>
        <w:t xml:space="preserve">Фигура </w:t>
      </w:r>
      <w:r w:rsidR="007665DF" w:rsidRPr="007665DF">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lastRenderedPageBreak/>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86" w:name="_Toc397092998"/>
      <w:bookmarkStart w:id="87" w:name="_Toc408778473"/>
      <w:r>
        <w:rPr>
          <w:lang w:val="ru-RU"/>
        </w:rPr>
        <w:t>Изводи</w:t>
      </w:r>
      <w:bookmarkEnd w:id="86"/>
      <w:bookmarkEnd w:id="87"/>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commentRangeStart w:id="88"/>
      <w:r w:rsidR="009D295F">
        <w:t xml:space="preserve">едната </w:t>
      </w:r>
      <w:commentRangeEnd w:id="88"/>
      <w:r w:rsidR="00D479EE">
        <w:rPr>
          <w:rStyle w:val="CommentReference"/>
        </w:rPr>
        <w:commentReference w:id="88"/>
      </w:r>
      <w:r w:rsidR="009D295F">
        <w:t>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7665DF">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7665DF">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89" w:name="_Toc397092999"/>
      <w:bookmarkStart w:id="90" w:name="_Toc408778474"/>
      <w:r w:rsidRPr="001B597C">
        <w:lastRenderedPageBreak/>
        <w:t>Използвани технологии, платформи и</w:t>
      </w:r>
      <w:r w:rsidR="00E4784F" w:rsidRPr="001B597C">
        <w:t>/или</w:t>
      </w:r>
      <w:r w:rsidRPr="001B597C">
        <w:t xml:space="preserve"> методологии</w:t>
      </w:r>
      <w:bookmarkEnd w:id="89"/>
      <w:bookmarkEnd w:id="90"/>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91" w:name="_Toc397093000"/>
      <w:bookmarkStart w:id="92" w:name="_Toc408778475"/>
      <w:r>
        <w:rPr>
          <w:lang w:val="ru-RU"/>
        </w:rPr>
        <w:t>Изисквания към средствата (технологии, платформи и методологии)</w:t>
      </w:r>
      <w:bookmarkEnd w:id="91"/>
      <w:bookmarkEnd w:id="92"/>
    </w:p>
    <w:p w:rsidR="005124ED" w:rsidRDefault="00CB71C4" w:rsidP="005124ED">
      <w:pPr>
        <w:pStyle w:val="Heading3"/>
      </w:pPr>
      <w:bookmarkStart w:id="93" w:name="_Toc408778476"/>
      <w:bookmarkStart w:id="94" w:name="OLE_LINK1"/>
      <w:bookmarkStart w:id="95" w:name="OLE_LINK2"/>
      <w:r>
        <w:t>Език за програмиране</w:t>
      </w:r>
      <w:bookmarkEnd w:id="93"/>
    </w:p>
    <w:bookmarkEnd w:id="94"/>
    <w:bookmarkEnd w:id="95"/>
    <w:p w:rsidR="00CB71C4" w:rsidRPr="00CB71C4" w:rsidRDefault="00CB71C4" w:rsidP="00CB71C4">
      <w:commentRangeStart w:id="96"/>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commentRangeEnd w:id="96"/>
      <w:r w:rsidR="008C0FA2">
        <w:rPr>
          <w:rStyle w:val="CommentReference"/>
        </w:rPr>
        <w:commentReference w:id="96"/>
      </w:r>
    </w:p>
    <w:p w:rsidR="00C11172" w:rsidRDefault="00CB71C4" w:rsidP="00CB71C4">
      <w:pPr>
        <w:pStyle w:val="Heading3"/>
      </w:pPr>
      <w:bookmarkStart w:id="97" w:name="_Ref397422090"/>
      <w:bookmarkStart w:id="98" w:name="_Toc408778477"/>
      <w:r>
        <w:t>Модел на софтуерната система</w:t>
      </w:r>
      <w:bookmarkEnd w:id="97"/>
      <w:bookmarkEnd w:id="98"/>
    </w:p>
    <w:p w:rsidR="00B35859" w:rsidRDefault="00C11172" w:rsidP="006D285E">
      <w:pPr>
        <w:pStyle w:val="ListParagraph"/>
        <w:numPr>
          <w:ilvl w:val="0"/>
          <w:numId w:val="15"/>
        </w:numPr>
      </w:pPr>
      <w:commentRangeStart w:id="99"/>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commentRangeEnd w:id="99"/>
      <w:r w:rsidR="008C0FA2">
        <w:rPr>
          <w:rStyle w:val="CommentReference"/>
        </w:rPr>
        <w:commentReference w:id="99"/>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100" w:name="_Toc408778478"/>
      <w:r w:rsidRPr="001C17BB">
        <w:rPr>
          <w:color w:val="FF0000"/>
        </w:rPr>
        <w:t>XMI</w:t>
      </w:r>
      <w:r w:rsidR="008D1B16">
        <w:rPr>
          <w:color w:val="FF0000"/>
        </w:rPr>
        <w:t xml:space="preserve"> </w:t>
      </w:r>
      <w:r w:rsidR="000E3BCF">
        <w:rPr>
          <w:color w:val="FF0000"/>
        </w:rPr>
        <w:t xml:space="preserve">&lt;- </w:t>
      </w:r>
      <w:r w:rsidR="008D1B16">
        <w:rPr>
          <w:color w:val="FF0000"/>
        </w:rPr>
        <w:t>!!!</w:t>
      </w:r>
      <w:bookmarkEnd w:id="100"/>
    </w:p>
    <w:p w:rsidR="00C110A9" w:rsidRDefault="00C110A9" w:rsidP="004E451B"/>
    <w:p w:rsidR="00CB71C4" w:rsidRDefault="00CB71C4" w:rsidP="00CB71C4">
      <w:pPr>
        <w:pStyle w:val="Heading3"/>
      </w:pPr>
      <w:bookmarkStart w:id="101" w:name="_Toc408778479"/>
      <w:r>
        <w:t>Генератор на базовия код</w:t>
      </w:r>
      <w:bookmarkEnd w:id="10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102" w:name="_Toc397093001"/>
      <w:bookmarkStart w:id="103" w:name="_Toc408778480"/>
      <w:commentRangeStart w:id="104"/>
      <w:r>
        <w:rPr>
          <w:lang w:val="ru-RU"/>
        </w:rPr>
        <w:t>Видове средства (технологии, платформи и методологии) и начин и място за използването им – сравненителен анализ</w:t>
      </w:r>
      <w:bookmarkEnd w:id="102"/>
      <w:commentRangeEnd w:id="104"/>
      <w:r w:rsidR="008C0FA2">
        <w:rPr>
          <w:rStyle w:val="CommentReference"/>
          <w:b w:val="0"/>
          <w:bCs w:val="0"/>
        </w:rPr>
        <w:commentReference w:id="104"/>
      </w:r>
      <w:bookmarkEnd w:id="103"/>
    </w:p>
    <w:p w:rsidR="00FC5A7F" w:rsidRDefault="00FC5A7F" w:rsidP="00FC5A7F">
      <w:pPr>
        <w:pStyle w:val="Heading3"/>
      </w:pPr>
      <w:bookmarkStart w:id="105" w:name="_Toc408778481"/>
      <w:r>
        <w:t>Език за програмиране:</w:t>
      </w:r>
      <w:bookmarkEnd w:id="105"/>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06"/>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06"/>
            <w:r w:rsidR="008C0FA2">
              <w:rPr>
                <w:rStyle w:val="CommentReference"/>
                <w:rFonts w:ascii="Times New Roman" w:hAnsi="Times New Roman"/>
              </w:rPr>
              <w:commentReference w:id="106"/>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5"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6"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7665DF">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07" w:name="_Ref397370739"/>
      <w:r>
        <w:lastRenderedPageBreak/>
        <w:t xml:space="preserve">Таблица </w:t>
      </w:r>
      <w:fldSimple w:instr=" SEQ Таблица \* ARABIC ">
        <w:r w:rsidR="007665DF">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07"/>
    </w:p>
    <w:p w:rsidR="00FC5A7F" w:rsidRDefault="00FC5A7F" w:rsidP="00FC5A7F">
      <w:pPr>
        <w:pStyle w:val="Heading3"/>
      </w:pPr>
      <w:bookmarkStart w:id="108" w:name="_Ref400112301"/>
      <w:bookmarkStart w:id="109" w:name="_Toc408778482"/>
      <w:r>
        <w:t>Среда за разработване на UML модел</w:t>
      </w:r>
      <w:bookmarkEnd w:id="108"/>
      <w:bookmarkEnd w:id="109"/>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695775" w:rsidP="007E0574">
            <w:pPr>
              <w:jc w:val="center"/>
              <w:rPr>
                <w:b/>
              </w:rPr>
            </w:pPr>
            <w:hyperlink r:id="rId27"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695775" w:rsidP="007E0574">
            <w:pPr>
              <w:jc w:val="center"/>
              <w:rPr>
                <w:b/>
              </w:rPr>
            </w:pPr>
            <w:hyperlink r:id="rId28"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695775" w:rsidP="007E0574">
            <w:pPr>
              <w:jc w:val="center"/>
              <w:rPr>
                <w:b/>
              </w:rPr>
            </w:pPr>
            <w:hyperlink r:id="rId29" w:history="1">
              <w:r w:rsidR="00255D54" w:rsidRPr="007E0574">
                <w:rPr>
                  <w:rStyle w:val="Hyperlink"/>
                  <w:rFonts w:ascii="Arial" w:hAnsi="Arial" w:cs="Arial"/>
                  <w:b/>
                </w:rPr>
                <w:t>Visual Paradigm</w:t>
              </w:r>
            </w:hyperlink>
          </w:p>
        </w:tc>
        <w:tc>
          <w:tcPr>
            <w:tcW w:w="1705" w:type="dxa"/>
          </w:tcPr>
          <w:p w:rsidR="00255D54" w:rsidRPr="007E0574" w:rsidRDefault="00695775" w:rsidP="007E0574">
            <w:pPr>
              <w:jc w:val="center"/>
              <w:rPr>
                <w:b/>
              </w:rPr>
            </w:pPr>
            <w:hyperlink r:id="rId30"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10" w:name="_Ref397370826"/>
      <w:r>
        <w:t xml:space="preserve">Таблица </w:t>
      </w:r>
      <w:fldSimple w:instr=" SEQ Таблица \* ARABIC ">
        <w:r w:rsidR="007665DF">
          <w:rPr>
            <w:noProof/>
          </w:rPr>
          <w:t>2</w:t>
        </w:r>
      </w:fldSimple>
      <w:r>
        <w:t xml:space="preserve"> (Сравнение на потенциални среди за UML моделиране на софтуерната система)</w:t>
      </w:r>
      <w:bookmarkEnd w:id="110"/>
    </w:p>
    <w:p w:rsidR="00EB179D" w:rsidRPr="00EB179D" w:rsidRDefault="00EB179D" w:rsidP="00EB179D">
      <w:pPr>
        <w:pStyle w:val="Heading3"/>
      </w:pPr>
      <w:bookmarkStart w:id="111" w:name="_Ref397424381"/>
      <w:bookmarkStart w:id="112" w:name="_Toc408778483"/>
      <w:commentRangeStart w:id="113"/>
      <w:r>
        <w:t>Код генератор</w:t>
      </w:r>
      <w:bookmarkEnd w:id="111"/>
      <w:commentRangeEnd w:id="113"/>
      <w:r w:rsidR="008C0FA2">
        <w:rPr>
          <w:rStyle w:val="CommentReference"/>
          <w:b w:val="0"/>
          <w:bCs w:val="0"/>
        </w:rPr>
        <w:commentReference w:id="113"/>
      </w:r>
      <w:bookmarkEnd w:id="112"/>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695775" w:rsidP="007718B8">
            <w:pPr>
              <w:jc w:val="center"/>
              <w:rPr>
                <w:b/>
              </w:rPr>
            </w:pPr>
            <w:hyperlink r:id="rId31"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7665DF">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7665DF">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114" w:name="_Toc397093002"/>
      <w:bookmarkStart w:id="115" w:name="_Toc408778484"/>
      <w:r>
        <w:rPr>
          <w:lang w:val="ru-RU"/>
        </w:rPr>
        <w:t>Избор на средствата (технологии, платформи и методологии)</w:t>
      </w:r>
      <w:bookmarkEnd w:id="114"/>
      <w:bookmarkEnd w:id="115"/>
    </w:p>
    <w:p w:rsidR="00022F3A" w:rsidRDefault="00022F3A" w:rsidP="00022F3A">
      <w:pPr>
        <w:pStyle w:val="Heading3"/>
      </w:pPr>
      <w:bookmarkStart w:id="116" w:name="_Toc408778485"/>
      <w:r>
        <w:t>Език за програмиране</w:t>
      </w:r>
      <w:bookmarkEnd w:id="116"/>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7665DF" w:rsidRPr="007665DF">
        <w:rPr>
          <w:i/>
        </w:rPr>
        <w:t xml:space="preserve">Таблица </w:t>
      </w:r>
      <w:r w:rsidR="007665DF" w:rsidRPr="007665DF">
        <w:rPr>
          <w:i/>
          <w:noProof/>
        </w:rPr>
        <w:t>1</w:t>
      </w:r>
      <w:r w:rsidR="007665DF">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2"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7665DF">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17" w:name="_Toc408778486"/>
      <w:r>
        <w:t>Среда за разработване на UML модел</w:t>
      </w:r>
      <w:bookmarkEnd w:id="117"/>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7665DF" w:rsidRPr="007665DF">
        <w:rPr>
          <w:i/>
        </w:rPr>
        <w:t xml:space="preserve">Таблица </w:t>
      </w:r>
      <w:r w:rsidR="007665DF" w:rsidRPr="007665DF">
        <w:rPr>
          <w:i/>
          <w:noProof/>
        </w:rPr>
        <w:t>2</w:t>
      </w:r>
      <w:r w:rsidR="007665DF">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7665DF">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7665DF">
        <w:t>5</w:t>
      </w:r>
      <w:r>
        <w:fldChar w:fldCharType="end"/>
      </w:r>
      <w:r>
        <w:t>.</w:t>
      </w:r>
    </w:p>
    <w:p w:rsidR="009F0A32" w:rsidRDefault="009F0A32" w:rsidP="002615DA"/>
    <w:p w:rsidR="00883189" w:rsidRDefault="00883189" w:rsidP="00883189">
      <w:pPr>
        <w:pStyle w:val="Heading3"/>
      </w:pPr>
      <w:bookmarkStart w:id="118" w:name="_Ref398728470"/>
      <w:bookmarkStart w:id="119" w:name="_Toc408778487"/>
      <w:r>
        <w:t>Генератор на базов код</w:t>
      </w:r>
      <w:bookmarkEnd w:id="118"/>
      <w:bookmarkEnd w:id="119"/>
    </w:p>
    <w:p w:rsidR="00F67CA0" w:rsidRDefault="00F10218" w:rsidP="00F10218">
      <w:r>
        <w:t xml:space="preserve">В предложените в секция </w:t>
      </w:r>
      <w:r>
        <w:fldChar w:fldCharType="begin"/>
      </w:r>
      <w:r>
        <w:instrText xml:space="preserve"> REF _Ref397424381 \r \h </w:instrText>
      </w:r>
      <w:r>
        <w:fldChar w:fldCharType="separate"/>
      </w:r>
      <w:r w:rsidR="007665DF">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20" w:name="_Toc397093003"/>
      <w:bookmarkStart w:id="121" w:name="_Toc408778488"/>
      <w:r>
        <w:rPr>
          <w:lang w:val="ru-RU"/>
        </w:rPr>
        <w:t>Изводи</w:t>
      </w:r>
      <w:bookmarkEnd w:id="120"/>
      <w:bookmarkEnd w:id="121"/>
    </w:p>
    <w:p w:rsidR="00505D85" w:rsidRDefault="0033728C" w:rsidP="00207D0C">
      <w:commentRangeStart w:id="122"/>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22"/>
      <w:r w:rsidR="008C0FA2">
        <w:rPr>
          <w:rStyle w:val="CommentReference"/>
        </w:rPr>
        <w:commentReference w:id="122"/>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123" w:name="_Toc397093004"/>
      <w:bookmarkStart w:id="124" w:name="_Toc408778489"/>
      <w:r w:rsidRPr="001B597C">
        <w:lastRenderedPageBreak/>
        <w:t>Анализ</w:t>
      </w:r>
      <w:bookmarkEnd w:id="123"/>
      <w:bookmarkEnd w:id="124"/>
    </w:p>
    <w:p w:rsidR="00C3793A" w:rsidRDefault="00505D85" w:rsidP="000B17C1">
      <w:pPr>
        <w:pStyle w:val="Heading2"/>
      </w:pPr>
      <w:bookmarkStart w:id="125" w:name="_Toc397093005"/>
      <w:bookmarkStart w:id="126" w:name="_Ref397945242"/>
      <w:bookmarkStart w:id="127" w:name="_Ref398223866"/>
      <w:bookmarkStart w:id="128" w:name="_Toc408778490"/>
      <w:bookmarkStart w:id="129" w:name="_Ref408855430"/>
      <w:r>
        <w:rPr>
          <w:lang w:val="ru-RU"/>
        </w:rPr>
        <w:t>Концептуален модел</w:t>
      </w:r>
      <w:bookmarkEnd w:id="125"/>
      <w:bookmarkEnd w:id="126"/>
      <w:bookmarkEnd w:id="127"/>
      <w:bookmarkEnd w:id="128"/>
      <w:bookmarkEnd w:id="129"/>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130" w:name="OLE_LINK3"/>
      <w:bookmarkStart w:id="131" w:name="OLE_LINK4"/>
      <w:r w:rsidR="008D1B16">
        <w:t xml:space="preserve">файлове осигуряващи </w:t>
      </w:r>
      <w:r w:rsidR="00065560">
        <w:t>средата на комуникация и обвивка на основните архитектурни елементи</w:t>
      </w:r>
      <w:bookmarkEnd w:id="130"/>
      <w:bookmarkEnd w:id="131"/>
      <w:r w:rsidR="00065560">
        <w:t>.</w:t>
      </w:r>
    </w:p>
    <w:p w:rsidR="00816C64" w:rsidRDefault="00816C64" w:rsidP="00603C94"/>
    <w:p w:rsidR="00416B7C" w:rsidRDefault="00FA5C74" w:rsidP="00416B7C">
      <w:pPr>
        <w:keepNext/>
        <w:jc w:val="center"/>
      </w:pPr>
      <w:r>
        <w:rPr>
          <w:noProof/>
          <w:lang w:eastAsia="en-US"/>
        </w:rPr>
        <w:drawing>
          <wp:inline distT="0" distB="0" distL="0" distR="0" wp14:anchorId="1EDFAC13" wp14:editId="05D9296D">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7665DF">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7665DF" w:rsidRPr="007665DF">
        <w:rPr>
          <w:i/>
        </w:rPr>
        <w:t xml:space="preserve">Фигура </w:t>
      </w:r>
      <w:r w:rsidR="007665DF" w:rsidRPr="007665DF">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716E9E0" wp14:editId="451727D1">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32" w:name="_Ref397616727"/>
      <w:bookmarkStart w:id="133" w:name="_Ref397616705"/>
      <w:r>
        <w:t xml:space="preserve">Фигура </w:t>
      </w:r>
      <w:fldSimple w:instr=" SEQ Фигура \* ARABIC ">
        <w:r w:rsidR="007665DF">
          <w:rPr>
            <w:noProof/>
          </w:rPr>
          <w:t>13</w:t>
        </w:r>
      </w:fldSimple>
      <w:bookmarkEnd w:id="132"/>
      <w:r>
        <w:t xml:space="preserve"> (Подготовка на критерии за анализ)</w:t>
      </w:r>
      <w:bookmarkEnd w:id="133"/>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245F5711" wp14:editId="789BEE5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34" w:name="_Ref397618648"/>
      <w:r>
        <w:t xml:space="preserve">Фигура </w:t>
      </w:r>
      <w:fldSimple w:instr=" SEQ Фигура \* ARABIC ">
        <w:r w:rsidR="007665DF">
          <w:rPr>
            <w:noProof/>
          </w:rPr>
          <w:t>14</w:t>
        </w:r>
      </w:fldSimple>
      <w:bookmarkEnd w:id="134"/>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11140855" wp14:editId="48904E50">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 Фигура </w:t>
      </w:r>
      <w:fldSimple w:instr=" SEQ Фигура \* ARABIC ">
        <w:r w:rsidR="007665DF">
          <w:rPr>
            <w:noProof/>
          </w:rPr>
          <w:t>15</w:t>
        </w:r>
      </w:fldSimple>
      <w:r>
        <w:t xml:space="preserve"> (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 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 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35" w:name="_Toc397093006"/>
      <w:bookmarkStart w:id="136" w:name="_Ref400905816"/>
      <w:bookmarkStart w:id="137" w:name="_Toc408778491"/>
      <w:r>
        <w:rPr>
          <w:lang w:val="ru-RU"/>
        </w:rPr>
        <w:lastRenderedPageBreak/>
        <w:t xml:space="preserve"> </w:t>
      </w:r>
      <w:bookmarkStart w:id="138" w:name="_Ref408855494"/>
      <w:r>
        <w:rPr>
          <w:lang w:val="ru-RU"/>
        </w:rPr>
        <w:t xml:space="preserve"> Потребителски </w:t>
      </w:r>
      <w:r w:rsidR="009D49CE">
        <w:rPr>
          <w:lang w:val="ru-RU"/>
        </w:rPr>
        <w:t xml:space="preserve">(  функционални) </w:t>
      </w:r>
      <w:r>
        <w:rPr>
          <w:lang w:val="ru-RU"/>
        </w:rPr>
        <w:t xml:space="preserve">  изисквания (права, роли, статуси, </w:t>
      </w:r>
      <w:r w:rsidR="009D49CE">
        <w:rPr>
          <w:lang w:val="ru-RU"/>
        </w:rPr>
        <w:t>диаграми, ...)</w:t>
      </w:r>
      <w:bookmarkEnd w:id="135"/>
      <w:bookmarkEnd w:id="136"/>
      <w:bookmarkEnd w:id="137"/>
      <w:bookmarkEnd w:id="138"/>
    </w:p>
    <w:p w:rsidR="00A079F1" w:rsidRDefault="005F1B1A" w:rsidP="00A079F1">
      <w:pPr>
        <w:pStyle w:val="Heading3"/>
      </w:pPr>
      <w:bookmarkStart w:id="139" w:name="_Toc408778492"/>
      <w:r>
        <w:t>Типични случаи на употреба</w:t>
      </w:r>
      <w:bookmarkEnd w:id="139"/>
    </w:p>
    <w:p w:rsidR="00E2288F" w:rsidRPr="00E2288F" w:rsidRDefault="00E2288F" w:rsidP="00E2288F">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7665DF">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63193E0F" wp14:editId="5A6EADF9">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7">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40" w:name="_Ref397962987"/>
      <w:r>
        <w:t xml:space="preserve">  Фигура </w:t>
      </w:r>
      <w:fldSimple w:instr=" SEQ  Фигура \* ARABIC ">
        <w:r w:rsidR="007665DF">
          <w:rPr>
            <w:noProof/>
          </w:rPr>
          <w:t>16</w:t>
        </w:r>
      </w:fldSimple>
      <w:bookmarkEnd w:id="140"/>
      <w:r>
        <w:t xml:space="preserve"> (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  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  Случай на употреба </w:t>
            </w:r>
            <w:r w:rsidR="00DF15B6">
              <w:fldChar w:fldCharType="begin"/>
            </w:r>
            <w:r w:rsidR="00DF15B6">
              <w:instrText xml:space="preserve"> REF _Ref397952735 \w \h  \* MERGEFORMAT </w:instrText>
            </w:r>
            <w:r w:rsidR="00DF15B6">
              <w:fldChar w:fldCharType="separate"/>
            </w:r>
            <w:r w:rsidR="007665DF">
              <w:t>4.2.1.2</w:t>
            </w:r>
            <w:r w:rsidR="00DF15B6">
              <w:fldChar w:fldCharType="end"/>
            </w:r>
          </w:p>
          <w:p w:rsidR="00DF15B6" w:rsidRDefault="007C1C0E" w:rsidP="00DF15B6">
            <w:r>
              <w:t xml:space="preserve">  Случай на употреба </w:t>
            </w:r>
            <w:r w:rsidR="00DF15B6">
              <w:fldChar w:fldCharType="begin"/>
            </w:r>
            <w:r w:rsidR="00DF15B6">
              <w:instrText xml:space="preserve"> REF _Ref397952795 \r \h  \* MERGEFORMAT </w:instrText>
            </w:r>
            <w:r w:rsidR="00DF15B6">
              <w:fldChar w:fldCharType="separate"/>
            </w:r>
            <w:r w:rsidR="007665DF">
              <w:t>4.2.1.3</w:t>
            </w:r>
            <w:r w:rsidR="00DF15B6">
              <w:fldChar w:fldCharType="end"/>
            </w:r>
          </w:p>
          <w:p w:rsidR="0035019B" w:rsidRDefault="007C1C0E" w:rsidP="00DF15B6">
            <w:r>
              <w:t xml:space="preserve">  Случай на употреба </w:t>
            </w:r>
            <w:r>
              <w:fldChar w:fldCharType="begin"/>
            </w:r>
            <w:r>
              <w:instrText xml:space="preserve"> REF _Ref397953438 \r \h </w:instrText>
            </w:r>
            <w:r>
              <w:fldChar w:fldCharType="separate"/>
            </w:r>
            <w:r w:rsidR="007665DF">
              <w:t>4.2.1.4</w:t>
            </w:r>
            <w:r>
              <w:fldChar w:fldCharType="end"/>
            </w:r>
          </w:p>
          <w:p w:rsidR="004A6C48" w:rsidRDefault="004A6C48" w:rsidP="00DF15B6">
            <w:r>
              <w:t xml:space="preserve">  Изискване </w:t>
            </w:r>
            <w:r>
              <w:fldChar w:fldCharType="begin"/>
            </w:r>
            <w:r>
              <w:instrText xml:space="preserve"> REF _Ref397973867 \r \h </w:instrText>
            </w:r>
            <w:r>
              <w:fldChar w:fldCharType="separate"/>
            </w:r>
            <w:r w:rsidR="007665DF">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  Достъпът до системата се </w:t>
            </w:r>
            <w:r w:rsidR="005F0D93">
              <w:t>у</w:t>
            </w:r>
            <w:r>
              <w:t xml:space="preserve">  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  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  Таблица </w:t>
      </w:r>
      <w:fldSimple w:instr=" SEQ  Таблица \* ARABIC ">
        <w:r w:rsidR="007665DF">
          <w:rPr>
            <w:noProof/>
          </w:rPr>
          <w:t>4</w:t>
        </w:r>
      </w:fldSimple>
      <w:r>
        <w:t xml:space="preserve"> (  Подготовка на </w:t>
      </w:r>
      <w:r w:rsidRPr="00B57095">
        <w:t>критериите за анализ</w:t>
      </w:r>
      <w:r>
        <w:t>)</w:t>
      </w:r>
    </w:p>
    <w:p w:rsidR="00B574CF" w:rsidRDefault="00B574CF" w:rsidP="00BA2D6F">
      <w:pPr>
        <w:pStyle w:val="Heading4"/>
      </w:pPr>
      <w:bookmarkStart w:id="141" w:name="_Ref397952735"/>
      <w:r>
        <w:t>Подготви критерий за файлов формат (</w:t>
      </w:r>
      <w:r w:rsidR="00BA2D6F" w:rsidRPr="00BA2D6F">
        <w:rPr>
          <w:i/>
        </w:rPr>
        <w:t>Prepare File criteria</w:t>
      </w:r>
      <w:r>
        <w:t>)</w:t>
      </w:r>
      <w:bookmarkEnd w:id="141"/>
    </w:p>
    <w:p w:rsidR="007428A8" w:rsidRPr="007428A8" w:rsidRDefault="007428A8" w:rsidP="007428A8">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 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 Изискване </w:t>
            </w:r>
            <w:r>
              <w:fldChar w:fldCharType="begin"/>
            </w:r>
            <w:r>
              <w:instrText xml:space="preserve"> REF _Ref397973867 \r \h </w:instrText>
            </w:r>
            <w:r>
              <w:fldChar w:fldCharType="separate"/>
            </w:r>
            <w:r w:rsidR="007665DF">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 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7665DF">
          <w:rPr>
            <w:noProof/>
          </w:rPr>
          <w:t>5</w:t>
        </w:r>
      </w:fldSimple>
      <w:r>
        <w:t xml:space="preserve"> (Подготви критерий за файлов формат)</w:t>
      </w:r>
    </w:p>
    <w:p w:rsidR="0051095B" w:rsidRDefault="0051095B" w:rsidP="0051095B">
      <w:pPr>
        <w:pStyle w:val="Heading4"/>
      </w:pPr>
      <w:bookmarkStart w:id="142" w:name="_Ref397952795"/>
      <w:r>
        <w:t xml:space="preserve">Подготви критерий за </w:t>
      </w:r>
      <w:r w:rsidR="00E602A7">
        <w:t>компонент</w:t>
      </w:r>
      <w:r>
        <w:t xml:space="preserve"> (</w:t>
      </w:r>
      <w:r w:rsidRPr="0051095B">
        <w:rPr>
          <w:i/>
        </w:rPr>
        <w:t>Prepare component criteria</w:t>
      </w:r>
      <w:r>
        <w:t>)</w:t>
      </w:r>
      <w:bookmarkEnd w:id="142"/>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7665DF">
          <w:rPr>
            <w:noProof/>
          </w:rPr>
          <w:t>6</w:t>
        </w:r>
      </w:fldSimple>
      <w:r>
        <w:t xml:space="preserve"> (Подготви критерий за компонент)</w:t>
      </w:r>
    </w:p>
    <w:p w:rsidR="005C2BC7" w:rsidRDefault="005C2BC7" w:rsidP="005C2BC7">
      <w:pPr>
        <w:pStyle w:val="Heading4"/>
      </w:pPr>
      <w:bookmarkStart w:id="143" w:name="_Ref397953438"/>
      <w:r>
        <w:t>Подготви критерий за конектор (</w:t>
      </w:r>
      <w:r w:rsidRPr="005C2BC7">
        <w:rPr>
          <w:i/>
        </w:rPr>
        <w:t>Prepare connector criteria</w:t>
      </w:r>
      <w:r>
        <w:t>)</w:t>
      </w:r>
      <w:bookmarkEnd w:id="14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7665DF">
          <w:rPr>
            <w:noProof/>
          </w:rPr>
          <w:t>7</w:t>
        </w:r>
      </w:fldSimple>
      <w:r>
        <w:t xml:space="preserve"> (Подготви критерий за конектор)</w:t>
      </w:r>
    </w:p>
    <w:p w:rsidR="008A128F" w:rsidRDefault="008A128F" w:rsidP="008A128F">
      <w:pPr>
        <w:pStyle w:val="Heading4"/>
      </w:pPr>
      <w:bookmarkStart w:id="144" w:name="_Ref398209066"/>
      <w:r>
        <w:t>Изпълни анализ (</w:t>
      </w:r>
      <w:r w:rsidRPr="008A128F">
        <w:rPr>
          <w:i/>
        </w:rPr>
        <w:t>Perform analysis</w:t>
      </w:r>
      <w:r>
        <w:t>)</w:t>
      </w:r>
      <w:bookmarkEnd w:id="144"/>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7665DF">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7665DF">
          <w:rPr>
            <w:noProof/>
          </w:rPr>
          <w:t>8</w:t>
        </w:r>
      </w:fldSimple>
      <w:r>
        <w:t xml:space="preserve"> ( Изпълни анализ)</w:t>
      </w:r>
    </w:p>
    <w:p w:rsidR="00CE2B87" w:rsidRDefault="00CE2B87" w:rsidP="00CE2B87">
      <w:pPr>
        <w:pStyle w:val="Heading4"/>
      </w:pPr>
      <w:bookmarkStart w:id="145" w:name="_Ref397956321"/>
      <w:r>
        <w:t>Обхождане елементите на проекта (</w:t>
      </w:r>
      <w:r w:rsidRPr="00CE2B87">
        <w:rPr>
          <w:i/>
        </w:rPr>
        <w:t>Scan Project's source files</w:t>
      </w:r>
      <w:r>
        <w:t>)</w:t>
      </w:r>
      <w:bookmarkEnd w:id="145"/>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7665DF">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7665DF">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7665DF">
          <w:rPr>
            <w:noProof/>
          </w:rPr>
          <w:t>9</w:t>
        </w:r>
      </w:fldSimple>
      <w:r>
        <w:t xml:space="preserve"> (Обхождане на елементите на проекта)</w:t>
      </w:r>
    </w:p>
    <w:p w:rsidR="00DB7111" w:rsidRDefault="00DB7111" w:rsidP="00DB7111">
      <w:pPr>
        <w:pStyle w:val="Heading4"/>
      </w:pPr>
      <w:bookmarkStart w:id="146" w:name="_Ref397956361"/>
      <w:r>
        <w:t>Извлечи архитектурна информация (</w:t>
      </w:r>
      <w:r w:rsidRPr="00DB7111">
        <w:rPr>
          <w:i/>
        </w:rPr>
        <w:t>Extract architecture data</w:t>
      </w:r>
      <w:r>
        <w:t>)</w:t>
      </w:r>
      <w:bookmarkEnd w:id="146"/>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7665DF">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7665DF">
          <w:rPr>
            <w:noProof/>
          </w:rPr>
          <w:t>10</w:t>
        </w:r>
      </w:fldSimple>
      <w:r>
        <w:t xml:space="preserve"> (Извлечи архитектурна информация)</w:t>
      </w:r>
    </w:p>
    <w:p w:rsidR="00CA382C" w:rsidRDefault="008531B2" w:rsidP="00CA382C">
      <w:pPr>
        <w:pStyle w:val="Heading4"/>
      </w:pPr>
      <w:bookmarkStart w:id="147" w:name="_Ref397956983"/>
      <w:r>
        <w:t xml:space="preserve">Създай архитектурен модел </w:t>
      </w:r>
      <w:r w:rsidR="00CA382C">
        <w:t>(</w:t>
      </w:r>
      <w:r w:rsidR="00CA382C" w:rsidRPr="00CA382C">
        <w:rPr>
          <w:i/>
        </w:rPr>
        <w:t>Create Architecture model</w:t>
      </w:r>
      <w:r w:rsidR="00CA382C">
        <w:t>)</w:t>
      </w:r>
      <w:bookmarkEnd w:id="147"/>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7665DF">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7665DF">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7665DF">
          <w:rPr>
            <w:noProof/>
          </w:rPr>
          <w:t>11</w:t>
        </w:r>
      </w:fldSimple>
      <w:r>
        <w:t xml:space="preserve"> (Създай архитектурен модел)</w:t>
      </w:r>
    </w:p>
    <w:p w:rsidR="000F36CE" w:rsidRDefault="00E70CDF" w:rsidP="000F36CE">
      <w:pPr>
        <w:pStyle w:val="Heading4"/>
      </w:pPr>
      <w:bookmarkStart w:id="148" w:name="_Ref398212142"/>
      <w:r>
        <w:lastRenderedPageBreak/>
        <w:t xml:space="preserve">Сериализация на UML хранилището </w:t>
      </w:r>
      <w:r w:rsidR="000F36CE">
        <w:t>(</w:t>
      </w:r>
      <w:r w:rsidR="000F36CE" w:rsidRPr="000F36CE">
        <w:rPr>
          <w:i/>
        </w:rPr>
        <w:t>Serialize UML model</w:t>
      </w:r>
      <w:r w:rsidR="000F36CE">
        <w:t>)</w:t>
      </w:r>
      <w:bookmarkEnd w:id="148"/>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7665DF">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7665DF">
          <w:rPr>
            <w:noProof/>
          </w:rPr>
          <w:t>12</w:t>
        </w:r>
      </w:fldSimple>
      <w:r>
        <w:t xml:space="preserve"> (Сериализация на UML хранилището)</w:t>
      </w:r>
    </w:p>
    <w:p w:rsidR="00236149" w:rsidRDefault="00236149" w:rsidP="00236149">
      <w:pPr>
        <w:pStyle w:val="Heading4"/>
      </w:pPr>
      <w:bookmarkStart w:id="149" w:name="_Ref398297851"/>
      <w:r>
        <w:t>Генериране на базов код</w:t>
      </w:r>
      <w:r w:rsidR="00F958EC">
        <w:t xml:space="preserve"> </w:t>
      </w:r>
      <w:r>
        <w:t>(</w:t>
      </w:r>
      <w:r w:rsidRPr="00236149">
        <w:rPr>
          <w:i/>
        </w:rPr>
        <w:t>Generate Base code</w:t>
      </w:r>
      <w:r>
        <w:t>)</w:t>
      </w:r>
      <w:bookmarkEnd w:id="149"/>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7665DF">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7665DF">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7665DF">
          <w:rPr>
            <w:noProof/>
          </w:rPr>
          <w:t>13</w:t>
        </w:r>
      </w:fldSimple>
      <w:r>
        <w:t xml:space="preserve"> (Генериране на базов код)</w:t>
      </w:r>
    </w:p>
    <w:p w:rsidR="00A079F1" w:rsidRDefault="00A079F1" w:rsidP="00A079F1">
      <w:pPr>
        <w:pStyle w:val="Heading3"/>
      </w:pPr>
      <w:bookmarkStart w:id="150" w:name="_Ref397969104"/>
      <w:bookmarkStart w:id="151" w:name="_Toc408778493"/>
      <w:r>
        <w:t>Мета-модел</w:t>
      </w:r>
      <w:r w:rsidR="00581E8C">
        <w:t xml:space="preserve"> на архитектурното хранилище</w:t>
      </w:r>
      <w:bookmarkEnd w:id="150"/>
      <w:bookmarkEnd w:id="151"/>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63151234" wp14:editId="3A68528C">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52" w:name="_Ref397970007"/>
      <w:r>
        <w:t xml:space="preserve">Фигура </w:t>
      </w:r>
      <w:fldSimple w:instr=" SEQ Фигура \* ARABIC ">
        <w:r w:rsidR="007665DF">
          <w:rPr>
            <w:noProof/>
          </w:rPr>
          <w:t>17</w:t>
        </w:r>
      </w:fldSimple>
      <w:bookmarkEnd w:id="152"/>
      <w:r>
        <w:t xml:space="preserve"> </w:t>
      </w:r>
      <w:r w:rsidR="006415F7">
        <w:t>(</w:t>
      </w:r>
      <w:r>
        <w:t>Мета-модел за описване на архитектурата</w:t>
      </w:r>
      <w:r w:rsidR="006415F7">
        <w:t>)</w:t>
      </w:r>
    </w:p>
    <w:p w:rsidR="00DB1CF9" w:rsidRDefault="00DB1CF9" w:rsidP="00DB1CF9">
      <w:pPr>
        <w:pStyle w:val="Heading4"/>
      </w:pPr>
      <w:bookmarkStart w:id="153" w:name="_Ref398393322"/>
      <w:r>
        <w:t>AEModel</w:t>
      </w:r>
      <w:bookmarkEnd w:id="153"/>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7665DF">
          <w:rPr>
            <w:noProof/>
          </w:rPr>
          <w:t>14</w:t>
        </w:r>
      </w:fldSimple>
      <w:r>
        <w:t xml:space="preserve"> (Описание на AEModel)</w:t>
      </w:r>
    </w:p>
    <w:p w:rsidR="00B36097" w:rsidRDefault="003E6551" w:rsidP="00B36097">
      <w:pPr>
        <w:pStyle w:val="Heading4"/>
      </w:pPr>
      <w:bookmarkStart w:id="154" w:name="_Ref398393254"/>
      <w:r>
        <w:t>AE</w:t>
      </w:r>
      <w:r w:rsidR="00B36097">
        <w:t>Package</w:t>
      </w:r>
      <w:bookmarkEnd w:id="154"/>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7665DF">
          <w:rPr>
            <w:noProof/>
          </w:rPr>
          <w:t>15</w:t>
        </w:r>
      </w:fldSimple>
      <w:r>
        <w:t xml:space="preserve"> (Описание на AEPackage)</w:t>
      </w:r>
    </w:p>
    <w:p w:rsidR="00EC3EDE" w:rsidRDefault="00EC3EDE" w:rsidP="00EC3EDE">
      <w:pPr>
        <w:pStyle w:val="Heading4"/>
      </w:pPr>
      <w:bookmarkStart w:id="155" w:name="_Ref398395986"/>
      <w:r>
        <w:t>BaseComponent</w:t>
      </w:r>
      <w:bookmarkEnd w:id="155"/>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commentRangeStart w:id="156"/>
            <w:r>
              <w:rPr>
                <w:b/>
              </w:rPr>
              <w:t>Описание</w:t>
            </w:r>
            <w:commentRangeEnd w:id="156"/>
            <w:r w:rsidR="008C0FA2">
              <w:rPr>
                <w:rStyle w:val="CommentReference"/>
                <w:rFonts w:ascii="Times New Roman" w:hAnsi="Times New Roman"/>
              </w:rPr>
              <w:commentReference w:id="156"/>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7665DF">
          <w:rPr>
            <w:noProof/>
          </w:rPr>
          <w:t>16</w:t>
        </w:r>
      </w:fldSimple>
      <w:r>
        <w:t xml:space="preserve"> (Описание на BaseComponent)</w:t>
      </w:r>
    </w:p>
    <w:p w:rsidR="00586071" w:rsidRDefault="00586071" w:rsidP="00586071">
      <w:pPr>
        <w:pStyle w:val="Heading4"/>
      </w:pPr>
      <w:bookmarkStart w:id="157" w:name="_Ref398397425"/>
      <w:r>
        <w:t>ProvidedPort</w:t>
      </w:r>
      <w:bookmarkEnd w:id="157"/>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7665DF">
          <w:rPr>
            <w:noProof/>
          </w:rPr>
          <w:t>17</w:t>
        </w:r>
      </w:fldSimple>
      <w:r>
        <w:t xml:space="preserve"> (Описание на ProvidedPort)</w:t>
      </w:r>
    </w:p>
    <w:p w:rsidR="0038080E" w:rsidRDefault="0038080E" w:rsidP="0038080E">
      <w:pPr>
        <w:pStyle w:val="Heading4"/>
      </w:pPr>
      <w:bookmarkStart w:id="158" w:name="_Ref398397328"/>
      <w:r>
        <w:t>RequiredPort</w:t>
      </w:r>
      <w:bookmarkEnd w:id="158"/>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7665DF">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7665DF">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7665DF">
          <w:rPr>
            <w:noProof/>
          </w:rPr>
          <w:t>20</w:t>
        </w:r>
      </w:fldSimple>
      <w:r>
        <w:t xml:space="preserve"> (Описание на DataType)</w:t>
      </w:r>
    </w:p>
    <w:p w:rsidR="00EC3EDE" w:rsidRDefault="00EC3EDE" w:rsidP="00EC3EDE">
      <w:pPr>
        <w:pStyle w:val="Heading4"/>
      </w:pPr>
      <w:bookmarkStart w:id="159" w:name="_Ref398397909"/>
      <w:commentRangeStart w:id="160"/>
      <w:r>
        <w:t>SenderReceiverInterface</w:t>
      </w:r>
      <w:bookmarkEnd w:id="159"/>
      <w:commentRangeEnd w:id="160"/>
      <w:r w:rsidR="008C0FA2">
        <w:rPr>
          <w:rStyle w:val="CommentReference"/>
          <w:b w:val="0"/>
          <w:bCs w:val="0"/>
        </w:rPr>
        <w:commentReference w:id="160"/>
      </w:r>
    </w:p>
    <w:p w:rsidR="007F1A11" w:rsidRDefault="007F1A11" w:rsidP="007F1A11">
      <w:pPr>
        <w:keepNext/>
        <w:jc w:val="center"/>
      </w:pPr>
      <w:r>
        <w:rPr>
          <w:noProof/>
          <w:lang w:eastAsia="en-US"/>
        </w:rPr>
        <w:lastRenderedPageBreak/>
        <w:drawing>
          <wp:inline distT="0" distB="0" distL="0" distR="0" wp14:anchorId="4F338FC9" wp14:editId="08200470">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7665DF">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7665DF">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7665DF">
          <w:rPr>
            <w:noProof/>
          </w:rPr>
          <w:t>22</w:t>
        </w:r>
      </w:fldSimple>
      <w:r>
        <w:t xml:space="preserve"> (Описание на DataElement)</w:t>
      </w:r>
    </w:p>
    <w:p w:rsidR="00EC3EDE" w:rsidRDefault="00EC3EDE" w:rsidP="00EC3EDE">
      <w:pPr>
        <w:pStyle w:val="Heading4"/>
      </w:pPr>
      <w:bookmarkStart w:id="161" w:name="_Ref398398199"/>
      <w:r>
        <w:t>ClientServerInterface</w:t>
      </w:r>
      <w:bookmarkEnd w:id="161"/>
    </w:p>
    <w:p w:rsidR="00F31914" w:rsidRDefault="00F72FF2" w:rsidP="00F31914">
      <w:pPr>
        <w:keepNext/>
        <w:jc w:val="center"/>
      </w:pPr>
      <w:r>
        <w:rPr>
          <w:noProof/>
          <w:lang w:eastAsia="en-US"/>
        </w:rPr>
        <w:lastRenderedPageBreak/>
        <w:drawing>
          <wp:inline distT="0" distB="0" distL="0" distR="0" wp14:anchorId="4F56FE2D" wp14:editId="5761D4B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62" w:name="_Ref397973097"/>
      <w:r>
        <w:t xml:space="preserve">Фигура </w:t>
      </w:r>
      <w:fldSimple w:instr=" SEQ Фигура \* ARABIC ">
        <w:r w:rsidR="007665DF">
          <w:rPr>
            <w:noProof/>
          </w:rPr>
          <w:t>19</w:t>
        </w:r>
      </w:fldSimple>
      <w:bookmarkEnd w:id="162"/>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7665DF">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7665DF">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7665DF" w:rsidRPr="007665DF">
        <w:rPr>
          <w:i/>
        </w:rPr>
        <w:t xml:space="preserve">Фигура </w:t>
      </w:r>
      <w:r w:rsidR="007665DF" w:rsidRPr="007665DF">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7665DF">
          <w:rPr>
            <w:noProof/>
          </w:rPr>
          <w:t>25</w:t>
        </w:r>
      </w:fldSimple>
      <w:r>
        <w:t xml:space="preserve"> (Описание на ParamData)</w:t>
      </w:r>
    </w:p>
    <w:p w:rsidR="007B54C1" w:rsidRDefault="007B54C1" w:rsidP="007B54C1">
      <w:pPr>
        <w:pStyle w:val="Heading3"/>
      </w:pPr>
      <w:bookmarkStart w:id="163" w:name="_Ref398132449"/>
      <w:bookmarkStart w:id="164" w:name="_Toc408778494"/>
      <w:r>
        <w:t>Формат на генерирания базов код</w:t>
      </w:r>
      <w:bookmarkEnd w:id="163"/>
      <w:bookmarkEnd w:id="164"/>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F2B7967" wp14:editId="21DD5257">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65" w:name="_Ref398132469"/>
      <w:r>
        <w:t xml:space="preserve">Фигура </w:t>
      </w:r>
      <w:fldSimple w:instr=" SEQ Фигура \* ARABIC ">
        <w:r w:rsidR="007665DF">
          <w:rPr>
            <w:noProof/>
          </w:rPr>
          <w:t>20</w:t>
        </w:r>
      </w:fldSimple>
      <w:bookmarkEnd w:id="165"/>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7665DF" w:rsidRPr="007665DF">
        <w:rPr>
          <w:i/>
        </w:rPr>
        <w:t xml:space="preserve">Фигура </w:t>
      </w:r>
      <w:r w:rsidR="007665DF" w:rsidRPr="007665DF">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66" w:name="_Ref398133661"/>
      <w:r>
        <w:t>Проектна директория</w:t>
      </w:r>
      <w:bookmarkEnd w:id="166"/>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67" w:name="_Ref398729294"/>
      <w:r w:rsidRPr="00AA0A2B">
        <w:rPr>
          <w:i/>
        </w:rPr>
        <w:t>rte.h</w:t>
      </w:r>
      <w:bookmarkEnd w:id="167"/>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68" w:name="_Ref398729242"/>
      <w:r w:rsidRPr="00AA0A2B">
        <w:t>rte.c</w:t>
      </w:r>
      <w:bookmarkEnd w:id="168"/>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69" w:name="_Ref398729423"/>
      <w:r w:rsidRPr="00AA0A2B">
        <w:t>rte_&lt;cmp&gt;.h</w:t>
      </w:r>
      <w:bookmarkEnd w:id="169"/>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7665DF">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70" w:name="_Ref398729368"/>
      <w:r>
        <w:t>Компонентна имплементация</w:t>
      </w:r>
      <w:bookmarkEnd w:id="170"/>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
    <w:p w:rsidR="007B54C1" w:rsidRDefault="0057269B" w:rsidP="007B54C1">
      <w:pPr>
        <w:pStyle w:val="Heading3"/>
      </w:pPr>
      <w:bookmarkStart w:id="171" w:name="_Ref398216154"/>
      <w:bookmarkStart w:id="172" w:name="_Toc408778495"/>
      <w:r w:rsidRPr="0057269B">
        <w:t>Група от критерии за стандартна архитектура</w:t>
      </w:r>
      <w:bookmarkEnd w:id="171"/>
      <w:bookmarkEnd w:id="172"/>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7665DF">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7665DF">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7665DF">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7665DF">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7665DF">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7665DF">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7665DF">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7665DF">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7665DF">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7665DF">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7665DF">
          <w:rPr>
            <w:noProof/>
          </w:rPr>
          <w:t>35</w:t>
        </w:r>
      </w:fldSimple>
      <w:r>
        <w:t xml:space="preserve"> (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7665DF">
          <w:rPr>
            <w:noProof/>
          </w:rPr>
          <w:t>36</w:t>
        </w:r>
      </w:fldSimple>
      <w:r>
        <w:t xml:space="preserve"> (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73" w:name="_Toc397093007"/>
      <w:commentRangeStart w:id="174"/>
      <w:r w:rsidRPr="00923D0B">
        <w:rPr>
          <w:lang w:val="ru-RU"/>
        </w:rPr>
        <w:t xml:space="preserve"> </w:t>
      </w:r>
      <w:bookmarkStart w:id="175" w:name="_Ref400907246"/>
      <w:bookmarkStart w:id="176" w:name="_Toc408778496"/>
      <w:r w:rsidRPr="00923D0B">
        <w:rPr>
          <w:lang w:val="ru-RU"/>
        </w:rPr>
        <w:t xml:space="preserve">Качествени (нефункционални) </w:t>
      </w:r>
      <w:r w:rsidR="009D49CE" w:rsidRPr="00923D0B">
        <w:rPr>
          <w:lang w:val="ru-RU"/>
        </w:rPr>
        <w:t>изисквания</w:t>
      </w:r>
      <w:bookmarkEnd w:id="175"/>
      <w:r w:rsidR="009D49CE" w:rsidRPr="00923D0B">
        <w:rPr>
          <w:lang w:val="ru-RU"/>
        </w:rPr>
        <w:t xml:space="preserve"> </w:t>
      </w:r>
      <w:commentRangeEnd w:id="174"/>
      <w:r w:rsidR="008C0FA2">
        <w:rPr>
          <w:rStyle w:val="CommentReference"/>
          <w:b w:val="0"/>
          <w:bCs w:val="0"/>
        </w:rPr>
        <w:commentReference w:id="174"/>
      </w:r>
      <w:bookmarkEnd w:id="176"/>
    </w:p>
    <w:p w:rsidR="00AF3602" w:rsidRDefault="009F3F3E" w:rsidP="00AF3602">
      <w:pPr>
        <w:pStyle w:val="Heading3"/>
      </w:pPr>
      <w:bookmarkStart w:id="177" w:name="_Toc408778497"/>
      <w:bookmarkEnd w:id="173"/>
      <w:r>
        <w:t>Скалируемост</w:t>
      </w:r>
      <w:bookmarkEnd w:id="177"/>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25073D">
        <w:rPr>
          <w:i/>
        </w:rPr>
        <w:instrText xml:space="preserve"> \* MERGEFORMAT </w:instrText>
      </w:r>
      <w:r w:rsidR="00BB2166" w:rsidRPr="0025073D">
        <w:rPr>
          <w:i/>
        </w:rPr>
      </w:r>
      <w:r w:rsidR="00BB2166" w:rsidRPr="0025073D">
        <w:rPr>
          <w:i/>
        </w:rPr>
        <w:fldChar w:fldCharType="separate"/>
      </w:r>
      <w:r w:rsidR="007665DF">
        <w:rPr>
          <w:i/>
        </w:rPr>
        <w:t>4.2.1.5</w:t>
      </w:r>
      <w:r w:rsidR="00BB2166" w:rsidRPr="0025073D">
        <w:rPr>
          <w:i/>
        </w:rPr>
        <w:fldChar w:fldCharType="end"/>
      </w:r>
      <w:r w:rsidR="00BB2166">
        <w:t>)</w:t>
      </w:r>
      <w:r w:rsidR="00800FED">
        <w:t xml:space="preserve">  трябва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78" w:name="_Toc408778498"/>
      <w:r>
        <w:t>Модифицируемост и документация</w:t>
      </w:r>
      <w:bookmarkEnd w:id="178"/>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79" w:name="_Toc408778499"/>
      <w:r>
        <w:t xml:space="preserve">Поддръжка </w:t>
      </w:r>
      <w:r w:rsidR="000B6C2F">
        <w:t>и възможност за разширение</w:t>
      </w:r>
      <w:bookmarkEnd w:id="179"/>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80" w:name="_Toc408778500"/>
      <w:r>
        <w:t>Потребителски интерфейс</w:t>
      </w:r>
      <w:bookmarkEnd w:id="180"/>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00BA6810">
        <w:rPr>
          <w:i/>
        </w:rPr>
        <w:instrText xml:space="preserve"> \* MERGEFORMAT </w:instrText>
      </w:r>
      <w:r w:rsidRPr="00BA6810">
        <w:rPr>
          <w:i/>
        </w:rPr>
      </w:r>
      <w:r w:rsidRPr="00BA6810">
        <w:rPr>
          <w:i/>
        </w:rPr>
        <w:fldChar w:fldCharType="separate"/>
      </w:r>
      <w:r w:rsidR="007665DF">
        <w:rPr>
          <w:i/>
        </w:rPr>
        <w:t>4.2.1.9</w:t>
      </w:r>
      <w:r w:rsidRPr="00BA6810">
        <w:rPr>
          <w:i/>
        </w:rP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81" w:name="_Toc408778501"/>
      <w:r>
        <w:t>Тестваемост</w:t>
      </w:r>
      <w:bookmarkEnd w:id="181"/>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82" w:name="_Toc397093008"/>
      <w:bookmarkStart w:id="183" w:name="_Toc408778502"/>
      <w:bookmarkStart w:id="184" w:name="_Ref409475293"/>
      <w:r>
        <w:rPr>
          <w:lang w:val="ru-RU"/>
        </w:rPr>
        <w:t>Работни (бизнес) процеси</w:t>
      </w:r>
      <w:bookmarkEnd w:id="182"/>
      <w:bookmarkEnd w:id="183"/>
      <w:bookmarkEnd w:id="184"/>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7665DF">
        <w:rPr>
          <w:i/>
        </w:rPr>
        <w:t>Прилож</w:t>
      </w:r>
      <w:r w:rsidR="007665DF">
        <w:rPr>
          <w:i/>
        </w:rPr>
        <w:t>е</w:t>
      </w:r>
      <w:r w:rsidR="007665DF">
        <w:rPr>
          <w:i/>
        </w:rPr>
        <w:t>ние 7</w:t>
      </w:r>
      <w:r w:rsidRPr="00C70ED8">
        <w:rPr>
          <w:i/>
        </w:rPr>
        <w:fldChar w:fldCharType="end"/>
      </w:r>
      <w:r w:rsidR="005873F4">
        <w:t xml:space="preserve"> </w:t>
      </w:r>
    </w:p>
    <w:p w:rsidR="00CF6D40" w:rsidRDefault="00CF6D40" w:rsidP="00CF6D40">
      <w:pPr>
        <w:pStyle w:val="Heading3"/>
      </w:pPr>
      <w:bookmarkStart w:id="185" w:name="_Ref397973867"/>
      <w:bookmarkStart w:id="186" w:name="_Toc408778503"/>
      <w:r>
        <w:t>Подготовка на критерии за анализ</w:t>
      </w:r>
      <w:bookmarkEnd w:id="185"/>
      <w:bookmarkEnd w:id="186"/>
    </w:p>
    <w:p w:rsidR="00106DFA" w:rsidRDefault="00EA3D71" w:rsidP="00106DFA">
      <w:pPr>
        <w:keepNext/>
        <w:jc w:val="center"/>
      </w:pPr>
      <w:r>
        <w:rPr>
          <w:noProof/>
          <w:lang w:eastAsia="en-US"/>
        </w:rPr>
        <w:lastRenderedPageBreak/>
        <w:drawing>
          <wp:inline distT="0" distB="0" distL="0" distR="0" wp14:anchorId="4B64FD0C" wp14:editId="7C4C9F28">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7665DF">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7665DF">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87"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7665DF">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88" w:name="_Ref398817119"/>
      <w:bookmarkStart w:id="189" w:name="_Toc408778504"/>
      <w:bookmarkEnd w:id="187"/>
      <w:r w:rsidRPr="009147C5">
        <w:rPr>
          <w:color w:val="auto"/>
        </w:rPr>
        <w:t>А</w:t>
      </w:r>
      <w:r>
        <w:t>нализиране на проект и сериализация на хранилището</w:t>
      </w:r>
      <w:bookmarkEnd w:id="188"/>
      <w:bookmarkEnd w:id="189"/>
    </w:p>
    <w:p w:rsidR="001A2E43" w:rsidRDefault="00704FB3" w:rsidP="001A2E43">
      <w:pPr>
        <w:keepNext/>
        <w:jc w:val="center"/>
      </w:pPr>
      <w:r>
        <w:rPr>
          <w:noProof/>
          <w:lang w:eastAsia="en-US"/>
        </w:rPr>
        <w:lastRenderedPageBreak/>
        <w:drawing>
          <wp:inline distT="0" distB="0" distL="0" distR="0" wp14:anchorId="2282ADA8" wp14:editId="0A4CBDB5">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7665DF">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7665DF">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90" w:name="_Ref397973971"/>
      <w:bookmarkStart w:id="191" w:name="_Toc408778505"/>
      <w:r>
        <w:t>Генерация на базов код</w:t>
      </w:r>
      <w:bookmarkEnd w:id="190"/>
      <w:bookmarkEnd w:id="191"/>
    </w:p>
    <w:p w:rsidR="001E57CB" w:rsidRDefault="001E57CB" w:rsidP="001E57CB">
      <w:pPr>
        <w:keepNext/>
        <w:jc w:val="center"/>
      </w:pPr>
      <w:r>
        <w:rPr>
          <w:noProof/>
          <w:lang w:eastAsia="en-US"/>
        </w:rPr>
        <w:lastRenderedPageBreak/>
        <w:drawing>
          <wp:inline distT="0" distB="0" distL="0" distR="0" wp14:anchorId="3D167AA8" wp14:editId="226C57D3">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7665DF">
          <w:rPr>
            <w:noProof/>
          </w:rPr>
          <w:t>23</w:t>
        </w:r>
      </w:fldSimple>
      <w:r>
        <w:t xml:space="preserve"> ( Генерация на базов код,  легенда: </w:t>
      </w:r>
      <w:r>
        <w:fldChar w:fldCharType="begin"/>
      </w:r>
      <w:r>
        <w:instrText xml:space="preserve"> REF _Ref398215538 \n \h </w:instrText>
      </w:r>
      <w:r>
        <w:fldChar w:fldCharType="separate"/>
      </w:r>
      <w:r w:rsidR="007665DF">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92" w:name="_Toc397093009"/>
      <w:bookmarkStart w:id="193" w:name="_Toc408778506"/>
      <w:r>
        <w:rPr>
          <w:lang w:val="ru-RU"/>
        </w:rPr>
        <w:t>Изводи</w:t>
      </w:r>
      <w:bookmarkEnd w:id="192"/>
      <w:bookmarkEnd w:id="193"/>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7665DF">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7665DF">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94" w:name="_Toc397093010"/>
      <w:bookmarkStart w:id="195" w:name="_Ref397421842"/>
      <w:bookmarkStart w:id="196" w:name="_Ref400112072"/>
      <w:bookmarkStart w:id="197" w:name="_Toc408778507"/>
      <w:r w:rsidRPr="00F05820">
        <w:lastRenderedPageBreak/>
        <w:t>Проектиране</w:t>
      </w:r>
      <w:bookmarkEnd w:id="194"/>
      <w:bookmarkEnd w:id="195"/>
      <w:bookmarkEnd w:id="196"/>
      <w:bookmarkEnd w:id="19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8" w:name="_Toc408778508"/>
      <w:bookmarkStart w:id="199" w:name="_Toc397093011"/>
      <w:r>
        <w:rPr>
          <w:lang w:val="ru-RU"/>
        </w:rPr>
        <w:t>Обща архитектура</w:t>
      </w:r>
      <w:bookmarkEnd w:id="198"/>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9"/>
    </w:p>
    <w:p w:rsidR="00D70FD9" w:rsidRPr="00D70FD9" w:rsidRDefault="00D70FD9" w:rsidP="00D70FD9">
      <w:pPr>
        <w:pStyle w:val="Heading3"/>
      </w:pPr>
      <w:bookmarkStart w:id="200" w:name="_Ref398297164"/>
      <w:bookmarkStart w:id="201" w:name="_Toc408778509"/>
      <w:r>
        <w:t>Слоеве</w:t>
      </w:r>
      <w:bookmarkEnd w:id="200"/>
      <w:bookmarkEnd w:id="201"/>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171F67F" wp14:editId="7C0A2C7E">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7665DF">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202" w:name="_Toc408778510"/>
      <w:r>
        <w:t>Пакетна диаграма (основен изглед)</w:t>
      </w:r>
      <w:bookmarkEnd w:id="202"/>
    </w:p>
    <w:p w:rsidR="001E3D3B" w:rsidRDefault="007D425F" w:rsidP="001E0706">
      <w:pPr>
        <w:keepNext/>
        <w:jc w:val="center"/>
      </w:pPr>
      <w:r>
        <w:rPr>
          <w:noProof/>
          <w:lang w:eastAsia="en-US"/>
        </w:rPr>
        <w:lastRenderedPageBreak/>
        <w:drawing>
          <wp:inline distT="0" distB="0" distL="0" distR="0" wp14:anchorId="2D59CD1E" wp14:editId="691ECEBD">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3" w:name="_Ref398551728"/>
      <w:r>
        <w:t xml:space="preserve">Фигура </w:t>
      </w:r>
      <w:fldSimple w:instr=" SEQ Фигура \* ARABIC ">
        <w:r w:rsidR="007665DF">
          <w:rPr>
            <w:noProof/>
          </w:rPr>
          <w:t>25</w:t>
        </w:r>
      </w:fldSimple>
      <w:bookmarkEnd w:id="203"/>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7665DF">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7665DF">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7665DF">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7665DF">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7665DF">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7665DF">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7665DF">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7665DF">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7665DF">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7665DF">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4" w:name="_Toc397093012"/>
      <w:bookmarkStart w:id="205" w:name="_Ref398574944"/>
      <w:bookmarkStart w:id="206" w:name="_Ref398641486"/>
      <w:bookmarkStart w:id="207" w:name="_Toc408778511"/>
      <w:r>
        <w:rPr>
          <w:lang w:val="ru-RU"/>
        </w:rPr>
        <w:t>Модел на данните (</w:t>
      </w:r>
      <w:r w:rsidR="00CD7F1C">
        <w:rPr>
          <w:lang w:val="ru-RU"/>
        </w:rPr>
        <w:t xml:space="preserve"> напр. </w:t>
      </w:r>
      <w:r>
        <w:rPr>
          <w:lang w:val="ru-RU"/>
        </w:rPr>
        <w:t>база данни, файлова структура, ...)</w:t>
      </w:r>
      <w:bookmarkEnd w:id="204"/>
      <w:bookmarkEnd w:id="205"/>
      <w:bookmarkEnd w:id="206"/>
      <w:bookmarkEnd w:id="207"/>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7665DF">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8" w:name="_Ref400113256"/>
      <w:bookmarkStart w:id="209" w:name="_Toc408778512"/>
      <w:r>
        <w:t>Инфраструктурни</w:t>
      </w:r>
      <w:bookmarkEnd w:id="208"/>
      <w:bookmarkEnd w:id="209"/>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DEE1681" wp14:editId="11E237A5">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7665DF">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7665DF">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7665DF">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2E7D742F" wp14:editId="1DDEEE3E">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7665DF">
          <w:rPr>
            <w:noProof/>
          </w:rPr>
          <w:t>27</w:t>
        </w:r>
      </w:fldSimple>
      <w:r>
        <w:t xml:space="preserve"> (клас диаграма на AEPackage)</w:t>
      </w:r>
    </w:p>
    <w:p w:rsidR="004214B8" w:rsidRDefault="008712BF" w:rsidP="00F643DE">
      <w:pPr>
        <w:pStyle w:val="Heading4"/>
      </w:pPr>
      <w:bookmarkStart w:id="210" w:name="_Ref398390598"/>
      <w:r>
        <w:t>PackagableElement</w:t>
      </w:r>
      <w:bookmarkEnd w:id="210"/>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C6678B9" wp14:editId="52320D86">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7665DF">
          <w:rPr>
            <w:noProof/>
          </w:rPr>
          <w:t>28</w:t>
        </w:r>
      </w:fldSimple>
      <w:r>
        <w:t xml:space="preserve"> (клас диаграма на PackagableElement)</w:t>
      </w:r>
    </w:p>
    <w:p w:rsidR="00B035A3" w:rsidRDefault="00B035A3" w:rsidP="00F643DE">
      <w:pPr>
        <w:pStyle w:val="Heading4"/>
      </w:pPr>
      <w:bookmarkStart w:id="211" w:name="_Ref398554849"/>
      <w:r>
        <w:t>InfrastructureFactory</w:t>
      </w:r>
      <w:bookmarkEnd w:id="211"/>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7665DF">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653DAFFC" wp14:editId="0A953C61">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7665DF">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1A3A02F2" wp14:editId="3E8FD01C">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7665DF">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7665DF">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E2FA5FA" wp14:editId="74FF3F8F">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7665DF">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12" w:name="_Ref400113398"/>
      <w:bookmarkStart w:id="213" w:name="_Ref400113708"/>
      <w:bookmarkStart w:id="214" w:name="_Toc408778513"/>
      <w:r>
        <w:t>Софтуерен компонент</w:t>
      </w:r>
      <w:bookmarkEnd w:id="212"/>
      <w:bookmarkEnd w:id="213"/>
      <w:bookmarkEnd w:id="214"/>
    </w:p>
    <w:p w:rsidR="0024768E" w:rsidRDefault="0024768E" w:rsidP="0024768E">
      <w:bookmarkStart w:id="215"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7665DF">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F3645AF" wp14:editId="601C4AC6">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7665DF">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386D860A" wp14:editId="5CBC0DFD">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7665DF">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7665DF">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35719361" wp14:editId="612FBC5D">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7665DF">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7665DF">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F5A2A9A" wp14:editId="4121489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7665DF">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7665DF">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4EA7909" wp14:editId="2232203E">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7665DF">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7665DF">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780BB96B" wp14:editId="74D54856">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7665DF">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3544FEDC" wp14:editId="32F1FBE4">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7665DF">
          <w:rPr>
            <w:noProof/>
          </w:rPr>
          <w:t>38</w:t>
        </w:r>
      </w:fldSimple>
      <w:r>
        <w:t xml:space="preserve"> (клас диаграма на PortInterfaceFactory)</w:t>
      </w:r>
    </w:p>
    <w:p w:rsidR="00C3793A" w:rsidRDefault="004A6E88" w:rsidP="000B17C1">
      <w:pPr>
        <w:pStyle w:val="Heading2"/>
      </w:pPr>
      <w:bookmarkStart w:id="216" w:name="_Toc408778514"/>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5"/>
      <w:bookmarkEnd w:id="216"/>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7665DF">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7" w:name="_Ref400112966"/>
      <w:bookmarkStart w:id="218" w:name="_Ref400112976"/>
      <w:bookmarkStart w:id="219" w:name="_Toc408778515"/>
      <w:r>
        <w:t>Слой Анализатор</w:t>
      </w:r>
      <w:bookmarkEnd w:id="217"/>
      <w:bookmarkEnd w:id="218"/>
      <w:bookmarkEnd w:id="219"/>
    </w:p>
    <w:p w:rsidR="007A3944" w:rsidRDefault="007F7FAA" w:rsidP="007A3944">
      <w:pPr>
        <w:keepNext/>
        <w:jc w:val="center"/>
      </w:pPr>
      <w:r>
        <w:rPr>
          <w:noProof/>
          <w:lang w:eastAsia="en-US"/>
        </w:rPr>
        <w:drawing>
          <wp:inline distT="0" distB="0" distL="0" distR="0" wp14:anchorId="085915A0" wp14:editId="5C9F4CA7">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7665DF">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664C7EFA" wp14:editId="1FB034A2">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7665DF">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7665DF">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7665DF">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5DFEF56" wp14:editId="3AED90D5">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7665DF">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46DA0602" wp14:editId="35255145">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7665DF">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73AB9609" wp14:editId="18A7CC89">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7665DF">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220" w:name="_Ref400113532"/>
      <w:bookmarkStart w:id="221" w:name="_Toc408778516"/>
      <w:r>
        <w:t>Слой Скенер</w:t>
      </w:r>
      <w:bookmarkEnd w:id="220"/>
      <w:bookmarkEnd w:id="221"/>
    </w:p>
    <w:p w:rsidR="00A60425" w:rsidRDefault="00A60425" w:rsidP="00A60425">
      <w:pPr>
        <w:keepNext/>
        <w:jc w:val="center"/>
      </w:pPr>
      <w:r>
        <w:rPr>
          <w:noProof/>
          <w:lang w:eastAsia="en-US"/>
        </w:rPr>
        <w:drawing>
          <wp:inline distT="0" distB="0" distL="0" distR="0" wp14:anchorId="785E6195" wp14:editId="57D28BB6">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7665DF">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4346A540" wp14:editId="083E63D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7665DF">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222" w:name="_Ref398575345"/>
      <w:r>
        <w:t>BaseFileParser</w:t>
      </w:r>
      <w:bookmarkEnd w:id="222"/>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5C87FB0D" wp14:editId="67B70F6A">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7665DF">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4D752B6" wp14:editId="038CFDF7">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7665DF">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52F7AB4B" wp14:editId="02734FCA">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7665DF">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7665DF">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7665DF">
        <w:rPr>
          <w:i/>
        </w:rPr>
        <w:t>5.3.2.1.3</w:t>
      </w:r>
      <w:r w:rsidRPr="006437E0">
        <w:rPr>
          <w:i/>
        </w:rPr>
        <w:fldChar w:fldCharType="end"/>
      </w:r>
      <w:r w:rsidRPr="006437E0">
        <w:rPr>
          <w:i/>
        </w:rPr>
        <w:t>)</w:t>
      </w:r>
    </w:p>
    <w:p w:rsidR="003C1D37" w:rsidRDefault="003C1D37" w:rsidP="003C1D37">
      <w:pPr>
        <w:pStyle w:val="Heading3"/>
      </w:pPr>
      <w:bookmarkStart w:id="223" w:name="_Toc408778517"/>
      <w:r>
        <w:t>Слой Мета-Модел</w:t>
      </w:r>
      <w:bookmarkEnd w:id="223"/>
    </w:p>
    <w:p w:rsidR="00C06B73" w:rsidRDefault="00C06B73" w:rsidP="00C06B73">
      <w:pPr>
        <w:keepNext/>
        <w:jc w:val="center"/>
      </w:pPr>
      <w:r>
        <w:rPr>
          <w:noProof/>
          <w:lang w:eastAsia="en-US"/>
        </w:rPr>
        <w:lastRenderedPageBreak/>
        <w:drawing>
          <wp:inline distT="0" distB="0" distL="0" distR="0" wp14:anchorId="1CC8AF4F" wp14:editId="59FA22A5">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7665DF">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7665DF">
        <w:rPr>
          <w:i/>
        </w:rPr>
        <w:t>5.2</w:t>
      </w:r>
      <w:r w:rsidRPr="00C06B73">
        <w:rPr>
          <w:i/>
        </w:rPr>
        <w:fldChar w:fldCharType="end"/>
      </w:r>
    </w:p>
    <w:p w:rsidR="00C44D70" w:rsidRDefault="00C44D70" w:rsidP="00C06B73">
      <w:pPr>
        <w:rPr>
          <w:i/>
        </w:rPr>
      </w:pPr>
    </w:p>
    <w:p w:rsidR="00C44D70" w:rsidRDefault="00C44D70" w:rsidP="00C44D70">
      <w:pPr>
        <w:pStyle w:val="Heading3"/>
      </w:pPr>
      <w:bookmarkStart w:id="224" w:name="_Ref400113852"/>
      <w:bookmarkStart w:id="225" w:name="_Toc408778518"/>
      <w:r>
        <w:t>Слой Сериализатор</w:t>
      </w:r>
      <w:bookmarkEnd w:id="224"/>
      <w:bookmarkEnd w:id="225"/>
    </w:p>
    <w:p w:rsidR="00C44D70" w:rsidRDefault="00C44D70" w:rsidP="00C44D70">
      <w:pPr>
        <w:keepNext/>
        <w:jc w:val="center"/>
      </w:pPr>
      <w:r w:rsidRPr="00C44D70">
        <w:rPr>
          <w:noProof/>
          <w:lang w:eastAsia="en-US"/>
        </w:rPr>
        <w:drawing>
          <wp:inline distT="0" distB="0" distL="0" distR="0" wp14:anchorId="6C100694" wp14:editId="3DD95886">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7665DF">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5625D0CA" wp14:editId="03C7B37F">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7665DF">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7665DF">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F3DC802" wp14:editId="202EC966">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7665DF">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3DF10B46" wp14:editId="634A3F44">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7665DF">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7665DF">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6" w:name="_Ref400115321"/>
      <w:bookmarkStart w:id="227" w:name="_Toc408778519"/>
      <w:r>
        <w:t>Слой Генерация на базов код</w:t>
      </w:r>
      <w:bookmarkEnd w:id="226"/>
      <w:bookmarkEnd w:id="227"/>
    </w:p>
    <w:p w:rsidR="00314807" w:rsidRDefault="00314807" w:rsidP="00314807">
      <w:pPr>
        <w:keepNext/>
        <w:jc w:val="center"/>
      </w:pPr>
      <w:r>
        <w:rPr>
          <w:noProof/>
          <w:lang w:eastAsia="en-US"/>
        </w:rPr>
        <w:drawing>
          <wp:inline distT="0" distB="0" distL="0" distR="0" wp14:anchorId="3269EE71" wp14:editId="24ED3D9E">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7665DF">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7665DF">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7665DF">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C61A4B3" wp14:editId="08F839C0">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8" w:name="_Ref398729543"/>
      <w:bookmarkStart w:id="229" w:name="_Ref398729535"/>
      <w:r>
        <w:t xml:space="preserve">Фигура </w:t>
      </w:r>
      <w:fldSimple w:instr=" SEQ Фигура \* ARABIC ">
        <w:r w:rsidR="007665DF">
          <w:rPr>
            <w:noProof/>
          </w:rPr>
          <w:t>55</w:t>
        </w:r>
      </w:fldSimple>
      <w:bookmarkEnd w:id="228"/>
      <w:r>
        <w:t xml:space="preserve"> (файлова структура на Генератор на базов код)</w:t>
      </w:r>
      <w:bookmarkEnd w:id="229"/>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7665DF">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7665DF">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7665DF">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7665DF">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7665DF" w:rsidRPr="007665DF">
        <w:rPr>
          <w:i/>
        </w:rPr>
        <w:t xml:space="preserve">Фигура </w:t>
      </w:r>
      <w:r w:rsidR="007665DF" w:rsidRPr="007665DF">
        <w:rPr>
          <w:i/>
          <w:noProof/>
        </w:rPr>
        <w:t>55</w:t>
      </w:r>
      <w:r w:rsidRPr="00CA0868">
        <w:rPr>
          <w:i/>
        </w:rPr>
        <w:fldChar w:fldCharType="end"/>
      </w:r>
      <w:r w:rsidR="00CF319E" w:rsidRPr="00CF319E">
        <w:t>)</w:t>
      </w:r>
      <w:r>
        <w:t>.</w:t>
      </w:r>
    </w:p>
    <w:p w:rsidR="00CD7F1C" w:rsidRDefault="00CD7F1C" w:rsidP="000B17C1">
      <w:pPr>
        <w:pStyle w:val="Heading2"/>
      </w:pPr>
      <w:bookmarkStart w:id="230" w:name="_Toc397093015"/>
      <w:bookmarkStart w:id="231" w:name="_Ref400114055"/>
      <w:bookmarkStart w:id="232" w:name="_Toc408778520"/>
      <w:r>
        <w:rPr>
          <w:lang w:val="ru-RU"/>
        </w:rPr>
        <w:t>Ресурсни и спомагателни модули</w:t>
      </w:r>
      <w:bookmarkEnd w:id="230"/>
      <w:bookmarkEnd w:id="231"/>
      <w:bookmarkEnd w:id="232"/>
    </w:p>
    <w:p w:rsidR="006008B2" w:rsidRDefault="006008B2" w:rsidP="006008B2">
      <w:pPr>
        <w:keepNext/>
        <w:jc w:val="center"/>
      </w:pPr>
      <w:r>
        <w:rPr>
          <w:noProof/>
          <w:lang w:eastAsia="en-US"/>
        </w:rPr>
        <w:lastRenderedPageBreak/>
        <w:drawing>
          <wp:inline distT="0" distB="0" distL="0" distR="0" wp14:anchorId="35CC429B" wp14:editId="78241590">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7665DF">
          <w:rPr>
            <w:noProof/>
          </w:rPr>
          <w:t>56</w:t>
        </w:r>
      </w:fldSimple>
      <w:r>
        <w:t xml:space="preserve"> (слой Външни модули)</w:t>
      </w:r>
    </w:p>
    <w:p w:rsidR="006008B2" w:rsidRDefault="006008B2" w:rsidP="006008B2">
      <w:pPr>
        <w:pStyle w:val="Heading3"/>
      </w:pPr>
      <w:bookmarkStart w:id="233" w:name="_Toc408778521"/>
      <w:r>
        <w:t>Пакетна диаграма</w:t>
      </w:r>
      <w:bookmarkEnd w:id="233"/>
    </w:p>
    <w:p w:rsidR="005431BB" w:rsidRDefault="006008B2" w:rsidP="005431BB">
      <w:pPr>
        <w:keepNext/>
        <w:jc w:val="center"/>
      </w:pPr>
      <w:r>
        <w:rPr>
          <w:noProof/>
          <w:lang w:eastAsia="en-US"/>
        </w:rPr>
        <w:drawing>
          <wp:inline distT="0" distB="0" distL="0" distR="0" wp14:anchorId="1B5C2CAD" wp14:editId="3A2AA9F6">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7665DF">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4" w:name="_Toc397093016"/>
      <w:bookmarkStart w:id="235" w:name="_Toc4087785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4"/>
      <w:bookmarkEnd w:id="235"/>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6" w:name="_Toc397093017"/>
      <w:bookmarkStart w:id="237" w:name="_Ref400903747"/>
      <w:bookmarkStart w:id="238" w:name="_Toc408778523"/>
      <w:r>
        <w:rPr>
          <w:lang w:val="ru-RU"/>
        </w:rPr>
        <w:t>Реализация на модулите</w:t>
      </w:r>
      <w:bookmarkEnd w:id="236"/>
      <w:bookmarkEnd w:id="237"/>
      <w:bookmarkEnd w:id="238"/>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7665DF">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7665DF">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7665DF" w:rsidRPr="007665DF">
        <w:rPr>
          <w:i/>
        </w:rPr>
        <w:t xml:space="preserve">Фигура </w:t>
      </w:r>
      <w:r w:rsidR="007665DF" w:rsidRPr="007665DF">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9" w:name="_Toc408778524"/>
      <w:r>
        <w:t>Анализатор (диаграма на внедряване)</w:t>
      </w:r>
      <w:bookmarkEnd w:id="239"/>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7665DF">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7665DF">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
    <w:p w:rsidR="00AF1B9C" w:rsidRDefault="00AF1B9C" w:rsidP="00AF1B9C">
      <w:pPr>
        <w:pStyle w:val="Heading3"/>
      </w:pPr>
      <w:bookmarkStart w:id="240" w:name="_Toc408778525"/>
      <w:r>
        <w:t>Скенер</w:t>
      </w:r>
      <w:bookmarkEnd w:id="240"/>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7665DF">
          <w:rPr>
            <w:noProof/>
          </w:rPr>
          <w:t>59</w:t>
        </w:r>
      </w:fldSimple>
      <w:r>
        <w:t xml:space="preserve"> (Скенер – диаграма на внедряване)</w:t>
      </w:r>
    </w:p>
    <w:p w:rsidR="00AF1B9C" w:rsidRDefault="00AF1B9C" w:rsidP="00D063BC">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7665DF">
        <w:rPr>
          <w:i/>
        </w:rPr>
        <w:t>5.3.2</w:t>
      </w:r>
      <w:r w:rsidRPr="007179DB">
        <w:rPr>
          <w:i/>
        </w:rPr>
        <w:fldChar w:fldCharType="end"/>
      </w:r>
      <w:r>
        <w:t xml:space="preserve"> в </w:t>
      </w:r>
      <w:r w:rsidRPr="006802B9">
        <w:rPr>
          <w:i/>
        </w:rPr>
        <w:t>Python</w:t>
      </w:r>
      <w:r>
        <w:t xml:space="preserve"> модули.</w:t>
      </w:r>
    </w:p>
    <w:p w:rsidR="00246BEA" w:rsidRDefault="005B2B7B" w:rsidP="005B2B7B">
      <w:pPr>
        <w:pStyle w:val="Heading3"/>
      </w:pPr>
      <w:bookmarkStart w:id="241" w:name="_Toc408778526"/>
      <w:bookmarkStart w:id="242" w:name="_Ref409474859"/>
      <w:r>
        <w:lastRenderedPageBreak/>
        <w:t>Мета-модел</w:t>
      </w:r>
      <w:bookmarkEnd w:id="241"/>
      <w:bookmarkEnd w:id="242"/>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7665DF">
          <w:rPr>
            <w:noProof/>
          </w:rPr>
          <w:t>60</w:t>
        </w:r>
      </w:fldSimple>
      <w:r>
        <w:t xml:space="preserve"> (Инфраструктура – диаграма на внедряване)</w:t>
      </w:r>
    </w:p>
    <w:p w:rsidR="007850C6" w:rsidRDefault="007850C6" w:rsidP="007850C6">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7665DF">
        <w:rPr>
          <w:i/>
        </w:rPr>
        <w:t>5.2.1</w:t>
      </w:r>
      <w:r w:rsidRPr="007850C6">
        <w:rPr>
          <w:i/>
        </w:rPr>
        <w:fldChar w:fldCharType="end"/>
      </w:r>
      <w:r>
        <w:t xml:space="preserve"> в </w:t>
      </w:r>
      <w:r w:rsidRPr="006802B9">
        <w:rPr>
          <w:i/>
        </w:rPr>
        <w:t>Python</w:t>
      </w:r>
      <w:r>
        <w:t xml:space="preserve"> </w:t>
      </w:r>
      <w:r w:rsidR="001274EE">
        <w:t>модули</w:t>
      </w:r>
      <w:r>
        <w:t>.</w:t>
      </w:r>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7665DF">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7665DF">
        <w:rPr>
          <w:i/>
        </w:rPr>
        <w:t>5.2.2</w:t>
      </w:r>
      <w:r w:rsidRPr="00B86ABD">
        <w:rPr>
          <w:i/>
        </w:rPr>
        <w:fldChar w:fldCharType="end"/>
      </w:r>
      <w:r>
        <w:t xml:space="preserve"> в </w:t>
      </w:r>
      <w:r w:rsidRPr="006802B9">
        <w:rPr>
          <w:i/>
        </w:rPr>
        <w:t>Python</w:t>
      </w:r>
      <w:r>
        <w:t xml:space="preserve"> модули.</w:t>
      </w:r>
    </w:p>
    <w:p w:rsidR="0006779C" w:rsidRDefault="006D5AE0" w:rsidP="0006779C">
      <w:pPr>
        <w:pStyle w:val="Heading3"/>
      </w:pPr>
      <w:bookmarkStart w:id="243" w:name="_Toc408778527"/>
      <w:r>
        <w:lastRenderedPageBreak/>
        <w:t>Сериализатор (диаграма на внедряване)</w:t>
      </w:r>
      <w:bookmarkEnd w:id="243"/>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7665DF">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7665DF">
        <w:rPr>
          <w:i/>
        </w:rPr>
        <w:t>5.3.4</w:t>
      </w:r>
      <w:r w:rsidRPr="00714A65">
        <w:rPr>
          <w:i/>
        </w:rPr>
        <w:fldChar w:fldCharType="end"/>
      </w:r>
      <w:r>
        <w:t xml:space="preserve"> в </w:t>
      </w:r>
      <w:r w:rsidRPr="006802B9">
        <w:rPr>
          <w:i/>
        </w:rPr>
        <w:t>Python</w:t>
      </w:r>
      <w:r>
        <w:t xml:space="preserve"> модули.</w:t>
      </w:r>
    </w:p>
    <w:p w:rsidR="005E32A2" w:rsidRDefault="005E32A2" w:rsidP="005E32A2">
      <w:pPr>
        <w:pStyle w:val="Heading3"/>
      </w:pPr>
      <w:bookmarkStart w:id="244" w:name="_Toc408778528"/>
      <w:r>
        <w:t>Спомагателни модули (диаграма на внедряване)</w:t>
      </w:r>
      <w:bookmarkEnd w:id="244"/>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7665DF">
          <w:rPr>
            <w:noProof/>
          </w:rPr>
          <w:t>63</w:t>
        </w:r>
      </w:fldSimple>
      <w:r>
        <w:t xml:space="preserve"> (Спомагателни модули – диаграма на внедряване)</w:t>
      </w:r>
    </w:p>
    <w:p w:rsidR="000D6001" w:rsidRDefault="000D6001" w:rsidP="006D1AD7"/>
    <w:p w:rsidR="006D1AD7" w:rsidRDefault="006D1AD7" w:rsidP="006D1AD7">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7665DF">
        <w:rPr>
          <w:i/>
        </w:rPr>
        <w:t>5.4</w:t>
      </w:r>
      <w:r w:rsidRPr="006D1AD7">
        <w:rPr>
          <w:i/>
        </w:rPr>
        <w:fldChar w:fldCharType="end"/>
      </w:r>
      <w:r>
        <w:t xml:space="preserve"> в</w:t>
      </w:r>
      <w:r w:rsidR="00CF09F4">
        <w:t>ъв външни</w:t>
      </w:r>
      <w:r>
        <w:t xml:space="preserve"> </w:t>
      </w:r>
      <w:r w:rsidRPr="006802B9">
        <w:rPr>
          <w:i/>
        </w:rPr>
        <w:t>Python</w:t>
      </w:r>
      <w:r>
        <w:t xml:space="preserve"> модули.</w:t>
      </w:r>
    </w:p>
    <w:p w:rsidR="00C9327C" w:rsidRDefault="00C9327C" w:rsidP="00C9327C">
      <w:pPr>
        <w:pStyle w:val="Heading3"/>
      </w:pPr>
      <w:bookmarkStart w:id="245" w:name="_Toc408778529"/>
      <w:r>
        <w:t>Специфични критерии за стандартна архитектура (диаграма на внедряване)</w:t>
      </w:r>
      <w:bookmarkEnd w:id="245"/>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7665DF">
          <w:rPr>
            <w:noProof/>
          </w:rPr>
          <w:t>64</w:t>
        </w:r>
      </w:fldSimple>
      <w:r>
        <w:t xml:space="preserve"> (Критерии за стандартна архитектура – диаграма на внедряване)</w:t>
      </w:r>
    </w:p>
    <w:p w:rsidR="00EC7389" w:rsidRDefault="00EC7389" w:rsidP="00EC7389">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7665DF">
        <w:rPr>
          <w:i/>
        </w:rPr>
        <w:t>4.2.4</w:t>
      </w:r>
      <w:r w:rsidRPr="00EC7389">
        <w:rPr>
          <w:i/>
        </w:rPr>
        <w:fldChar w:fldCharType="end"/>
      </w:r>
      <w:r>
        <w:t xml:space="preserve"> в </w:t>
      </w:r>
      <w:r w:rsidRPr="006802B9">
        <w:rPr>
          <w:i/>
        </w:rPr>
        <w:t>Python</w:t>
      </w:r>
      <w:r>
        <w:t xml:space="preserve"> модули.</w:t>
      </w:r>
    </w:p>
    <w:p w:rsidR="00103031" w:rsidRDefault="00125743" w:rsidP="00125743">
      <w:pPr>
        <w:pStyle w:val="Heading3"/>
      </w:pPr>
      <w:bookmarkStart w:id="246" w:name="_Toc408778530"/>
      <w:r>
        <w:t>Генерация на базов код (реализация)</w:t>
      </w:r>
      <w:bookmarkEnd w:id="246"/>
    </w:p>
    <w:p w:rsidR="00125743" w:rsidRPr="00125743" w:rsidRDefault="00125743" w:rsidP="00125743">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7665DF">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
    <w:p w:rsidR="00CD7F1C" w:rsidRPr="00C3793A" w:rsidRDefault="00CD7F1C" w:rsidP="000B17C1">
      <w:pPr>
        <w:pStyle w:val="Heading2"/>
        <w:rPr>
          <w:lang w:val="ru-RU"/>
        </w:rPr>
      </w:pPr>
      <w:bookmarkStart w:id="247" w:name="_Toc397093018"/>
      <w:bookmarkStart w:id="248" w:name="_Toc408778531"/>
      <w:r w:rsidRPr="00EB2EDE">
        <w:rPr>
          <w:color w:val="FF0000"/>
          <w:lang w:val="ru-RU"/>
        </w:rPr>
        <w:t>Системна интеграция (опционално)</w:t>
      </w:r>
      <w:bookmarkEnd w:id="247"/>
      <w:bookmarkEnd w:id="248"/>
    </w:p>
    <w:p w:rsidR="00C3793A" w:rsidRDefault="004A6E88" w:rsidP="000B17C1">
      <w:pPr>
        <w:pStyle w:val="Heading2"/>
      </w:pPr>
      <w:bookmarkStart w:id="249" w:name="_Toc397093019"/>
      <w:bookmarkStart w:id="250" w:name="_Toc408778532"/>
      <w:r>
        <w:rPr>
          <w:lang w:val="ru-RU"/>
        </w:rPr>
        <w:t>Планиране на тестването - тестови сценарии, процедури, ...</w:t>
      </w:r>
      <w:bookmarkEnd w:id="249"/>
      <w:bookmarkEnd w:id="250"/>
    </w:p>
    <w:p w:rsidR="008436AF" w:rsidRDefault="008436AF" w:rsidP="008436AF"/>
    <w:p w:rsidR="008436AF" w:rsidRDefault="008436AF" w:rsidP="008436AF">
      <w:pPr>
        <w:pStyle w:val="Heading3"/>
      </w:pPr>
      <w:bookmarkStart w:id="251" w:name="_Toc408778533"/>
      <w:r>
        <w:t>Цели</w:t>
      </w:r>
      <w:bookmarkEnd w:id="251"/>
    </w:p>
    <w:p w:rsidR="008436AF" w:rsidRDefault="008436AF" w:rsidP="008436AF">
      <w:r>
        <w:lastRenderedPageBreak/>
        <w:t xml:space="preserve">Целта на тестовия план е да осигури 100% покритие на кода чрез отделни модулни тестове. Както и да осигури функционални тестове на базата на потребилтеските изиксвания </w:t>
      </w:r>
      <w:r w:rsidR="00BD5248">
        <w:t>и тестове покриващи нефункционалните изисквания.</w:t>
      </w:r>
    </w:p>
    <w:p w:rsidR="000F38A1" w:rsidRPr="008436AF" w:rsidRDefault="005B5AE7" w:rsidP="005B5AE7">
      <w:pPr>
        <w:pStyle w:val="Heading3"/>
      </w:pPr>
      <w:bookmarkStart w:id="252" w:name="_Toc408778534"/>
      <w:r>
        <w:t>Модулни тестове</w:t>
      </w:r>
      <w:bookmarkEnd w:id="252"/>
    </w:p>
    <w:p w:rsidR="00E20E9D" w:rsidRDefault="00E20E9D" w:rsidP="00E20E9D">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7665DF">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r w:rsidRPr="00677B20">
        <w:rPr>
          <w:rFonts w:ascii="Courier New" w:hAnsi="Courier New" w:cs="Courier New"/>
          <w:b/>
        </w:rPr>
        <w:t>def</w:t>
      </w:r>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&lt;ръчно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
    <w:p w:rsidR="00677B20" w:rsidRDefault="003A4670" w:rsidP="003A4670">
      <w:pPr>
        <w:pStyle w:val="Heading3"/>
      </w:pPr>
      <w:bookmarkStart w:id="253" w:name="_Toc408778535"/>
      <w:r>
        <w:t>Функционални тестове</w:t>
      </w:r>
      <w:bookmarkEnd w:id="253"/>
    </w:p>
    <w:p w:rsidR="003A4670" w:rsidRDefault="003A4670" w:rsidP="003A4670">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7665DF">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7665DF">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7665DF">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7665DF">
        <w:rPr>
          <w:i/>
        </w:rPr>
        <w:t>4.2.1.10</w:t>
      </w:r>
      <w:r w:rsidRPr="0098247E">
        <w:rPr>
          <w:i/>
        </w:rPr>
        <w:fldChar w:fldCharType="end"/>
      </w:r>
      <w:r>
        <w:t>) от сериализирания UML модел</w:t>
      </w:r>
    </w:p>
    <w:p w:rsidR="004F3C1E" w:rsidRDefault="004F3C1E" w:rsidP="004F3C1E">
      <w:pPr>
        <w:pStyle w:val="Heading3"/>
      </w:pPr>
      <w:bookmarkStart w:id="254" w:name="_Toc408778536"/>
      <w:r>
        <w:t>Нефункционални тестове</w:t>
      </w:r>
      <w:bookmarkEnd w:id="254"/>
    </w:p>
    <w:p w:rsidR="004F3C1E" w:rsidRPr="0069728A" w:rsidRDefault="004F3C1E" w:rsidP="004F3C1E">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7665DF">
        <w:rPr>
          <w:i/>
        </w:rPr>
        <w:t>4.3</w:t>
      </w:r>
      <w:r w:rsidRPr="004F3C1E">
        <w:rPr>
          <w:i/>
        </w:rPr>
        <w:fldChar w:fldCharType="end"/>
      </w:r>
      <w:r w:rsidR="001E70DA">
        <w:rPr>
          <w:i/>
        </w:rPr>
        <w:t>.</w:t>
      </w:r>
    </w:p>
    <w:p w:rsidR="00C3793A" w:rsidRPr="00C3793A" w:rsidRDefault="004A6E88" w:rsidP="000B17C1">
      <w:pPr>
        <w:pStyle w:val="Heading2"/>
        <w:rPr>
          <w:lang w:val="ru-RU"/>
        </w:rPr>
      </w:pPr>
      <w:bookmarkStart w:id="255" w:name="_Toc397093020"/>
      <w:bookmarkStart w:id="256" w:name="_Toc408778537"/>
      <w:r>
        <w:rPr>
          <w:lang w:val="ru-RU"/>
        </w:rPr>
        <w:t>Модулно и системно тестване</w:t>
      </w:r>
      <w:bookmarkEnd w:id="255"/>
      <w:bookmarkEnd w:id="256"/>
    </w:p>
    <w:p w:rsidR="00C3793A" w:rsidRPr="00C3793A" w:rsidRDefault="004A6E88" w:rsidP="000B17C1">
      <w:pPr>
        <w:pStyle w:val="Heading2"/>
        <w:rPr>
          <w:lang w:val="ru-RU"/>
        </w:rPr>
      </w:pPr>
      <w:bookmarkStart w:id="257" w:name="_Toc397093021"/>
      <w:bookmarkStart w:id="258" w:name="_Toc408778538"/>
      <w:r>
        <w:rPr>
          <w:lang w:val="ru-RU"/>
        </w:rPr>
        <w:t>Анализ на резултатите от тестването и начин на отразяването им</w:t>
      </w:r>
      <w:bookmarkEnd w:id="257"/>
      <w:bookmarkEnd w:id="258"/>
    </w:p>
    <w:p w:rsidR="00C3793A" w:rsidRDefault="004A6E88" w:rsidP="000B17C1">
      <w:pPr>
        <w:pStyle w:val="Heading2"/>
        <w:rPr>
          <w:lang w:val="ru-RU"/>
        </w:rPr>
      </w:pPr>
      <w:bookmarkStart w:id="259" w:name="_Toc397093022"/>
      <w:bookmarkStart w:id="260" w:name="_Toc40877853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9"/>
      <w:bookmarkEnd w:id="260"/>
    </w:p>
    <w:p w:rsidR="004A6E88" w:rsidRPr="00C3793A" w:rsidRDefault="004A6E88" w:rsidP="00C3793A">
      <w:pPr>
        <w:rPr>
          <w:lang w:val="ru-RU"/>
        </w:rPr>
      </w:pPr>
    </w:p>
    <w:p w:rsidR="00C3793A" w:rsidRDefault="004A6E88" w:rsidP="006E0319">
      <w:pPr>
        <w:pStyle w:val="Heading1"/>
      </w:pPr>
      <w:bookmarkStart w:id="261" w:name="_Toc397093023"/>
      <w:bookmarkStart w:id="262" w:name="_Toc408778540"/>
      <w:r w:rsidRPr="00F05820">
        <w:lastRenderedPageBreak/>
        <w:t>Заключение</w:t>
      </w:r>
      <w:bookmarkEnd w:id="261"/>
      <w:bookmarkEnd w:id="262"/>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63" w:name="_Toc397093024"/>
      <w:bookmarkStart w:id="264" w:name="_Toc408778541"/>
      <w:r>
        <w:rPr>
          <w:lang w:val="ru-RU"/>
        </w:rPr>
        <w:t>Обобщение на изпълнението на началните цели</w:t>
      </w:r>
      <w:bookmarkEnd w:id="263"/>
      <w:bookmarkEnd w:id="264"/>
    </w:p>
    <w:p w:rsidR="004A6E88" w:rsidRPr="00C3793A" w:rsidRDefault="004A6E88" w:rsidP="00F05820">
      <w:pPr>
        <w:pStyle w:val="Heading2"/>
        <w:rPr>
          <w:lang w:val="ru-RU"/>
        </w:rPr>
      </w:pPr>
      <w:bookmarkStart w:id="265" w:name="_Toc397093025"/>
      <w:bookmarkStart w:id="266" w:name="_Toc408778542"/>
      <w:r>
        <w:rPr>
          <w:lang w:val="ru-RU"/>
        </w:rPr>
        <w:t>Насоки за б</w:t>
      </w:r>
      <w:r w:rsidRPr="00C3793A">
        <w:rPr>
          <w:lang w:val="ru-RU"/>
        </w:rPr>
        <w:t>ъдещо развитие и усъвършенстване</w:t>
      </w:r>
      <w:bookmarkEnd w:id="265"/>
      <w:bookmarkEnd w:id="266"/>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7" w:name="_Toc408778543"/>
      <w:r w:rsidRPr="00B65B9D">
        <w:rPr>
          <w:lang w:val="ru-RU"/>
        </w:rPr>
        <w:t>Използвана литература</w:t>
      </w:r>
      <w:bookmarkEnd w:id="267"/>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bl>
    <w:p w:rsidR="00B65B9D" w:rsidRPr="00AA381B" w:rsidRDefault="00B65B9D" w:rsidP="00DF6594">
      <w:pPr>
        <w:pStyle w:val="Heading1"/>
      </w:pPr>
      <w:bookmarkStart w:id="268" w:name="_Toc408778544"/>
      <w:r w:rsidRPr="00691933">
        <w:rPr>
          <w:lang w:val="ru-RU"/>
        </w:rPr>
        <w:lastRenderedPageBreak/>
        <w:t>Приложения</w:t>
      </w:r>
      <w:bookmarkEnd w:id="268"/>
    </w:p>
    <w:p w:rsidR="00D04CF8" w:rsidRPr="00D04CF8" w:rsidRDefault="00ED1159" w:rsidP="00D04CF8">
      <w:pPr>
        <w:pStyle w:val="Appendix"/>
        <w:jc w:val="left"/>
      </w:pPr>
      <w:bookmarkStart w:id="269" w:name="_Toc408778545"/>
      <w:bookmarkStart w:id="270" w:name="_Ref397353344"/>
      <w:r w:rsidRPr="00691933">
        <w:t>Терминологичен речник</w:t>
      </w:r>
      <w:bookmarkEnd w:id="269"/>
      <w:r w:rsidRPr="00691933">
        <w:t xml:space="preserve"> </w:t>
      </w:r>
    </w:p>
    <w:p w:rsidR="00ED1159" w:rsidRPr="00D04CF8" w:rsidRDefault="00ED1159" w:rsidP="00D04CF8">
      <w:pPr>
        <w:rPr>
          <w:color w:val="FF0000"/>
        </w:rPr>
      </w:pPr>
      <w:r w:rsidRPr="00D04CF8">
        <w:rPr>
          <w:color w:val="FF0000"/>
        </w:rPr>
        <w:t>(опционално) (1-2стр.)</w:t>
      </w:r>
      <w:bookmarkEnd w:id="270"/>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71" w:name="_Ref398392808"/>
      <w:bookmarkStart w:id="272" w:name="_Toc408778546"/>
      <w:r>
        <w:rPr>
          <w:lang w:val="en-US"/>
        </w:rPr>
        <w:t>Реализирани</w:t>
      </w:r>
      <w:r w:rsidR="006C5698">
        <w:rPr>
          <w:lang w:val="en-US"/>
        </w:rPr>
        <w:t xml:space="preserve"> документи</w:t>
      </w:r>
      <w:bookmarkEnd w:id="271"/>
      <w:bookmarkEnd w:id="272"/>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695775"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695775"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73" w:name="_Ref397354012"/>
      <w:bookmarkStart w:id="274" w:name="_Toc408778547"/>
      <w:r>
        <w:rPr>
          <w:lang w:val="en-US"/>
        </w:rPr>
        <w:t>Степен на изразителност на езиците за програмиране</w:t>
      </w:r>
      <w:bookmarkEnd w:id="273"/>
      <w:bookmarkEnd w:id="274"/>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7665DF">
          <w:rPr>
            <w:noProof/>
          </w:rPr>
          <w:t>65</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75" w:name="_Ref397362172"/>
      <w:bookmarkStart w:id="276" w:name="_Toc408778548"/>
      <w:r>
        <w:t>“Ръчно” написан код генератор</w:t>
      </w:r>
      <w:bookmarkEnd w:id="275"/>
      <w:bookmarkEnd w:id="276"/>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77" w:name="_Ref398133555"/>
      <w:bookmarkStart w:id="278" w:name="_Toc408778549"/>
      <w:r>
        <w:rPr>
          <w:lang w:val="en-US"/>
        </w:rPr>
        <w:t>Шаблони за генериране на базов код</w:t>
      </w:r>
      <w:bookmarkEnd w:id="277"/>
      <w:bookmarkEnd w:id="278"/>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9" w:name="_Ref398215538"/>
      <w:bookmarkStart w:id="280" w:name="_Toc408778550"/>
      <w:r>
        <w:rPr>
          <w:lang w:val="en-US"/>
        </w:rPr>
        <w:lastRenderedPageBreak/>
        <w:t xml:space="preserve">Легенда на диаграмите за </w:t>
      </w:r>
      <w:r w:rsidR="00A11A15">
        <w:rPr>
          <w:lang w:val="en-US"/>
        </w:rPr>
        <w:t>работни процеси</w:t>
      </w:r>
      <w:bookmarkEnd w:id="279"/>
      <w:bookmarkEnd w:id="280"/>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7665DF">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1" w:name="_Ref398218703"/>
      <w:bookmarkStart w:id="282" w:name="_Toc408778551"/>
      <w:r>
        <w:rPr>
          <w:lang w:val="en-US"/>
        </w:rPr>
        <w:lastRenderedPageBreak/>
        <w:t>Карта на работните процеси</w:t>
      </w:r>
      <w:bookmarkEnd w:id="281"/>
      <w:bookmarkEnd w:id="282"/>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7665DF">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695775" w:rsidRDefault="00695775" w:rsidP="00726BC6">
      <w:r>
        <w:annotationRef/>
      </w:r>
      <w:r>
        <w:t>Тук е добре да се каже, че стандартните подходи на Софт. Инж. не стават за ВС и трябва да се работи допълнително... - FIXED</w:t>
      </w:r>
    </w:p>
  </w:comment>
  <w:comment w:id="8" w:author="" w:date="2015-01-17T16:10:00Z" w:initials="">
    <w:p w:rsidR="00695775" w:rsidRDefault="00695775"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9" w:author="" w:date="2015-01-17T16:10:00Z" w:initials="">
    <w:p w:rsidR="00695775" w:rsidRDefault="00695775" w:rsidP="00726BC6">
      <w:r>
        <w:annotationRef/>
      </w:r>
      <w:r>
        <w:t>Обясни тук каква е връзката с UML i MDD - FIXED</w:t>
      </w:r>
    </w:p>
  </w:comment>
  <w:comment w:id="10" w:author="albenski" w:date="2015-01-17T16:10:00Z" w:initials="a">
    <w:p w:rsidR="00695775" w:rsidRPr="00CE34E2" w:rsidRDefault="00695775"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1" w:author="" w:date="2015-01-17T16:10:00Z" w:initials="">
    <w:p w:rsidR="00695775" w:rsidRDefault="00695775" w:rsidP="00726BC6">
      <w:r>
        <w:annotationRef/>
      </w:r>
      <w:r>
        <w:t>Не е ясно за коя задача говориш тук - FIXED</w:t>
      </w:r>
    </w:p>
  </w:comment>
  <w:comment w:id="19" w:author="mitko" w:date="2015-01-17T17:56:00Z" w:initials="m">
    <w:p w:rsidR="00695775" w:rsidRDefault="00695775">
      <w:pPr>
        <w:pStyle w:val="CommentText"/>
      </w:pPr>
      <w:r>
        <w:rPr>
          <w:rStyle w:val="CommentReference"/>
        </w:rPr>
        <w:annotationRef/>
      </w:r>
      <w:r>
        <w:t>Да се попълни !</w:t>
      </w:r>
    </w:p>
  </w:comment>
  <w:comment w:id="23" w:author="aldi" w:date="2015-01-17T17:53:00Z" w:initials="a">
    <w:p w:rsidR="00695775" w:rsidRPr="00D36F61" w:rsidRDefault="00695775">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28" w:author="aldi" w:date="2015-01-17T16:10:00Z" w:initials="a">
    <w:p w:rsidR="00695775" w:rsidRPr="002F7478" w:rsidRDefault="00695775">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2" w:author="aldi" w:date="2015-01-17T18:06:00Z" w:initials="a">
    <w:p w:rsidR="00695775" w:rsidRPr="00874E58" w:rsidRDefault="00695775">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3" w:author="aldi" w:date="2015-01-18T22:58:00Z" w:initials="a">
    <w:p w:rsidR="00695775" w:rsidRDefault="00695775">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r>
        <w:t xml:space="preserve"> –FIXED</w:t>
      </w:r>
    </w:p>
    <w:p w:rsidR="00695775" w:rsidRPr="00297722" w:rsidRDefault="00695775">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w:t>
      </w:r>
    </w:p>
  </w:comment>
  <w:comment w:id="34" w:author="aldi" w:date="2015-01-18T23:34:00Z" w:initials="a">
    <w:p w:rsidR="00695775" w:rsidRDefault="00695775">
      <w:pPr>
        <w:pStyle w:val="CommentText"/>
      </w:pPr>
      <w:r>
        <w:rPr>
          <w:rStyle w:val="CommentReference"/>
        </w:rPr>
        <w:annotationRef/>
      </w:r>
      <w:r>
        <w:rPr>
          <w:lang w:val="bg-BG"/>
        </w:rPr>
        <w:t xml:space="preserve">За кохезия и </w:t>
      </w:r>
      <w:r>
        <w:t xml:space="preserve">coupling </w:t>
      </w:r>
      <w:r>
        <w:rPr>
          <w:lang w:val="bg-BG"/>
        </w:rPr>
        <w:t>може да има отделна подточка</w:t>
      </w:r>
    </w:p>
    <w:p w:rsidR="00695775" w:rsidRPr="00A37E24" w:rsidRDefault="00695775">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5" w:author="aldi" w:date="2015-01-18T22:59:00Z" w:initials="a">
    <w:p w:rsidR="00695775" w:rsidRDefault="00695775">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695775" w:rsidRPr="00A55972" w:rsidRDefault="00695775">
      <w:pPr>
        <w:pStyle w:val="CommentText"/>
      </w:pPr>
      <w:r>
        <w:t>ДМ: Виж отговора в а10</w:t>
      </w:r>
    </w:p>
  </w:comment>
  <w:comment w:id="36" w:author="aldi" w:date="2015-01-18T23:03:00Z" w:initials="a">
    <w:p w:rsidR="00695775" w:rsidRDefault="00695775">
      <w:pPr>
        <w:pStyle w:val="CommentText"/>
      </w:pPr>
      <w:r>
        <w:rPr>
          <w:rStyle w:val="CommentReference"/>
        </w:rPr>
        <w:annotationRef/>
      </w:r>
      <w:r>
        <w:rPr>
          <w:lang w:val="bg-BG"/>
        </w:rPr>
        <w:t>Това същото преструктуриране като по-горе ли е? Не ми е ясно тук...</w:t>
      </w:r>
    </w:p>
    <w:p w:rsidR="00695775" w:rsidRPr="00A55972" w:rsidRDefault="00695775">
      <w:pPr>
        <w:pStyle w:val="CommentText"/>
      </w:pPr>
      <w:r>
        <w:t>ДМ: Да, сложих референция - FIXED</w:t>
      </w:r>
    </w:p>
  </w:comment>
  <w:comment w:id="38" w:author="aldi" w:date="2015-01-17T16:11:00Z" w:initials="a">
    <w:p w:rsidR="00695775" w:rsidRPr="002F7478" w:rsidRDefault="00695775">
      <w:pPr>
        <w:pStyle w:val="CommentText"/>
      </w:pPr>
      <w:r>
        <w:rPr>
          <w:rStyle w:val="CommentReference"/>
        </w:rPr>
        <w:annotationRef/>
      </w:r>
      <w:r>
        <w:rPr>
          <w:lang w:val="bg-BG"/>
        </w:rPr>
        <w:t>Времеви!</w:t>
      </w:r>
      <w:r>
        <w:t xml:space="preserve"> - FIXED</w:t>
      </w:r>
    </w:p>
  </w:comment>
  <w:comment w:id="48" w:author="aldi" w:date="2015-01-19T20:56:00Z" w:initials="a">
    <w:p w:rsidR="00695775" w:rsidRDefault="00695775">
      <w:pPr>
        <w:pStyle w:val="CommentText"/>
      </w:pPr>
      <w:r>
        <w:rPr>
          <w:rStyle w:val="CommentReference"/>
        </w:rPr>
        <w:annotationRef/>
      </w:r>
      <w:r>
        <w:rPr>
          <w:lang w:val="bg-BG"/>
        </w:rPr>
        <w:t>Това откъде идва? Ти ли си го измислил или е взето от литературата??</w:t>
      </w:r>
    </w:p>
    <w:p w:rsidR="00695775" w:rsidRPr="00250AC5" w:rsidRDefault="00695775">
      <w:pPr>
        <w:pStyle w:val="CommentText"/>
      </w:pPr>
      <w:r>
        <w:t>ДМ: Добавих цитат - FIXED</w:t>
      </w:r>
    </w:p>
  </w:comment>
  <w:comment w:id="50" w:author="aldi" w:date="2015-01-19T20:55:00Z" w:initials="a">
    <w:p w:rsidR="00695775" w:rsidRPr="00250AC5" w:rsidRDefault="00695775">
      <w:pPr>
        <w:pStyle w:val="CommentText"/>
      </w:pPr>
      <w:r>
        <w:rPr>
          <w:rStyle w:val="CommentReference"/>
        </w:rPr>
        <w:annotationRef/>
      </w:r>
      <w:r>
        <w:rPr>
          <w:lang w:val="bg-BG"/>
        </w:rPr>
        <w:t>Тук трябва да пише откъде си взел тези картинки</w:t>
      </w:r>
      <w:r>
        <w:t xml:space="preserve"> - FIXED</w:t>
      </w:r>
    </w:p>
  </w:comment>
  <w:comment w:id="55" w:author="aldi" w:date="2015-01-19T21:58:00Z" w:initials="a">
    <w:p w:rsidR="00695775" w:rsidRDefault="00695775">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CA5B07" w:rsidRPr="00CA5B07" w:rsidRDefault="00CA5B07">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68" w:author="aldi" w:date="2015-01-17T16:12:00Z" w:initials="a">
    <w:p w:rsidR="00695775" w:rsidRPr="006E5793" w:rsidRDefault="00695775">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2" w:author="aldi" w:date="2014-11-13T10:59:00Z" w:initials="a">
    <w:p w:rsidR="00695775" w:rsidRPr="001058F0" w:rsidRDefault="00695775">
      <w:pPr>
        <w:pStyle w:val="CommentText"/>
        <w:rPr>
          <w:lang w:val="bg-BG"/>
        </w:rPr>
      </w:pPr>
      <w:r>
        <w:rPr>
          <w:rStyle w:val="CommentReference"/>
        </w:rPr>
        <w:annotationRef/>
      </w:r>
      <w:r>
        <w:rPr>
          <w:lang w:val="bg-BG"/>
        </w:rPr>
        <w:t>Защо е нужно да се описва този модел  - трябва да го обосновеш ясно</w:t>
      </w:r>
    </w:p>
  </w:comment>
  <w:comment w:id="73" w:author="aldi" w:date="2015-01-20T00:04:00Z" w:initials="a">
    <w:p w:rsidR="00695775" w:rsidRPr="00BF33A0" w:rsidRDefault="00695775">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rsidR="00BF33A0">
        <w:t xml:space="preserve"> - FIXED</w:t>
      </w:r>
      <w:bookmarkStart w:id="74" w:name="_GoBack"/>
      <w:bookmarkEnd w:id="74"/>
    </w:p>
  </w:comment>
  <w:comment w:id="75" w:author="aldi" w:date="2014-11-13T11:03:00Z" w:initials="a">
    <w:p w:rsidR="00695775" w:rsidRPr="00D479EE" w:rsidRDefault="00695775">
      <w:pPr>
        <w:pStyle w:val="CommentText"/>
        <w:rPr>
          <w:lang w:val="bg-BG"/>
        </w:rPr>
      </w:pPr>
      <w:r>
        <w:rPr>
          <w:rStyle w:val="CommentReference"/>
        </w:rPr>
        <w:annotationRef/>
      </w:r>
      <w:r>
        <w:rPr>
          <w:lang w:val="bg-BG"/>
        </w:rPr>
        <w:t>Каква е връзката на тази платформа с метамодела?</w:t>
      </w:r>
    </w:p>
  </w:comment>
  <w:comment w:id="83" w:author="aldi" w:date="2014-11-13T11:04:00Z" w:initials="a">
    <w:p w:rsidR="00695775" w:rsidRPr="00D479EE" w:rsidRDefault="00695775">
      <w:pPr>
        <w:pStyle w:val="CommentText"/>
        <w:rPr>
          <w:lang w:val="bg-BG"/>
        </w:rPr>
      </w:pPr>
      <w:r>
        <w:rPr>
          <w:rStyle w:val="CommentReference"/>
        </w:rPr>
        <w:annotationRef/>
      </w:r>
      <w:r>
        <w:rPr>
          <w:lang w:val="bg-BG"/>
        </w:rPr>
        <w:t>Не е лошо вече да имаш по-конкретни заглавия на секциите</w:t>
      </w:r>
    </w:p>
  </w:comment>
  <w:comment w:id="88" w:author="aldi" w:date="2014-11-13T11:06:00Z" w:initials="a">
    <w:p w:rsidR="00695775" w:rsidRPr="00D479EE" w:rsidRDefault="00695775">
      <w:pPr>
        <w:pStyle w:val="CommentText"/>
        <w:rPr>
          <w:lang w:val="bg-BG"/>
        </w:rPr>
      </w:pPr>
      <w:r>
        <w:rPr>
          <w:rStyle w:val="CommentReference"/>
        </w:rPr>
        <w:annotationRef/>
      </w:r>
      <w:r>
        <w:rPr>
          <w:lang w:val="bg-BG"/>
        </w:rPr>
        <w:t>Коя е тя (едната)? А за другата какво е характерно?</w:t>
      </w:r>
    </w:p>
  </w:comment>
  <w:comment w:id="96" w:author="aldi" w:date="2014-11-13T11:12:00Z" w:initials="a">
    <w:p w:rsidR="00695775" w:rsidRPr="008C0FA2" w:rsidRDefault="00695775">
      <w:pPr>
        <w:pStyle w:val="CommentText"/>
        <w:rPr>
          <w:lang w:val="bg-BG"/>
        </w:rPr>
      </w:pPr>
      <w:r>
        <w:rPr>
          <w:rStyle w:val="CommentReference"/>
        </w:rPr>
        <w:annotationRef/>
      </w:r>
      <w:r>
        <w:rPr>
          <w:lang w:val="bg-BG"/>
        </w:rPr>
        <w:t>Защо?</w:t>
      </w:r>
    </w:p>
  </w:comment>
  <w:comment w:id="99" w:author="aldi" w:date="2014-11-13T11:12:00Z" w:initials="a">
    <w:p w:rsidR="00695775" w:rsidRPr="008C0FA2" w:rsidRDefault="00695775">
      <w:pPr>
        <w:pStyle w:val="CommentText"/>
        <w:rPr>
          <w:lang w:val="bg-BG"/>
        </w:rPr>
      </w:pPr>
      <w:r>
        <w:rPr>
          <w:rStyle w:val="CommentReference"/>
        </w:rPr>
        <w:annotationRef/>
      </w:r>
      <w:r>
        <w:rPr>
          <w:lang w:val="bg-BG"/>
        </w:rPr>
        <w:t>Може да се опише този модел</w:t>
      </w:r>
    </w:p>
  </w:comment>
  <w:comment w:id="104" w:author="aldi" w:date="2014-11-13T11:13:00Z" w:initials="a">
    <w:p w:rsidR="00695775" w:rsidRPr="008C0FA2" w:rsidRDefault="00695775">
      <w:pPr>
        <w:pStyle w:val="CommentText"/>
        <w:rPr>
          <w:lang w:val="bg-BG"/>
        </w:rPr>
      </w:pPr>
      <w:r>
        <w:rPr>
          <w:rStyle w:val="CommentReference"/>
        </w:rPr>
        <w:annotationRef/>
      </w:r>
      <w:r>
        <w:rPr>
          <w:lang w:val="bg-BG"/>
        </w:rPr>
        <w:t>Малко въвеждащи думи</w:t>
      </w:r>
    </w:p>
  </w:comment>
  <w:comment w:id="106" w:author="aldi" w:date="2014-11-13T11:15:00Z" w:initials="a">
    <w:p w:rsidR="00695775" w:rsidRPr="008C0FA2" w:rsidRDefault="00695775">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13" w:author="aldi" w:date="2014-11-13T11:14:00Z" w:initials="a">
    <w:p w:rsidR="00695775" w:rsidRPr="008C0FA2" w:rsidRDefault="00695775">
      <w:pPr>
        <w:pStyle w:val="CommentText"/>
        <w:rPr>
          <w:lang w:val="bg-BG"/>
        </w:rPr>
      </w:pPr>
      <w:r>
        <w:rPr>
          <w:rStyle w:val="CommentReference"/>
        </w:rPr>
        <w:annotationRef/>
      </w:r>
      <w:r>
        <w:rPr>
          <w:lang w:val="bg-BG"/>
        </w:rPr>
        <w:t>Защо е необходим код генератор?х</w:t>
      </w:r>
    </w:p>
  </w:comment>
  <w:comment w:id="122" w:author="aldi" w:date="2014-11-13T11:16:00Z" w:initials="a">
    <w:p w:rsidR="00695775" w:rsidRPr="008C0FA2" w:rsidRDefault="00695775">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 w:id="156" w:author="aldi" w:date="2014-11-13T11:18:00Z" w:initials="a">
    <w:p w:rsidR="00695775" w:rsidRPr="008C0FA2" w:rsidRDefault="00695775">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60" w:author="aldi" w:date="2014-11-13T11:18:00Z" w:initials="a">
    <w:p w:rsidR="00695775" w:rsidRPr="008C0FA2" w:rsidRDefault="00695775">
      <w:pPr>
        <w:pStyle w:val="CommentText"/>
        <w:rPr>
          <w:lang w:val="bg-BG"/>
        </w:rPr>
      </w:pPr>
      <w:r>
        <w:rPr>
          <w:rStyle w:val="CommentReference"/>
        </w:rPr>
        <w:annotationRef/>
      </w:r>
      <w:r>
        <w:rPr>
          <w:lang w:val="bg-BG"/>
        </w:rPr>
        <w:t>Тези неща какви са?</w:t>
      </w:r>
    </w:p>
  </w:comment>
  <w:comment w:id="174" w:author="aldi" w:date="2014-11-13T11:20:00Z" w:initials="a">
    <w:p w:rsidR="00695775" w:rsidRPr="008C0FA2" w:rsidRDefault="0069577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A70" w:rsidRDefault="003F2A70" w:rsidP="00FE4EAD">
      <w:pPr>
        <w:spacing w:after="0"/>
      </w:pPr>
      <w:r>
        <w:separator/>
      </w:r>
    </w:p>
  </w:endnote>
  <w:endnote w:type="continuationSeparator" w:id="0">
    <w:p w:rsidR="003F2A70" w:rsidRDefault="003F2A70"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A70" w:rsidRDefault="003F2A70" w:rsidP="00FE4EAD">
      <w:pPr>
        <w:spacing w:after="0"/>
      </w:pPr>
      <w:r>
        <w:separator/>
      </w:r>
    </w:p>
  </w:footnote>
  <w:footnote w:type="continuationSeparator" w:id="0">
    <w:p w:rsidR="003F2A70" w:rsidRDefault="003F2A70"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2">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7">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2"/>
  </w:num>
  <w:num w:numId="3">
    <w:abstractNumId w:val="3"/>
  </w:num>
  <w:num w:numId="4">
    <w:abstractNumId w:val="36"/>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9"/>
  </w:num>
  <w:num w:numId="7">
    <w:abstractNumId w:val="8"/>
  </w:num>
  <w:num w:numId="8">
    <w:abstractNumId w:val="34"/>
  </w:num>
  <w:num w:numId="9">
    <w:abstractNumId w:val="12"/>
  </w:num>
  <w:num w:numId="10">
    <w:abstractNumId w:val="10"/>
  </w:num>
  <w:num w:numId="11">
    <w:abstractNumId w:val="28"/>
  </w:num>
  <w:num w:numId="12">
    <w:abstractNumId w:val="27"/>
  </w:num>
  <w:num w:numId="13">
    <w:abstractNumId w:val="33"/>
  </w:num>
  <w:num w:numId="14">
    <w:abstractNumId w:val="31"/>
  </w:num>
  <w:num w:numId="15">
    <w:abstractNumId w:val="16"/>
  </w:num>
  <w:num w:numId="16">
    <w:abstractNumId w:val="32"/>
  </w:num>
  <w:num w:numId="17">
    <w:abstractNumId w:val="35"/>
  </w:num>
  <w:num w:numId="18">
    <w:abstractNumId w:val="20"/>
  </w:num>
  <w:num w:numId="19">
    <w:abstractNumId w:val="23"/>
  </w:num>
  <w:num w:numId="20">
    <w:abstractNumId w:val="30"/>
  </w:num>
  <w:num w:numId="21">
    <w:abstractNumId w:val="15"/>
  </w:num>
  <w:num w:numId="22">
    <w:abstractNumId w:val="18"/>
  </w:num>
  <w:num w:numId="23">
    <w:abstractNumId w:val="29"/>
  </w:num>
  <w:num w:numId="24">
    <w:abstractNumId w:val="14"/>
  </w:num>
  <w:num w:numId="25">
    <w:abstractNumId w:val="21"/>
  </w:num>
  <w:num w:numId="26">
    <w:abstractNumId w:val="17"/>
  </w:num>
  <w:num w:numId="27">
    <w:abstractNumId w:val="26"/>
  </w:num>
  <w:num w:numId="28">
    <w:abstractNumId w:val="22"/>
  </w:num>
  <w:num w:numId="29">
    <w:abstractNumId w:val="25"/>
  </w:num>
  <w:num w:numId="30">
    <w:abstractNumId w:val="7"/>
  </w:num>
  <w:num w:numId="31">
    <w:abstractNumId w:val="13"/>
  </w:num>
  <w:num w:numId="32">
    <w:abstractNumId w:val="4"/>
  </w:num>
  <w:num w:numId="33">
    <w:abstractNumId w:val="24"/>
  </w:num>
  <w:num w:numId="34">
    <w:abstractNumId w:val="9"/>
  </w:num>
  <w:num w:numId="35">
    <w:abstractNumId w:val="1"/>
  </w:num>
  <w:num w:numId="36">
    <w:abstractNumId w:val="5"/>
  </w:num>
  <w:num w:numId="37">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688E"/>
    <w:rsid w:val="00037404"/>
    <w:rsid w:val="00040D81"/>
    <w:rsid w:val="000423E8"/>
    <w:rsid w:val="000425EC"/>
    <w:rsid w:val="00042C96"/>
    <w:rsid w:val="00043DEA"/>
    <w:rsid w:val="00044BDE"/>
    <w:rsid w:val="00044DF6"/>
    <w:rsid w:val="000458D5"/>
    <w:rsid w:val="00045D8F"/>
    <w:rsid w:val="00047EA8"/>
    <w:rsid w:val="00052462"/>
    <w:rsid w:val="000562E5"/>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23E"/>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1AEB"/>
    <w:rsid w:val="00145A7E"/>
    <w:rsid w:val="00146433"/>
    <w:rsid w:val="00146915"/>
    <w:rsid w:val="00150CEA"/>
    <w:rsid w:val="00151422"/>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21EB"/>
    <w:rsid w:val="00192768"/>
    <w:rsid w:val="001947C0"/>
    <w:rsid w:val="00195649"/>
    <w:rsid w:val="00195FA5"/>
    <w:rsid w:val="001A187B"/>
    <w:rsid w:val="001A18FB"/>
    <w:rsid w:val="001A2210"/>
    <w:rsid w:val="001A2E43"/>
    <w:rsid w:val="001A5FC7"/>
    <w:rsid w:val="001A6B5F"/>
    <w:rsid w:val="001A6D50"/>
    <w:rsid w:val="001A718A"/>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5166"/>
    <w:rsid w:val="00285186"/>
    <w:rsid w:val="0028661E"/>
    <w:rsid w:val="00292F6B"/>
    <w:rsid w:val="002947AD"/>
    <w:rsid w:val="00295372"/>
    <w:rsid w:val="00296D3B"/>
    <w:rsid w:val="00296DD7"/>
    <w:rsid w:val="00297722"/>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45AA"/>
    <w:rsid w:val="00310A77"/>
    <w:rsid w:val="00310CEE"/>
    <w:rsid w:val="00312DFA"/>
    <w:rsid w:val="00314807"/>
    <w:rsid w:val="003153FE"/>
    <w:rsid w:val="00320D43"/>
    <w:rsid w:val="00324B8A"/>
    <w:rsid w:val="0033032C"/>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6BC2"/>
    <w:rsid w:val="00370795"/>
    <w:rsid w:val="0037256D"/>
    <w:rsid w:val="003745C2"/>
    <w:rsid w:val="00376987"/>
    <w:rsid w:val="0038040A"/>
    <w:rsid w:val="0038080E"/>
    <w:rsid w:val="00383CFA"/>
    <w:rsid w:val="00384769"/>
    <w:rsid w:val="00387857"/>
    <w:rsid w:val="00390358"/>
    <w:rsid w:val="00390467"/>
    <w:rsid w:val="00390A1E"/>
    <w:rsid w:val="0039114E"/>
    <w:rsid w:val="00391C68"/>
    <w:rsid w:val="003931B6"/>
    <w:rsid w:val="00393D78"/>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69F7"/>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67D56"/>
    <w:rsid w:val="0057269B"/>
    <w:rsid w:val="005733B7"/>
    <w:rsid w:val="0057371D"/>
    <w:rsid w:val="005764E1"/>
    <w:rsid w:val="00580887"/>
    <w:rsid w:val="00580B40"/>
    <w:rsid w:val="00580C34"/>
    <w:rsid w:val="005811E1"/>
    <w:rsid w:val="00581E8C"/>
    <w:rsid w:val="00582012"/>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E56"/>
    <w:rsid w:val="0071172E"/>
    <w:rsid w:val="00713375"/>
    <w:rsid w:val="00714A65"/>
    <w:rsid w:val="00715832"/>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41D6"/>
    <w:rsid w:val="00865B00"/>
    <w:rsid w:val="008665A6"/>
    <w:rsid w:val="00866FDA"/>
    <w:rsid w:val="008702DB"/>
    <w:rsid w:val="008712BF"/>
    <w:rsid w:val="008743F9"/>
    <w:rsid w:val="00874E58"/>
    <w:rsid w:val="0088034F"/>
    <w:rsid w:val="00881597"/>
    <w:rsid w:val="00882677"/>
    <w:rsid w:val="00883189"/>
    <w:rsid w:val="00886D78"/>
    <w:rsid w:val="00892089"/>
    <w:rsid w:val="00892172"/>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1755"/>
    <w:rsid w:val="008F31E1"/>
    <w:rsid w:val="008F3595"/>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6C1"/>
    <w:rsid w:val="00991D1E"/>
    <w:rsid w:val="009928B5"/>
    <w:rsid w:val="00994823"/>
    <w:rsid w:val="009A06D0"/>
    <w:rsid w:val="009A27E6"/>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B7F3A"/>
    <w:rsid w:val="00AC1AA2"/>
    <w:rsid w:val="00AC3D10"/>
    <w:rsid w:val="00AC428D"/>
    <w:rsid w:val="00AC4AD0"/>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0FEC"/>
    <w:rsid w:val="00BD1E84"/>
    <w:rsid w:val="00BD3329"/>
    <w:rsid w:val="00BD4192"/>
    <w:rsid w:val="00BD4D9C"/>
    <w:rsid w:val="00BD50EA"/>
    <w:rsid w:val="00BD5248"/>
    <w:rsid w:val="00BD604A"/>
    <w:rsid w:val="00BD7572"/>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02F2"/>
    <w:rsid w:val="00D223E9"/>
    <w:rsid w:val="00D22EB0"/>
    <w:rsid w:val="00D24019"/>
    <w:rsid w:val="00D24360"/>
    <w:rsid w:val="00D258A9"/>
    <w:rsid w:val="00D26A1C"/>
    <w:rsid w:val="00D3075A"/>
    <w:rsid w:val="00D308DD"/>
    <w:rsid w:val="00D30A44"/>
    <w:rsid w:val="00D31DF3"/>
    <w:rsid w:val="00D3225D"/>
    <w:rsid w:val="00D33709"/>
    <w:rsid w:val="00D34E11"/>
    <w:rsid w:val="00D34E84"/>
    <w:rsid w:val="00D35181"/>
    <w:rsid w:val="00D36C97"/>
    <w:rsid w:val="00D36F61"/>
    <w:rsid w:val="00D422E9"/>
    <w:rsid w:val="00D4563B"/>
    <w:rsid w:val="00D456B1"/>
    <w:rsid w:val="00D456F6"/>
    <w:rsid w:val="00D4723D"/>
    <w:rsid w:val="00D479EE"/>
    <w:rsid w:val="00D518D5"/>
    <w:rsid w:val="00D51960"/>
    <w:rsid w:val="00D51A07"/>
    <w:rsid w:val="00D551C9"/>
    <w:rsid w:val="00D56A53"/>
    <w:rsid w:val="00D57BA4"/>
    <w:rsid w:val="00D6050F"/>
    <w:rsid w:val="00D62929"/>
    <w:rsid w:val="00D639E6"/>
    <w:rsid w:val="00D63C93"/>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20B2"/>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F4C2A"/>
    <w:rsid w:val="00EF5846"/>
    <w:rsid w:val="00EF5CC6"/>
    <w:rsid w:val="00EF7443"/>
    <w:rsid w:val="00EF7B41"/>
    <w:rsid w:val="00F032EB"/>
    <w:rsid w:val="00F03358"/>
    <w:rsid w:val="00F05820"/>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8BB"/>
    <w:rsid w:val="00F84CF3"/>
    <w:rsid w:val="00F85C6D"/>
    <w:rsid w:val="00F86189"/>
    <w:rsid w:val="00F8640E"/>
    <w:rsid w:val="00F92DB6"/>
    <w:rsid w:val="00F932CC"/>
    <w:rsid w:val="00F93CBF"/>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2D83"/>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pcre.or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sparxsystems.com.au/" TargetMode="External"/><Relationship Id="rId30" Type="http://schemas.openxmlformats.org/officeDocument/2006/relationships/hyperlink" Target="http://www.eclipse.org/papyru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redmonk.com/dberkholz/2013/03/25/programming-languages-ranked-by-expressiveness/"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www.regular-expressions.info/tools.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bouml.fr/"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hyperlink" Target="http://en.wikipedia.org/wiki/Acceleo"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regular-expressions.info/tools.html"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www.omg.org/spec/OCL/" TargetMode="Externa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autosar.org/download/R3.2/AUTOSAR_TechnicalOverview.pdf" TargetMode="External"/><Relationship Id="rId2" Type="http://schemas.openxmlformats.org/officeDocument/2006/relationships/numbering" Target="numbering.xml"/><Relationship Id="rId29" Type="http://schemas.openxmlformats.org/officeDocument/2006/relationships/hyperlink" Target="http://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B5D1026F-CD88-4DEB-AB96-4EE8A510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12192</TotalTime>
  <Pages>101</Pages>
  <Words>22052</Words>
  <Characters>125700</Characters>
  <Application>Microsoft Office Word</Application>
  <DocSecurity>0</DocSecurity>
  <Lines>1047</Lines>
  <Paragraphs>294</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147458</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1520</cp:revision>
  <dcterms:created xsi:type="dcterms:W3CDTF">2014-08-29T11:12:00Z</dcterms:created>
  <dcterms:modified xsi:type="dcterms:W3CDTF">2015-01-19T22:04:00Z</dcterms:modified>
</cp:coreProperties>
</file>