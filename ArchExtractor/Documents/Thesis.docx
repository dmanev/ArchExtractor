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bookmarkStart w:id="0" w:name="_GoBack"/>
          <w:bookmarkEnd w:id="0"/>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304252"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304253"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DB544C"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09562348" w:history="1">
        <w:r w:rsidR="00DB544C" w:rsidRPr="00865AA3">
          <w:rPr>
            <w:rStyle w:val="Hyperlink"/>
          </w:rPr>
          <w:t>1.</w:t>
        </w:r>
        <w:r w:rsidR="00DB544C">
          <w:rPr>
            <w:rFonts w:asciiTheme="minorHAnsi" w:eastAsiaTheme="minorEastAsia" w:hAnsiTheme="minorHAnsi" w:cstheme="minorBidi"/>
            <w:b w:val="0"/>
            <w:bCs w:val="0"/>
            <w:caps w:val="0"/>
            <w:color w:val="auto"/>
            <w:sz w:val="22"/>
            <w:szCs w:val="22"/>
            <w:lang w:eastAsia="en-US"/>
          </w:rPr>
          <w:tab/>
        </w:r>
        <w:r w:rsidR="00DB544C" w:rsidRPr="00865AA3">
          <w:rPr>
            <w:rStyle w:val="Hyperlink"/>
          </w:rPr>
          <w:t>Увод</w:t>
        </w:r>
        <w:r w:rsidR="00DB544C">
          <w:rPr>
            <w:webHidden/>
          </w:rPr>
          <w:tab/>
        </w:r>
        <w:r w:rsidR="00DB544C">
          <w:rPr>
            <w:webHidden/>
          </w:rPr>
          <w:fldChar w:fldCharType="begin"/>
        </w:r>
        <w:r w:rsidR="00DB544C">
          <w:rPr>
            <w:webHidden/>
          </w:rPr>
          <w:instrText xml:space="preserve"> PAGEREF _Toc409562348 \h </w:instrText>
        </w:r>
        <w:r w:rsidR="00DB544C">
          <w:rPr>
            <w:webHidden/>
          </w:rPr>
        </w:r>
        <w:r w:rsidR="00DB544C">
          <w:rPr>
            <w:webHidden/>
          </w:rPr>
          <w:fldChar w:fldCharType="separate"/>
        </w:r>
        <w:r w:rsidR="00DB544C">
          <w:rPr>
            <w:webHidden/>
          </w:rPr>
          <w:t>5</w:t>
        </w:r>
        <w:r w:rsidR="00DB544C">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49" w:history="1">
        <w:r w:rsidRPr="00865AA3">
          <w:rPr>
            <w:rStyle w:val="Hyperlink"/>
            <w:noProof/>
          </w:rPr>
          <w:t>1.1</w:t>
        </w:r>
        <w:r>
          <w:rPr>
            <w:rFonts w:asciiTheme="minorHAnsi" w:eastAsiaTheme="minorEastAsia" w:hAnsiTheme="minorHAnsi" w:cstheme="minorBidi"/>
            <w:smallCaps w:val="0"/>
            <w:noProof/>
            <w:color w:val="auto"/>
            <w:sz w:val="22"/>
            <w:szCs w:val="22"/>
            <w:lang w:eastAsia="en-US"/>
          </w:rPr>
          <w:tab/>
        </w:r>
        <w:r w:rsidRPr="00865AA3">
          <w:rPr>
            <w:rStyle w:val="Hyperlink"/>
            <w:noProof/>
          </w:rPr>
          <w:t>Състояние на индустрията</w:t>
        </w:r>
        <w:r>
          <w:rPr>
            <w:noProof/>
            <w:webHidden/>
          </w:rPr>
          <w:tab/>
        </w:r>
        <w:r>
          <w:rPr>
            <w:noProof/>
            <w:webHidden/>
          </w:rPr>
          <w:fldChar w:fldCharType="begin"/>
        </w:r>
        <w:r>
          <w:rPr>
            <w:noProof/>
            <w:webHidden/>
          </w:rPr>
          <w:instrText xml:space="preserve"> PAGEREF _Toc409562349 \h </w:instrText>
        </w:r>
        <w:r>
          <w:rPr>
            <w:noProof/>
            <w:webHidden/>
          </w:rPr>
        </w:r>
        <w:r>
          <w:rPr>
            <w:noProof/>
            <w:webHidden/>
          </w:rPr>
          <w:fldChar w:fldCharType="separate"/>
        </w:r>
        <w:r>
          <w:rPr>
            <w:noProof/>
            <w:webHidden/>
          </w:rPr>
          <w:t>5</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0" w:history="1">
        <w:r w:rsidRPr="00865AA3">
          <w:rPr>
            <w:rStyle w:val="Hyperlink"/>
            <w:noProof/>
          </w:rPr>
          <w:t>1.2</w:t>
        </w:r>
        <w:r>
          <w:rPr>
            <w:rFonts w:asciiTheme="minorHAnsi" w:eastAsiaTheme="minorEastAsia" w:hAnsiTheme="minorHAnsi" w:cstheme="minorBidi"/>
            <w:smallCaps w:val="0"/>
            <w:noProof/>
            <w:color w:val="auto"/>
            <w:sz w:val="22"/>
            <w:szCs w:val="22"/>
            <w:lang w:eastAsia="en-US"/>
          </w:rPr>
          <w:tab/>
        </w:r>
        <w:r w:rsidRPr="00865AA3">
          <w:rPr>
            <w:rStyle w:val="Hyperlink"/>
            <w:noProof/>
          </w:rPr>
          <w:t>Софтуер за вградени системи</w:t>
        </w:r>
        <w:r>
          <w:rPr>
            <w:noProof/>
            <w:webHidden/>
          </w:rPr>
          <w:tab/>
        </w:r>
        <w:r>
          <w:rPr>
            <w:noProof/>
            <w:webHidden/>
          </w:rPr>
          <w:fldChar w:fldCharType="begin"/>
        </w:r>
        <w:r>
          <w:rPr>
            <w:noProof/>
            <w:webHidden/>
          </w:rPr>
          <w:instrText xml:space="preserve"> PAGEREF _Toc409562350 \h </w:instrText>
        </w:r>
        <w:r>
          <w:rPr>
            <w:noProof/>
            <w:webHidden/>
          </w:rPr>
        </w:r>
        <w:r>
          <w:rPr>
            <w:noProof/>
            <w:webHidden/>
          </w:rPr>
          <w:fldChar w:fldCharType="separate"/>
        </w:r>
        <w:r>
          <w:rPr>
            <w:noProof/>
            <w:webHidden/>
          </w:rPr>
          <w:t>5</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1" w:history="1">
        <w:r w:rsidRPr="00865AA3">
          <w:rPr>
            <w:rStyle w:val="Hyperlink"/>
            <w:noProof/>
          </w:rPr>
          <w:t>1.3</w:t>
        </w:r>
        <w:r>
          <w:rPr>
            <w:rFonts w:asciiTheme="minorHAnsi" w:eastAsiaTheme="minorEastAsia" w:hAnsiTheme="minorHAnsi" w:cstheme="minorBidi"/>
            <w:smallCaps w:val="0"/>
            <w:noProof/>
            <w:color w:val="auto"/>
            <w:sz w:val="22"/>
            <w:szCs w:val="22"/>
            <w:lang w:eastAsia="en-US"/>
          </w:rPr>
          <w:tab/>
        </w:r>
        <w:r w:rsidRPr="00865AA3">
          <w:rPr>
            <w:rStyle w:val="Hyperlink"/>
            <w:noProof/>
          </w:rPr>
          <w:t>Софтуерна архитектура</w:t>
        </w:r>
        <w:r>
          <w:rPr>
            <w:noProof/>
            <w:webHidden/>
          </w:rPr>
          <w:tab/>
        </w:r>
        <w:r>
          <w:rPr>
            <w:noProof/>
            <w:webHidden/>
          </w:rPr>
          <w:fldChar w:fldCharType="begin"/>
        </w:r>
        <w:r>
          <w:rPr>
            <w:noProof/>
            <w:webHidden/>
          </w:rPr>
          <w:instrText xml:space="preserve"> PAGEREF _Toc409562351 \h </w:instrText>
        </w:r>
        <w:r>
          <w:rPr>
            <w:noProof/>
            <w:webHidden/>
          </w:rPr>
        </w:r>
        <w:r>
          <w:rPr>
            <w:noProof/>
            <w:webHidden/>
          </w:rPr>
          <w:fldChar w:fldCharType="separate"/>
        </w:r>
        <w:r>
          <w:rPr>
            <w:noProof/>
            <w:webHidden/>
          </w:rPr>
          <w:t>6</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2" w:history="1">
        <w:r w:rsidRPr="00865AA3">
          <w:rPr>
            <w:rStyle w:val="Hyperlink"/>
            <w:noProof/>
          </w:rPr>
          <w:t>1.4</w:t>
        </w:r>
        <w:r>
          <w:rPr>
            <w:rFonts w:asciiTheme="minorHAnsi" w:eastAsiaTheme="minorEastAsia" w:hAnsiTheme="minorHAnsi" w:cstheme="minorBidi"/>
            <w:smallCaps w:val="0"/>
            <w:noProof/>
            <w:color w:val="auto"/>
            <w:sz w:val="22"/>
            <w:szCs w:val="22"/>
            <w:lang w:eastAsia="en-US"/>
          </w:rPr>
          <w:tab/>
        </w:r>
        <w:r w:rsidRPr="00865AA3">
          <w:rPr>
            <w:rStyle w:val="Hyperlink"/>
            <w:noProof/>
          </w:rPr>
          <w:t>Мотивация за решението</w:t>
        </w:r>
        <w:r>
          <w:rPr>
            <w:noProof/>
            <w:webHidden/>
          </w:rPr>
          <w:tab/>
        </w:r>
        <w:r>
          <w:rPr>
            <w:noProof/>
            <w:webHidden/>
          </w:rPr>
          <w:fldChar w:fldCharType="begin"/>
        </w:r>
        <w:r>
          <w:rPr>
            <w:noProof/>
            <w:webHidden/>
          </w:rPr>
          <w:instrText xml:space="preserve"> PAGEREF _Toc409562352 \h </w:instrText>
        </w:r>
        <w:r>
          <w:rPr>
            <w:noProof/>
            <w:webHidden/>
          </w:rPr>
        </w:r>
        <w:r>
          <w:rPr>
            <w:noProof/>
            <w:webHidden/>
          </w:rPr>
          <w:fldChar w:fldCharType="separate"/>
        </w:r>
        <w:r>
          <w:rPr>
            <w:noProof/>
            <w:webHidden/>
          </w:rPr>
          <w:t>7</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3" w:history="1">
        <w:r w:rsidRPr="00865AA3">
          <w:rPr>
            <w:rStyle w:val="Hyperlink"/>
            <w:noProof/>
          </w:rPr>
          <w:t>1.5</w:t>
        </w:r>
        <w:r>
          <w:rPr>
            <w:rFonts w:asciiTheme="minorHAnsi" w:eastAsiaTheme="minorEastAsia" w:hAnsiTheme="minorHAnsi" w:cstheme="minorBidi"/>
            <w:smallCaps w:val="0"/>
            <w:noProof/>
            <w:color w:val="auto"/>
            <w:sz w:val="22"/>
            <w:szCs w:val="22"/>
            <w:lang w:eastAsia="en-US"/>
          </w:rPr>
          <w:tab/>
        </w:r>
        <w:r w:rsidRPr="00865AA3">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_Toc409562353 \h </w:instrText>
        </w:r>
        <w:r>
          <w:rPr>
            <w:noProof/>
            <w:webHidden/>
          </w:rPr>
        </w:r>
        <w:r>
          <w:rPr>
            <w:noProof/>
            <w:webHidden/>
          </w:rPr>
          <w:fldChar w:fldCharType="separate"/>
        </w:r>
        <w:r>
          <w:rPr>
            <w:noProof/>
            <w:webHidden/>
          </w:rPr>
          <w:t>7</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4" w:history="1">
        <w:r w:rsidRPr="00865AA3">
          <w:rPr>
            <w:rStyle w:val="Hyperlink"/>
            <w:noProof/>
          </w:rPr>
          <w:t>1.6</w:t>
        </w:r>
        <w:r>
          <w:rPr>
            <w:rFonts w:asciiTheme="minorHAnsi" w:eastAsiaTheme="minorEastAsia" w:hAnsiTheme="minorHAnsi" w:cstheme="minorBidi"/>
            <w:smallCaps w:val="0"/>
            <w:noProof/>
            <w:color w:val="auto"/>
            <w:sz w:val="22"/>
            <w:szCs w:val="22"/>
            <w:lang w:eastAsia="en-US"/>
          </w:rPr>
          <w:tab/>
        </w:r>
        <w:r w:rsidRPr="00865AA3">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_Toc409562354 \h </w:instrText>
        </w:r>
        <w:r>
          <w:rPr>
            <w:noProof/>
            <w:webHidden/>
          </w:rPr>
        </w:r>
        <w:r>
          <w:rPr>
            <w:noProof/>
            <w:webHidden/>
          </w:rPr>
          <w:fldChar w:fldCharType="separate"/>
        </w:r>
        <w:r>
          <w:rPr>
            <w:noProof/>
            <w:webHidden/>
          </w:rPr>
          <w:t>8</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5" w:history="1">
        <w:r w:rsidRPr="00865AA3">
          <w:rPr>
            <w:rStyle w:val="Hyperlink"/>
            <w:noProof/>
          </w:rPr>
          <w:t>1.7</w:t>
        </w:r>
        <w:r>
          <w:rPr>
            <w:rFonts w:asciiTheme="minorHAnsi" w:eastAsiaTheme="minorEastAsia" w:hAnsiTheme="minorHAnsi" w:cstheme="minorBidi"/>
            <w:smallCaps w:val="0"/>
            <w:noProof/>
            <w:color w:val="auto"/>
            <w:sz w:val="22"/>
            <w:szCs w:val="22"/>
            <w:lang w:eastAsia="en-US"/>
          </w:rPr>
          <w:tab/>
        </w:r>
        <w:r w:rsidRPr="00865AA3">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_Toc409562355 \h </w:instrText>
        </w:r>
        <w:r>
          <w:rPr>
            <w:noProof/>
            <w:webHidden/>
          </w:rPr>
        </w:r>
        <w:r>
          <w:rPr>
            <w:noProof/>
            <w:webHidden/>
          </w:rPr>
          <w:fldChar w:fldCharType="separate"/>
        </w:r>
        <w:r>
          <w:rPr>
            <w:noProof/>
            <w:webHidden/>
          </w:rPr>
          <w:t>8</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356" w:history="1">
        <w:r w:rsidRPr="00865AA3">
          <w:rPr>
            <w:rStyle w:val="Hyperlink"/>
          </w:rPr>
          <w:t>2.</w:t>
        </w:r>
        <w:r>
          <w:rPr>
            <w:rFonts w:asciiTheme="minorHAnsi" w:eastAsiaTheme="minorEastAsia" w:hAnsiTheme="minorHAnsi" w:cstheme="minorBidi"/>
            <w:b w:val="0"/>
            <w:bCs w:val="0"/>
            <w:caps w:val="0"/>
            <w:color w:val="auto"/>
            <w:sz w:val="22"/>
            <w:szCs w:val="22"/>
            <w:lang w:eastAsia="en-US"/>
          </w:rPr>
          <w:tab/>
        </w:r>
        <w:r w:rsidRPr="00865AA3">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_Toc409562356 \h </w:instrText>
        </w:r>
        <w:r>
          <w:rPr>
            <w:webHidden/>
          </w:rPr>
        </w:r>
        <w:r>
          <w:rPr>
            <w:webHidden/>
          </w:rPr>
          <w:fldChar w:fldCharType="separate"/>
        </w:r>
        <w:r>
          <w:rPr>
            <w:webHidden/>
          </w:rPr>
          <w:t>9</w:t>
        </w:r>
        <w:r>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57" w:history="1">
        <w:r w:rsidRPr="00865AA3">
          <w:rPr>
            <w:rStyle w:val="Hyperlink"/>
            <w:noProof/>
          </w:rPr>
          <w:t>2.1</w:t>
        </w:r>
        <w:r>
          <w:rPr>
            <w:rFonts w:asciiTheme="minorHAnsi" w:eastAsiaTheme="minorEastAsia" w:hAnsiTheme="minorHAnsi" w:cstheme="minorBidi"/>
            <w:smallCaps w:val="0"/>
            <w:noProof/>
            <w:color w:val="auto"/>
            <w:sz w:val="22"/>
            <w:szCs w:val="22"/>
            <w:lang w:eastAsia="en-US"/>
          </w:rPr>
          <w:tab/>
        </w:r>
        <w:r w:rsidRPr="00865AA3">
          <w:rPr>
            <w:rStyle w:val="Hyperlink"/>
            <w:noProof/>
          </w:rPr>
          <w:t>Основни дефиниции</w:t>
        </w:r>
        <w:r>
          <w:rPr>
            <w:noProof/>
            <w:webHidden/>
          </w:rPr>
          <w:tab/>
        </w:r>
        <w:r>
          <w:rPr>
            <w:noProof/>
            <w:webHidden/>
          </w:rPr>
          <w:fldChar w:fldCharType="begin"/>
        </w:r>
        <w:r>
          <w:rPr>
            <w:noProof/>
            <w:webHidden/>
          </w:rPr>
          <w:instrText xml:space="preserve"> PAGEREF _Toc409562357 \h </w:instrText>
        </w:r>
        <w:r>
          <w:rPr>
            <w:noProof/>
            <w:webHidden/>
          </w:rPr>
        </w:r>
        <w:r>
          <w:rPr>
            <w:noProof/>
            <w:webHidden/>
          </w:rPr>
          <w:fldChar w:fldCharType="separate"/>
        </w:r>
        <w:r>
          <w:rPr>
            <w:noProof/>
            <w:webHidden/>
          </w:rPr>
          <w:t>9</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58" w:history="1">
        <w:r w:rsidRPr="00865AA3">
          <w:rPr>
            <w:rStyle w:val="Hyperlink"/>
            <w:noProof/>
          </w:rPr>
          <w:t>2.1.1</w:t>
        </w:r>
        <w:r>
          <w:rPr>
            <w:rFonts w:asciiTheme="minorHAnsi" w:eastAsiaTheme="minorEastAsia" w:hAnsiTheme="minorHAnsi" w:cstheme="minorBidi"/>
            <w:i w:val="0"/>
            <w:iCs w:val="0"/>
            <w:noProof/>
            <w:color w:val="auto"/>
            <w:sz w:val="22"/>
            <w:szCs w:val="22"/>
            <w:lang w:eastAsia="en-US"/>
          </w:rPr>
          <w:tab/>
        </w:r>
        <w:r w:rsidRPr="00865AA3">
          <w:rPr>
            <w:rStyle w:val="Hyperlink"/>
            <w:noProof/>
          </w:rPr>
          <w:t>Терминология на реинженеринга и софтуерната подръжка</w:t>
        </w:r>
        <w:r>
          <w:rPr>
            <w:noProof/>
            <w:webHidden/>
          </w:rPr>
          <w:tab/>
        </w:r>
        <w:r>
          <w:rPr>
            <w:noProof/>
            <w:webHidden/>
          </w:rPr>
          <w:fldChar w:fldCharType="begin"/>
        </w:r>
        <w:r>
          <w:rPr>
            <w:noProof/>
            <w:webHidden/>
          </w:rPr>
          <w:instrText xml:space="preserve"> PAGEREF _Toc409562358 \h </w:instrText>
        </w:r>
        <w:r>
          <w:rPr>
            <w:noProof/>
            <w:webHidden/>
          </w:rPr>
        </w:r>
        <w:r>
          <w:rPr>
            <w:noProof/>
            <w:webHidden/>
          </w:rPr>
          <w:fldChar w:fldCharType="separate"/>
        </w:r>
        <w:r>
          <w:rPr>
            <w:noProof/>
            <w:webHidden/>
          </w:rPr>
          <w:t>9</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59" w:history="1">
        <w:r w:rsidRPr="00865AA3">
          <w:rPr>
            <w:rStyle w:val="Hyperlink"/>
            <w:noProof/>
          </w:rPr>
          <w:t>2.1.2</w:t>
        </w:r>
        <w:r>
          <w:rPr>
            <w:rFonts w:asciiTheme="minorHAnsi" w:eastAsiaTheme="minorEastAsia" w:hAnsiTheme="minorHAnsi" w:cstheme="minorBidi"/>
            <w:i w:val="0"/>
            <w:iCs w:val="0"/>
            <w:noProof/>
            <w:color w:val="auto"/>
            <w:sz w:val="22"/>
            <w:szCs w:val="22"/>
            <w:lang w:eastAsia="en-US"/>
          </w:rPr>
          <w:tab/>
        </w:r>
        <w:r w:rsidRPr="00865AA3">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_Toc409562359 \h </w:instrText>
        </w:r>
        <w:r>
          <w:rPr>
            <w:noProof/>
            <w:webHidden/>
          </w:rPr>
        </w:r>
        <w:r>
          <w:rPr>
            <w:noProof/>
            <w:webHidden/>
          </w:rPr>
          <w:fldChar w:fldCharType="separate"/>
        </w:r>
        <w:r>
          <w:rPr>
            <w:noProof/>
            <w:webHidden/>
          </w:rPr>
          <w:t>10</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0" w:history="1">
        <w:r w:rsidRPr="00865AA3">
          <w:rPr>
            <w:rStyle w:val="Hyperlink"/>
            <w:noProof/>
          </w:rPr>
          <w:t>2.2</w:t>
        </w:r>
        <w:r>
          <w:rPr>
            <w:rFonts w:asciiTheme="minorHAnsi" w:eastAsiaTheme="minorEastAsia" w:hAnsiTheme="minorHAnsi" w:cstheme="minorBidi"/>
            <w:smallCaps w:val="0"/>
            <w:noProof/>
            <w:color w:val="auto"/>
            <w:sz w:val="22"/>
            <w:szCs w:val="22"/>
            <w:lang w:eastAsia="en-US"/>
          </w:rPr>
          <w:tab/>
        </w:r>
        <w:r w:rsidRPr="00865AA3">
          <w:rPr>
            <w:rStyle w:val="Hyperlink"/>
            <w:noProof/>
          </w:rPr>
          <w:t>Реинженеринг на компонентно-базиран софтуер и среда за изпълнението му</w:t>
        </w:r>
        <w:r>
          <w:rPr>
            <w:noProof/>
            <w:webHidden/>
          </w:rPr>
          <w:tab/>
        </w:r>
        <w:r>
          <w:rPr>
            <w:noProof/>
            <w:webHidden/>
          </w:rPr>
          <w:fldChar w:fldCharType="begin"/>
        </w:r>
        <w:r>
          <w:rPr>
            <w:noProof/>
            <w:webHidden/>
          </w:rPr>
          <w:instrText xml:space="preserve"> PAGEREF _Toc409562360 \h </w:instrText>
        </w:r>
        <w:r>
          <w:rPr>
            <w:noProof/>
            <w:webHidden/>
          </w:rPr>
        </w:r>
        <w:r>
          <w:rPr>
            <w:noProof/>
            <w:webHidden/>
          </w:rPr>
          <w:fldChar w:fldCharType="separate"/>
        </w:r>
        <w:r>
          <w:rPr>
            <w:noProof/>
            <w:webHidden/>
          </w:rPr>
          <w:t>13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1" w:history="1">
        <w:r w:rsidRPr="00865AA3">
          <w:rPr>
            <w:rStyle w:val="Hyperlink"/>
            <w:noProof/>
          </w:rPr>
          <w:t>2.2.1</w:t>
        </w:r>
        <w:r>
          <w:rPr>
            <w:rFonts w:asciiTheme="minorHAnsi" w:eastAsiaTheme="minorEastAsia" w:hAnsiTheme="minorHAnsi" w:cstheme="minorBidi"/>
            <w:i w:val="0"/>
            <w:iCs w:val="0"/>
            <w:noProof/>
            <w:color w:val="auto"/>
            <w:sz w:val="22"/>
            <w:szCs w:val="22"/>
            <w:lang w:eastAsia="en-US"/>
          </w:rPr>
          <w:tab/>
        </w:r>
        <w:r w:rsidRPr="00865AA3">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_Toc409562361 \h </w:instrText>
        </w:r>
        <w:r>
          <w:rPr>
            <w:noProof/>
            <w:webHidden/>
          </w:rPr>
        </w:r>
        <w:r>
          <w:rPr>
            <w:noProof/>
            <w:webHidden/>
          </w:rPr>
          <w:fldChar w:fldCharType="separate"/>
        </w:r>
        <w:r>
          <w:rPr>
            <w:noProof/>
            <w:webHidden/>
          </w:rPr>
          <w:t>13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2" w:history="1">
        <w:r w:rsidRPr="00865AA3">
          <w:rPr>
            <w:rStyle w:val="Hyperlink"/>
            <w:noProof/>
          </w:rPr>
          <w:t>2.2.2</w:t>
        </w:r>
        <w:r>
          <w:rPr>
            <w:rFonts w:asciiTheme="minorHAnsi" w:eastAsiaTheme="minorEastAsia" w:hAnsiTheme="minorHAnsi" w:cstheme="minorBidi"/>
            <w:i w:val="0"/>
            <w:iCs w:val="0"/>
            <w:noProof/>
            <w:color w:val="auto"/>
            <w:sz w:val="22"/>
            <w:szCs w:val="22"/>
            <w:lang w:eastAsia="en-US"/>
          </w:rPr>
          <w:tab/>
        </w:r>
        <w:r w:rsidRPr="00865AA3">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_Toc409562362 \h </w:instrText>
        </w:r>
        <w:r>
          <w:rPr>
            <w:noProof/>
            <w:webHidden/>
          </w:rPr>
        </w:r>
        <w:r>
          <w:rPr>
            <w:noProof/>
            <w:webHidden/>
          </w:rPr>
          <w:fldChar w:fldCharType="separate"/>
        </w:r>
        <w:r>
          <w:rPr>
            <w:noProof/>
            <w:webHidden/>
          </w:rPr>
          <w:t>14</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3" w:history="1">
        <w:r w:rsidRPr="00865AA3">
          <w:rPr>
            <w:rStyle w:val="Hyperlink"/>
            <w:noProof/>
          </w:rPr>
          <w:t>2.3</w:t>
        </w:r>
        <w:r>
          <w:rPr>
            <w:rFonts w:asciiTheme="minorHAnsi" w:eastAsiaTheme="minorEastAsia" w:hAnsiTheme="minorHAnsi" w:cstheme="minorBidi"/>
            <w:smallCaps w:val="0"/>
            <w:noProof/>
            <w:color w:val="auto"/>
            <w:sz w:val="22"/>
            <w:szCs w:val="22"/>
            <w:lang w:eastAsia="en-US"/>
          </w:rPr>
          <w:tab/>
        </w:r>
        <w:r w:rsidRPr="00865AA3">
          <w:rPr>
            <w:rStyle w:val="Hyperlink"/>
            <w:noProof/>
          </w:rPr>
          <w:t>Съществуващи инструменти за реинженеринг</w:t>
        </w:r>
        <w:r>
          <w:rPr>
            <w:noProof/>
            <w:webHidden/>
          </w:rPr>
          <w:tab/>
        </w:r>
        <w:r>
          <w:rPr>
            <w:noProof/>
            <w:webHidden/>
          </w:rPr>
          <w:fldChar w:fldCharType="begin"/>
        </w:r>
        <w:r>
          <w:rPr>
            <w:noProof/>
            <w:webHidden/>
          </w:rPr>
          <w:instrText xml:space="preserve"> PAGEREF _Toc409562363 \h </w:instrText>
        </w:r>
        <w:r>
          <w:rPr>
            <w:noProof/>
            <w:webHidden/>
          </w:rPr>
        </w:r>
        <w:r>
          <w:rPr>
            <w:noProof/>
            <w:webHidden/>
          </w:rPr>
          <w:fldChar w:fldCharType="separate"/>
        </w:r>
        <w:r>
          <w:rPr>
            <w:noProof/>
            <w:webHidden/>
          </w:rPr>
          <w:t>16</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4" w:history="1">
        <w:r w:rsidRPr="00865AA3">
          <w:rPr>
            <w:rStyle w:val="Hyperlink"/>
            <w:noProof/>
          </w:rPr>
          <w:t>2.3.1</w:t>
        </w:r>
        <w:r>
          <w:rPr>
            <w:rFonts w:asciiTheme="minorHAnsi" w:eastAsiaTheme="minorEastAsia" w:hAnsiTheme="minorHAnsi" w:cstheme="minorBidi"/>
            <w:i w:val="0"/>
            <w:iCs w:val="0"/>
            <w:noProof/>
            <w:color w:val="auto"/>
            <w:sz w:val="22"/>
            <w:szCs w:val="22"/>
            <w:lang w:eastAsia="en-US"/>
          </w:rPr>
          <w:tab/>
        </w:r>
        <w:r w:rsidRPr="00865AA3">
          <w:rPr>
            <w:rStyle w:val="Hyperlink"/>
            <w:noProof/>
          </w:rPr>
          <w:t>Оркестрирана много-изгледна среда за софтуерно архитектурна реконструкция [R14]</w:t>
        </w:r>
        <w:r>
          <w:rPr>
            <w:noProof/>
            <w:webHidden/>
          </w:rPr>
          <w:tab/>
        </w:r>
        <w:r>
          <w:rPr>
            <w:noProof/>
            <w:webHidden/>
          </w:rPr>
          <w:fldChar w:fldCharType="begin"/>
        </w:r>
        <w:r>
          <w:rPr>
            <w:noProof/>
            <w:webHidden/>
          </w:rPr>
          <w:instrText xml:space="preserve"> PAGEREF _Toc409562364 \h </w:instrText>
        </w:r>
        <w:r>
          <w:rPr>
            <w:noProof/>
            <w:webHidden/>
          </w:rPr>
        </w:r>
        <w:r>
          <w:rPr>
            <w:noProof/>
            <w:webHidden/>
          </w:rPr>
          <w:fldChar w:fldCharType="separate"/>
        </w:r>
        <w:r>
          <w:rPr>
            <w:noProof/>
            <w:webHidden/>
          </w:rPr>
          <w:t>17</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5" w:history="1">
        <w:r w:rsidRPr="00865AA3">
          <w:rPr>
            <w:rStyle w:val="Hyperlink"/>
            <w:noProof/>
          </w:rPr>
          <w:t>2.3.2</w:t>
        </w:r>
        <w:r>
          <w:rPr>
            <w:rFonts w:asciiTheme="minorHAnsi" w:eastAsiaTheme="minorEastAsia" w:hAnsiTheme="minorHAnsi" w:cstheme="minorBidi"/>
            <w:i w:val="0"/>
            <w:iCs w:val="0"/>
            <w:noProof/>
            <w:color w:val="auto"/>
            <w:sz w:val="22"/>
            <w:szCs w:val="22"/>
            <w:lang w:eastAsia="en-US"/>
          </w:rPr>
          <w:tab/>
        </w:r>
        <w:r w:rsidRPr="00865AA3">
          <w:rPr>
            <w:rStyle w:val="Hyperlink"/>
            <w:noProof/>
          </w:rPr>
          <w:t xml:space="preserve">Компонентният модел на </w:t>
        </w:r>
        <w:r w:rsidRPr="00865AA3">
          <w:rPr>
            <w:rStyle w:val="Hyperlink"/>
            <w:rFonts w:ascii="TimesNewRoman,Italic" w:hAnsi="TimesNewRoman,Italic" w:cs="TimesNewRoman,Italic"/>
            <w:noProof/>
            <w:lang w:eastAsia="en-US"/>
          </w:rPr>
          <w:t xml:space="preserve">Dassault Systèmes </w:t>
        </w:r>
        <w:r w:rsidRPr="00865AA3">
          <w:rPr>
            <w:rStyle w:val="Hyperlink"/>
            <w:noProof/>
          </w:rPr>
          <w:t>(DS) [R14]</w:t>
        </w:r>
        <w:r>
          <w:rPr>
            <w:noProof/>
            <w:webHidden/>
          </w:rPr>
          <w:tab/>
        </w:r>
        <w:r>
          <w:rPr>
            <w:noProof/>
            <w:webHidden/>
          </w:rPr>
          <w:fldChar w:fldCharType="begin"/>
        </w:r>
        <w:r>
          <w:rPr>
            <w:noProof/>
            <w:webHidden/>
          </w:rPr>
          <w:instrText xml:space="preserve"> PAGEREF _Toc409562365 \h </w:instrText>
        </w:r>
        <w:r>
          <w:rPr>
            <w:noProof/>
            <w:webHidden/>
          </w:rPr>
        </w:r>
        <w:r>
          <w:rPr>
            <w:noProof/>
            <w:webHidden/>
          </w:rPr>
          <w:fldChar w:fldCharType="separate"/>
        </w:r>
        <w:r>
          <w:rPr>
            <w:noProof/>
            <w:webHidden/>
          </w:rPr>
          <w:t>25</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6" w:history="1">
        <w:r w:rsidRPr="00865AA3">
          <w:rPr>
            <w:rStyle w:val="Hyperlink"/>
            <w:noProof/>
          </w:rPr>
          <w:t>2.4</w:t>
        </w:r>
        <w:r>
          <w:rPr>
            <w:rFonts w:asciiTheme="minorHAnsi" w:eastAsiaTheme="minorEastAsia" w:hAnsiTheme="minorHAnsi" w:cstheme="minorBidi"/>
            <w:smallCaps w:val="0"/>
            <w:noProof/>
            <w:color w:val="auto"/>
            <w:sz w:val="22"/>
            <w:szCs w:val="22"/>
            <w:lang w:eastAsia="en-US"/>
          </w:rPr>
          <w:tab/>
        </w:r>
        <w:r w:rsidRPr="00865AA3">
          <w:rPr>
            <w:rStyle w:val="Hyperlink"/>
            <w:noProof/>
          </w:rPr>
          <w:t>Сравнителен анализ на изложените решения</w:t>
        </w:r>
        <w:r>
          <w:rPr>
            <w:noProof/>
            <w:webHidden/>
          </w:rPr>
          <w:tab/>
        </w:r>
        <w:r>
          <w:rPr>
            <w:noProof/>
            <w:webHidden/>
          </w:rPr>
          <w:fldChar w:fldCharType="begin"/>
        </w:r>
        <w:r>
          <w:rPr>
            <w:noProof/>
            <w:webHidden/>
          </w:rPr>
          <w:instrText xml:space="preserve"> PAGEREF _Toc409562366 \h </w:instrText>
        </w:r>
        <w:r>
          <w:rPr>
            <w:noProof/>
            <w:webHidden/>
          </w:rPr>
        </w:r>
        <w:r>
          <w:rPr>
            <w:noProof/>
            <w:webHidden/>
          </w:rPr>
          <w:fldChar w:fldCharType="separate"/>
        </w:r>
        <w:r>
          <w:rPr>
            <w:noProof/>
            <w:webHidden/>
          </w:rPr>
          <w:t>29</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7" w:history="1">
        <w:r w:rsidRPr="00865AA3">
          <w:rPr>
            <w:rStyle w:val="Hyperlink"/>
            <w:noProof/>
          </w:rPr>
          <w:t>2.4.1</w:t>
        </w:r>
        <w:r>
          <w:rPr>
            <w:rFonts w:asciiTheme="minorHAnsi" w:eastAsiaTheme="minorEastAsia" w:hAnsiTheme="minorHAnsi" w:cstheme="minorBidi"/>
            <w:i w:val="0"/>
            <w:iCs w:val="0"/>
            <w:noProof/>
            <w:color w:val="auto"/>
            <w:sz w:val="22"/>
            <w:szCs w:val="22"/>
            <w:lang w:eastAsia="en-US"/>
          </w:rPr>
          <w:tab/>
        </w:r>
        <w:r w:rsidRPr="00865AA3">
          <w:rPr>
            <w:rStyle w:val="Hyperlink"/>
            <w:noProof/>
          </w:rPr>
          <w:t>Критерии</w:t>
        </w:r>
        <w:r>
          <w:rPr>
            <w:noProof/>
            <w:webHidden/>
          </w:rPr>
          <w:tab/>
        </w:r>
        <w:r>
          <w:rPr>
            <w:noProof/>
            <w:webHidden/>
          </w:rPr>
          <w:fldChar w:fldCharType="begin"/>
        </w:r>
        <w:r>
          <w:rPr>
            <w:noProof/>
            <w:webHidden/>
          </w:rPr>
          <w:instrText xml:space="preserve"> PAGEREF _Toc409562367 \h </w:instrText>
        </w:r>
        <w:r>
          <w:rPr>
            <w:noProof/>
            <w:webHidden/>
          </w:rPr>
        </w:r>
        <w:r>
          <w:rPr>
            <w:noProof/>
            <w:webHidden/>
          </w:rPr>
          <w:fldChar w:fldCharType="separate"/>
        </w:r>
        <w:r>
          <w:rPr>
            <w:noProof/>
            <w:webHidden/>
          </w:rPr>
          <w:t>29</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68" w:history="1">
        <w:r w:rsidRPr="00865AA3">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865AA3">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_Toc409562368 \h </w:instrText>
        </w:r>
        <w:r>
          <w:rPr>
            <w:noProof/>
            <w:webHidden/>
          </w:rPr>
        </w:r>
        <w:r>
          <w:rPr>
            <w:noProof/>
            <w:webHidden/>
          </w:rPr>
          <w:fldChar w:fldCharType="separate"/>
        </w:r>
        <w:r>
          <w:rPr>
            <w:noProof/>
            <w:webHidden/>
          </w:rPr>
          <w:t>30</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69" w:history="1">
        <w:r w:rsidRPr="00865AA3">
          <w:rPr>
            <w:rStyle w:val="Hyperlink"/>
            <w:noProof/>
          </w:rPr>
          <w:t>2.5</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Изводи</w:t>
        </w:r>
        <w:r>
          <w:rPr>
            <w:noProof/>
            <w:webHidden/>
          </w:rPr>
          <w:tab/>
        </w:r>
        <w:r>
          <w:rPr>
            <w:noProof/>
            <w:webHidden/>
          </w:rPr>
          <w:fldChar w:fldCharType="begin"/>
        </w:r>
        <w:r>
          <w:rPr>
            <w:noProof/>
            <w:webHidden/>
          </w:rPr>
          <w:instrText xml:space="preserve"> PAGEREF _Toc409562369 \h </w:instrText>
        </w:r>
        <w:r>
          <w:rPr>
            <w:noProof/>
            <w:webHidden/>
          </w:rPr>
        </w:r>
        <w:r>
          <w:rPr>
            <w:noProof/>
            <w:webHidden/>
          </w:rPr>
          <w:fldChar w:fldCharType="separate"/>
        </w:r>
        <w:r>
          <w:rPr>
            <w:noProof/>
            <w:webHidden/>
          </w:rPr>
          <w:t>31</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370" w:history="1">
        <w:r w:rsidRPr="00865AA3">
          <w:rPr>
            <w:rStyle w:val="Hyperlink"/>
          </w:rPr>
          <w:t>3.</w:t>
        </w:r>
        <w:r>
          <w:rPr>
            <w:rFonts w:asciiTheme="minorHAnsi" w:eastAsiaTheme="minorEastAsia" w:hAnsiTheme="minorHAnsi" w:cstheme="minorBidi"/>
            <w:b w:val="0"/>
            <w:bCs w:val="0"/>
            <w:caps w:val="0"/>
            <w:color w:val="auto"/>
            <w:sz w:val="22"/>
            <w:szCs w:val="22"/>
            <w:lang w:eastAsia="en-US"/>
          </w:rPr>
          <w:tab/>
        </w:r>
        <w:r w:rsidRPr="00865AA3">
          <w:rPr>
            <w:rStyle w:val="Hyperlink"/>
          </w:rPr>
          <w:t>Използвани технологии, платформи и/или методологии</w:t>
        </w:r>
        <w:r>
          <w:rPr>
            <w:webHidden/>
          </w:rPr>
          <w:tab/>
        </w:r>
        <w:r>
          <w:rPr>
            <w:webHidden/>
          </w:rPr>
          <w:fldChar w:fldCharType="begin"/>
        </w:r>
        <w:r>
          <w:rPr>
            <w:webHidden/>
          </w:rPr>
          <w:instrText xml:space="preserve"> PAGEREF _Toc409562370 \h </w:instrText>
        </w:r>
        <w:r>
          <w:rPr>
            <w:webHidden/>
          </w:rPr>
        </w:r>
        <w:r>
          <w:rPr>
            <w:webHidden/>
          </w:rPr>
          <w:fldChar w:fldCharType="separate"/>
        </w:r>
        <w:r>
          <w:rPr>
            <w:webHidden/>
          </w:rPr>
          <w:t>32</w:t>
        </w:r>
        <w:r>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71" w:history="1">
        <w:r w:rsidRPr="00865AA3">
          <w:rPr>
            <w:rStyle w:val="Hyperlink"/>
            <w:noProof/>
          </w:rPr>
          <w:t>3.1</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_Toc409562371 \h </w:instrText>
        </w:r>
        <w:r>
          <w:rPr>
            <w:noProof/>
            <w:webHidden/>
          </w:rPr>
        </w:r>
        <w:r>
          <w:rPr>
            <w:noProof/>
            <w:webHidden/>
          </w:rPr>
          <w:fldChar w:fldCharType="separate"/>
        </w:r>
        <w:r>
          <w:rPr>
            <w:noProof/>
            <w:webHidden/>
          </w:rPr>
          <w:t>32</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2" w:history="1">
        <w:r w:rsidRPr="00865AA3">
          <w:rPr>
            <w:rStyle w:val="Hyperlink"/>
            <w:noProof/>
          </w:rPr>
          <w:t>3.1.1</w:t>
        </w:r>
        <w:r>
          <w:rPr>
            <w:rFonts w:asciiTheme="minorHAnsi" w:eastAsiaTheme="minorEastAsia" w:hAnsiTheme="minorHAnsi" w:cstheme="minorBidi"/>
            <w:i w:val="0"/>
            <w:iCs w:val="0"/>
            <w:noProof/>
            <w:color w:val="auto"/>
            <w:sz w:val="22"/>
            <w:szCs w:val="22"/>
            <w:lang w:eastAsia="en-US"/>
          </w:rPr>
          <w:tab/>
        </w:r>
        <w:r w:rsidRPr="00865AA3">
          <w:rPr>
            <w:rStyle w:val="Hyperlink"/>
            <w:noProof/>
          </w:rPr>
          <w:t>Език за програмиране</w:t>
        </w:r>
        <w:r>
          <w:rPr>
            <w:noProof/>
            <w:webHidden/>
          </w:rPr>
          <w:tab/>
        </w:r>
        <w:r>
          <w:rPr>
            <w:noProof/>
            <w:webHidden/>
          </w:rPr>
          <w:fldChar w:fldCharType="begin"/>
        </w:r>
        <w:r>
          <w:rPr>
            <w:noProof/>
            <w:webHidden/>
          </w:rPr>
          <w:instrText xml:space="preserve"> PAGEREF _Toc409562372 \h </w:instrText>
        </w:r>
        <w:r>
          <w:rPr>
            <w:noProof/>
            <w:webHidden/>
          </w:rPr>
        </w:r>
        <w:r>
          <w:rPr>
            <w:noProof/>
            <w:webHidden/>
          </w:rPr>
          <w:fldChar w:fldCharType="separate"/>
        </w:r>
        <w:r>
          <w:rPr>
            <w:noProof/>
            <w:webHidden/>
          </w:rPr>
          <w:t>32</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3" w:history="1">
        <w:r w:rsidRPr="00865AA3">
          <w:rPr>
            <w:rStyle w:val="Hyperlink"/>
            <w:noProof/>
          </w:rPr>
          <w:t>3.1.2</w:t>
        </w:r>
        <w:r>
          <w:rPr>
            <w:rFonts w:asciiTheme="minorHAnsi" w:eastAsiaTheme="minorEastAsia" w:hAnsiTheme="minorHAnsi" w:cstheme="minorBidi"/>
            <w:i w:val="0"/>
            <w:iCs w:val="0"/>
            <w:noProof/>
            <w:color w:val="auto"/>
            <w:sz w:val="22"/>
            <w:szCs w:val="22"/>
            <w:lang w:eastAsia="en-US"/>
          </w:rPr>
          <w:tab/>
        </w:r>
        <w:r w:rsidRPr="00865AA3">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_Toc409562373 \h </w:instrText>
        </w:r>
        <w:r>
          <w:rPr>
            <w:noProof/>
            <w:webHidden/>
          </w:rPr>
        </w:r>
        <w:r>
          <w:rPr>
            <w:noProof/>
            <w:webHidden/>
          </w:rPr>
          <w:fldChar w:fldCharType="separate"/>
        </w:r>
        <w:r>
          <w:rPr>
            <w:noProof/>
            <w:webHidden/>
          </w:rPr>
          <w:t>32</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4" w:history="1">
        <w:r w:rsidRPr="00865AA3">
          <w:rPr>
            <w:rStyle w:val="Hyperlink"/>
            <w:noProof/>
          </w:rPr>
          <w:t>3.1.3</w:t>
        </w:r>
        <w:r>
          <w:rPr>
            <w:rFonts w:asciiTheme="minorHAnsi" w:eastAsiaTheme="minorEastAsia" w:hAnsiTheme="minorHAnsi" w:cstheme="minorBidi"/>
            <w:i w:val="0"/>
            <w:iCs w:val="0"/>
            <w:noProof/>
            <w:color w:val="auto"/>
            <w:sz w:val="22"/>
            <w:szCs w:val="22"/>
            <w:lang w:eastAsia="en-US"/>
          </w:rPr>
          <w:tab/>
        </w:r>
        <w:r w:rsidRPr="00865AA3">
          <w:rPr>
            <w:rStyle w:val="Hyperlink"/>
            <w:noProof/>
          </w:rPr>
          <w:t>XMI &lt;- !!!</w:t>
        </w:r>
        <w:r>
          <w:rPr>
            <w:noProof/>
            <w:webHidden/>
          </w:rPr>
          <w:tab/>
        </w:r>
        <w:r>
          <w:rPr>
            <w:noProof/>
            <w:webHidden/>
          </w:rPr>
          <w:fldChar w:fldCharType="begin"/>
        </w:r>
        <w:r>
          <w:rPr>
            <w:noProof/>
            <w:webHidden/>
          </w:rPr>
          <w:instrText xml:space="preserve"> PAGEREF _Toc409562374 \h </w:instrText>
        </w:r>
        <w:r>
          <w:rPr>
            <w:noProof/>
            <w:webHidden/>
          </w:rPr>
        </w:r>
        <w:r>
          <w:rPr>
            <w:noProof/>
            <w:webHidden/>
          </w:rPr>
          <w:fldChar w:fldCharType="separate"/>
        </w:r>
        <w:r>
          <w:rPr>
            <w:noProof/>
            <w:webHidden/>
          </w:rPr>
          <w:t>33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5" w:history="1">
        <w:r w:rsidRPr="00865AA3">
          <w:rPr>
            <w:rStyle w:val="Hyperlink"/>
            <w:noProof/>
          </w:rPr>
          <w:t>3.1.4</w:t>
        </w:r>
        <w:r>
          <w:rPr>
            <w:rFonts w:asciiTheme="minorHAnsi" w:eastAsiaTheme="minorEastAsia" w:hAnsiTheme="minorHAnsi" w:cstheme="minorBidi"/>
            <w:i w:val="0"/>
            <w:iCs w:val="0"/>
            <w:noProof/>
            <w:color w:val="auto"/>
            <w:sz w:val="22"/>
            <w:szCs w:val="22"/>
            <w:lang w:eastAsia="en-US"/>
          </w:rPr>
          <w:tab/>
        </w:r>
        <w:r w:rsidRPr="00865AA3">
          <w:rPr>
            <w:rStyle w:val="Hyperlink"/>
            <w:noProof/>
          </w:rPr>
          <w:t>Генератор на базовия код</w:t>
        </w:r>
        <w:r>
          <w:rPr>
            <w:noProof/>
            <w:webHidden/>
          </w:rPr>
          <w:tab/>
        </w:r>
        <w:r>
          <w:rPr>
            <w:noProof/>
            <w:webHidden/>
          </w:rPr>
          <w:fldChar w:fldCharType="begin"/>
        </w:r>
        <w:r>
          <w:rPr>
            <w:noProof/>
            <w:webHidden/>
          </w:rPr>
          <w:instrText xml:space="preserve"> PAGEREF _Toc409562375 \h </w:instrText>
        </w:r>
        <w:r>
          <w:rPr>
            <w:noProof/>
            <w:webHidden/>
          </w:rPr>
        </w:r>
        <w:r>
          <w:rPr>
            <w:noProof/>
            <w:webHidden/>
          </w:rPr>
          <w:fldChar w:fldCharType="separate"/>
        </w:r>
        <w:r>
          <w:rPr>
            <w:noProof/>
            <w:webHidden/>
          </w:rPr>
          <w:t>33</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76" w:history="1">
        <w:r w:rsidRPr="00865AA3">
          <w:rPr>
            <w:rStyle w:val="Hyperlink"/>
            <w:noProof/>
          </w:rPr>
          <w:t>3.2</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Видове средства (технологии, платформи и методологии) и начин и място за използването им – сравненителен анализ</w:t>
        </w:r>
        <w:r>
          <w:rPr>
            <w:noProof/>
            <w:webHidden/>
          </w:rPr>
          <w:tab/>
        </w:r>
        <w:r>
          <w:rPr>
            <w:noProof/>
            <w:webHidden/>
          </w:rPr>
          <w:fldChar w:fldCharType="begin"/>
        </w:r>
        <w:r>
          <w:rPr>
            <w:noProof/>
            <w:webHidden/>
          </w:rPr>
          <w:instrText xml:space="preserve"> PAGEREF _Toc409562376 \h </w:instrText>
        </w:r>
        <w:r>
          <w:rPr>
            <w:noProof/>
            <w:webHidden/>
          </w:rPr>
        </w:r>
        <w:r>
          <w:rPr>
            <w:noProof/>
            <w:webHidden/>
          </w:rPr>
          <w:fldChar w:fldCharType="separate"/>
        </w:r>
        <w:r>
          <w:rPr>
            <w:noProof/>
            <w:webHidden/>
          </w:rPr>
          <w:t>33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7" w:history="1">
        <w:r w:rsidRPr="00865AA3">
          <w:rPr>
            <w:rStyle w:val="Hyperlink"/>
            <w:noProof/>
          </w:rPr>
          <w:t>3.2.1</w:t>
        </w:r>
        <w:r>
          <w:rPr>
            <w:rFonts w:asciiTheme="minorHAnsi" w:eastAsiaTheme="minorEastAsia" w:hAnsiTheme="minorHAnsi" w:cstheme="minorBidi"/>
            <w:i w:val="0"/>
            <w:iCs w:val="0"/>
            <w:noProof/>
            <w:color w:val="auto"/>
            <w:sz w:val="22"/>
            <w:szCs w:val="22"/>
            <w:lang w:eastAsia="en-US"/>
          </w:rPr>
          <w:tab/>
        </w:r>
        <w:r w:rsidRPr="00865AA3">
          <w:rPr>
            <w:rStyle w:val="Hyperlink"/>
            <w:noProof/>
          </w:rPr>
          <w:t>Език за програмиране:</w:t>
        </w:r>
        <w:r>
          <w:rPr>
            <w:noProof/>
            <w:webHidden/>
          </w:rPr>
          <w:tab/>
        </w:r>
        <w:r>
          <w:rPr>
            <w:noProof/>
            <w:webHidden/>
          </w:rPr>
          <w:fldChar w:fldCharType="begin"/>
        </w:r>
        <w:r>
          <w:rPr>
            <w:noProof/>
            <w:webHidden/>
          </w:rPr>
          <w:instrText xml:space="preserve"> PAGEREF _Toc409562377 \h </w:instrText>
        </w:r>
        <w:r>
          <w:rPr>
            <w:noProof/>
            <w:webHidden/>
          </w:rPr>
        </w:r>
        <w:r>
          <w:rPr>
            <w:noProof/>
            <w:webHidden/>
          </w:rPr>
          <w:fldChar w:fldCharType="separate"/>
        </w:r>
        <w:r>
          <w:rPr>
            <w:noProof/>
            <w:webHidden/>
          </w:rPr>
          <w:t>33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8" w:history="1">
        <w:r w:rsidRPr="00865AA3">
          <w:rPr>
            <w:rStyle w:val="Hyperlink"/>
            <w:noProof/>
          </w:rPr>
          <w:t>3.2.2</w:t>
        </w:r>
        <w:r>
          <w:rPr>
            <w:rFonts w:asciiTheme="minorHAnsi" w:eastAsiaTheme="minorEastAsia" w:hAnsiTheme="minorHAnsi" w:cstheme="minorBidi"/>
            <w:i w:val="0"/>
            <w:iCs w:val="0"/>
            <w:noProof/>
            <w:color w:val="auto"/>
            <w:sz w:val="22"/>
            <w:szCs w:val="22"/>
            <w:lang w:eastAsia="en-US"/>
          </w:rPr>
          <w:tab/>
        </w:r>
        <w:r w:rsidRPr="00865AA3">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_Toc409562378 \h </w:instrText>
        </w:r>
        <w:r>
          <w:rPr>
            <w:noProof/>
            <w:webHidden/>
          </w:rPr>
        </w:r>
        <w:r>
          <w:rPr>
            <w:noProof/>
            <w:webHidden/>
          </w:rPr>
          <w:fldChar w:fldCharType="separate"/>
        </w:r>
        <w:r>
          <w:rPr>
            <w:noProof/>
            <w:webHidden/>
          </w:rPr>
          <w:t>34</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79" w:history="1">
        <w:r w:rsidRPr="00865AA3">
          <w:rPr>
            <w:rStyle w:val="Hyperlink"/>
            <w:noProof/>
          </w:rPr>
          <w:t>3.2.3</w:t>
        </w:r>
        <w:r>
          <w:rPr>
            <w:rFonts w:asciiTheme="minorHAnsi" w:eastAsiaTheme="minorEastAsia" w:hAnsiTheme="minorHAnsi" w:cstheme="minorBidi"/>
            <w:i w:val="0"/>
            <w:iCs w:val="0"/>
            <w:noProof/>
            <w:color w:val="auto"/>
            <w:sz w:val="22"/>
            <w:szCs w:val="22"/>
            <w:lang w:eastAsia="en-US"/>
          </w:rPr>
          <w:tab/>
        </w:r>
        <w:r w:rsidRPr="00865AA3">
          <w:rPr>
            <w:rStyle w:val="Hyperlink"/>
            <w:noProof/>
          </w:rPr>
          <w:t>Код генератор</w:t>
        </w:r>
        <w:r>
          <w:rPr>
            <w:noProof/>
            <w:webHidden/>
          </w:rPr>
          <w:tab/>
        </w:r>
        <w:r>
          <w:rPr>
            <w:noProof/>
            <w:webHidden/>
          </w:rPr>
          <w:fldChar w:fldCharType="begin"/>
        </w:r>
        <w:r>
          <w:rPr>
            <w:noProof/>
            <w:webHidden/>
          </w:rPr>
          <w:instrText xml:space="preserve"> PAGEREF _Toc409562379 \h </w:instrText>
        </w:r>
        <w:r>
          <w:rPr>
            <w:noProof/>
            <w:webHidden/>
          </w:rPr>
        </w:r>
        <w:r>
          <w:rPr>
            <w:noProof/>
            <w:webHidden/>
          </w:rPr>
          <w:fldChar w:fldCharType="separate"/>
        </w:r>
        <w:r>
          <w:rPr>
            <w:noProof/>
            <w:webHidden/>
          </w:rPr>
          <w:t>34</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0" w:history="1">
        <w:r w:rsidRPr="00865AA3">
          <w:rPr>
            <w:rStyle w:val="Hyperlink"/>
            <w:noProof/>
          </w:rPr>
          <w:t>3.3</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_Toc409562380 \h </w:instrText>
        </w:r>
        <w:r>
          <w:rPr>
            <w:noProof/>
            <w:webHidden/>
          </w:rPr>
        </w:r>
        <w:r>
          <w:rPr>
            <w:noProof/>
            <w:webHidden/>
          </w:rPr>
          <w:fldChar w:fldCharType="separate"/>
        </w:r>
        <w:r>
          <w:rPr>
            <w:noProof/>
            <w:webHidden/>
          </w:rPr>
          <w:t>35</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1" w:history="1">
        <w:r w:rsidRPr="00865AA3">
          <w:rPr>
            <w:rStyle w:val="Hyperlink"/>
            <w:noProof/>
          </w:rPr>
          <w:t>3.3.1</w:t>
        </w:r>
        <w:r>
          <w:rPr>
            <w:rFonts w:asciiTheme="minorHAnsi" w:eastAsiaTheme="minorEastAsia" w:hAnsiTheme="minorHAnsi" w:cstheme="minorBidi"/>
            <w:i w:val="0"/>
            <w:iCs w:val="0"/>
            <w:noProof/>
            <w:color w:val="auto"/>
            <w:sz w:val="22"/>
            <w:szCs w:val="22"/>
            <w:lang w:eastAsia="en-US"/>
          </w:rPr>
          <w:tab/>
        </w:r>
        <w:r w:rsidRPr="00865AA3">
          <w:rPr>
            <w:rStyle w:val="Hyperlink"/>
            <w:noProof/>
          </w:rPr>
          <w:t>Език за програмиране</w:t>
        </w:r>
        <w:r>
          <w:rPr>
            <w:noProof/>
            <w:webHidden/>
          </w:rPr>
          <w:tab/>
        </w:r>
        <w:r>
          <w:rPr>
            <w:noProof/>
            <w:webHidden/>
          </w:rPr>
          <w:fldChar w:fldCharType="begin"/>
        </w:r>
        <w:r>
          <w:rPr>
            <w:noProof/>
            <w:webHidden/>
          </w:rPr>
          <w:instrText xml:space="preserve"> PAGEREF _Toc409562381 \h </w:instrText>
        </w:r>
        <w:r>
          <w:rPr>
            <w:noProof/>
            <w:webHidden/>
          </w:rPr>
        </w:r>
        <w:r>
          <w:rPr>
            <w:noProof/>
            <w:webHidden/>
          </w:rPr>
          <w:fldChar w:fldCharType="separate"/>
        </w:r>
        <w:r>
          <w:rPr>
            <w:noProof/>
            <w:webHidden/>
          </w:rPr>
          <w:t>35</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2" w:history="1">
        <w:r w:rsidRPr="00865AA3">
          <w:rPr>
            <w:rStyle w:val="Hyperlink"/>
            <w:noProof/>
          </w:rPr>
          <w:t>3.3.2</w:t>
        </w:r>
        <w:r>
          <w:rPr>
            <w:rFonts w:asciiTheme="minorHAnsi" w:eastAsiaTheme="minorEastAsia" w:hAnsiTheme="minorHAnsi" w:cstheme="minorBidi"/>
            <w:i w:val="0"/>
            <w:iCs w:val="0"/>
            <w:noProof/>
            <w:color w:val="auto"/>
            <w:sz w:val="22"/>
            <w:szCs w:val="22"/>
            <w:lang w:eastAsia="en-US"/>
          </w:rPr>
          <w:tab/>
        </w:r>
        <w:r w:rsidRPr="00865AA3">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_Toc409562382 \h </w:instrText>
        </w:r>
        <w:r>
          <w:rPr>
            <w:noProof/>
            <w:webHidden/>
          </w:rPr>
        </w:r>
        <w:r>
          <w:rPr>
            <w:noProof/>
            <w:webHidden/>
          </w:rPr>
          <w:fldChar w:fldCharType="separate"/>
        </w:r>
        <w:r>
          <w:rPr>
            <w:noProof/>
            <w:webHidden/>
          </w:rPr>
          <w:t>36</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3" w:history="1">
        <w:r w:rsidRPr="00865AA3">
          <w:rPr>
            <w:rStyle w:val="Hyperlink"/>
            <w:noProof/>
          </w:rPr>
          <w:t>3.3.3</w:t>
        </w:r>
        <w:r>
          <w:rPr>
            <w:rFonts w:asciiTheme="minorHAnsi" w:eastAsiaTheme="minorEastAsia" w:hAnsiTheme="minorHAnsi" w:cstheme="minorBidi"/>
            <w:i w:val="0"/>
            <w:iCs w:val="0"/>
            <w:noProof/>
            <w:color w:val="auto"/>
            <w:sz w:val="22"/>
            <w:szCs w:val="22"/>
            <w:lang w:eastAsia="en-US"/>
          </w:rPr>
          <w:tab/>
        </w:r>
        <w:r w:rsidRPr="00865AA3">
          <w:rPr>
            <w:rStyle w:val="Hyperlink"/>
            <w:noProof/>
          </w:rPr>
          <w:t>Генератор на базов код</w:t>
        </w:r>
        <w:r>
          <w:rPr>
            <w:noProof/>
            <w:webHidden/>
          </w:rPr>
          <w:tab/>
        </w:r>
        <w:r>
          <w:rPr>
            <w:noProof/>
            <w:webHidden/>
          </w:rPr>
          <w:fldChar w:fldCharType="begin"/>
        </w:r>
        <w:r>
          <w:rPr>
            <w:noProof/>
            <w:webHidden/>
          </w:rPr>
          <w:instrText xml:space="preserve"> PAGEREF _Toc409562383 \h </w:instrText>
        </w:r>
        <w:r>
          <w:rPr>
            <w:noProof/>
            <w:webHidden/>
          </w:rPr>
        </w:r>
        <w:r>
          <w:rPr>
            <w:noProof/>
            <w:webHidden/>
          </w:rPr>
          <w:fldChar w:fldCharType="separate"/>
        </w:r>
        <w:r>
          <w:rPr>
            <w:noProof/>
            <w:webHidden/>
          </w:rPr>
          <w:t>36</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4" w:history="1">
        <w:r w:rsidRPr="00865AA3">
          <w:rPr>
            <w:rStyle w:val="Hyperlink"/>
            <w:noProof/>
            <w:lang w:val="ru-RU"/>
          </w:rPr>
          <w:t>3.4</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Изводи</w:t>
        </w:r>
        <w:r>
          <w:rPr>
            <w:noProof/>
            <w:webHidden/>
          </w:rPr>
          <w:tab/>
        </w:r>
        <w:r>
          <w:rPr>
            <w:noProof/>
            <w:webHidden/>
          </w:rPr>
          <w:fldChar w:fldCharType="begin"/>
        </w:r>
        <w:r>
          <w:rPr>
            <w:noProof/>
            <w:webHidden/>
          </w:rPr>
          <w:instrText xml:space="preserve"> PAGEREF _Toc409562384 \h </w:instrText>
        </w:r>
        <w:r>
          <w:rPr>
            <w:noProof/>
            <w:webHidden/>
          </w:rPr>
        </w:r>
        <w:r>
          <w:rPr>
            <w:noProof/>
            <w:webHidden/>
          </w:rPr>
          <w:fldChar w:fldCharType="separate"/>
        </w:r>
        <w:r>
          <w:rPr>
            <w:noProof/>
            <w:webHidden/>
          </w:rPr>
          <w:t>37</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385" w:history="1">
        <w:r w:rsidRPr="00865AA3">
          <w:rPr>
            <w:rStyle w:val="Hyperlink"/>
          </w:rPr>
          <w:t>4.</w:t>
        </w:r>
        <w:r>
          <w:rPr>
            <w:rFonts w:asciiTheme="minorHAnsi" w:eastAsiaTheme="minorEastAsia" w:hAnsiTheme="minorHAnsi" w:cstheme="minorBidi"/>
            <w:b w:val="0"/>
            <w:bCs w:val="0"/>
            <w:caps w:val="0"/>
            <w:color w:val="auto"/>
            <w:sz w:val="22"/>
            <w:szCs w:val="22"/>
            <w:lang w:eastAsia="en-US"/>
          </w:rPr>
          <w:tab/>
        </w:r>
        <w:r w:rsidRPr="00865AA3">
          <w:rPr>
            <w:rStyle w:val="Hyperlink"/>
          </w:rPr>
          <w:t>Анализ</w:t>
        </w:r>
        <w:r>
          <w:rPr>
            <w:webHidden/>
          </w:rPr>
          <w:tab/>
        </w:r>
        <w:r>
          <w:rPr>
            <w:webHidden/>
          </w:rPr>
          <w:fldChar w:fldCharType="begin"/>
        </w:r>
        <w:r>
          <w:rPr>
            <w:webHidden/>
          </w:rPr>
          <w:instrText xml:space="preserve"> PAGEREF _Toc409562385 \h </w:instrText>
        </w:r>
        <w:r>
          <w:rPr>
            <w:webHidden/>
          </w:rPr>
        </w:r>
        <w:r>
          <w:rPr>
            <w:webHidden/>
          </w:rPr>
          <w:fldChar w:fldCharType="separate"/>
        </w:r>
        <w:r>
          <w:rPr>
            <w:webHidden/>
          </w:rPr>
          <w:t>39</w:t>
        </w:r>
        <w:r>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6" w:history="1">
        <w:r w:rsidRPr="00865AA3">
          <w:rPr>
            <w:rStyle w:val="Hyperlink"/>
            <w:noProof/>
          </w:rPr>
          <w:t>4.1</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Концептуален модел</w:t>
        </w:r>
        <w:r>
          <w:rPr>
            <w:noProof/>
            <w:webHidden/>
          </w:rPr>
          <w:tab/>
        </w:r>
        <w:r>
          <w:rPr>
            <w:noProof/>
            <w:webHidden/>
          </w:rPr>
          <w:fldChar w:fldCharType="begin"/>
        </w:r>
        <w:r>
          <w:rPr>
            <w:noProof/>
            <w:webHidden/>
          </w:rPr>
          <w:instrText xml:space="preserve"> PAGEREF _Toc409562386 \h </w:instrText>
        </w:r>
        <w:r>
          <w:rPr>
            <w:noProof/>
            <w:webHidden/>
          </w:rPr>
        </w:r>
        <w:r>
          <w:rPr>
            <w:noProof/>
            <w:webHidden/>
          </w:rPr>
          <w:fldChar w:fldCharType="separate"/>
        </w:r>
        <w:r>
          <w:rPr>
            <w:noProof/>
            <w:webHidden/>
          </w:rPr>
          <w:t>39</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87" w:history="1">
        <w:r w:rsidRPr="00865AA3">
          <w:rPr>
            <w:rStyle w:val="Hyperlink"/>
            <w:noProof/>
          </w:rPr>
          <w:t>4.2</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Потребителски (  функционални)   изисквания (права, роли, статуси, диаграми, ...)</w:t>
        </w:r>
        <w:r>
          <w:rPr>
            <w:noProof/>
            <w:webHidden/>
          </w:rPr>
          <w:tab/>
        </w:r>
        <w:r>
          <w:rPr>
            <w:noProof/>
            <w:webHidden/>
          </w:rPr>
          <w:fldChar w:fldCharType="begin"/>
        </w:r>
        <w:r>
          <w:rPr>
            <w:noProof/>
            <w:webHidden/>
          </w:rPr>
          <w:instrText xml:space="preserve"> PAGEREF _Toc409562387 \h </w:instrText>
        </w:r>
        <w:r>
          <w:rPr>
            <w:noProof/>
            <w:webHidden/>
          </w:rPr>
        </w:r>
        <w:r>
          <w:rPr>
            <w:noProof/>
            <w:webHidden/>
          </w:rPr>
          <w:fldChar w:fldCharType="separate"/>
        </w:r>
        <w:r>
          <w:rPr>
            <w:noProof/>
            <w:webHidden/>
          </w:rPr>
          <w:t>41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8" w:history="1">
        <w:r w:rsidRPr="00865AA3">
          <w:rPr>
            <w:rStyle w:val="Hyperlink"/>
            <w:noProof/>
          </w:rPr>
          <w:t>4.2.1</w:t>
        </w:r>
        <w:r>
          <w:rPr>
            <w:rFonts w:asciiTheme="minorHAnsi" w:eastAsiaTheme="minorEastAsia" w:hAnsiTheme="minorHAnsi" w:cstheme="minorBidi"/>
            <w:i w:val="0"/>
            <w:iCs w:val="0"/>
            <w:noProof/>
            <w:color w:val="auto"/>
            <w:sz w:val="22"/>
            <w:szCs w:val="22"/>
            <w:lang w:eastAsia="en-US"/>
          </w:rPr>
          <w:tab/>
        </w:r>
        <w:r w:rsidRPr="00865AA3">
          <w:rPr>
            <w:rStyle w:val="Hyperlink"/>
            <w:noProof/>
          </w:rPr>
          <w:t>Типични случаи на употреба</w:t>
        </w:r>
        <w:r>
          <w:rPr>
            <w:noProof/>
            <w:webHidden/>
          </w:rPr>
          <w:tab/>
        </w:r>
        <w:r>
          <w:rPr>
            <w:noProof/>
            <w:webHidden/>
          </w:rPr>
          <w:fldChar w:fldCharType="begin"/>
        </w:r>
        <w:r>
          <w:rPr>
            <w:noProof/>
            <w:webHidden/>
          </w:rPr>
          <w:instrText xml:space="preserve"> PAGEREF _Toc409562388 \h </w:instrText>
        </w:r>
        <w:r>
          <w:rPr>
            <w:noProof/>
            <w:webHidden/>
          </w:rPr>
        </w:r>
        <w:r>
          <w:rPr>
            <w:noProof/>
            <w:webHidden/>
          </w:rPr>
          <w:fldChar w:fldCharType="separate"/>
        </w:r>
        <w:r>
          <w:rPr>
            <w:noProof/>
            <w:webHidden/>
          </w:rPr>
          <w:t>41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89" w:history="1">
        <w:r w:rsidRPr="00865AA3">
          <w:rPr>
            <w:rStyle w:val="Hyperlink"/>
            <w:noProof/>
          </w:rPr>
          <w:t>4.2.2</w:t>
        </w:r>
        <w:r>
          <w:rPr>
            <w:rFonts w:asciiTheme="minorHAnsi" w:eastAsiaTheme="minorEastAsia" w:hAnsiTheme="minorHAnsi" w:cstheme="minorBidi"/>
            <w:i w:val="0"/>
            <w:iCs w:val="0"/>
            <w:noProof/>
            <w:color w:val="auto"/>
            <w:sz w:val="22"/>
            <w:szCs w:val="22"/>
            <w:lang w:eastAsia="en-US"/>
          </w:rPr>
          <w:tab/>
        </w:r>
        <w:r w:rsidRPr="00865AA3">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_Toc409562389 \h </w:instrText>
        </w:r>
        <w:r>
          <w:rPr>
            <w:noProof/>
            <w:webHidden/>
          </w:rPr>
        </w:r>
        <w:r>
          <w:rPr>
            <w:noProof/>
            <w:webHidden/>
          </w:rPr>
          <w:fldChar w:fldCharType="separate"/>
        </w:r>
        <w:r>
          <w:rPr>
            <w:noProof/>
            <w:webHidden/>
          </w:rPr>
          <w:t>48</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0" w:history="1">
        <w:r w:rsidRPr="00865AA3">
          <w:rPr>
            <w:rStyle w:val="Hyperlink"/>
            <w:noProof/>
          </w:rPr>
          <w:t>4.2.3</w:t>
        </w:r>
        <w:r>
          <w:rPr>
            <w:rFonts w:asciiTheme="minorHAnsi" w:eastAsiaTheme="minorEastAsia" w:hAnsiTheme="minorHAnsi" w:cstheme="minorBidi"/>
            <w:i w:val="0"/>
            <w:iCs w:val="0"/>
            <w:noProof/>
            <w:color w:val="auto"/>
            <w:sz w:val="22"/>
            <w:szCs w:val="22"/>
            <w:lang w:eastAsia="en-US"/>
          </w:rPr>
          <w:tab/>
        </w:r>
        <w:r w:rsidRPr="00865AA3">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_Toc409562390 \h </w:instrText>
        </w:r>
        <w:r>
          <w:rPr>
            <w:noProof/>
            <w:webHidden/>
          </w:rPr>
        </w:r>
        <w:r>
          <w:rPr>
            <w:noProof/>
            <w:webHidden/>
          </w:rPr>
          <w:fldChar w:fldCharType="separate"/>
        </w:r>
        <w:r>
          <w:rPr>
            <w:noProof/>
            <w:webHidden/>
          </w:rPr>
          <w:t>53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1" w:history="1">
        <w:r w:rsidRPr="00865AA3">
          <w:rPr>
            <w:rStyle w:val="Hyperlink"/>
            <w:noProof/>
          </w:rPr>
          <w:t>4.2.4</w:t>
        </w:r>
        <w:r>
          <w:rPr>
            <w:rFonts w:asciiTheme="minorHAnsi" w:eastAsiaTheme="minorEastAsia" w:hAnsiTheme="minorHAnsi" w:cstheme="minorBidi"/>
            <w:i w:val="0"/>
            <w:iCs w:val="0"/>
            <w:noProof/>
            <w:color w:val="auto"/>
            <w:sz w:val="22"/>
            <w:szCs w:val="22"/>
            <w:lang w:eastAsia="en-US"/>
          </w:rPr>
          <w:tab/>
        </w:r>
        <w:r w:rsidRPr="00865AA3">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_Toc409562391 \h </w:instrText>
        </w:r>
        <w:r>
          <w:rPr>
            <w:noProof/>
            <w:webHidden/>
          </w:rPr>
        </w:r>
        <w:r>
          <w:rPr>
            <w:noProof/>
            <w:webHidden/>
          </w:rPr>
          <w:fldChar w:fldCharType="separate"/>
        </w:r>
        <w:r>
          <w:rPr>
            <w:noProof/>
            <w:webHidden/>
          </w:rPr>
          <w:t>54</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92" w:history="1">
        <w:r w:rsidRPr="00865AA3">
          <w:rPr>
            <w:rStyle w:val="Hyperlink"/>
            <w:noProof/>
          </w:rPr>
          <w:t>4.3</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 xml:space="preserve">Качествени (нефункционални) изисквания </w:t>
        </w:r>
        <w:r>
          <w:rPr>
            <w:noProof/>
            <w:webHidden/>
          </w:rPr>
          <w:tab/>
        </w:r>
        <w:r>
          <w:rPr>
            <w:noProof/>
            <w:webHidden/>
          </w:rPr>
          <w:fldChar w:fldCharType="begin"/>
        </w:r>
        <w:r>
          <w:rPr>
            <w:noProof/>
            <w:webHidden/>
          </w:rPr>
          <w:instrText xml:space="preserve"> PAGEREF _Toc409562392 \h </w:instrText>
        </w:r>
        <w:r>
          <w:rPr>
            <w:noProof/>
            <w:webHidden/>
          </w:rPr>
        </w:r>
        <w:r>
          <w:rPr>
            <w:noProof/>
            <w:webHidden/>
          </w:rPr>
          <w:fldChar w:fldCharType="separate"/>
        </w:r>
        <w:r>
          <w:rPr>
            <w:noProof/>
            <w:webHidden/>
          </w:rPr>
          <w:t>60</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3" w:history="1">
        <w:r w:rsidRPr="00865AA3">
          <w:rPr>
            <w:rStyle w:val="Hyperlink"/>
            <w:noProof/>
          </w:rPr>
          <w:t>4.3.1</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Скалируемост</w:t>
        </w:r>
        <w:r>
          <w:rPr>
            <w:noProof/>
            <w:webHidden/>
          </w:rPr>
          <w:tab/>
        </w:r>
        <w:r>
          <w:rPr>
            <w:noProof/>
            <w:webHidden/>
          </w:rPr>
          <w:fldChar w:fldCharType="begin"/>
        </w:r>
        <w:r>
          <w:rPr>
            <w:noProof/>
            <w:webHidden/>
          </w:rPr>
          <w:instrText xml:space="preserve"> PAGEREF _Toc409562393 \h </w:instrText>
        </w:r>
        <w:r>
          <w:rPr>
            <w:noProof/>
            <w:webHidden/>
          </w:rPr>
        </w:r>
        <w:r>
          <w:rPr>
            <w:noProof/>
            <w:webHidden/>
          </w:rPr>
          <w:fldChar w:fldCharType="separate"/>
        </w:r>
        <w:r>
          <w:rPr>
            <w:noProof/>
            <w:webHidden/>
          </w:rPr>
          <w:t>60</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4" w:history="1">
        <w:r w:rsidRPr="00865AA3">
          <w:rPr>
            <w:rStyle w:val="Hyperlink"/>
            <w:noProof/>
          </w:rPr>
          <w:t>4.3.2</w:t>
        </w:r>
        <w:r>
          <w:rPr>
            <w:rFonts w:asciiTheme="minorHAnsi" w:eastAsiaTheme="minorEastAsia" w:hAnsiTheme="minorHAnsi" w:cstheme="minorBidi"/>
            <w:i w:val="0"/>
            <w:iCs w:val="0"/>
            <w:noProof/>
            <w:color w:val="auto"/>
            <w:sz w:val="22"/>
            <w:szCs w:val="22"/>
            <w:lang w:eastAsia="en-US"/>
          </w:rPr>
          <w:tab/>
        </w:r>
        <w:r w:rsidRPr="00865AA3">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_Toc409562394 \h </w:instrText>
        </w:r>
        <w:r>
          <w:rPr>
            <w:noProof/>
            <w:webHidden/>
          </w:rPr>
        </w:r>
        <w:r>
          <w:rPr>
            <w:noProof/>
            <w:webHidden/>
          </w:rPr>
          <w:fldChar w:fldCharType="separate"/>
        </w:r>
        <w:r>
          <w:rPr>
            <w:noProof/>
            <w:webHidden/>
          </w:rPr>
          <w:t>61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5" w:history="1">
        <w:r w:rsidRPr="00865AA3">
          <w:rPr>
            <w:rStyle w:val="Hyperlink"/>
            <w:noProof/>
          </w:rPr>
          <w:t>4.3.3</w:t>
        </w:r>
        <w:r>
          <w:rPr>
            <w:rFonts w:asciiTheme="minorHAnsi" w:eastAsiaTheme="minorEastAsia" w:hAnsiTheme="minorHAnsi" w:cstheme="minorBidi"/>
            <w:i w:val="0"/>
            <w:iCs w:val="0"/>
            <w:noProof/>
            <w:color w:val="auto"/>
            <w:sz w:val="22"/>
            <w:szCs w:val="22"/>
            <w:lang w:eastAsia="en-US"/>
          </w:rPr>
          <w:tab/>
        </w:r>
        <w:r w:rsidRPr="00865AA3">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_Toc409562395 \h </w:instrText>
        </w:r>
        <w:r>
          <w:rPr>
            <w:noProof/>
            <w:webHidden/>
          </w:rPr>
        </w:r>
        <w:r>
          <w:rPr>
            <w:noProof/>
            <w:webHidden/>
          </w:rPr>
          <w:fldChar w:fldCharType="separate"/>
        </w:r>
        <w:r>
          <w:rPr>
            <w:noProof/>
            <w:webHidden/>
          </w:rPr>
          <w:t>61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6" w:history="1">
        <w:r w:rsidRPr="00865AA3">
          <w:rPr>
            <w:rStyle w:val="Hyperlink"/>
            <w:noProof/>
          </w:rPr>
          <w:t>4.3.4</w:t>
        </w:r>
        <w:r>
          <w:rPr>
            <w:rFonts w:asciiTheme="minorHAnsi" w:eastAsiaTheme="minorEastAsia" w:hAnsiTheme="minorHAnsi" w:cstheme="minorBidi"/>
            <w:i w:val="0"/>
            <w:iCs w:val="0"/>
            <w:noProof/>
            <w:color w:val="auto"/>
            <w:sz w:val="22"/>
            <w:szCs w:val="22"/>
            <w:lang w:eastAsia="en-US"/>
          </w:rPr>
          <w:tab/>
        </w:r>
        <w:r w:rsidRPr="00865AA3">
          <w:rPr>
            <w:rStyle w:val="Hyperlink"/>
            <w:noProof/>
          </w:rPr>
          <w:t>Потребителски интерфейс</w:t>
        </w:r>
        <w:r>
          <w:rPr>
            <w:noProof/>
            <w:webHidden/>
          </w:rPr>
          <w:tab/>
        </w:r>
        <w:r>
          <w:rPr>
            <w:noProof/>
            <w:webHidden/>
          </w:rPr>
          <w:fldChar w:fldCharType="begin"/>
        </w:r>
        <w:r>
          <w:rPr>
            <w:noProof/>
            <w:webHidden/>
          </w:rPr>
          <w:instrText xml:space="preserve"> PAGEREF _Toc409562396 \h </w:instrText>
        </w:r>
        <w:r>
          <w:rPr>
            <w:noProof/>
            <w:webHidden/>
          </w:rPr>
        </w:r>
        <w:r>
          <w:rPr>
            <w:noProof/>
            <w:webHidden/>
          </w:rPr>
          <w:fldChar w:fldCharType="separate"/>
        </w:r>
        <w:r>
          <w:rPr>
            <w:noProof/>
            <w:webHidden/>
          </w:rPr>
          <w:t>61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7" w:history="1">
        <w:r w:rsidRPr="00865AA3">
          <w:rPr>
            <w:rStyle w:val="Hyperlink"/>
            <w:noProof/>
          </w:rPr>
          <w:t>4.3.5</w:t>
        </w:r>
        <w:r>
          <w:rPr>
            <w:rFonts w:asciiTheme="minorHAnsi" w:eastAsiaTheme="minorEastAsia" w:hAnsiTheme="minorHAnsi" w:cstheme="minorBidi"/>
            <w:i w:val="0"/>
            <w:iCs w:val="0"/>
            <w:noProof/>
            <w:color w:val="auto"/>
            <w:sz w:val="22"/>
            <w:szCs w:val="22"/>
            <w:lang w:eastAsia="en-US"/>
          </w:rPr>
          <w:tab/>
        </w:r>
        <w:r w:rsidRPr="00865AA3">
          <w:rPr>
            <w:rStyle w:val="Hyperlink"/>
            <w:noProof/>
          </w:rPr>
          <w:t>Тестваемост</w:t>
        </w:r>
        <w:r>
          <w:rPr>
            <w:noProof/>
            <w:webHidden/>
          </w:rPr>
          <w:tab/>
        </w:r>
        <w:r>
          <w:rPr>
            <w:noProof/>
            <w:webHidden/>
          </w:rPr>
          <w:fldChar w:fldCharType="begin"/>
        </w:r>
        <w:r>
          <w:rPr>
            <w:noProof/>
            <w:webHidden/>
          </w:rPr>
          <w:instrText xml:space="preserve"> PAGEREF _Toc409562397 \h </w:instrText>
        </w:r>
        <w:r>
          <w:rPr>
            <w:noProof/>
            <w:webHidden/>
          </w:rPr>
        </w:r>
        <w:r>
          <w:rPr>
            <w:noProof/>
            <w:webHidden/>
          </w:rPr>
          <w:fldChar w:fldCharType="separate"/>
        </w:r>
        <w:r>
          <w:rPr>
            <w:noProof/>
            <w:webHidden/>
          </w:rPr>
          <w:t>61</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398" w:history="1">
        <w:r w:rsidRPr="00865AA3">
          <w:rPr>
            <w:rStyle w:val="Hyperlink"/>
            <w:noProof/>
          </w:rPr>
          <w:t>4.4</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Работни (бизнес) процеси</w:t>
        </w:r>
        <w:r>
          <w:rPr>
            <w:noProof/>
            <w:webHidden/>
          </w:rPr>
          <w:tab/>
        </w:r>
        <w:r>
          <w:rPr>
            <w:noProof/>
            <w:webHidden/>
          </w:rPr>
          <w:fldChar w:fldCharType="begin"/>
        </w:r>
        <w:r>
          <w:rPr>
            <w:noProof/>
            <w:webHidden/>
          </w:rPr>
          <w:instrText xml:space="preserve"> PAGEREF _Toc409562398 \h </w:instrText>
        </w:r>
        <w:r>
          <w:rPr>
            <w:noProof/>
            <w:webHidden/>
          </w:rPr>
        </w:r>
        <w:r>
          <w:rPr>
            <w:noProof/>
            <w:webHidden/>
          </w:rPr>
          <w:fldChar w:fldCharType="separate"/>
        </w:r>
        <w:r>
          <w:rPr>
            <w:noProof/>
            <w:webHidden/>
          </w:rPr>
          <w:t>61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399" w:history="1">
        <w:r w:rsidRPr="00865AA3">
          <w:rPr>
            <w:rStyle w:val="Hyperlink"/>
            <w:noProof/>
          </w:rPr>
          <w:t>4.4.1</w:t>
        </w:r>
        <w:r>
          <w:rPr>
            <w:rFonts w:asciiTheme="minorHAnsi" w:eastAsiaTheme="minorEastAsia" w:hAnsiTheme="minorHAnsi" w:cstheme="minorBidi"/>
            <w:i w:val="0"/>
            <w:iCs w:val="0"/>
            <w:noProof/>
            <w:color w:val="auto"/>
            <w:sz w:val="22"/>
            <w:szCs w:val="22"/>
            <w:lang w:eastAsia="en-US"/>
          </w:rPr>
          <w:tab/>
        </w:r>
        <w:r w:rsidRPr="00865AA3">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_Toc409562399 \h </w:instrText>
        </w:r>
        <w:r>
          <w:rPr>
            <w:noProof/>
            <w:webHidden/>
          </w:rPr>
        </w:r>
        <w:r>
          <w:rPr>
            <w:noProof/>
            <w:webHidden/>
          </w:rPr>
          <w:fldChar w:fldCharType="separate"/>
        </w:r>
        <w:r>
          <w:rPr>
            <w:noProof/>
            <w:webHidden/>
          </w:rPr>
          <w:t>61</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0" w:history="1">
        <w:r w:rsidRPr="00865AA3">
          <w:rPr>
            <w:rStyle w:val="Hyperlink"/>
            <w:noProof/>
          </w:rPr>
          <w:t>4.4.2</w:t>
        </w:r>
        <w:r>
          <w:rPr>
            <w:rFonts w:asciiTheme="minorHAnsi" w:eastAsiaTheme="minorEastAsia" w:hAnsiTheme="minorHAnsi" w:cstheme="minorBidi"/>
            <w:i w:val="0"/>
            <w:iCs w:val="0"/>
            <w:noProof/>
            <w:color w:val="auto"/>
            <w:sz w:val="22"/>
            <w:szCs w:val="22"/>
            <w:lang w:eastAsia="en-US"/>
          </w:rPr>
          <w:tab/>
        </w:r>
        <w:r w:rsidRPr="00865AA3">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_Toc409562400 \h </w:instrText>
        </w:r>
        <w:r>
          <w:rPr>
            <w:noProof/>
            <w:webHidden/>
          </w:rPr>
        </w:r>
        <w:r>
          <w:rPr>
            <w:noProof/>
            <w:webHidden/>
          </w:rPr>
          <w:fldChar w:fldCharType="separate"/>
        </w:r>
        <w:r>
          <w:rPr>
            <w:noProof/>
            <w:webHidden/>
          </w:rPr>
          <w:t>62</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1" w:history="1">
        <w:r w:rsidRPr="00865AA3">
          <w:rPr>
            <w:rStyle w:val="Hyperlink"/>
            <w:noProof/>
          </w:rPr>
          <w:t>4.4.3</w:t>
        </w:r>
        <w:r>
          <w:rPr>
            <w:rFonts w:asciiTheme="minorHAnsi" w:eastAsiaTheme="minorEastAsia" w:hAnsiTheme="minorHAnsi" w:cstheme="minorBidi"/>
            <w:i w:val="0"/>
            <w:iCs w:val="0"/>
            <w:noProof/>
            <w:color w:val="auto"/>
            <w:sz w:val="22"/>
            <w:szCs w:val="22"/>
            <w:lang w:eastAsia="en-US"/>
          </w:rPr>
          <w:tab/>
        </w:r>
        <w:r w:rsidRPr="00865AA3">
          <w:rPr>
            <w:rStyle w:val="Hyperlink"/>
            <w:noProof/>
          </w:rPr>
          <w:t>Генерация на базов код</w:t>
        </w:r>
        <w:r>
          <w:rPr>
            <w:noProof/>
            <w:webHidden/>
          </w:rPr>
          <w:tab/>
        </w:r>
        <w:r>
          <w:rPr>
            <w:noProof/>
            <w:webHidden/>
          </w:rPr>
          <w:fldChar w:fldCharType="begin"/>
        </w:r>
        <w:r>
          <w:rPr>
            <w:noProof/>
            <w:webHidden/>
          </w:rPr>
          <w:instrText xml:space="preserve"> PAGEREF _Toc409562401 \h </w:instrText>
        </w:r>
        <w:r>
          <w:rPr>
            <w:noProof/>
            <w:webHidden/>
          </w:rPr>
        </w:r>
        <w:r>
          <w:rPr>
            <w:noProof/>
            <w:webHidden/>
          </w:rPr>
          <w:fldChar w:fldCharType="separate"/>
        </w:r>
        <w:r>
          <w:rPr>
            <w:noProof/>
            <w:webHidden/>
          </w:rPr>
          <w:t>63</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02" w:history="1">
        <w:r w:rsidRPr="00865AA3">
          <w:rPr>
            <w:rStyle w:val="Hyperlink"/>
            <w:noProof/>
            <w:lang w:val="ru-RU"/>
          </w:rPr>
          <w:t>4.5</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Изводи</w:t>
        </w:r>
        <w:r>
          <w:rPr>
            <w:noProof/>
            <w:webHidden/>
          </w:rPr>
          <w:tab/>
        </w:r>
        <w:r>
          <w:rPr>
            <w:noProof/>
            <w:webHidden/>
          </w:rPr>
          <w:fldChar w:fldCharType="begin"/>
        </w:r>
        <w:r>
          <w:rPr>
            <w:noProof/>
            <w:webHidden/>
          </w:rPr>
          <w:instrText xml:space="preserve"> PAGEREF _Toc409562402 \h </w:instrText>
        </w:r>
        <w:r>
          <w:rPr>
            <w:noProof/>
            <w:webHidden/>
          </w:rPr>
        </w:r>
        <w:r>
          <w:rPr>
            <w:noProof/>
            <w:webHidden/>
          </w:rPr>
          <w:fldChar w:fldCharType="separate"/>
        </w:r>
        <w:r>
          <w:rPr>
            <w:noProof/>
            <w:webHidden/>
          </w:rPr>
          <w:t>64</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403" w:history="1">
        <w:r w:rsidRPr="00865AA3">
          <w:rPr>
            <w:rStyle w:val="Hyperlink"/>
          </w:rPr>
          <w:t>5.</w:t>
        </w:r>
        <w:r>
          <w:rPr>
            <w:rFonts w:asciiTheme="minorHAnsi" w:eastAsiaTheme="minorEastAsia" w:hAnsiTheme="minorHAnsi" w:cstheme="minorBidi"/>
            <w:b w:val="0"/>
            <w:bCs w:val="0"/>
            <w:caps w:val="0"/>
            <w:color w:val="auto"/>
            <w:sz w:val="22"/>
            <w:szCs w:val="22"/>
            <w:lang w:eastAsia="en-US"/>
          </w:rPr>
          <w:tab/>
        </w:r>
        <w:r w:rsidRPr="00865AA3">
          <w:rPr>
            <w:rStyle w:val="Hyperlink"/>
          </w:rPr>
          <w:t>Проектиране</w:t>
        </w:r>
        <w:r>
          <w:rPr>
            <w:webHidden/>
          </w:rPr>
          <w:tab/>
        </w:r>
        <w:r>
          <w:rPr>
            <w:webHidden/>
          </w:rPr>
          <w:fldChar w:fldCharType="begin"/>
        </w:r>
        <w:r>
          <w:rPr>
            <w:webHidden/>
          </w:rPr>
          <w:instrText xml:space="preserve"> PAGEREF _Toc409562403 \h </w:instrText>
        </w:r>
        <w:r>
          <w:rPr>
            <w:webHidden/>
          </w:rPr>
        </w:r>
        <w:r>
          <w:rPr>
            <w:webHidden/>
          </w:rPr>
          <w:fldChar w:fldCharType="separate"/>
        </w:r>
        <w:r>
          <w:rPr>
            <w:webHidden/>
          </w:rPr>
          <w:t>65</w:t>
        </w:r>
        <w:r>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04" w:history="1">
        <w:r w:rsidRPr="00865AA3">
          <w:rPr>
            <w:rStyle w:val="Hyperlink"/>
            <w:noProof/>
          </w:rPr>
          <w:t>5.1</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Обща архитектура</w:t>
        </w:r>
        <w:r>
          <w:rPr>
            <w:noProof/>
            <w:webHidden/>
          </w:rPr>
          <w:tab/>
        </w:r>
        <w:r>
          <w:rPr>
            <w:noProof/>
            <w:webHidden/>
          </w:rPr>
          <w:fldChar w:fldCharType="begin"/>
        </w:r>
        <w:r>
          <w:rPr>
            <w:noProof/>
            <w:webHidden/>
          </w:rPr>
          <w:instrText xml:space="preserve"> PAGEREF _Toc409562404 \h </w:instrText>
        </w:r>
        <w:r>
          <w:rPr>
            <w:noProof/>
            <w:webHidden/>
          </w:rPr>
        </w:r>
        <w:r>
          <w:rPr>
            <w:noProof/>
            <w:webHidden/>
          </w:rPr>
          <w:fldChar w:fldCharType="separate"/>
        </w:r>
        <w:r>
          <w:rPr>
            <w:noProof/>
            <w:webHidden/>
          </w:rPr>
          <w:t>65</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5" w:history="1">
        <w:r w:rsidRPr="00865AA3">
          <w:rPr>
            <w:rStyle w:val="Hyperlink"/>
            <w:noProof/>
          </w:rPr>
          <w:t>5.1.1</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Слоеве</w:t>
        </w:r>
        <w:r>
          <w:rPr>
            <w:noProof/>
            <w:webHidden/>
          </w:rPr>
          <w:tab/>
        </w:r>
        <w:r>
          <w:rPr>
            <w:noProof/>
            <w:webHidden/>
          </w:rPr>
          <w:fldChar w:fldCharType="begin"/>
        </w:r>
        <w:r>
          <w:rPr>
            <w:noProof/>
            <w:webHidden/>
          </w:rPr>
          <w:instrText xml:space="preserve"> PAGEREF _Toc409562405 \h </w:instrText>
        </w:r>
        <w:r>
          <w:rPr>
            <w:noProof/>
            <w:webHidden/>
          </w:rPr>
        </w:r>
        <w:r>
          <w:rPr>
            <w:noProof/>
            <w:webHidden/>
          </w:rPr>
          <w:fldChar w:fldCharType="separate"/>
        </w:r>
        <w:r>
          <w:rPr>
            <w:noProof/>
            <w:webHidden/>
          </w:rPr>
          <w:t>65</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6" w:history="1">
        <w:r w:rsidRPr="00865AA3">
          <w:rPr>
            <w:rStyle w:val="Hyperlink"/>
            <w:noProof/>
          </w:rPr>
          <w:t>5.1.2</w:t>
        </w:r>
        <w:r>
          <w:rPr>
            <w:rFonts w:asciiTheme="minorHAnsi" w:eastAsiaTheme="minorEastAsia" w:hAnsiTheme="minorHAnsi" w:cstheme="minorBidi"/>
            <w:i w:val="0"/>
            <w:iCs w:val="0"/>
            <w:noProof/>
            <w:color w:val="auto"/>
            <w:sz w:val="22"/>
            <w:szCs w:val="22"/>
            <w:lang w:eastAsia="en-US"/>
          </w:rPr>
          <w:tab/>
        </w:r>
        <w:r w:rsidRPr="00865AA3">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_Toc409562406 \h </w:instrText>
        </w:r>
        <w:r>
          <w:rPr>
            <w:noProof/>
            <w:webHidden/>
          </w:rPr>
        </w:r>
        <w:r>
          <w:rPr>
            <w:noProof/>
            <w:webHidden/>
          </w:rPr>
          <w:fldChar w:fldCharType="separate"/>
        </w:r>
        <w:r>
          <w:rPr>
            <w:noProof/>
            <w:webHidden/>
          </w:rPr>
          <w:t>65</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07" w:history="1">
        <w:r w:rsidRPr="00865AA3">
          <w:rPr>
            <w:rStyle w:val="Hyperlink"/>
            <w:noProof/>
          </w:rPr>
          <w:t>5.2</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Модел на данните ( напр. база данни, файлова структура, ...)</w:t>
        </w:r>
        <w:r>
          <w:rPr>
            <w:noProof/>
            <w:webHidden/>
          </w:rPr>
          <w:tab/>
        </w:r>
        <w:r>
          <w:rPr>
            <w:noProof/>
            <w:webHidden/>
          </w:rPr>
          <w:fldChar w:fldCharType="begin"/>
        </w:r>
        <w:r>
          <w:rPr>
            <w:noProof/>
            <w:webHidden/>
          </w:rPr>
          <w:instrText xml:space="preserve"> PAGEREF _Toc409562407 \h </w:instrText>
        </w:r>
        <w:r>
          <w:rPr>
            <w:noProof/>
            <w:webHidden/>
          </w:rPr>
        </w:r>
        <w:r>
          <w:rPr>
            <w:noProof/>
            <w:webHidden/>
          </w:rPr>
          <w:fldChar w:fldCharType="separate"/>
        </w:r>
        <w:r>
          <w:rPr>
            <w:noProof/>
            <w:webHidden/>
          </w:rPr>
          <w:t>67</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8" w:history="1">
        <w:r w:rsidRPr="00865AA3">
          <w:rPr>
            <w:rStyle w:val="Hyperlink"/>
            <w:noProof/>
          </w:rPr>
          <w:t>5.2.1</w:t>
        </w:r>
        <w:r>
          <w:rPr>
            <w:rFonts w:asciiTheme="minorHAnsi" w:eastAsiaTheme="minorEastAsia" w:hAnsiTheme="minorHAnsi" w:cstheme="minorBidi"/>
            <w:i w:val="0"/>
            <w:iCs w:val="0"/>
            <w:noProof/>
            <w:color w:val="auto"/>
            <w:sz w:val="22"/>
            <w:szCs w:val="22"/>
            <w:lang w:eastAsia="en-US"/>
          </w:rPr>
          <w:tab/>
        </w:r>
        <w:r w:rsidRPr="00865AA3">
          <w:rPr>
            <w:rStyle w:val="Hyperlink"/>
            <w:noProof/>
          </w:rPr>
          <w:t>Инфраструктурни</w:t>
        </w:r>
        <w:r>
          <w:rPr>
            <w:noProof/>
            <w:webHidden/>
          </w:rPr>
          <w:tab/>
        </w:r>
        <w:r>
          <w:rPr>
            <w:noProof/>
            <w:webHidden/>
          </w:rPr>
          <w:fldChar w:fldCharType="begin"/>
        </w:r>
        <w:r>
          <w:rPr>
            <w:noProof/>
            <w:webHidden/>
          </w:rPr>
          <w:instrText xml:space="preserve"> PAGEREF _Toc409562408 \h </w:instrText>
        </w:r>
        <w:r>
          <w:rPr>
            <w:noProof/>
            <w:webHidden/>
          </w:rPr>
        </w:r>
        <w:r>
          <w:rPr>
            <w:noProof/>
            <w:webHidden/>
          </w:rPr>
          <w:fldChar w:fldCharType="separate"/>
        </w:r>
        <w:r>
          <w:rPr>
            <w:noProof/>
            <w:webHidden/>
          </w:rPr>
          <w:t>67</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09" w:history="1">
        <w:r w:rsidRPr="00865AA3">
          <w:rPr>
            <w:rStyle w:val="Hyperlink"/>
            <w:noProof/>
          </w:rPr>
          <w:t>5.2.2</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Софтуерен компонент</w:t>
        </w:r>
        <w:r>
          <w:rPr>
            <w:noProof/>
            <w:webHidden/>
          </w:rPr>
          <w:tab/>
        </w:r>
        <w:r>
          <w:rPr>
            <w:noProof/>
            <w:webHidden/>
          </w:rPr>
          <w:fldChar w:fldCharType="begin"/>
        </w:r>
        <w:r>
          <w:rPr>
            <w:noProof/>
            <w:webHidden/>
          </w:rPr>
          <w:instrText xml:space="preserve"> PAGEREF _Toc409562409 \h </w:instrText>
        </w:r>
        <w:r>
          <w:rPr>
            <w:noProof/>
            <w:webHidden/>
          </w:rPr>
        </w:r>
        <w:r>
          <w:rPr>
            <w:noProof/>
            <w:webHidden/>
          </w:rPr>
          <w:fldChar w:fldCharType="separate"/>
        </w:r>
        <w:r>
          <w:rPr>
            <w:noProof/>
            <w:webHidden/>
          </w:rPr>
          <w:t>70</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10" w:history="1">
        <w:r w:rsidRPr="00865AA3">
          <w:rPr>
            <w:rStyle w:val="Hyperlink"/>
            <w:noProof/>
          </w:rPr>
          <w:t>5.3</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Диаграми (на структура и поведение - по слоеве и модули, с извадки от кода)</w:t>
        </w:r>
        <w:r>
          <w:rPr>
            <w:noProof/>
            <w:webHidden/>
          </w:rPr>
          <w:tab/>
        </w:r>
        <w:r>
          <w:rPr>
            <w:noProof/>
            <w:webHidden/>
          </w:rPr>
          <w:fldChar w:fldCharType="begin"/>
        </w:r>
        <w:r>
          <w:rPr>
            <w:noProof/>
            <w:webHidden/>
          </w:rPr>
          <w:instrText xml:space="preserve"> PAGEREF _Toc409562410 \h </w:instrText>
        </w:r>
        <w:r>
          <w:rPr>
            <w:noProof/>
            <w:webHidden/>
          </w:rPr>
        </w:r>
        <w:r>
          <w:rPr>
            <w:noProof/>
            <w:webHidden/>
          </w:rPr>
          <w:fldChar w:fldCharType="separate"/>
        </w:r>
        <w:r>
          <w:rPr>
            <w:noProof/>
            <w:webHidden/>
          </w:rPr>
          <w:t>73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1" w:history="1">
        <w:r w:rsidRPr="00865AA3">
          <w:rPr>
            <w:rStyle w:val="Hyperlink"/>
            <w:noProof/>
          </w:rPr>
          <w:t>5.3.1</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Слой Анализатор</w:t>
        </w:r>
        <w:r>
          <w:rPr>
            <w:noProof/>
            <w:webHidden/>
          </w:rPr>
          <w:tab/>
        </w:r>
        <w:r>
          <w:rPr>
            <w:noProof/>
            <w:webHidden/>
          </w:rPr>
          <w:fldChar w:fldCharType="begin"/>
        </w:r>
        <w:r>
          <w:rPr>
            <w:noProof/>
            <w:webHidden/>
          </w:rPr>
          <w:instrText xml:space="preserve"> PAGEREF _Toc409562411 \h </w:instrText>
        </w:r>
        <w:r>
          <w:rPr>
            <w:noProof/>
            <w:webHidden/>
          </w:rPr>
        </w:r>
        <w:r>
          <w:rPr>
            <w:noProof/>
            <w:webHidden/>
          </w:rPr>
          <w:fldChar w:fldCharType="separate"/>
        </w:r>
        <w:r>
          <w:rPr>
            <w:noProof/>
            <w:webHidden/>
          </w:rPr>
          <w:t>73</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2" w:history="1">
        <w:r w:rsidRPr="00865AA3">
          <w:rPr>
            <w:rStyle w:val="Hyperlink"/>
            <w:noProof/>
          </w:rPr>
          <w:t>5.3.2</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Слой Скенер</w:t>
        </w:r>
        <w:r>
          <w:rPr>
            <w:noProof/>
            <w:webHidden/>
          </w:rPr>
          <w:tab/>
        </w:r>
        <w:r>
          <w:rPr>
            <w:noProof/>
            <w:webHidden/>
          </w:rPr>
          <w:fldChar w:fldCharType="begin"/>
        </w:r>
        <w:r>
          <w:rPr>
            <w:noProof/>
            <w:webHidden/>
          </w:rPr>
          <w:instrText xml:space="preserve"> PAGEREF _Toc409562412 \h </w:instrText>
        </w:r>
        <w:r>
          <w:rPr>
            <w:noProof/>
            <w:webHidden/>
          </w:rPr>
        </w:r>
        <w:r>
          <w:rPr>
            <w:noProof/>
            <w:webHidden/>
          </w:rPr>
          <w:fldChar w:fldCharType="separate"/>
        </w:r>
        <w:r>
          <w:rPr>
            <w:noProof/>
            <w:webHidden/>
          </w:rPr>
          <w:t>76</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3" w:history="1">
        <w:r w:rsidRPr="00865AA3">
          <w:rPr>
            <w:rStyle w:val="Hyperlink"/>
            <w:noProof/>
          </w:rPr>
          <w:t>5.3.3</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Слой Мета-Модел</w:t>
        </w:r>
        <w:r>
          <w:rPr>
            <w:noProof/>
            <w:webHidden/>
          </w:rPr>
          <w:tab/>
        </w:r>
        <w:r>
          <w:rPr>
            <w:noProof/>
            <w:webHidden/>
          </w:rPr>
          <w:fldChar w:fldCharType="begin"/>
        </w:r>
        <w:r>
          <w:rPr>
            <w:noProof/>
            <w:webHidden/>
          </w:rPr>
          <w:instrText xml:space="preserve"> PAGEREF _Toc409562413 \h </w:instrText>
        </w:r>
        <w:r>
          <w:rPr>
            <w:noProof/>
            <w:webHidden/>
          </w:rPr>
        </w:r>
        <w:r>
          <w:rPr>
            <w:noProof/>
            <w:webHidden/>
          </w:rPr>
          <w:fldChar w:fldCharType="separate"/>
        </w:r>
        <w:r>
          <w:rPr>
            <w:noProof/>
            <w:webHidden/>
          </w:rPr>
          <w:t>78</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4" w:history="1">
        <w:r w:rsidRPr="00865AA3">
          <w:rPr>
            <w:rStyle w:val="Hyperlink"/>
            <w:noProof/>
          </w:rPr>
          <w:t>5.3.4</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Слой Сериализатор</w:t>
        </w:r>
        <w:r>
          <w:rPr>
            <w:noProof/>
            <w:webHidden/>
          </w:rPr>
          <w:tab/>
        </w:r>
        <w:r>
          <w:rPr>
            <w:noProof/>
            <w:webHidden/>
          </w:rPr>
          <w:fldChar w:fldCharType="begin"/>
        </w:r>
        <w:r>
          <w:rPr>
            <w:noProof/>
            <w:webHidden/>
          </w:rPr>
          <w:instrText xml:space="preserve"> PAGEREF _Toc409562414 \h </w:instrText>
        </w:r>
        <w:r>
          <w:rPr>
            <w:noProof/>
            <w:webHidden/>
          </w:rPr>
        </w:r>
        <w:r>
          <w:rPr>
            <w:noProof/>
            <w:webHidden/>
          </w:rPr>
          <w:fldChar w:fldCharType="separate"/>
        </w:r>
        <w:r>
          <w:rPr>
            <w:noProof/>
            <w:webHidden/>
          </w:rPr>
          <w:t>79</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5" w:history="1">
        <w:r w:rsidRPr="00865AA3">
          <w:rPr>
            <w:rStyle w:val="Hyperlink"/>
            <w:noProof/>
          </w:rPr>
          <w:t>5.3.5</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Слой Генерация на базов код</w:t>
        </w:r>
        <w:r>
          <w:rPr>
            <w:noProof/>
            <w:webHidden/>
          </w:rPr>
          <w:tab/>
        </w:r>
        <w:r>
          <w:rPr>
            <w:noProof/>
            <w:webHidden/>
          </w:rPr>
          <w:fldChar w:fldCharType="begin"/>
        </w:r>
        <w:r>
          <w:rPr>
            <w:noProof/>
            <w:webHidden/>
          </w:rPr>
          <w:instrText xml:space="preserve"> PAGEREF _Toc409562415 \h </w:instrText>
        </w:r>
        <w:r>
          <w:rPr>
            <w:noProof/>
            <w:webHidden/>
          </w:rPr>
        </w:r>
        <w:r>
          <w:rPr>
            <w:noProof/>
            <w:webHidden/>
          </w:rPr>
          <w:fldChar w:fldCharType="separate"/>
        </w:r>
        <w:r>
          <w:rPr>
            <w:noProof/>
            <w:webHidden/>
          </w:rPr>
          <w:t>81</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16" w:history="1">
        <w:r w:rsidRPr="00865AA3">
          <w:rPr>
            <w:rStyle w:val="Hyperlink"/>
            <w:noProof/>
          </w:rPr>
          <w:t>5.4</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_Toc409562416 \h </w:instrText>
        </w:r>
        <w:r>
          <w:rPr>
            <w:noProof/>
            <w:webHidden/>
          </w:rPr>
        </w:r>
        <w:r>
          <w:rPr>
            <w:noProof/>
            <w:webHidden/>
          </w:rPr>
          <w:fldChar w:fldCharType="separate"/>
        </w:r>
        <w:r>
          <w:rPr>
            <w:noProof/>
            <w:webHidden/>
          </w:rPr>
          <w:t>82</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17" w:history="1">
        <w:r w:rsidRPr="00865AA3">
          <w:rPr>
            <w:rStyle w:val="Hyperlink"/>
            <w:noProof/>
          </w:rPr>
          <w:t>5.4.1</w:t>
        </w:r>
        <w:r>
          <w:rPr>
            <w:rFonts w:asciiTheme="minorHAnsi" w:eastAsiaTheme="minorEastAsia" w:hAnsiTheme="minorHAnsi" w:cstheme="minorBidi"/>
            <w:i w:val="0"/>
            <w:iCs w:val="0"/>
            <w:noProof/>
            <w:color w:val="auto"/>
            <w:sz w:val="22"/>
            <w:szCs w:val="22"/>
            <w:lang w:eastAsia="en-US"/>
          </w:rPr>
          <w:tab/>
        </w:r>
        <w:r w:rsidRPr="00865AA3">
          <w:rPr>
            <w:rStyle w:val="Hyperlink"/>
            <w:noProof/>
          </w:rPr>
          <w:t>Пакетна диаграма</w:t>
        </w:r>
        <w:r>
          <w:rPr>
            <w:noProof/>
            <w:webHidden/>
          </w:rPr>
          <w:tab/>
        </w:r>
        <w:r>
          <w:rPr>
            <w:noProof/>
            <w:webHidden/>
          </w:rPr>
          <w:fldChar w:fldCharType="begin"/>
        </w:r>
        <w:r>
          <w:rPr>
            <w:noProof/>
            <w:webHidden/>
          </w:rPr>
          <w:instrText xml:space="preserve"> PAGEREF _Toc409562417 \h </w:instrText>
        </w:r>
        <w:r>
          <w:rPr>
            <w:noProof/>
            <w:webHidden/>
          </w:rPr>
        </w:r>
        <w:r>
          <w:rPr>
            <w:noProof/>
            <w:webHidden/>
          </w:rPr>
          <w:fldChar w:fldCharType="separate"/>
        </w:r>
        <w:r>
          <w:rPr>
            <w:noProof/>
            <w:webHidden/>
          </w:rPr>
          <w:t>83</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418" w:history="1">
        <w:r w:rsidRPr="00865AA3">
          <w:rPr>
            <w:rStyle w:val="Hyperlink"/>
          </w:rPr>
          <w:t>6.</w:t>
        </w:r>
        <w:r>
          <w:rPr>
            <w:rFonts w:asciiTheme="minorHAnsi" w:eastAsiaTheme="minorEastAsia" w:hAnsiTheme="minorHAnsi" w:cstheme="minorBidi"/>
            <w:b w:val="0"/>
            <w:bCs w:val="0"/>
            <w:caps w:val="0"/>
            <w:color w:val="auto"/>
            <w:sz w:val="22"/>
            <w:szCs w:val="22"/>
            <w:lang w:eastAsia="en-US"/>
          </w:rPr>
          <w:tab/>
        </w:r>
        <w:r w:rsidRPr="00865AA3">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_Toc409562418 \h </w:instrText>
        </w:r>
        <w:r>
          <w:rPr>
            <w:webHidden/>
          </w:rPr>
        </w:r>
        <w:r>
          <w:rPr>
            <w:webHidden/>
          </w:rPr>
          <w:fldChar w:fldCharType="separate"/>
        </w:r>
        <w:r>
          <w:rPr>
            <w:webHidden/>
          </w:rPr>
          <w:t>84</w:t>
        </w:r>
        <w:r>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19" w:history="1">
        <w:r w:rsidRPr="00865AA3">
          <w:rPr>
            <w:rStyle w:val="Hyperlink"/>
            <w:noProof/>
          </w:rPr>
          <w:t>6.1</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_Toc409562419 \h </w:instrText>
        </w:r>
        <w:r>
          <w:rPr>
            <w:noProof/>
            <w:webHidden/>
          </w:rPr>
        </w:r>
        <w:r>
          <w:rPr>
            <w:noProof/>
            <w:webHidden/>
          </w:rPr>
          <w:fldChar w:fldCharType="separate"/>
        </w:r>
        <w:r>
          <w:rPr>
            <w:noProof/>
            <w:webHidden/>
          </w:rPr>
          <w:t>84</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0" w:history="1">
        <w:r w:rsidRPr="00865AA3">
          <w:rPr>
            <w:rStyle w:val="Hyperlink"/>
            <w:noProof/>
          </w:rPr>
          <w:t>6.1.1</w:t>
        </w:r>
        <w:r>
          <w:rPr>
            <w:rFonts w:asciiTheme="minorHAnsi" w:eastAsiaTheme="minorEastAsia" w:hAnsiTheme="minorHAnsi" w:cstheme="minorBidi"/>
            <w:i w:val="0"/>
            <w:iCs w:val="0"/>
            <w:noProof/>
            <w:color w:val="auto"/>
            <w:sz w:val="22"/>
            <w:szCs w:val="22"/>
            <w:lang w:eastAsia="en-US"/>
          </w:rPr>
          <w:tab/>
        </w:r>
        <w:r w:rsidRPr="00865AA3">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_Toc409562420 \h </w:instrText>
        </w:r>
        <w:r>
          <w:rPr>
            <w:noProof/>
            <w:webHidden/>
          </w:rPr>
        </w:r>
        <w:r>
          <w:rPr>
            <w:noProof/>
            <w:webHidden/>
          </w:rPr>
          <w:fldChar w:fldCharType="separate"/>
        </w:r>
        <w:r>
          <w:rPr>
            <w:noProof/>
            <w:webHidden/>
          </w:rPr>
          <w:t>84</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1" w:history="1">
        <w:r w:rsidRPr="00865AA3">
          <w:rPr>
            <w:rStyle w:val="Hyperlink"/>
            <w:noProof/>
          </w:rPr>
          <w:t>6.1.2</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Скенер</w:t>
        </w:r>
        <w:r>
          <w:rPr>
            <w:noProof/>
            <w:webHidden/>
          </w:rPr>
          <w:tab/>
        </w:r>
        <w:r>
          <w:rPr>
            <w:noProof/>
            <w:webHidden/>
          </w:rPr>
          <w:fldChar w:fldCharType="begin"/>
        </w:r>
        <w:r>
          <w:rPr>
            <w:noProof/>
            <w:webHidden/>
          </w:rPr>
          <w:instrText xml:space="preserve"> PAGEREF _Toc409562421 \h </w:instrText>
        </w:r>
        <w:r>
          <w:rPr>
            <w:noProof/>
            <w:webHidden/>
          </w:rPr>
        </w:r>
        <w:r>
          <w:rPr>
            <w:noProof/>
            <w:webHidden/>
          </w:rPr>
          <w:fldChar w:fldCharType="separate"/>
        </w:r>
        <w:r>
          <w:rPr>
            <w:noProof/>
            <w:webHidden/>
          </w:rPr>
          <w:t>84</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2" w:history="1">
        <w:r w:rsidRPr="00865AA3">
          <w:rPr>
            <w:rStyle w:val="Hyperlink"/>
            <w:noProof/>
          </w:rPr>
          <w:t>6.1.3</w:t>
        </w:r>
        <w:r>
          <w:rPr>
            <w:rFonts w:asciiTheme="minorHAnsi" w:eastAsiaTheme="minorEastAsia" w:hAnsiTheme="minorHAnsi" w:cstheme="minorBidi"/>
            <w:i w:val="0"/>
            <w:iCs w:val="0"/>
            <w:noProof/>
            <w:color w:val="auto"/>
            <w:sz w:val="22"/>
            <w:szCs w:val="22"/>
            <w:lang w:eastAsia="en-US"/>
          </w:rPr>
          <w:tab/>
        </w:r>
        <w:r w:rsidRPr="00865AA3">
          <w:rPr>
            <w:rStyle w:val="Hyperlink"/>
            <w:noProof/>
          </w:rPr>
          <w:t>Мета-модел</w:t>
        </w:r>
        <w:r>
          <w:rPr>
            <w:noProof/>
            <w:webHidden/>
          </w:rPr>
          <w:tab/>
        </w:r>
        <w:r>
          <w:rPr>
            <w:noProof/>
            <w:webHidden/>
          </w:rPr>
          <w:fldChar w:fldCharType="begin"/>
        </w:r>
        <w:r>
          <w:rPr>
            <w:noProof/>
            <w:webHidden/>
          </w:rPr>
          <w:instrText xml:space="preserve"> PAGEREF _Toc409562422 \h </w:instrText>
        </w:r>
        <w:r>
          <w:rPr>
            <w:noProof/>
            <w:webHidden/>
          </w:rPr>
        </w:r>
        <w:r>
          <w:rPr>
            <w:noProof/>
            <w:webHidden/>
          </w:rPr>
          <w:fldChar w:fldCharType="separate"/>
        </w:r>
        <w:r>
          <w:rPr>
            <w:noProof/>
            <w:webHidden/>
          </w:rPr>
          <w:t>85</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3" w:history="1">
        <w:r w:rsidRPr="00865AA3">
          <w:rPr>
            <w:rStyle w:val="Hyperlink"/>
            <w:noProof/>
          </w:rPr>
          <w:t>6.1.4</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_Toc409562423 \h </w:instrText>
        </w:r>
        <w:r>
          <w:rPr>
            <w:noProof/>
            <w:webHidden/>
          </w:rPr>
        </w:r>
        <w:r>
          <w:rPr>
            <w:noProof/>
            <w:webHidden/>
          </w:rPr>
          <w:fldChar w:fldCharType="separate"/>
        </w:r>
        <w:r>
          <w:rPr>
            <w:noProof/>
            <w:webHidden/>
          </w:rPr>
          <w:t>86</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4" w:history="1">
        <w:r w:rsidRPr="00865AA3">
          <w:rPr>
            <w:rStyle w:val="Hyperlink"/>
            <w:noProof/>
          </w:rPr>
          <w:t>6.1.5</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_Toc409562424 \h </w:instrText>
        </w:r>
        <w:r>
          <w:rPr>
            <w:noProof/>
            <w:webHidden/>
          </w:rPr>
        </w:r>
        <w:r>
          <w:rPr>
            <w:noProof/>
            <w:webHidden/>
          </w:rPr>
          <w:fldChar w:fldCharType="separate"/>
        </w:r>
        <w:r>
          <w:rPr>
            <w:noProof/>
            <w:webHidden/>
          </w:rPr>
          <w:t>86</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5" w:history="1">
        <w:r w:rsidRPr="00865AA3">
          <w:rPr>
            <w:rStyle w:val="Hyperlink"/>
            <w:noProof/>
          </w:rPr>
          <w:t>6.1.6</w:t>
        </w:r>
        <w:r>
          <w:rPr>
            <w:rFonts w:asciiTheme="minorHAnsi" w:eastAsiaTheme="minorEastAsia" w:hAnsiTheme="minorHAnsi" w:cstheme="minorBidi"/>
            <w:i w:val="0"/>
            <w:iCs w:val="0"/>
            <w:noProof/>
            <w:color w:val="auto"/>
            <w:sz w:val="22"/>
            <w:szCs w:val="22"/>
            <w:lang w:eastAsia="en-US"/>
          </w:rPr>
          <w:tab/>
        </w:r>
        <w:r w:rsidRPr="00865AA3">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_Toc409562425 \h </w:instrText>
        </w:r>
        <w:r>
          <w:rPr>
            <w:noProof/>
            <w:webHidden/>
          </w:rPr>
        </w:r>
        <w:r>
          <w:rPr>
            <w:noProof/>
            <w:webHidden/>
          </w:rPr>
          <w:fldChar w:fldCharType="separate"/>
        </w:r>
        <w:r>
          <w:rPr>
            <w:noProof/>
            <w:webHidden/>
          </w:rPr>
          <w:t>86</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6" w:history="1">
        <w:r w:rsidRPr="00865AA3">
          <w:rPr>
            <w:rStyle w:val="Hyperlink"/>
            <w:noProof/>
          </w:rPr>
          <w:t>6.1.7</w:t>
        </w:r>
        <w:r>
          <w:rPr>
            <w:rFonts w:asciiTheme="minorHAnsi" w:eastAsiaTheme="minorEastAsia" w:hAnsiTheme="minorHAnsi" w:cstheme="minorBidi"/>
            <w:i w:val="0"/>
            <w:iCs w:val="0"/>
            <w:noProof/>
            <w:color w:val="auto"/>
            <w:sz w:val="22"/>
            <w:szCs w:val="22"/>
            <w:lang w:eastAsia="en-US"/>
          </w:rPr>
          <w:tab/>
        </w:r>
        <w:r w:rsidRPr="00865AA3">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_Toc409562426 \h </w:instrText>
        </w:r>
        <w:r>
          <w:rPr>
            <w:noProof/>
            <w:webHidden/>
          </w:rPr>
        </w:r>
        <w:r>
          <w:rPr>
            <w:noProof/>
            <w:webHidden/>
          </w:rPr>
          <w:fldChar w:fldCharType="separate"/>
        </w:r>
        <w:r>
          <w:rPr>
            <w:noProof/>
            <w:webHidden/>
          </w:rPr>
          <w:t>87</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27" w:history="1">
        <w:r w:rsidRPr="00865AA3">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_Toc409562427 \h </w:instrText>
        </w:r>
        <w:r>
          <w:rPr>
            <w:noProof/>
            <w:webHidden/>
          </w:rPr>
        </w:r>
        <w:r>
          <w:rPr>
            <w:noProof/>
            <w:webHidden/>
          </w:rPr>
          <w:fldChar w:fldCharType="separate"/>
        </w:r>
        <w:r>
          <w:rPr>
            <w:noProof/>
            <w:webHidden/>
          </w:rPr>
          <w:t>87</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28" w:history="1">
        <w:r w:rsidRPr="00865AA3">
          <w:rPr>
            <w:rStyle w:val="Hyperlink"/>
            <w:noProof/>
          </w:rPr>
          <w:t>6.3</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_Toc409562428 \h </w:instrText>
        </w:r>
        <w:r>
          <w:rPr>
            <w:noProof/>
            <w:webHidden/>
          </w:rPr>
        </w:r>
        <w:r>
          <w:rPr>
            <w:noProof/>
            <w:webHidden/>
          </w:rPr>
          <w:fldChar w:fldCharType="separate"/>
        </w:r>
        <w:r>
          <w:rPr>
            <w:noProof/>
            <w:webHidden/>
          </w:rPr>
          <w:t>87</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29" w:history="1">
        <w:r w:rsidRPr="00865AA3">
          <w:rPr>
            <w:rStyle w:val="Hyperlink"/>
            <w:noProof/>
          </w:rPr>
          <w:t>6.3.1</w:t>
        </w:r>
        <w:r>
          <w:rPr>
            <w:rFonts w:asciiTheme="minorHAnsi" w:eastAsiaTheme="minorEastAsia" w:hAnsiTheme="minorHAnsi" w:cstheme="minorBidi"/>
            <w:i w:val="0"/>
            <w:iCs w:val="0"/>
            <w:noProof/>
            <w:color w:val="auto"/>
            <w:sz w:val="22"/>
            <w:szCs w:val="22"/>
            <w:lang w:eastAsia="en-US"/>
          </w:rPr>
          <w:tab/>
        </w:r>
        <w:r w:rsidRPr="00865AA3">
          <w:rPr>
            <w:rStyle w:val="Hyperlink"/>
            <w:noProof/>
          </w:rPr>
          <w:t>Цели</w:t>
        </w:r>
        <w:r>
          <w:rPr>
            <w:noProof/>
            <w:webHidden/>
          </w:rPr>
          <w:tab/>
        </w:r>
        <w:r>
          <w:rPr>
            <w:noProof/>
            <w:webHidden/>
          </w:rPr>
          <w:fldChar w:fldCharType="begin"/>
        </w:r>
        <w:r>
          <w:rPr>
            <w:noProof/>
            <w:webHidden/>
          </w:rPr>
          <w:instrText xml:space="preserve"> PAGEREF _Toc409562429 \h </w:instrText>
        </w:r>
        <w:r>
          <w:rPr>
            <w:noProof/>
            <w:webHidden/>
          </w:rPr>
        </w:r>
        <w:r>
          <w:rPr>
            <w:noProof/>
            <w:webHidden/>
          </w:rPr>
          <w:fldChar w:fldCharType="separate"/>
        </w:r>
        <w:r>
          <w:rPr>
            <w:noProof/>
            <w:webHidden/>
          </w:rPr>
          <w:t>87</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30" w:history="1">
        <w:r w:rsidRPr="00865AA3">
          <w:rPr>
            <w:rStyle w:val="Hyperlink"/>
            <w:noProof/>
          </w:rPr>
          <w:t>6.3.2</w:t>
        </w:r>
        <w:r>
          <w:rPr>
            <w:rFonts w:asciiTheme="minorHAnsi" w:eastAsiaTheme="minorEastAsia" w:hAnsiTheme="minorHAnsi" w:cstheme="minorBidi"/>
            <w:i w:val="0"/>
            <w:iCs w:val="0"/>
            <w:noProof/>
            <w:color w:val="auto"/>
            <w:sz w:val="22"/>
            <w:szCs w:val="22"/>
            <w:lang w:eastAsia="en-US"/>
          </w:rPr>
          <w:tab/>
        </w:r>
        <w:r w:rsidRPr="00865AA3">
          <w:rPr>
            <w:rStyle w:val="Hyperlink"/>
            <w:noProof/>
          </w:rPr>
          <w:t>Модулни тестове</w:t>
        </w:r>
        <w:r>
          <w:rPr>
            <w:noProof/>
            <w:webHidden/>
          </w:rPr>
          <w:tab/>
        </w:r>
        <w:r>
          <w:rPr>
            <w:noProof/>
            <w:webHidden/>
          </w:rPr>
          <w:fldChar w:fldCharType="begin"/>
        </w:r>
        <w:r>
          <w:rPr>
            <w:noProof/>
            <w:webHidden/>
          </w:rPr>
          <w:instrText xml:space="preserve"> PAGEREF _Toc409562430 \h </w:instrText>
        </w:r>
        <w:r>
          <w:rPr>
            <w:noProof/>
            <w:webHidden/>
          </w:rPr>
        </w:r>
        <w:r>
          <w:rPr>
            <w:noProof/>
            <w:webHidden/>
          </w:rPr>
          <w:fldChar w:fldCharType="separate"/>
        </w:r>
        <w:r>
          <w:rPr>
            <w:noProof/>
            <w:webHidden/>
          </w:rPr>
          <w:t>88</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31" w:history="1">
        <w:r w:rsidRPr="00865AA3">
          <w:rPr>
            <w:rStyle w:val="Hyperlink"/>
            <w:noProof/>
          </w:rPr>
          <w:t>6.3.3</w:t>
        </w:r>
        <w:r>
          <w:rPr>
            <w:rFonts w:asciiTheme="minorHAnsi" w:eastAsiaTheme="minorEastAsia" w:hAnsiTheme="minorHAnsi" w:cstheme="minorBidi"/>
            <w:i w:val="0"/>
            <w:iCs w:val="0"/>
            <w:noProof/>
            <w:color w:val="auto"/>
            <w:sz w:val="22"/>
            <w:szCs w:val="22"/>
            <w:lang w:eastAsia="en-US"/>
          </w:rPr>
          <w:tab/>
        </w:r>
        <w:r w:rsidRPr="00865AA3">
          <w:rPr>
            <w:rStyle w:val="Hyperlink"/>
            <w:noProof/>
          </w:rPr>
          <w:t>Функционални тестове</w:t>
        </w:r>
        <w:r>
          <w:rPr>
            <w:noProof/>
            <w:webHidden/>
          </w:rPr>
          <w:tab/>
        </w:r>
        <w:r>
          <w:rPr>
            <w:noProof/>
            <w:webHidden/>
          </w:rPr>
          <w:fldChar w:fldCharType="begin"/>
        </w:r>
        <w:r>
          <w:rPr>
            <w:noProof/>
            <w:webHidden/>
          </w:rPr>
          <w:instrText xml:space="preserve"> PAGEREF _Toc409562431 \h </w:instrText>
        </w:r>
        <w:r>
          <w:rPr>
            <w:noProof/>
            <w:webHidden/>
          </w:rPr>
        </w:r>
        <w:r>
          <w:rPr>
            <w:noProof/>
            <w:webHidden/>
          </w:rPr>
          <w:fldChar w:fldCharType="separate"/>
        </w:r>
        <w:r>
          <w:rPr>
            <w:noProof/>
            <w:webHidden/>
          </w:rPr>
          <w:t>88</w:t>
        </w:r>
        <w:r>
          <w:rPr>
            <w:noProof/>
            <w:webHidden/>
          </w:rPr>
          <w:fldChar w:fldCharType="end"/>
        </w:r>
      </w:hyperlink>
    </w:p>
    <w:p w:rsidR="00DB544C" w:rsidRDefault="00DB544C">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09562432" w:history="1">
        <w:r w:rsidRPr="00865AA3">
          <w:rPr>
            <w:rStyle w:val="Hyperlink"/>
            <w:noProof/>
          </w:rPr>
          <w:t>6.3.4</w:t>
        </w:r>
        <w:r>
          <w:rPr>
            <w:rFonts w:asciiTheme="minorHAnsi" w:eastAsiaTheme="minorEastAsia" w:hAnsiTheme="minorHAnsi" w:cstheme="minorBidi"/>
            <w:i w:val="0"/>
            <w:iCs w:val="0"/>
            <w:noProof/>
            <w:color w:val="auto"/>
            <w:sz w:val="22"/>
            <w:szCs w:val="22"/>
            <w:lang w:eastAsia="en-US"/>
          </w:rPr>
          <w:tab/>
        </w:r>
        <w:r w:rsidRPr="00865AA3">
          <w:rPr>
            <w:rStyle w:val="Hyperlink"/>
            <w:noProof/>
          </w:rPr>
          <w:t>Нефункционални тестове</w:t>
        </w:r>
        <w:r>
          <w:rPr>
            <w:noProof/>
            <w:webHidden/>
          </w:rPr>
          <w:tab/>
        </w:r>
        <w:r>
          <w:rPr>
            <w:noProof/>
            <w:webHidden/>
          </w:rPr>
          <w:fldChar w:fldCharType="begin"/>
        </w:r>
        <w:r>
          <w:rPr>
            <w:noProof/>
            <w:webHidden/>
          </w:rPr>
          <w:instrText xml:space="preserve"> PAGEREF _Toc409562432 \h </w:instrText>
        </w:r>
        <w:r>
          <w:rPr>
            <w:noProof/>
            <w:webHidden/>
          </w:rPr>
        </w:r>
        <w:r>
          <w:rPr>
            <w:noProof/>
            <w:webHidden/>
          </w:rPr>
          <w:fldChar w:fldCharType="separate"/>
        </w:r>
        <w:r>
          <w:rPr>
            <w:noProof/>
            <w:webHidden/>
          </w:rPr>
          <w:t>88</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3" w:history="1">
        <w:r w:rsidRPr="00865AA3">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_Toc409562433 \h </w:instrText>
        </w:r>
        <w:r>
          <w:rPr>
            <w:noProof/>
            <w:webHidden/>
          </w:rPr>
        </w:r>
        <w:r>
          <w:rPr>
            <w:noProof/>
            <w:webHidden/>
          </w:rPr>
          <w:fldChar w:fldCharType="separate"/>
        </w:r>
        <w:r>
          <w:rPr>
            <w:noProof/>
            <w:webHidden/>
          </w:rPr>
          <w:t>88</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4" w:history="1">
        <w:r w:rsidRPr="00865AA3">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_Toc409562434 \h </w:instrText>
        </w:r>
        <w:r>
          <w:rPr>
            <w:noProof/>
            <w:webHidden/>
          </w:rPr>
        </w:r>
        <w:r>
          <w:rPr>
            <w:noProof/>
            <w:webHidden/>
          </w:rPr>
          <w:fldChar w:fldCharType="separate"/>
        </w:r>
        <w:r>
          <w:rPr>
            <w:noProof/>
            <w:webHidden/>
          </w:rPr>
          <w:t>88</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5" w:history="1">
        <w:r w:rsidRPr="00865AA3">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_Toc409562435 \h </w:instrText>
        </w:r>
        <w:r>
          <w:rPr>
            <w:noProof/>
            <w:webHidden/>
          </w:rPr>
        </w:r>
        <w:r>
          <w:rPr>
            <w:noProof/>
            <w:webHidden/>
          </w:rPr>
          <w:fldChar w:fldCharType="separate"/>
        </w:r>
        <w:r>
          <w:rPr>
            <w:noProof/>
            <w:webHidden/>
          </w:rPr>
          <w:t>88</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436" w:history="1">
        <w:r w:rsidRPr="00865AA3">
          <w:rPr>
            <w:rStyle w:val="Hyperlink"/>
          </w:rPr>
          <w:t>7.</w:t>
        </w:r>
        <w:r>
          <w:rPr>
            <w:rFonts w:asciiTheme="minorHAnsi" w:eastAsiaTheme="minorEastAsia" w:hAnsiTheme="minorHAnsi" w:cstheme="minorBidi"/>
            <w:b w:val="0"/>
            <w:bCs w:val="0"/>
            <w:caps w:val="0"/>
            <w:color w:val="auto"/>
            <w:sz w:val="22"/>
            <w:szCs w:val="22"/>
            <w:lang w:eastAsia="en-US"/>
          </w:rPr>
          <w:tab/>
        </w:r>
        <w:r w:rsidRPr="00865AA3">
          <w:rPr>
            <w:rStyle w:val="Hyperlink"/>
          </w:rPr>
          <w:t>Заключение</w:t>
        </w:r>
        <w:r>
          <w:rPr>
            <w:webHidden/>
          </w:rPr>
          <w:tab/>
        </w:r>
        <w:r>
          <w:rPr>
            <w:webHidden/>
          </w:rPr>
          <w:fldChar w:fldCharType="begin"/>
        </w:r>
        <w:r>
          <w:rPr>
            <w:webHidden/>
          </w:rPr>
          <w:instrText xml:space="preserve"> PAGEREF _Toc409562436 \h </w:instrText>
        </w:r>
        <w:r>
          <w:rPr>
            <w:webHidden/>
          </w:rPr>
        </w:r>
        <w:r>
          <w:rPr>
            <w:webHidden/>
          </w:rPr>
          <w:fldChar w:fldCharType="separate"/>
        </w:r>
        <w:r>
          <w:rPr>
            <w:webHidden/>
          </w:rPr>
          <w:t>89</w:t>
        </w:r>
        <w:r>
          <w:rPr>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7" w:history="1">
        <w:r w:rsidRPr="00865AA3">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_Toc409562437 \h </w:instrText>
        </w:r>
        <w:r>
          <w:rPr>
            <w:noProof/>
            <w:webHidden/>
          </w:rPr>
        </w:r>
        <w:r>
          <w:rPr>
            <w:noProof/>
            <w:webHidden/>
          </w:rPr>
          <w:fldChar w:fldCharType="separate"/>
        </w:r>
        <w:r>
          <w:rPr>
            <w:noProof/>
            <w:webHidden/>
          </w:rPr>
          <w:t>89</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8" w:history="1">
        <w:r w:rsidRPr="00865AA3">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_Toc409562438 \h </w:instrText>
        </w:r>
        <w:r>
          <w:rPr>
            <w:noProof/>
            <w:webHidden/>
          </w:rPr>
        </w:r>
        <w:r>
          <w:rPr>
            <w:noProof/>
            <w:webHidden/>
          </w:rPr>
          <w:fldChar w:fldCharType="separate"/>
        </w:r>
        <w:r>
          <w:rPr>
            <w:noProof/>
            <w:webHidden/>
          </w:rPr>
          <w:t>89</w:t>
        </w:r>
        <w:r>
          <w:rPr>
            <w:noProof/>
            <w:webHidden/>
          </w:rPr>
          <w:fldChar w:fldCharType="end"/>
        </w:r>
      </w:hyperlink>
    </w:p>
    <w:p w:rsidR="00DB544C" w:rsidRDefault="00DB544C">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09562439" w:history="1">
        <w:r w:rsidRPr="00865AA3">
          <w:rPr>
            <w:rStyle w:val="Hyperlink"/>
            <w:noProof/>
          </w:rPr>
          <w:t>7.3</w:t>
        </w:r>
        <w:r>
          <w:rPr>
            <w:rFonts w:asciiTheme="minorHAnsi" w:eastAsiaTheme="minorEastAsia" w:hAnsiTheme="minorHAnsi" w:cstheme="minorBidi"/>
            <w:smallCaps w:val="0"/>
            <w:noProof/>
            <w:color w:val="auto"/>
            <w:sz w:val="22"/>
            <w:szCs w:val="22"/>
            <w:lang w:eastAsia="en-US"/>
          </w:rPr>
          <w:tab/>
        </w:r>
        <w:r w:rsidRPr="00865AA3">
          <w:rPr>
            <w:rStyle w:val="Hyperlink"/>
            <w:noProof/>
            <w:lang w:val="ru-RU"/>
          </w:rPr>
          <w:t>Използвана литература</w:t>
        </w:r>
        <w:r>
          <w:rPr>
            <w:noProof/>
            <w:webHidden/>
          </w:rPr>
          <w:tab/>
        </w:r>
        <w:r>
          <w:rPr>
            <w:noProof/>
            <w:webHidden/>
          </w:rPr>
          <w:fldChar w:fldCharType="begin"/>
        </w:r>
        <w:r>
          <w:rPr>
            <w:noProof/>
            <w:webHidden/>
          </w:rPr>
          <w:instrText xml:space="preserve"> PAGEREF _Toc409562439 \h </w:instrText>
        </w:r>
        <w:r>
          <w:rPr>
            <w:noProof/>
            <w:webHidden/>
          </w:rPr>
        </w:r>
        <w:r>
          <w:rPr>
            <w:noProof/>
            <w:webHidden/>
          </w:rPr>
          <w:fldChar w:fldCharType="separate"/>
        </w:r>
        <w:r>
          <w:rPr>
            <w:noProof/>
            <w:webHidden/>
          </w:rPr>
          <w:t>89</w:t>
        </w:r>
        <w:r>
          <w:rPr>
            <w:noProof/>
            <w:webHidden/>
          </w:rPr>
          <w:fldChar w:fldCharType="end"/>
        </w:r>
      </w:hyperlink>
    </w:p>
    <w:p w:rsidR="00DB544C" w:rsidRDefault="00DB544C">
      <w:pPr>
        <w:pStyle w:val="TOC1"/>
        <w:rPr>
          <w:rFonts w:asciiTheme="minorHAnsi" w:eastAsiaTheme="minorEastAsia" w:hAnsiTheme="minorHAnsi" w:cstheme="minorBidi"/>
          <w:b w:val="0"/>
          <w:bCs w:val="0"/>
          <w:caps w:val="0"/>
          <w:color w:val="auto"/>
          <w:sz w:val="22"/>
          <w:szCs w:val="22"/>
          <w:lang w:eastAsia="en-US"/>
        </w:rPr>
      </w:pPr>
      <w:hyperlink w:anchor="_Toc409562440" w:history="1">
        <w:r w:rsidRPr="00865AA3">
          <w:rPr>
            <w:rStyle w:val="Hyperlink"/>
          </w:rPr>
          <w:t>8.</w:t>
        </w:r>
        <w:r>
          <w:rPr>
            <w:rFonts w:asciiTheme="minorHAnsi" w:eastAsiaTheme="minorEastAsia" w:hAnsiTheme="minorHAnsi" w:cstheme="minorBidi"/>
            <w:b w:val="0"/>
            <w:bCs w:val="0"/>
            <w:caps w:val="0"/>
            <w:color w:val="auto"/>
            <w:sz w:val="22"/>
            <w:szCs w:val="22"/>
            <w:lang w:eastAsia="en-US"/>
          </w:rPr>
          <w:tab/>
        </w:r>
        <w:r w:rsidRPr="00865AA3">
          <w:rPr>
            <w:rStyle w:val="Hyperlink"/>
            <w:lang w:val="ru-RU"/>
          </w:rPr>
          <w:t>Приложения</w:t>
        </w:r>
        <w:r>
          <w:rPr>
            <w:webHidden/>
          </w:rPr>
          <w:tab/>
        </w:r>
        <w:r>
          <w:rPr>
            <w:webHidden/>
          </w:rPr>
          <w:fldChar w:fldCharType="begin"/>
        </w:r>
        <w:r>
          <w:rPr>
            <w:webHidden/>
          </w:rPr>
          <w:instrText xml:space="preserve"> PAGEREF _Toc409562440 \h </w:instrText>
        </w:r>
        <w:r>
          <w:rPr>
            <w:webHidden/>
          </w:rPr>
        </w:r>
        <w:r>
          <w:rPr>
            <w:webHidden/>
          </w:rPr>
          <w:fldChar w:fldCharType="separate"/>
        </w:r>
        <w:r>
          <w:rPr>
            <w:webHidden/>
          </w:rPr>
          <w:t>92</w:t>
        </w:r>
        <w:r>
          <w:rPr>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1" w:history="1">
        <w:r w:rsidRPr="00865AA3">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865AA3">
          <w:rPr>
            <w:rStyle w:val="Hyperlink"/>
            <w:noProof/>
          </w:rPr>
          <w:t>Терминологичен речник</w:t>
        </w:r>
        <w:r>
          <w:rPr>
            <w:noProof/>
            <w:webHidden/>
          </w:rPr>
          <w:tab/>
        </w:r>
        <w:r>
          <w:rPr>
            <w:noProof/>
            <w:webHidden/>
          </w:rPr>
          <w:fldChar w:fldCharType="begin"/>
        </w:r>
        <w:r>
          <w:rPr>
            <w:noProof/>
            <w:webHidden/>
          </w:rPr>
          <w:instrText xml:space="preserve"> PAGEREF _Toc409562441 \h </w:instrText>
        </w:r>
        <w:r>
          <w:rPr>
            <w:noProof/>
            <w:webHidden/>
          </w:rPr>
        </w:r>
        <w:r>
          <w:rPr>
            <w:noProof/>
            <w:webHidden/>
          </w:rPr>
          <w:fldChar w:fldCharType="separate"/>
        </w:r>
        <w:r>
          <w:rPr>
            <w:noProof/>
            <w:webHidden/>
          </w:rPr>
          <w:t>92</w:t>
        </w:r>
        <w:r>
          <w:rPr>
            <w:noProof/>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2" w:history="1">
        <w:r w:rsidRPr="00865AA3">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865AA3">
          <w:rPr>
            <w:rStyle w:val="Hyperlink"/>
            <w:noProof/>
          </w:rPr>
          <w:t>Реализирани документи</w:t>
        </w:r>
        <w:r>
          <w:rPr>
            <w:noProof/>
            <w:webHidden/>
          </w:rPr>
          <w:tab/>
        </w:r>
        <w:r>
          <w:rPr>
            <w:noProof/>
            <w:webHidden/>
          </w:rPr>
          <w:fldChar w:fldCharType="begin"/>
        </w:r>
        <w:r>
          <w:rPr>
            <w:noProof/>
            <w:webHidden/>
          </w:rPr>
          <w:instrText xml:space="preserve"> PAGEREF _Toc409562442 \h </w:instrText>
        </w:r>
        <w:r>
          <w:rPr>
            <w:noProof/>
            <w:webHidden/>
          </w:rPr>
        </w:r>
        <w:r>
          <w:rPr>
            <w:noProof/>
            <w:webHidden/>
          </w:rPr>
          <w:fldChar w:fldCharType="separate"/>
        </w:r>
        <w:r>
          <w:rPr>
            <w:noProof/>
            <w:webHidden/>
          </w:rPr>
          <w:t>93</w:t>
        </w:r>
        <w:r>
          <w:rPr>
            <w:noProof/>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3" w:history="1">
        <w:r w:rsidRPr="00865AA3">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865AA3">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_Toc409562443 \h </w:instrText>
        </w:r>
        <w:r>
          <w:rPr>
            <w:noProof/>
            <w:webHidden/>
          </w:rPr>
        </w:r>
        <w:r>
          <w:rPr>
            <w:noProof/>
            <w:webHidden/>
          </w:rPr>
          <w:fldChar w:fldCharType="separate"/>
        </w:r>
        <w:r>
          <w:rPr>
            <w:noProof/>
            <w:webHidden/>
          </w:rPr>
          <w:t>93</w:t>
        </w:r>
        <w:r>
          <w:rPr>
            <w:noProof/>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4" w:history="1">
        <w:r w:rsidRPr="00865AA3">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865AA3">
          <w:rPr>
            <w:rStyle w:val="Hyperlink"/>
            <w:noProof/>
          </w:rPr>
          <w:t>“Ръчно” написан код генератор</w:t>
        </w:r>
        <w:r>
          <w:rPr>
            <w:noProof/>
            <w:webHidden/>
          </w:rPr>
          <w:tab/>
        </w:r>
        <w:r>
          <w:rPr>
            <w:noProof/>
            <w:webHidden/>
          </w:rPr>
          <w:fldChar w:fldCharType="begin"/>
        </w:r>
        <w:r>
          <w:rPr>
            <w:noProof/>
            <w:webHidden/>
          </w:rPr>
          <w:instrText xml:space="preserve"> PAGEREF _Toc409562444 \h </w:instrText>
        </w:r>
        <w:r>
          <w:rPr>
            <w:noProof/>
            <w:webHidden/>
          </w:rPr>
        </w:r>
        <w:r>
          <w:rPr>
            <w:noProof/>
            <w:webHidden/>
          </w:rPr>
          <w:fldChar w:fldCharType="separate"/>
        </w:r>
        <w:r>
          <w:rPr>
            <w:noProof/>
            <w:webHidden/>
          </w:rPr>
          <w:t>94</w:t>
        </w:r>
        <w:r>
          <w:rPr>
            <w:noProof/>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5" w:history="1">
        <w:r w:rsidRPr="00865AA3">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865AA3">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_Toc409562445 \h </w:instrText>
        </w:r>
        <w:r>
          <w:rPr>
            <w:noProof/>
            <w:webHidden/>
          </w:rPr>
        </w:r>
        <w:r>
          <w:rPr>
            <w:noProof/>
            <w:webHidden/>
          </w:rPr>
          <w:fldChar w:fldCharType="separate"/>
        </w:r>
        <w:r>
          <w:rPr>
            <w:noProof/>
            <w:webHidden/>
          </w:rPr>
          <w:t>94</w:t>
        </w:r>
        <w:r>
          <w:rPr>
            <w:noProof/>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6" w:history="1">
        <w:r w:rsidRPr="00865AA3">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865AA3">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_Toc409562446 \h </w:instrText>
        </w:r>
        <w:r>
          <w:rPr>
            <w:noProof/>
            <w:webHidden/>
          </w:rPr>
        </w:r>
        <w:r>
          <w:rPr>
            <w:noProof/>
            <w:webHidden/>
          </w:rPr>
          <w:fldChar w:fldCharType="separate"/>
        </w:r>
        <w:r>
          <w:rPr>
            <w:noProof/>
            <w:webHidden/>
          </w:rPr>
          <w:t>99</w:t>
        </w:r>
        <w:r>
          <w:rPr>
            <w:noProof/>
            <w:webHidden/>
          </w:rPr>
          <w:fldChar w:fldCharType="end"/>
        </w:r>
      </w:hyperlink>
    </w:p>
    <w:p w:rsidR="00DB544C" w:rsidRDefault="00DB544C">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09562447" w:history="1">
        <w:r w:rsidRPr="00865AA3">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865AA3">
          <w:rPr>
            <w:rStyle w:val="Hyperlink"/>
            <w:noProof/>
          </w:rPr>
          <w:t>Карта на работните процеси</w:t>
        </w:r>
        <w:r>
          <w:rPr>
            <w:noProof/>
            <w:webHidden/>
          </w:rPr>
          <w:tab/>
        </w:r>
        <w:r>
          <w:rPr>
            <w:noProof/>
            <w:webHidden/>
          </w:rPr>
          <w:fldChar w:fldCharType="begin"/>
        </w:r>
        <w:r>
          <w:rPr>
            <w:noProof/>
            <w:webHidden/>
          </w:rPr>
          <w:instrText xml:space="preserve"> PAGEREF _Toc409562447 \h </w:instrText>
        </w:r>
        <w:r>
          <w:rPr>
            <w:noProof/>
            <w:webHidden/>
          </w:rPr>
        </w:r>
        <w:r>
          <w:rPr>
            <w:noProof/>
            <w:webHidden/>
          </w:rPr>
          <w:fldChar w:fldCharType="separate"/>
        </w:r>
        <w:r>
          <w:rPr>
            <w:noProof/>
            <w:webHidden/>
          </w:rPr>
          <w:t>100</w:t>
        </w:r>
        <w:r>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1" w:name="_Toc397092983"/>
      <w:bookmarkStart w:id="2" w:name="_Toc409562348"/>
      <w:r w:rsidR="00B65B9D" w:rsidRPr="00726BC6">
        <w:rPr>
          <w:color w:val="auto"/>
        </w:rPr>
        <w:t>Увод</w:t>
      </w:r>
      <w:bookmarkStart w:id="3" w:name="_Toc397092984"/>
      <w:bookmarkEnd w:id="1"/>
      <w:bookmarkEnd w:id="2"/>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 xml:space="preserve">все повече и повече индустрии. </w:t>
      </w:r>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Описани са основните цели на решението както и очакваните ползи от него.</w:t>
      </w:r>
    </w:p>
    <w:p w:rsidR="00040D81" w:rsidRPr="00A2033E" w:rsidRDefault="00040D81" w:rsidP="00EF7B41">
      <w:pPr>
        <w:pStyle w:val="Heading2"/>
      </w:pPr>
      <w:bookmarkStart w:id="4" w:name="_Toc397092987"/>
      <w:bookmarkStart w:id="5" w:name="_Toc409562349"/>
      <w:bookmarkEnd w:id="3"/>
      <w:r w:rsidRPr="00A2033E">
        <w:t>Състояние на индустрията</w:t>
      </w:r>
      <w:bookmarkEnd w:id="4"/>
      <w:bookmarkEnd w:id="5"/>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 xml:space="preserve">.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r w:rsidRPr="00D90D1B">
        <w:t xml:space="preserve">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
    <w:p w:rsidR="00040D81" w:rsidRDefault="00A32908" w:rsidP="00EF7B41">
      <w:pPr>
        <w:pStyle w:val="Heading2"/>
      </w:pPr>
      <w:bookmarkStart w:id="6" w:name="_Toc409562350"/>
      <w:r>
        <w:t>Софтуер за в</w:t>
      </w:r>
      <w:r w:rsidR="00A2033E" w:rsidRPr="00A2033E">
        <w:t>градени системи</w:t>
      </w:r>
      <w:bookmarkEnd w:id="6"/>
    </w:p>
    <w:p w:rsidR="00042C96" w:rsidRPr="00042C96" w:rsidRDefault="00042C96" w:rsidP="00042C96">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 Специализиран е за конкретен хардуер, върху който се изпълнява.</w:t>
      </w:r>
      <w:r w:rsidR="00EF7B41">
        <w:t xml:space="preserve"> Въведение за вградения софтуер може да се намери в [R22].</w:t>
      </w:r>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7"/>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8" w:name="_Toc409562351"/>
      <w:r>
        <w:t>С</w:t>
      </w:r>
      <w:r w:rsidR="00F84CF3">
        <w:t>офтуерна архитектура</w:t>
      </w:r>
      <w:bookmarkEnd w:id="8"/>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
    <w:p w:rsidR="00F957BA" w:rsidRPr="00F957BA" w:rsidRDefault="00F957BA" w:rsidP="00F957BA"/>
    <w:p w:rsidR="00EF7B41" w:rsidRPr="00EF7B41" w:rsidRDefault="00EF7B41" w:rsidP="00EF7B41">
      <w:pPr>
        <w:pStyle w:val="Heading2"/>
      </w:pPr>
      <w:bookmarkStart w:id="9" w:name="_Toc409562352"/>
      <w:r>
        <w:t>Мотивация за решението</w:t>
      </w:r>
      <w:bookmarkEnd w:id="9"/>
      <w:r w:rsidR="009F1856">
        <w:t xml:space="preserve"> </w:t>
      </w:r>
    </w:p>
    <w:p w:rsidR="006B7D48" w:rsidRDefault="00726BC6" w:rsidP="00CB259C">
      <w:pPr>
        <w:rPr>
          <w:lang w:val="bg-BG"/>
        </w:rPr>
      </w:pPr>
      <w:r>
        <w:commentReference w:id="10"/>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1"/>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2"/>
      <w:r>
        <w:t>UML</w:t>
      </w:r>
      <w:commentRangeEnd w:id="12"/>
      <w:r>
        <w:rPr>
          <w:rStyle w:val="CommentReference"/>
          <w:lang w:val="bg-BG"/>
        </w:rPr>
        <w:commentReference w:id="12"/>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3"/>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4" w:name="_Toc397092985"/>
      <w:bookmarkStart w:id="15" w:name="_Ref397600358"/>
      <w:bookmarkStart w:id="16" w:name="_Toc409562353"/>
      <w:r w:rsidRPr="00AC428D">
        <w:t>Цел и задачи на дипломната работа</w:t>
      </w:r>
      <w:bookmarkEnd w:id="14"/>
      <w:bookmarkEnd w:id="15"/>
      <w:bookmarkEnd w:id="16"/>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Да се разработи архитектурен инструмент, който извлича информация за интерфейсите на компонентите от техния  код и представя еквивалентен UML модел със следните артефакти: класове, компоненти(зависимости м/у компоненти). Инструментът трябва да може да генерира базов код за нова система по даден модел.</w:t>
      </w:r>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DB544C">
        <w:rPr>
          <w:bCs/>
          <w:i/>
        </w:rPr>
        <w:t>4.1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DB544C">
        <w:rPr>
          <w:bCs/>
          <w:i/>
        </w:rPr>
        <w:t>4.2</w:t>
      </w:r>
      <w:r w:rsidRPr="00393D78">
        <w:rPr>
          <w:bCs/>
          <w:i/>
        </w:rPr>
        <w:fldChar w:fldCharType="end"/>
      </w:r>
      <w:r>
        <w:rPr>
          <w:bCs/>
        </w:rPr>
        <w:t>.</w:t>
      </w:r>
    </w:p>
    <w:p w:rsidR="00B26065" w:rsidRDefault="00B26065" w:rsidP="006C604A">
      <w:bookmarkStart w:id="17" w:name="_Toc397092986"/>
    </w:p>
    <w:p w:rsidR="00C3793A" w:rsidRPr="00C42DFD" w:rsidRDefault="00ED1159" w:rsidP="00AC428D">
      <w:pPr>
        <w:pStyle w:val="Heading2"/>
      </w:pPr>
      <w:bookmarkStart w:id="18" w:name="_Toc409562354"/>
      <w:r w:rsidRPr="00AC428D">
        <w:t>О</w:t>
      </w:r>
      <w:r w:rsidR="00C3793A" w:rsidRPr="00AC428D">
        <w:t>чаквани ползи от реализацията</w:t>
      </w:r>
      <w:bookmarkEnd w:id="17"/>
      <w:bookmarkEnd w:id="18"/>
    </w:p>
    <w:p w:rsidR="00C420F1" w:rsidRDefault="00D90D1B" w:rsidP="00C420F1">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 xml:space="preserve">. 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19" w:name="_Toc397092990"/>
      <w:bookmarkStart w:id="20" w:name="_Toc409562355"/>
      <w:commentRangeStart w:id="21"/>
      <w:r w:rsidRPr="00D67FFE">
        <w:rPr>
          <w:color w:val="FF0000"/>
        </w:rPr>
        <w:t>Структура</w:t>
      </w:r>
      <w:commentRangeEnd w:id="21"/>
      <w:r w:rsidR="00D36F61">
        <w:rPr>
          <w:rStyle w:val="CommentReference"/>
          <w:b w:val="0"/>
          <w:bCs w:val="0"/>
        </w:rPr>
        <w:commentReference w:id="21"/>
      </w:r>
      <w:r w:rsidRPr="00D67FFE">
        <w:rPr>
          <w:color w:val="FF0000"/>
        </w:rPr>
        <w:t xml:space="preserve"> на дипломната работа (0,5-1стр.)</w:t>
      </w:r>
      <w:bookmarkEnd w:id="19"/>
      <w:bookmarkEnd w:id="20"/>
    </w:p>
    <w:p w:rsidR="00C3793A" w:rsidRPr="004440B4" w:rsidRDefault="00C3793A" w:rsidP="00C3793A">
      <w:pPr>
        <w:rPr>
          <w:lang w:val="ru-RU"/>
        </w:rPr>
      </w:pPr>
    </w:p>
    <w:p w:rsidR="00152C5E" w:rsidRDefault="006F375A" w:rsidP="003A5D66">
      <w:pPr>
        <w:pStyle w:val="Heading1"/>
      </w:pPr>
      <w:bookmarkStart w:id="22" w:name="_Toc409562356"/>
      <w:r>
        <w:lastRenderedPageBreak/>
        <w:t>Реверсивен инжинеринг и възстановяване на дизайн</w:t>
      </w:r>
      <w:bookmarkEnd w:id="22"/>
    </w:p>
    <w:p w:rsidR="00041C56" w:rsidRPr="004D1E35" w:rsidRDefault="00041C56" w:rsidP="00041C56">
      <w:pPr>
        <w:rPr>
          <w:b/>
        </w:rPr>
      </w:pPr>
      <w:bookmarkStart w:id="23" w:name="_Toc397092992"/>
      <w:r w:rsidRPr="004D1E35">
        <w:rPr>
          <w:b/>
        </w:rPr>
        <w:t>Абстракт:</w:t>
      </w:r>
    </w:p>
    <w:p w:rsidR="00041C56" w:rsidRPr="007176A5" w:rsidRDefault="0051264E" w:rsidP="00041C56">
      <w:r w:rsidRPr="007176A5">
        <w:t>В тази глава задаваме основните предпоставки за възникване и дефиниция на реверсивния инжинеринг. 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r w:rsidR="00001EDC" w:rsidRPr="007176A5">
        <w:t xml:space="preserve"> 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 За да прилагаме то</w:t>
      </w:r>
      <w:r w:rsidR="00001EDC" w:rsidRPr="007176A5">
        <w:t xml:space="preserve">зи подход обаче ни е необходима среда, която да спомага извършването му, затова </w:t>
      </w:r>
      <w:r w:rsidR="004D1E35" w:rsidRPr="007176A5">
        <w:t xml:space="preserve">формализираме вече изложената теория във изграждащи блокове на система, която извършва архитектурна реконструкция. 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w:instrText>
      </w:r>
      <w:r w:rsidR="004D1E35" w:rsidRPr="007176A5">
        <w:rPr>
          <w:i/>
        </w:rPr>
      </w:r>
      <w:r w:rsidR="004D1E35" w:rsidRPr="007176A5">
        <w:rPr>
          <w:i/>
        </w:rPr>
        <w:instrText xml:space="preserve"> \* MERGEFORMAT </w:instrText>
      </w:r>
      <w:r w:rsidR="004D1E35" w:rsidRPr="007176A5">
        <w:rPr>
          <w:i/>
        </w:rPr>
        <w:fldChar w:fldCharType="separate"/>
      </w:r>
      <w:r w:rsidR="00DB544C">
        <w:rPr>
          <w:i/>
        </w:rPr>
        <w:t>4.1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
    <w:p w:rsidR="007F13AB" w:rsidRDefault="00505D85" w:rsidP="00E64EF4">
      <w:pPr>
        <w:pStyle w:val="Heading2"/>
      </w:pPr>
      <w:bookmarkStart w:id="24" w:name="_Toc409562357"/>
      <w:commentRangeStart w:id="25"/>
      <w:r w:rsidRPr="00E64EF4">
        <w:t>Основни</w:t>
      </w:r>
      <w:commentRangeEnd w:id="25"/>
      <w:r w:rsidR="00C21091">
        <w:rPr>
          <w:rStyle w:val="CommentReference"/>
          <w:b w:val="0"/>
          <w:bCs w:val="0"/>
        </w:rPr>
        <w:commentReference w:id="25"/>
      </w:r>
      <w:r w:rsidRPr="00E64EF4">
        <w:t xml:space="preserve"> д</w:t>
      </w:r>
      <w:r w:rsidR="005C02D5" w:rsidRPr="00E64EF4">
        <w:t>ефиниции</w:t>
      </w:r>
      <w:bookmarkEnd w:id="23"/>
      <w:bookmarkEnd w:id="24"/>
    </w:p>
    <w:p w:rsidR="007176A5" w:rsidRPr="007176A5" w:rsidRDefault="007176A5" w:rsidP="007176A5">
      <w:r>
        <w:t xml:space="preserve">Секцията дава дефиниция на </w:t>
      </w:r>
      <w:r w:rsidR="005C362D">
        <w:t>реинже</w:t>
      </w:r>
      <w:r>
        <w:t xml:space="preserve">неринга и дава връзката му с традиционното софтуерно инженерство. Излага също необходима терминология от софтуерните архитектири, която е необходима за прилагането </w:t>
      </w:r>
      <w:r w:rsidR="005C362D">
        <w:t>реинже</w:t>
      </w:r>
      <w:r>
        <w:t>неринга.</w:t>
      </w:r>
    </w:p>
    <w:p w:rsidR="00295372" w:rsidRPr="00E64EF4" w:rsidRDefault="005C362D" w:rsidP="00E64EF4">
      <w:pPr>
        <w:pStyle w:val="Heading3"/>
      </w:pPr>
      <w:bookmarkStart w:id="26" w:name="_Toc409562358"/>
      <w:r>
        <w:t>Терминология на реинже</w:t>
      </w:r>
      <w:r w:rsidR="003F7598">
        <w:t>неринга и софтуерната подръжка</w:t>
      </w:r>
      <w:bookmarkEnd w:id="26"/>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DB544C" w:rsidRPr="00DB544C">
        <w:rPr>
          <w:i/>
        </w:rPr>
        <w:t xml:space="preserve">Фигура </w:t>
      </w:r>
      <w:r w:rsidR="00DB544C" w:rsidRPr="00DB544C">
        <w:rPr>
          <w:i/>
          <w:noProof/>
        </w:rPr>
        <w:t>1</w:t>
      </w:r>
      <w:r w:rsidR="00D06916" w:rsidRPr="00310CEE">
        <w:rPr>
          <w:i/>
        </w:rPr>
        <w:fldChar w:fldCharType="end"/>
      </w:r>
      <w:r w:rsidR="00F5698C">
        <w:t xml:space="preserve"> </w:t>
      </w:r>
      <w:r>
        <w:t xml:space="preserve">изобразява връзките между тези термини. </w:t>
      </w:r>
    </w:p>
    <w:p w:rsidR="007176A5" w:rsidRDefault="007176A5" w:rsidP="00295372">
      <w:pPr>
        <w:tabs>
          <w:tab w:val="left" w:pos="8102"/>
        </w:tabs>
      </w:pPr>
      <w:r w:rsidRPr="007176A5">
        <w:drawing>
          <wp:inline distT="0" distB="0" distL="0" distR="0" wp14:anchorId="22759EA0" wp14:editId="47D89E0D">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7" w:name="_Ref397536025"/>
      <w:bookmarkStart w:id="28" w:name="_Ref397097887"/>
      <w:r>
        <w:t xml:space="preserve">Фигура </w:t>
      </w:r>
      <w:r w:rsidR="009E0D27">
        <w:fldChar w:fldCharType="begin"/>
      </w:r>
      <w:r w:rsidR="009E0D27">
        <w:instrText xml:space="preserve"> SEQ Фигура \* ARABIC </w:instrText>
      </w:r>
      <w:r w:rsidR="009E0D27">
        <w:fldChar w:fldCharType="separate"/>
      </w:r>
      <w:r w:rsidR="00DB544C">
        <w:rPr>
          <w:noProof/>
        </w:rPr>
        <w:t>1</w:t>
      </w:r>
      <w:r w:rsidR="009E0D27">
        <w:rPr>
          <w:noProof/>
        </w:rPr>
        <w:fldChar w:fldCharType="end"/>
      </w:r>
      <w:bookmarkEnd w:id="27"/>
      <w:r>
        <w:t xml:space="preserve"> (Връзка между термините)</w:t>
      </w:r>
      <w:bookmarkEnd w:id="28"/>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lastRenderedPageBreak/>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bookmarkStart w:id="29" w:name="_Ref409385520"/>
      <w:commentRangeStart w:id="30"/>
      <w:r w:rsidRPr="00E64EF4">
        <w:t>Преструктуриране</w:t>
      </w:r>
      <w:commentRangeEnd w:id="30"/>
      <w:r w:rsidR="00C21091">
        <w:rPr>
          <w:rStyle w:val="CommentReference"/>
          <w:b w:val="0"/>
          <w:bCs w:val="0"/>
        </w:rPr>
        <w:commentReference w:id="30"/>
      </w:r>
      <w:r w:rsidR="004E5075">
        <w:t xml:space="preserve"> (моделна трансформация)</w:t>
      </w:r>
      <w:bookmarkEnd w:id="29"/>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31" w:name="__RefHeading__1581_2042850511"/>
      <w:bookmarkStart w:id="32" w:name="_Toc397092994"/>
      <w:bookmarkStart w:id="33" w:name="_Toc409562359"/>
      <w:bookmarkEnd w:id="31"/>
      <w:r w:rsidRPr="00107728">
        <w:t>Терминология</w:t>
      </w:r>
      <w:r w:rsidRPr="00E64EF4">
        <w:t xml:space="preserve"> в софтуерната архитектура</w:t>
      </w:r>
      <w:bookmarkEnd w:id="32"/>
      <w:bookmarkEnd w:id="33"/>
    </w:p>
    <w:p w:rsidR="00295372" w:rsidRDefault="00295372" w:rsidP="00295372">
      <w:pPr>
        <w:tabs>
          <w:tab w:val="left" w:pos="8102"/>
        </w:tabs>
      </w:pPr>
      <w:commentRangeStart w:id="34"/>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 xml:space="preserve">. </w:t>
      </w:r>
      <w:commentRangeEnd w:id="34"/>
      <w:r w:rsidR="00C21091">
        <w:rPr>
          <w:rStyle w:val="CommentReference"/>
        </w:rPr>
        <w:commentReference w:id="34"/>
      </w:r>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 xml:space="preserve">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DB544C">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7722" w:rsidP="00295372">
      <w:pPr>
        <w:tabs>
          <w:tab w:val="left" w:pos="8102"/>
        </w:tabs>
      </w:pPr>
      <w:commentRangeStart w:id="35"/>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 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5"/>
      <w:r w:rsidR="00722B45">
        <w:rPr>
          <w:i/>
        </w:rPr>
        <w:t xml:space="preserve">  </w:t>
      </w:r>
      <w:r w:rsidR="0056453D">
        <w:rPr>
          <w:rStyle w:val="CommentReference"/>
        </w:rPr>
        <w:commentReference w:id="35"/>
      </w:r>
    </w:p>
    <w:p w:rsidR="00295372" w:rsidRDefault="00295372" w:rsidP="00295372">
      <w:pPr>
        <w:tabs>
          <w:tab w:val="left" w:pos="8102"/>
        </w:tabs>
      </w:pPr>
      <w:r>
        <w:t xml:space="preserve">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commentRangeStart w:id="36"/>
      <w:r>
        <w:t xml:space="preserve">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6"/>
      <w:r w:rsidR="0056453D">
        <w:rPr>
          <w:rStyle w:val="CommentReference"/>
        </w:rPr>
        <w:commentReference w:id="36"/>
      </w:r>
    </w:p>
    <w:p w:rsidR="00295372" w:rsidRDefault="00295372" w:rsidP="00295372">
      <w:pPr>
        <w:tabs>
          <w:tab w:val="left" w:pos="8102"/>
        </w:tabs>
      </w:pPr>
      <w:commentRangeStart w:id="37"/>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7"/>
      <w:r w:rsidR="0056453D">
        <w:rPr>
          <w:rStyle w:val="CommentReference"/>
        </w:rPr>
        <w:commentReference w:id="37"/>
      </w:r>
    </w:p>
    <w:p w:rsidR="00295372" w:rsidRDefault="00A55972" w:rsidP="00295372">
      <w:pPr>
        <w:tabs>
          <w:tab w:val="left" w:pos="8102"/>
        </w:tabs>
      </w:pPr>
      <w:r>
        <w:t>Идеята</w:t>
      </w:r>
      <w:r w:rsidR="00295372">
        <w:t xml:space="preserve"> </w:t>
      </w:r>
      <w:r>
        <w:t>за</w:t>
      </w:r>
      <w:r w:rsidR="00295372">
        <w:t xml:space="preserve"> </w:t>
      </w:r>
      <w:commentRangeStart w:id="38"/>
      <w:r w:rsidR="00295372">
        <w:t>преструктуриране</w:t>
      </w:r>
      <w:r>
        <w:t>(</w:t>
      </w:r>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DB544C">
        <w:rPr>
          <w:i/>
        </w:rPr>
        <w:t>2.1.1.3</w:t>
      </w:r>
      <w:r w:rsidRPr="00A55972">
        <w:rPr>
          <w:i/>
        </w:rPr>
        <w:fldChar w:fldCharType="end"/>
      </w:r>
      <w:r>
        <w:t>)</w:t>
      </w:r>
      <w:r w:rsidR="00295372">
        <w:t xml:space="preserve"> </w:t>
      </w:r>
      <w:commentRangeEnd w:id="38"/>
      <w:r w:rsidR="0056453D">
        <w:rPr>
          <w:rStyle w:val="CommentReference"/>
        </w:rPr>
        <w:commentReference w:id="38"/>
      </w:r>
      <w:r w:rsidR="00295372">
        <w:t>на една система е да се реализира атом</w:t>
      </w:r>
      <w:r w:rsidR="00BE13DD">
        <w:t>арен</w:t>
      </w:r>
      <w:r w:rsidR="00295372">
        <w:t xml:space="preserve"> компонент от един модул. 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bookmarkStart w:id="39" w:name="_Ref409386999"/>
      <w:r w:rsidRPr="00E64EF4">
        <w:t>Свързаност на отговорностите</w:t>
      </w:r>
      <w:r w:rsidR="006E73A2">
        <w:t xml:space="preserve"> </w:t>
      </w:r>
      <w:r w:rsidR="00AB7F3A">
        <w:t>(Кохезия)</w:t>
      </w:r>
      <w:r w:rsidRPr="00E64EF4">
        <w:t xml:space="preserve"> на модули</w:t>
      </w:r>
      <w:bookmarkEnd w:id="39"/>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0"/>
      <w:r>
        <w:rPr>
          <w:b/>
        </w:rPr>
        <w:t>Време</w:t>
      </w:r>
      <w:r w:rsidR="006C604A">
        <w:rPr>
          <w:b/>
        </w:rPr>
        <w:t>в</w:t>
      </w:r>
      <w:r>
        <w:rPr>
          <w:b/>
        </w:rPr>
        <w:t>и</w:t>
      </w:r>
      <w:commentRangeEnd w:id="40"/>
      <w:r w:rsidR="0056453D">
        <w:rPr>
          <w:rStyle w:val="CommentReference"/>
        </w:rPr>
        <w:commentReference w:id="40"/>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1" w:name="_Toc409562360"/>
      <w:r>
        <w:t>Реинж</w:t>
      </w:r>
      <w:r w:rsidR="005C362D">
        <w:t>е</w:t>
      </w:r>
      <w:r>
        <w:t xml:space="preserve">неринг на компонентно-базиран софтуер и среда за </w:t>
      </w:r>
      <w:r w:rsidR="0029350F">
        <w:t>изпълнението му</w:t>
      </w:r>
      <w:bookmarkEnd w:id="41"/>
    </w:p>
    <w:p w:rsidR="007176A5" w:rsidRPr="007176A5" w:rsidRDefault="007176A5" w:rsidP="007176A5">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 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r w:rsidR="007103C4">
        <w:t xml:space="preserve"> </w:t>
      </w:r>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
    <w:p w:rsidR="008702DB" w:rsidRDefault="008702DB" w:rsidP="008702DB">
      <w:pPr>
        <w:pStyle w:val="Heading3"/>
      </w:pPr>
      <w:bookmarkStart w:id="42" w:name="_Toc409562361"/>
      <w:r>
        <w:t>Реинженеринг и компонентно-базиран софтуер</w:t>
      </w:r>
      <w:bookmarkEnd w:id="42"/>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3" w:name="_Toc409562362"/>
      <w:r>
        <w:t>Среда за архитектурна реконструкция</w:t>
      </w:r>
      <w:bookmarkEnd w:id="43"/>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4" w:name="_Toc409562363"/>
      <w:r>
        <w:t>Съществуващи</w:t>
      </w:r>
      <w:r w:rsidR="00595A85">
        <w:t xml:space="preserve"> инструменти за </w:t>
      </w:r>
      <w:r w:rsidR="005C362D">
        <w:t>реинже</w:t>
      </w:r>
      <w:r w:rsidR="00595A85">
        <w:t>неринг</w:t>
      </w:r>
      <w:bookmarkEnd w:id="44"/>
    </w:p>
    <w:p w:rsidR="001F0C40" w:rsidRPr="001F0C40" w:rsidRDefault="001F0C40" w:rsidP="001F0C40">
      <w:r>
        <w:t>Следват две предложения за инструменти, които изпълняват повечето от изискванията на заданието на тази дипломна работа. 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 Докато втория инструмент е базиран на използването на мета-модел, описва</w:t>
      </w:r>
      <w:r w:rsidR="001244EA">
        <w:t>щ</w:t>
      </w:r>
      <w:r>
        <w:t xml:space="preserve"> компонентен модел за разработка </w:t>
      </w:r>
      <w:r w:rsidR="001244EA">
        <w:t xml:space="preserve">на софтуер. 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
    <w:p w:rsidR="005A6A79" w:rsidRDefault="002C73F3" w:rsidP="005A6A79">
      <w:pPr>
        <w:pStyle w:val="Heading3"/>
      </w:pPr>
      <w:bookmarkStart w:id="45" w:name="_Ref399593490"/>
      <w:bookmarkStart w:id="46" w:name="_Ref399773104"/>
      <w:bookmarkStart w:id="47" w:name="_Toc409562364"/>
      <w:commentRangeStart w:id="48"/>
      <w:r>
        <w:t>Оркестрирана много-изгледна среда за софтуерно архитектурна реконструкция</w:t>
      </w:r>
      <w:bookmarkEnd w:id="45"/>
      <w:bookmarkEnd w:id="46"/>
      <w:commentRangeEnd w:id="48"/>
      <w:r w:rsidR="00250AC5">
        <w:t xml:space="preserve"> [R14]</w:t>
      </w:r>
      <w:r w:rsidR="001058F0">
        <w:rPr>
          <w:rStyle w:val="CommentReference"/>
          <w:b w:val="0"/>
          <w:bCs w:val="0"/>
        </w:rPr>
        <w:commentReference w:id="48"/>
      </w:r>
      <w:bookmarkEnd w:id="47"/>
    </w:p>
    <w:p w:rsidR="009B5E69" w:rsidRDefault="009B5E69" w:rsidP="009B5E69">
      <w:pPr>
        <w:pStyle w:val="Heading4"/>
      </w:pPr>
      <w:bookmarkStart w:id="49" w:name="_Ref399442792"/>
      <w:r>
        <w:t xml:space="preserve">Предложения за </w:t>
      </w:r>
      <w:r w:rsidR="00975EF7">
        <w:t>много-изгледен</w:t>
      </w:r>
      <w:r>
        <w:t xml:space="preserve"> </w:t>
      </w:r>
      <w:r w:rsidR="006D43F5">
        <w:t>анализ</w:t>
      </w:r>
      <w:bookmarkEnd w:id="49"/>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DB544C" w:rsidRPr="00DB544C">
        <w:rPr>
          <w:rFonts w:cs="Times New Roman"/>
          <w:i/>
        </w:rPr>
        <w:t xml:space="preserve">Фигура </w:t>
      </w:r>
      <w:r w:rsidR="00DB544C" w:rsidRPr="00DB544C">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DB544C" w:rsidRPr="00607A43">
        <w:rPr>
          <w:i/>
        </w:rPr>
        <w:t xml:space="preserve">Фигура </w:t>
      </w:r>
      <w:r w:rsidR="00DB544C">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DB544C" w:rsidRPr="0035776A">
        <w:rPr>
          <w:rFonts w:cs="Times New Roman"/>
        </w:rPr>
        <w:t xml:space="preserve">Фигура </w:t>
      </w:r>
      <w:r w:rsidR="00DB544C">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DB544C" w:rsidRPr="00607A43">
        <w:rPr>
          <w:i/>
        </w:rPr>
        <w:t xml:space="preserve">Фигура </w:t>
      </w:r>
      <w:r w:rsidR="00DB544C">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0"/>
      <w:r w:rsidRPr="0035776A">
        <w:rPr>
          <w:noProof/>
          <w:lang w:eastAsia="en-US"/>
        </w:rPr>
        <w:lastRenderedPageBreak/>
        <w:drawing>
          <wp:inline distT="0" distB="0" distL="0" distR="0" wp14:anchorId="31E6F96B" wp14:editId="04FB4CED">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0"/>
      <w:r w:rsidR="00582012">
        <w:rPr>
          <w:rStyle w:val="CommentReference"/>
        </w:rPr>
        <w:commentReference w:id="50"/>
      </w:r>
    </w:p>
    <w:p w:rsidR="0035776A" w:rsidRDefault="0035776A" w:rsidP="0035776A">
      <w:pPr>
        <w:pStyle w:val="Caption"/>
        <w:jc w:val="left"/>
        <w:rPr>
          <w:rFonts w:ascii="Times New Roman" w:hAnsi="Times New Roman" w:cs="Times New Roman"/>
        </w:rPr>
      </w:pPr>
      <w:bookmarkStart w:id="51" w:name="_Ref397535919"/>
      <w:bookmarkStart w:id="52"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DB544C">
        <w:rPr>
          <w:rFonts w:ascii="Times New Roman" w:hAnsi="Times New Roman" w:cs="Times New Roman"/>
          <w:noProof/>
        </w:rPr>
        <w:t>2</w:t>
      </w:r>
      <w:r w:rsidRPr="0035776A">
        <w:rPr>
          <w:rFonts w:ascii="Times New Roman" w:hAnsi="Times New Roman" w:cs="Times New Roman"/>
        </w:rPr>
        <w:fldChar w:fldCharType="end"/>
      </w:r>
      <w:bookmarkEnd w:id="51"/>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2"/>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37C2C56A" wp14:editId="461C3884">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3" w:name="_Ref397535997"/>
      <w:bookmarkStart w:id="54"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DB544C">
        <w:rPr>
          <w:i/>
          <w:noProof/>
        </w:rPr>
        <w:t>3</w:t>
      </w:r>
      <w:r w:rsidRPr="00607A43">
        <w:rPr>
          <w:i/>
        </w:rPr>
        <w:fldChar w:fldCharType="end"/>
      </w:r>
      <w:bookmarkEnd w:id="53"/>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4"/>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5"/>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B544C" w:rsidRPr="00DB544C">
        <w:rPr>
          <w:rFonts w:cs="Times New Roman"/>
          <w:i/>
        </w:rPr>
        <w:t xml:space="preserve">Фигура </w:t>
      </w:r>
      <w:r w:rsidR="00DB544C" w:rsidRPr="00DB544C">
        <w:rPr>
          <w:rFonts w:cs="Times New Roman"/>
          <w:i/>
          <w:noProof/>
        </w:rPr>
        <w:t>2</w:t>
      </w:r>
      <w:r w:rsidR="00CA5B07" w:rsidRPr="00CA5B07">
        <w:rPr>
          <w:i/>
        </w:rPr>
        <w:fldChar w:fldCharType="end"/>
      </w:r>
      <w:r w:rsidR="00CA5B07">
        <w:t>)</w:t>
      </w:r>
      <w:commentRangeEnd w:id="55"/>
      <w:r w:rsidR="001058F0">
        <w:rPr>
          <w:rStyle w:val="CommentReference"/>
          <w:b w:val="0"/>
          <w:bCs w:val="0"/>
        </w:rPr>
        <w:commentReference w:id="55"/>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DB544C" w:rsidRPr="00DB544C">
        <w:rPr>
          <w:i/>
        </w:rPr>
        <w:t xml:space="preserve">Фигура </w:t>
      </w:r>
      <w:r w:rsidR="00DB544C" w:rsidRPr="00DB544C">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DB544C" w:rsidRPr="00DB544C">
        <w:rPr>
          <w:i/>
        </w:rPr>
        <w:t xml:space="preserve">Фигура </w:t>
      </w:r>
      <w:r w:rsidR="00DB544C" w:rsidRPr="00DB544C">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DB544C" w:rsidRPr="00DB544C">
        <w:rPr>
          <w:i/>
        </w:rPr>
        <w:t xml:space="preserve">Фигура </w:t>
      </w:r>
      <w:r w:rsidR="00DB544C" w:rsidRPr="00DB544C">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DB544C" w:rsidRPr="00DB544C">
        <w:rPr>
          <w:i/>
        </w:rPr>
        <w:t xml:space="preserve">Фигура </w:t>
      </w:r>
      <w:r w:rsidR="00DB544C" w:rsidRPr="00DB544C">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43B104F5" wp14:editId="7917FF25">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6" w:name="_Ref397536118"/>
      <w:bookmarkStart w:id="57" w:name="_Ref397098860"/>
      <w:r>
        <w:t xml:space="preserve">Фигура </w:t>
      </w:r>
      <w:r w:rsidR="009E0D27">
        <w:fldChar w:fldCharType="begin"/>
      </w:r>
      <w:r w:rsidR="009E0D27">
        <w:instrText xml:space="preserve"> SEQ Фигура \* ARABIC </w:instrText>
      </w:r>
      <w:r w:rsidR="009E0D27">
        <w:fldChar w:fldCharType="separate"/>
      </w:r>
      <w:r w:rsidR="00DB544C">
        <w:rPr>
          <w:noProof/>
        </w:rPr>
        <w:t>4</w:t>
      </w:r>
      <w:r w:rsidR="009E0D27">
        <w:rPr>
          <w:noProof/>
        </w:rPr>
        <w:fldChar w:fldCharType="end"/>
      </w:r>
      <w:bookmarkEnd w:id="56"/>
      <w:r>
        <w:t xml:space="preserve"> (Синтаксис на регулярен израз за генериране на сценарий, където “+”</w:t>
      </w:r>
      <w:r w:rsidR="003E1A06">
        <w:t xml:space="preserve"> и “0..М” [“1..N”] представляват композиция</w:t>
      </w:r>
      <w:r w:rsidR="003E2103">
        <w:t xml:space="preserve"> </w:t>
      </w:r>
      <w:r w:rsidR="003E2103">
        <w:rPr>
          <w:rFonts w:ascii="Times New Roman" w:hAnsi="Times New Roman" w:cs="Times New Roman"/>
        </w:rPr>
        <w:t>[R14, стр. 4]</w:t>
      </w:r>
      <w:r>
        <w:t>)</w:t>
      </w:r>
      <w:bookmarkEnd w:id="57"/>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28A42DF9" wp14:editId="3D8462ED">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58" w:name="_Ref397536093"/>
      <w:bookmarkStart w:id="59" w:name="_Ref397099421"/>
      <w:r>
        <w:t xml:space="preserve">Фигура </w:t>
      </w:r>
      <w:r w:rsidR="009E0D27">
        <w:fldChar w:fldCharType="begin"/>
      </w:r>
      <w:r w:rsidR="009E0D27">
        <w:instrText xml:space="preserve"> SEQ Фигура \* ARABIC </w:instrText>
      </w:r>
      <w:r w:rsidR="009E0D27">
        <w:fldChar w:fldCharType="separate"/>
      </w:r>
      <w:r w:rsidR="00DB544C">
        <w:rPr>
          <w:noProof/>
        </w:rPr>
        <w:t>5</w:t>
      </w:r>
      <w:r w:rsidR="009E0D27">
        <w:rPr>
          <w:noProof/>
        </w:rPr>
        <w:fldChar w:fldCharType="end"/>
      </w:r>
      <w:bookmarkEnd w:id="58"/>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59"/>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1AD40427" wp14:editId="52B00EC7">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0" w:name="_Ref397536153"/>
      <w:bookmarkStart w:id="61" w:name="_Ref397099464"/>
      <w:r>
        <w:t xml:space="preserve">Фигура </w:t>
      </w:r>
      <w:r w:rsidR="009E0D27">
        <w:fldChar w:fldCharType="begin"/>
      </w:r>
      <w:r w:rsidR="009E0D27">
        <w:instrText xml:space="preserve"> SEQ Фигура \* ARABIC </w:instrText>
      </w:r>
      <w:r w:rsidR="009E0D27">
        <w:fldChar w:fldCharType="separate"/>
      </w:r>
      <w:r w:rsidR="00DB544C">
        <w:rPr>
          <w:noProof/>
        </w:rPr>
        <w:t>6</w:t>
      </w:r>
      <w:r w:rsidR="009E0D27">
        <w:rPr>
          <w:noProof/>
        </w:rPr>
        <w:fldChar w:fldCharType="end"/>
      </w:r>
      <w:bookmarkEnd w:id="60"/>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1"/>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DB544C" w:rsidRPr="00DB544C">
        <w:rPr>
          <w:i/>
        </w:rPr>
        <w:t xml:space="preserve">Фигура </w:t>
      </w:r>
      <w:r w:rsidR="00DB544C" w:rsidRPr="00DB544C">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4733D47D" wp14:editId="2A6BA457">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2" w:name="_Ref397536325"/>
      <w:bookmarkStart w:id="63" w:name="_Ref397100522"/>
      <w:r>
        <w:t xml:space="preserve">Фигура </w:t>
      </w:r>
      <w:r w:rsidR="009E0D27">
        <w:fldChar w:fldCharType="begin"/>
      </w:r>
      <w:r w:rsidR="009E0D27">
        <w:instrText xml:space="preserve"> SEQ Фигура \* ARABIC </w:instrText>
      </w:r>
      <w:r w:rsidR="009E0D27">
        <w:fldChar w:fldCharType="separate"/>
      </w:r>
      <w:r w:rsidR="00DB544C">
        <w:rPr>
          <w:noProof/>
        </w:rPr>
        <w:t>7</w:t>
      </w:r>
      <w:r w:rsidR="009E0D27">
        <w:rPr>
          <w:noProof/>
        </w:rPr>
        <w:fldChar w:fldCharType="end"/>
      </w:r>
      <w:bookmarkEnd w:id="62"/>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3"/>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7E8C6AC7" wp14:editId="6BE957F1">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4" w:name="_Ref397536347"/>
      <w:bookmarkStart w:id="65" w:name="_Ref397100581"/>
      <w:r>
        <w:t xml:space="preserve">Фигура </w:t>
      </w:r>
      <w:r w:rsidR="009E0D27">
        <w:fldChar w:fldCharType="begin"/>
      </w:r>
      <w:r w:rsidR="009E0D27">
        <w:instrText xml:space="preserve"> SEQ Фигура \* ARABIC </w:instrText>
      </w:r>
      <w:r w:rsidR="009E0D27">
        <w:fldChar w:fldCharType="separate"/>
      </w:r>
      <w:r w:rsidR="00DB544C">
        <w:rPr>
          <w:noProof/>
        </w:rPr>
        <w:t>8</w:t>
      </w:r>
      <w:r w:rsidR="009E0D27">
        <w:rPr>
          <w:noProof/>
        </w:rPr>
        <w:fldChar w:fldCharType="end"/>
      </w:r>
      <w:bookmarkEnd w:id="64"/>
      <w:r>
        <w:t xml:space="preserve"> (Колекция от 7 опитини изпълненя.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5"/>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B544C" w:rsidRPr="00DB544C">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DB544C" w:rsidRPr="00DB544C">
        <w:rPr>
          <w:i/>
        </w:rPr>
        <w:t>Фигура 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DB544C">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DB544C" w:rsidRPr="00DB544C">
        <w:rPr>
          <w:i/>
        </w:rPr>
        <w:t xml:space="preserve">Фигура </w:t>
      </w:r>
      <w:r w:rsidR="00DB544C" w:rsidRPr="00DB544C">
        <w:rPr>
          <w:i/>
          <w:noProof/>
        </w:rPr>
        <w:t>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1DF97EF" wp14:editId="29D48E82">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6" w:name="_Ref397536377"/>
      <w:bookmarkStart w:id="67" w:name="_Ref397100776"/>
      <w:r>
        <w:t xml:space="preserve">Фигура </w:t>
      </w:r>
      <w:r w:rsidR="009E0D27">
        <w:fldChar w:fldCharType="begin"/>
      </w:r>
      <w:r w:rsidR="009E0D27">
        <w:instrText xml:space="preserve"> SEQ Фигура \* ARABIC </w:instrText>
      </w:r>
      <w:r w:rsidR="009E0D27">
        <w:fldChar w:fldCharType="separate"/>
      </w:r>
      <w:r w:rsidR="00DB544C">
        <w:rPr>
          <w:noProof/>
        </w:rPr>
        <w:t>9</w:t>
      </w:r>
      <w:r w:rsidR="009E0D27">
        <w:rPr>
          <w:noProof/>
        </w:rPr>
        <w:fldChar w:fldCharType="end"/>
      </w:r>
      <w:bookmarkEnd w:id="66"/>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7"/>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DB544C" w:rsidRPr="00DB544C">
        <w:rPr>
          <w:rFonts w:cs="Times New Roman"/>
          <w:i/>
        </w:rPr>
        <w:t xml:space="preserve">Фигура </w:t>
      </w:r>
      <w:r w:rsidR="00DB544C" w:rsidRPr="00DB544C">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DB544C" w:rsidRPr="00DB544C">
        <w:rPr>
          <w:i/>
        </w:rPr>
        <w:t xml:space="preserve">Фигура </w:t>
      </w:r>
      <w:r w:rsidR="00DB544C" w:rsidRPr="00DB544C">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свързани </w:t>
      </w:r>
      <w:r w:rsidRPr="004C059C">
        <w:rPr>
          <w:rFonts w:cs="Times New Roman"/>
          <w:color w:val="auto"/>
          <w:kern w:val="1"/>
          <w:szCs w:val="24"/>
          <w:lang w:val="bg-BG" w:eastAsia="en-US"/>
        </w:rPr>
        <w:t xml:space="preserve">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предложеният метод осигурява основни функции като модулни основни звена, </w:t>
      </w:r>
      <w:r w:rsidRPr="004C059C">
        <w:rPr>
          <w:rFonts w:cs="Times New Roman"/>
          <w:color w:val="auto"/>
          <w:kern w:val="1"/>
          <w:szCs w:val="24"/>
          <w:lang w:val="bg-BG" w:eastAsia="en-US"/>
        </w:rPr>
        <w:lastRenderedPageBreak/>
        <w:t>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DB544C" w:rsidRPr="00DB544C">
        <w:rPr>
          <w:i/>
        </w:rPr>
        <w:t xml:space="preserve">Фигура </w:t>
      </w:r>
      <w:r w:rsidR="00DB544C" w:rsidRPr="00DB544C">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68"/>
      <w:r>
        <w:rPr>
          <w:rFonts w:cs="Times New Roman"/>
          <w:color w:val="auto"/>
          <w:kern w:val="1"/>
          <w:szCs w:val="24"/>
          <w:lang w:eastAsia="en-US"/>
        </w:rPr>
        <w:t xml:space="preserve">Клъстерните 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68"/>
      <w:r w:rsidR="001058F0">
        <w:rPr>
          <w:rStyle w:val="CommentReference"/>
        </w:rPr>
        <w:commentReference w:id="68"/>
      </w:r>
    </w:p>
    <w:p w:rsidR="00F640BF" w:rsidRDefault="00F640BF" w:rsidP="00F640BF">
      <w:pPr>
        <w:pStyle w:val="Heading3"/>
      </w:pPr>
      <w:bookmarkStart w:id="69" w:name="_Ref399773240"/>
      <w:bookmarkStart w:id="70" w:name="_Ref408764557"/>
      <w:bookmarkStart w:id="71" w:name="_Toc409562365"/>
      <w:commentRangeStart w:id="72"/>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69"/>
      <w:commentRangeEnd w:id="72"/>
      <w:r w:rsidR="001058F0">
        <w:rPr>
          <w:rStyle w:val="CommentReference"/>
          <w:b w:val="0"/>
          <w:bCs w:val="0"/>
        </w:rPr>
        <w:commentReference w:id="72"/>
      </w:r>
      <w:bookmarkEnd w:id="70"/>
      <w:bookmarkEnd w:id="71"/>
    </w:p>
    <w:p w:rsidR="00031160" w:rsidRDefault="00031160" w:rsidP="00A032A7">
      <w:pPr>
        <w:rPr>
          <w:lang w:eastAsia="en-US"/>
        </w:rPr>
      </w:pPr>
      <w:r>
        <w:rPr>
          <w:lang w:eastAsia="en-US"/>
        </w:rPr>
        <w:t>Този компонентен модел накратко отговаря на почти всички условия от заданието.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а не вграден софтуер. 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
    <w:p w:rsidR="00A032A7" w:rsidRPr="00A032A7" w:rsidRDefault="00D51AC9" w:rsidP="00A032A7">
      <w:pPr>
        <w:rPr>
          <w:rFonts w:hAnsi="WenQuanYi Micro Hei"/>
          <w:sz w:val="22"/>
          <w:szCs w:val="22"/>
          <w:lang w:val="bg-BG" w:eastAsia="en-US"/>
        </w:rPr>
      </w:pPr>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r w:rsidRPr="00A032A7">
        <w:rPr>
          <w:lang w:val="bg-BG" w:eastAsia="en-US"/>
        </w:rPr>
        <w:t xml:space="preserve"> </w:t>
      </w:r>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3"/>
      <w:r w:rsidR="00297D27">
        <w:rPr>
          <w:lang w:val="bg-BG" w:eastAsia="en-US"/>
        </w:rPr>
        <w:t>компонентен</w:t>
      </w:r>
      <w:commentRangeEnd w:id="73"/>
      <w:r w:rsidR="00D479EE">
        <w:rPr>
          <w:rStyle w:val="CommentReference"/>
        </w:rPr>
        <w:commentReference w:id="73"/>
      </w:r>
      <w:r w:rsidR="00297D27">
        <w:rPr>
          <w:lang w:val="bg-BG" w:eastAsia="en-US"/>
        </w:rPr>
        <w:t xml:space="preserve"> модел.</w:t>
      </w:r>
    </w:p>
    <w:p w:rsidR="00F722AE" w:rsidRDefault="00F722AE" w:rsidP="00A032A7">
      <w:pPr>
        <w:rPr>
          <w:lang w:eastAsia="en-US"/>
        </w:rPr>
      </w:pPr>
      <w:r>
        <w:rPr>
          <w:lang w:eastAsia="en-US"/>
        </w:rPr>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lastRenderedPageBreak/>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B544C">
        <w:rPr>
          <w:i/>
          <w:lang w:eastAsia="en-US"/>
        </w:rPr>
        <w:t>4.2.2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DB544C">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4" w:name="_Ref409553589"/>
      <w:r>
        <w:rPr>
          <w:lang w:eastAsia="en-US"/>
        </w:rPr>
        <w:t>Мета-Моделът</w:t>
      </w:r>
      <w:bookmarkEnd w:id="74"/>
    </w:p>
    <w:p w:rsidR="00290D7C" w:rsidRDefault="00290D7C" w:rsidP="00290D7C">
      <w:pPr>
        <w:rPr>
          <w:lang w:eastAsia="en-US"/>
        </w:rPr>
      </w:pPr>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sidRPr="005239EA">
        <w:rPr>
          <w:i/>
        </w:rPr>
      </w:r>
      <w:r>
        <w:rPr>
          <w:i/>
        </w:rPr>
        <w:instrText xml:space="preserve"> \* MERGEFORMAT </w:instrText>
      </w:r>
      <w:r w:rsidRPr="005239EA">
        <w:rPr>
          <w:i/>
        </w:rPr>
        <w:fldChar w:fldCharType="separate"/>
      </w:r>
      <w:r w:rsidR="00DB544C">
        <w:rPr>
          <w:i/>
        </w:rPr>
        <w:t>2.1.1.3</w:t>
      </w:r>
      <w:r w:rsidRPr="005239EA">
        <w:rPr>
          <w:i/>
        </w:rPr>
        <w:fldChar w:fldCharType="end"/>
      </w:r>
      <w:r>
        <w:t xml:space="preserve"> ).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5"/>
      <w:r>
        <w:t>Платформа</w:t>
      </w:r>
      <w:commentRangeEnd w:id="75"/>
      <w:r w:rsidR="00D479EE">
        <w:rPr>
          <w:rStyle w:val="CommentReference"/>
          <w:rFonts w:ascii="Times New Roman" w:hAnsi="Times New Roman"/>
          <w:b w:val="0"/>
          <w:bCs w:val="0"/>
        </w:rPr>
        <w:commentReference w:id="75"/>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DB544C" w:rsidRPr="00DB544C">
        <w:rPr>
          <w:i/>
        </w:rPr>
        <w:t xml:space="preserve">Фигура </w:t>
      </w:r>
      <w:r w:rsidR="00DB544C" w:rsidRPr="00DB544C">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5A6BCD3E" wp14:editId="74ADB051">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6" w:name="_Ref397536429"/>
      <w:bookmarkStart w:id="77" w:name="_Ref397100923"/>
      <w:r>
        <w:t xml:space="preserve">Фигура </w:t>
      </w:r>
      <w:r w:rsidR="009E0D27">
        <w:fldChar w:fldCharType="begin"/>
      </w:r>
      <w:r w:rsidR="009E0D27">
        <w:instrText xml:space="preserve"> SEQ Фигура \* ARABIC </w:instrText>
      </w:r>
      <w:r w:rsidR="009E0D27">
        <w:fldChar w:fldCharType="separate"/>
      </w:r>
      <w:r w:rsidR="00DB544C">
        <w:rPr>
          <w:noProof/>
        </w:rPr>
        <w:t>10</w:t>
      </w:r>
      <w:r w:rsidR="009E0D27">
        <w:rPr>
          <w:noProof/>
        </w:rPr>
        <w:fldChar w:fldCharType="end"/>
      </w:r>
      <w:bookmarkEnd w:id="76"/>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7"/>
    </w:p>
    <w:p w:rsidR="00D202F2" w:rsidRDefault="00D202F2" w:rsidP="00D202F2"/>
    <w:p w:rsidR="00D202F2" w:rsidRPr="00D202F2" w:rsidRDefault="00D202F2" w:rsidP="00D202F2">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DB544C">
        <w:rPr>
          <w:i/>
        </w:rPr>
        <w:t>4.4</w:t>
      </w:r>
      <w:r w:rsidRPr="00D202F2">
        <w:rPr>
          <w:i/>
        </w:rPr>
        <w:fldChar w:fldCharType="end"/>
      </w:r>
      <w:r w:rsidR="008F1755">
        <w:rPr>
          <w:i/>
        </w:rPr>
        <w:t>.</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lastRenderedPageBreak/>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DB544C" w:rsidRPr="00DB544C">
        <w:rPr>
          <w:i/>
        </w:rPr>
        <w:t xml:space="preserve">Фигура </w:t>
      </w:r>
      <w:r w:rsidR="00DB544C" w:rsidRPr="00DB544C">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465209BD" wp14:editId="544C6A4E">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78" w:name="_Ref397536453"/>
      <w:bookmarkStart w:id="79" w:name="_Ref397097565"/>
      <w:bookmarkStart w:id="80" w:name="_Ref397100987"/>
      <w:r>
        <w:t xml:space="preserve">Фигура </w:t>
      </w:r>
      <w:r w:rsidR="009E0D27">
        <w:fldChar w:fldCharType="begin"/>
      </w:r>
      <w:r w:rsidR="009E0D27">
        <w:instrText xml:space="preserve"> SEQ Фигура \* ARABIC </w:instrText>
      </w:r>
      <w:r w:rsidR="009E0D27">
        <w:fldChar w:fldCharType="separate"/>
      </w:r>
      <w:r w:rsidR="00DB544C">
        <w:rPr>
          <w:noProof/>
        </w:rPr>
        <w:t>11</w:t>
      </w:r>
      <w:r w:rsidR="009E0D27">
        <w:rPr>
          <w:noProof/>
        </w:rPr>
        <w:fldChar w:fldCharType="end"/>
      </w:r>
      <w:bookmarkEnd w:id="78"/>
      <w:r>
        <w:t xml:space="preserve"> </w:t>
      </w:r>
      <w:r w:rsidR="00903A0C">
        <w:t>(</w:t>
      </w:r>
      <w:r>
        <w:t>основен изглед на GSEE</w:t>
      </w:r>
      <w:bookmarkEnd w:id="79"/>
      <w:r w:rsidR="00903A0C">
        <w:t>)</w:t>
      </w:r>
      <w:bookmarkEnd w:id="80"/>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1" w:name="_Toc409562366"/>
      <w:r>
        <w:t>Сравнителен анализ на изложените решения</w:t>
      </w:r>
      <w:bookmarkEnd w:id="81"/>
    </w:p>
    <w:p w:rsidR="008635D1" w:rsidRDefault="008635D1" w:rsidP="008635D1">
      <w:pPr>
        <w:rPr>
          <w:b/>
        </w:rPr>
      </w:pPr>
      <w:r w:rsidRPr="008635D1">
        <w:rPr>
          <w:b/>
        </w:rPr>
        <w:t>Абстракт:</w:t>
      </w:r>
    </w:p>
    <w:p w:rsidR="008635D1" w:rsidRPr="008635D1" w:rsidRDefault="008635D1" w:rsidP="008635D1">
      <w:r>
        <w:t>В тази точка ще бъдат предложени критерии за анализ на изложените съществуващи подобни решения на заданието. Както и сравнителен анализ на базата на предложените критерии.</w:t>
      </w:r>
    </w:p>
    <w:p w:rsidR="00151422" w:rsidRPr="00151422" w:rsidRDefault="00151422" w:rsidP="00151422">
      <w:pPr>
        <w:pStyle w:val="Heading3"/>
      </w:pPr>
      <w:bookmarkStart w:id="82" w:name="_Toc409562367"/>
      <w:r>
        <w:t>Критерии</w:t>
      </w:r>
      <w:bookmarkEnd w:id="82"/>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3" w:name="_Toc409562368"/>
      <w:r>
        <w:rPr>
          <w:lang w:eastAsia="en-US"/>
        </w:rPr>
        <w:t>Сравнителен анализ</w:t>
      </w:r>
      <w:bookmarkEnd w:id="83"/>
    </w:p>
    <w:p w:rsidR="00C46220" w:rsidRDefault="0081338A" w:rsidP="00C46220">
      <w:pPr>
        <w:rPr>
          <w:lang w:eastAsia="en-US"/>
        </w:rPr>
      </w:pPr>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DB544C">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DB544C" w:rsidRPr="00DB544C">
        <w:rPr>
          <w:i/>
        </w:rPr>
        <w:t xml:space="preserve">Фигура </w:t>
      </w:r>
      <w:r w:rsidR="00DB544C" w:rsidRPr="00DB544C">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84" w:name="_Toc397092998"/>
      <w:bookmarkStart w:id="85" w:name="_Toc409562369"/>
      <w:r>
        <w:rPr>
          <w:lang w:val="ru-RU"/>
        </w:rPr>
        <w:t>Изводи</w:t>
      </w:r>
      <w:bookmarkEnd w:id="84"/>
      <w:bookmarkEnd w:id="85"/>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commentRangeStart w:id="86"/>
      <w:r w:rsidR="00130BD6">
        <w:t>първата предложена</w:t>
      </w:r>
      <w:r w:rsidR="009D295F">
        <w:t xml:space="preserve"> </w:t>
      </w:r>
      <w:commentRangeEnd w:id="86"/>
      <w:r w:rsidR="00D479EE">
        <w:rPr>
          <w:rStyle w:val="CommentReference"/>
        </w:rPr>
        <w:commentReference w:id="86"/>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DB544C">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r w:rsidR="007C10F4">
        <w:t xml:space="preserve"> </w:t>
      </w:r>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DB544C">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sidRPr="003940B4">
        <w:rPr>
          <w:i/>
        </w:rPr>
      </w:r>
      <w:r w:rsidR="003940B4">
        <w:rPr>
          <w:i/>
        </w:rPr>
        <w:instrText xml:space="preserve"> \* MERGEFORMAT </w:instrText>
      </w:r>
      <w:r w:rsidR="003940B4" w:rsidRPr="003940B4">
        <w:rPr>
          <w:i/>
        </w:rPr>
        <w:fldChar w:fldCharType="separate"/>
      </w:r>
      <w:r w:rsidR="00DB544C">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
    <w:p w:rsidR="007F13AB" w:rsidRPr="001B597C" w:rsidRDefault="00505D85" w:rsidP="001B597C">
      <w:pPr>
        <w:pStyle w:val="Heading1"/>
        <w:jc w:val="left"/>
      </w:pPr>
      <w:bookmarkStart w:id="87" w:name="_Toc397092999"/>
      <w:bookmarkStart w:id="88" w:name="_Toc409562370"/>
      <w:r w:rsidRPr="001B597C">
        <w:lastRenderedPageBreak/>
        <w:t>Използвани технологии, платформи и</w:t>
      </w:r>
      <w:r w:rsidR="00E4784F" w:rsidRPr="001B597C">
        <w:t>/или</w:t>
      </w:r>
      <w:r w:rsidRPr="001B597C">
        <w:t xml:space="preserve"> методологии</w:t>
      </w:r>
      <w:bookmarkEnd w:id="87"/>
      <w:bookmarkEnd w:id="88"/>
      <w:r w:rsidRPr="001B597C">
        <w:t xml:space="preserve"> </w:t>
      </w:r>
    </w:p>
    <w:p w:rsidR="00505D85" w:rsidRPr="004C1ACC" w:rsidRDefault="00505D85" w:rsidP="00C3793A">
      <w:pPr>
        <w:rPr>
          <w:color w:val="FF0000"/>
        </w:rPr>
      </w:pPr>
      <w:r w:rsidRPr="004C1ACC">
        <w:rPr>
          <w:b/>
          <w:color w:val="FF0000"/>
          <w:sz w:val="28"/>
          <w:lang w:val="ru-RU"/>
        </w:rPr>
        <w:t>(за практическото решаване на проблема)</w:t>
      </w:r>
      <w:r w:rsidR="00B65B9D" w:rsidRPr="004C1ACC">
        <w:rPr>
          <w:b/>
          <w:color w:val="FF0000"/>
          <w:sz w:val="28"/>
          <w:lang w:val="ru-RU"/>
        </w:rPr>
        <w:t xml:space="preserve"> </w:t>
      </w:r>
      <w:r w:rsidR="00B65B9D" w:rsidRPr="004C1ACC">
        <w:rPr>
          <w:color w:val="FF0000"/>
          <w:lang w:val="ru-RU"/>
        </w:rPr>
        <w:t>(</w:t>
      </w:r>
      <w:r w:rsidR="00CD7F1C" w:rsidRPr="004C1ACC">
        <w:rPr>
          <w:color w:val="FF0000"/>
          <w:lang w:val="ru-RU"/>
        </w:rPr>
        <w:t>10-15стр</w:t>
      </w:r>
      <w:r w:rsidR="00B65B9D" w:rsidRPr="004C1ACC">
        <w:rPr>
          <w:color w:val="FF0000"/>
          <w:lang w:val="ru-RU"/>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921EB">
        <w:rPr>
          <w:rFonts w:ascii="Cambria" w:hAnsi="WenQuanYi Micro Hei" w:cs="Cambria"/>
          <w:color w:val="FF0000"/>
          <w:kern w:val="1"/>
          <w:sz w:val="22"/>
          <w:szCs w:val="22"/>
          <w:lang w:val="bg-BG" w:eastAsia="en-US"/>
        </w:rPr>
        <w:t>Тук</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описват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различните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начини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решаване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Изборът</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мотивира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Защо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определени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методи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w:t>
      </w:r>
      <w:r w:rsidRPr="001921EB">
        <w:rPr>
          <w:rFonts w:ascii="Cambria" w:hAnsi="WenQuanYi Micro Hei" w:cs="Cambria"/>
          <w:color w:val="FF0000"/>
          <w:kern w:val="1"/>
          <w:sz w:val="22"/>
          <w:szCs w:val="22"/>
          <w:lang w:val="bg-BG" w:eastAsia="en-US"/>
        </w:rPr>
        <w:t>/</w:t>
      </w:r>
      <w:r w:rsidRPr="001921EB">
        <w:rPr>
          <w:rFonts w:ascii="Cambria" w:hAnsi="WenQuanYi Micro Hei" w:cs="Cambria"/>
          <w:color w:val="FF0000"/>
          <w:kern w:val="1"/>
          <w:sz w:val="22"/>
          <w:szCs w:val="22"/>
          <w:lang w:val="bg-BG" w:eastAsia="en-US"/>
        </w:rPr>
        <w:t>или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технологии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избрани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за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този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Ако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съответства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проблема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напълно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то</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трябва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да</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се</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представи</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разширен</w:t>
      </w:r>
      <w:r w:rsidRPr="001921EB">
        <w:rPr>
          <w:rFonts w:ascii="Cambria" w:hAnsi="WenQuanYi Micro Hei" w:cs="Cambria"/>
          <w:color w:val="FF0000"/>
          <w:kern w:val="1"/>
          <w:sz w:val="22"/>
          <w:szCs w:val="22"/>
          <w:lang w:val="bg-BG" w:eastAsia="en-US"/>
        </w:rPr>
        <w:t xml:space="preserve"> </w:t>
      </w:r>
      <w:r w:rsidRPr="001921EB">
        <w:rPr>
          <w:rFonts w:ascii="Cambria" w:hAnsi="WenQuanYi Micro Hei" w:cs="Cambria"/>
          <w:color w:val="FF0000"/>
          <w:kern w:val="1"/>
          <w:sz w:val="22"/>
          <w:szCs w:val="22"/>
          <w:lang w:val="bg-BG" w:eastAsia="en-US"/>
        </w:rPr>
        <w:t>модел</w:t>
      </w:r>
      <w:r w:rsidRPr="001921EB">
        <w:rPr>
          <w:rFonts w:ascii="Cambria" w:hAnsi="WenQuanYi Micro Hei" w:cs="Cambria"/>
          <w:color w:val="FF0000"/>
          <w:kern w:val="1"/>
          <w:sz w:val="22"/>
          <w:szCs w:val="22"/>
          <w:lang w:val="bg-BG" w:eastAsia="en-US"/>
        </w:rPr>
        <w:t>.</w:t>
      </w:r>
    </w:p>
    <w:p w:rsidR="001921EB" w:rsidRPr="001921EB" w:rsidRDefault="001921EB" w:rsidP="006D285E">
      <w:pPr>
        <w:pStyle w:val="ListParagraph"/>
        <w:numPr>
          <w:ilvl w:val="0"/>
          <w:numId w:val="13"/>
        </w:num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921EB">
        <w:rPr>
          <w:rFonts w:ascii="Cambria" w:hAnsi="WenQuanYi Micro Hei" w:cs="Times New Roman"/>
          <w:color w:val="FF0000"/>
          <w:kern w:val="1"/>
          <w:sz w:val="22"/>
          <w:szCs w:val="24"/>
          <w:lang w:eastAsia="en-US"/>
        </w:rPr>
        <w:t xml:space="preserve">refs/Atomic Architectural Component Recovery - bible.pdf - </w:t>
      </w:r>
      <w:r w:rsidRPr="001921EB">
        <w:rPr>
          <w:rFonts w:ascii="Cambria" w:hAnsi="WenQuanYi Micro Hei" w:cs="Times New Roman"/>
          <w:color w:val="FF0000"/>
          <w:kern w:val="1"/>
          <w:sz w:val="22"/>
          <w:szCs w:val="24"/>
          <w:lang w:val="bg-BG" w:eastAsia="en-US"/>
        </w:rPr>
        <w:t>Components in the Programming Language C</w:t>
      </w:r>
    </w:p>
    <w:p w:rsidR="001921EB" w:rsidRPr="001921EB" w:rsidRDefault="001921EB" w:rsidP="001275C2"/>
    <w:p w:rsidR="00CD7F1C" w:rsidRDefault="00CD7F1C" w:rsidP="004F7C72">
      <w:pPr>
        <w:pStyle w:val="Heading2"/>
      </w:pPr>
      <w:bookmarkStart w:id="89" w:name="_Toc397093000"/>
      <w:bookmarkStart w:id="90" w:name="_Toc409562371"/>
      <w:r>
        <w:rPr>
          <w:lang w:val="ru-RU"/>
        </w:rPr>
        <w:t>Изисквания към средствата (технологии, платформи и методологии)</w:t>
      </w:r>
      <w:bookmarkEnd w:id="89"/>
      <w:bookmarkEnd w:id="90"/>
    </w:p>
    <w:p w:rsidR="005124ED" w:rsidRDefault="00CB71C4" w:rsidP="005124ED">
      <w:pPr>
        <w:pStyle w:val="Heading3"/>
      </w:pPr>
      <w:bookmarkStart w:id="91" w:name="OLE_LINK1"/>
      <w:bookmarkStart w:id="92" w:name="OLE_LINK2"/>
      <w:bookmarkStart w:id="93" w:name="_Toc409562372"/>
      <w:r>
        <w:t>Език за програмиране</w:t>
      </w:r>
      <w:bookmarkEnd w:id="93"/>
    </w:p>
    <w:bookmarkEnd w:id="91"/>
    <w:bookmarkEnd w:id="92"/>
    <w:p w:rsidR="00CB71C4" w:rsidRPr="00CB71C4" w:rsidRDefault="00CB71C4" w:rsidP="00CB71C4">
      <w:commentRangeStart w:id="94"/>
      <w:r>
        <w:t>Трябва да отговаря на следните изисквания:</w:t>
      </w:r>
    </w:p>
    <w:p w:rsidR="003439E4" w:rsidRDefault="003439E4" w:rsidP="006D285E">
      <w:pPr>
        <w:pStyle w:val="ListParagraph"/>
        <w:numPr>
          <w:ilvl w:val="1"/>
          <w:numId w:val="11"/>
        </w:numPr>
      </w:pPr>
      <w:r>
        <w:t>от високо ниво</w:t>
      </w:r>
    </w:p>
    <w:p w:rsidR="005C2324" w:rsidRDefault="005C2324" w:rsidP="006D285E">
      <w:pPr>
        <w:pStyle w:val="ListParagraph"/>
        <w:numPr>
          <w:ilvl w:val="1"/>
          <w:numId w:val="11"/>
        </w:numPr>
      </w:pPr>
      <w:r>
        <w:t>обектно-ориентиран</w:t>
      </w:r>
    </w:p>
    <w:p w:rsidR="003439E4" w:rsidRDefault="003439E4" w:rsidP="006D285E">
      <w:pPr>
        <w:pStyle w:val="ListParagraph"/>
        <w:numPr>
          <w:ilvl w:val="1"/>
          <w:numId w:val="11"/>
        </w:numPr>
      </w:pPr>
      <w:r>
        <w:t>силна подръжка на работа с регулярни изрази</w:t>
      </w:r>
    </w:p>
    <w:p w:rsidR="004E451B" w:rsidRDefault="004E451B" w:rsidP="006D285E">
      <w:pPr>
        <w:pStyle w:val="ListParagraph"/>
        <w:numPr>
          <w:ilvl w:val="1"/>
          <w:numId w:val="11"/>
        </w:numPr>
      </w:pPr>
      <w:r>
        <w:t>лесно преносим</w:t>
      </w:r>
    </w:p>
    <w:p w:rsidR="008E738E" w:rsidRDefault="008E738E" w:rsidP="006D285E">
      <w:pPr>
        <w:pStyle w:val="ListParagraph"/>
        <w:numPr>
          <w:ilvl w:val="1"/>
          <w:numId w:val="11"/>
        </w:numPr>
      </w:pPr>
      <w:r>
        <w:t>висока степен на изразителност</w:t>
      </w:r>
    </w:p>
    <w:p w:rsidR="00FC24F0" w:rsidRDefault="00FC24F0" w:rsidP="006D285E">
      <w:pPr>
        <w:pStyle w:val="ListParagraph"/>
        <w:numPr>
          <w:ilvl w:val="1"/>
          <w:numId w:val="11"/>
        </w:numPr>
      </w:pPr>
      <w:r>
        <w:t xml:space="preserve">с възможност за разширяване </w:t>
      </w:r>
      <w:r w:rsidR="000170EC">
        <w:t>на части от кода с други езици за програмиране</w:t>
      </w:r>
      <w:commentRangeEnd w:id="94"/>
      <w:r w:rsidR="008C0FA2">
        <w:rPr>
          <w:rStyle w:val="CommentReference"/>
        </w:rPr>
        <w:commentReference w:id="94"/>
      </w:r>
    </w:p>
    <w:p w:rsidR="00C11172" w:rsidRDefault="00CB71C4" w:rsidP="00CB71C4">
      <w:pPr>
        <w:pStyle w:val="Heading3"/>
      </w:pPr>
      <w:bookmarkStart w:id="95" w:name="_Ref397422090"/>
      <w:bookmarkStart w:id="96" w:name="_Toc409562373"/>
      <w:r>
        <w:t>Модел на софтуерната система</w:t>
      </w:r>
      <w:bookmarkEnd w:id="95"/>
      <w:bookmarkEnd w:id="96"/>
    </w:p>
    <w:p w:rsidR="00B35859" w:rsidRDefault="00C11172" w:rsidP="006D285E">
      <w:pPr>
        <w:pStyle w:val="ListParagraph"/>
        <w:numPr>
          <w:ilvl w:val="0"/>
          <w:numId w:val="15"/>
        </w:numPr>
      </w:pPr>
      <w:commentRangeStart w:id="97"/>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commentRangeEnd w:id="97"/>
      <w:r w:rsidR="008C0FA2">
        <w:rPr>
          <w:rStyle w:val="CommentReference"/>
        </w:rPr>
        <w:commentReference w:id="97"/>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lastRenderedPageBreak/>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1C17BB" w:rsidRPr="001C17BB" w:rsidRDefault="001C17BB" w:rsidP="001C17BB">
      <w:pPr>
        <w:pStyle w:val="Heading3"/>
        <w:rPr>
          <w:color w:val="FF0000"/>
        </w:rPr>
      </w:pPr>
      <w:bookmarkStart w:id="98" w:name="_Toc409562374"/>
      <w:r w:rsidRPr="001C17BB">
        <w:rPr>
          <w:color w:val="FF0000"/>
        </w:rPr>
        <w:t>XMI</w:t>
      </w:r>
      <w:r w:rsidR="008D1B16">
        <w:rPr>
          <w:color w:val="FF0000"/>
        </w:rPr>
        <w:t xml:space="preserve"> </w:t>
      </w:r>
      <w:r w:rsidR="000E3BCF">
        <w:rPr>
          <w:color w:val="FF0000"/>
        </w:rPr>
        <w:t xml:space="preserve">&lt;- </w:t>
      </w:r>
      <w:r w:rsidR="008D1B16">
        <w:rPr>
          <w:color w:val="FF0000"/>
        </w:rPr>
        <w:t>!!!</w:t>
      </w:r>
      <w:bookmarkEnd w:id="98"/>
    </w:p>
    <w:p w:rsidR="00C110A9" w:rsidRDefault="00C110A9" w:rsidP="004E451B"/>
    <w:p w:rsidR="00CB71C4" w:rsidRDefault="00CB71C4" w:rsidP="00CB71C4">
      <w:pPr>
        <w:pStyle w:val="Heading3"/>
      </w:pPr>
      <w:bookmarkStart w:id="99" w:name="_Toc409562375"/>
      <w:r>
        <w:t>Генератор на базовия код</w:t>
      </w:r>
      <w:bookmarkEnd w:id="99"/>
    </w:p>
    <w:p w:rsidR="00C110A9" w:rsidRDefault="00C110A9" w:rsidP="006D285E">
      <w:pPr>
        <w:pStyle w:val="ListParagraph"/>
        <w:numPr>
          <w:ilvl w:val="0"/>
          <w:numId w:val="16"/>
        </w:numPr>
      </w:pPr>
      <w:r>
        <w:t xml:space="preserve">За генериране на </w:t>
      </w:r>
      <w:r w:rsidR="008E1328">
        <w:t>базовия код от анализирания модел да с</w:t>
      </w:r>
      <w:r w:rsidR="00C976ED">
        <w:t>е използва трансформация от тип</w:t>
      </w:r>
      <w:r w:rsidR="00634698">
        <w:t>:</w:t>
      </w:r>
      <w:r w:rsidR="008E1328">
        <w:t xml:space="preserve"> модел към текст (</w:t>
      </w:r>
      <w:r w:rsidR="008E1328" w:rsidRPr="008E1328">
        <w:t>MOFM2T</w:t>
      </w:r>
      <w:r w:rsidR="008E1328">
        <w:t>)</w:t>
      </w:r>
    </w:p>
    <w:p w:rsidR="004E451B" w:rsidRPr="004B4796" w:rsidRDefault="004E451B" w:rsidP="004E451B"/>
    <w:p w:rsidR="00C3793A" w:rsidRDefault="00505D85" w:rsidP="004F7C72">
      <w:pPr>
        <w:pStyle w:val="Heading2"/>
      </w:pPr>
      <w:bookmarkStart w:id="100" w:name="_Toc397093001"/>
      <w:bookmarkStart w:id="101" w:name="_Toc409562376"/>
      <w:commentRangeStart w:id="102"/>
      <w:r>
        <w:rPr>
          <w:lang w:val="ru-RU"/>
        </w:rPr>
        <w:t>Видове средства (технологии, платформи и методологии) и начин и място за използването им – сравненителен анализ</w:t>
      </w:r>
      <w:bookmarkEnd w:id="100"/>
      <w:commentRangeEnd w:id="102"/>
      <w:r w:rsidR="008C0FA2">
        <w:rPr>
          <w:rStyle w:val="CommentReference"/>
          <w:b w:val="0"/>
          <w:bCs w:val="0"/>
        </w:rPr>
        <w:commentReference w:id="102"/>
      </w:r>
      <w:bookmarkEnd w:id="101"/>
    </w:p>
    <w:p w:rsidR="00FC5A7F" w:rsidRDefault="00FC5A7F" w:rsidP="00FC5A7F">
      <w:pPr>
        <w:pStyle w:val="Heading3"/>
      </w:pPr>
      <w:bookmarkStart w:id="103" w:name="_Toc409562377"/>
      <w:r>
        <w:t>Език за програмиране:</w:t>
      </w:r>
      <w:bookmarkEnd w:id="103"/>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04"/>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04"/>
            <w:r w:rsidR="008C0FA2">
              <w:rPr>
                <w:rStyle w:val="CommentReference"/>
              </w:rPr>
              <w:commentReference w:id="104"/>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25"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26"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DB544C">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t xml:space="preserve">възможност за разширяване с други езици за </w:t>
            </w:r>
            <w:r w:rsidRPr="00255D54">
              <w:rPr>
                <w:b/>
              </w:rPr>
              <w:lastRenderedPageBreak/>
              <w:t>програмиране</w:t>
            </w:r>
          </w:p>
        </w:tc>
        <w:tc>
          <w:tcPr>
            <w:tcW w:w="1155" w:type="dxa"/>
          </w:tcPr>
          <w:p w:rsidR="00255D54" w:rsidRDefault="00255D54" w:rsidP="003D7EEC">
            <w:pPr>
              <w:jc w:val="center"/>
            </w:pPr>
            <w:r>
              <w:lastRenderedPageBreak/>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05" w:name="_Ref397370739"/>
      <w:r>
        <w:lastRenderedPageBreak/>
        <w:t xml:space="preserve">Таблица </w:t>
      </w:r>
      <w:r w:rsidR="009E0D27">
        <w:fldChar w:fldCharType="begin"/>
      </w:r>
      <w:r w:rsidR="009E0D27">
        <w:instrText xml:space="preserve"> SEQ Таблица \* ARABIC </w:instrText>
      </w:r>
      <w:r w:rsidR="009E0D27">
        <w:fldChar w:fldCharType="separate"/>
      </w:r>
      <w:r w:rsidR="00DB544C">
        <w:rPr>
          <w:noProof/>
        </w:rPr>
        <w:t>1</w:t>
      </w:r>
      <w:r w:rsidR="009E0D27">
        <w:rPr>
          <w:noProof/>
        </w:rPr>
        <w:fldChar w:fldCharType="end"/>
      </w:r>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05"/>
    </w:p>
    <w:p w:rsidR="00FC5A7F" w:rsidRDefault="00FC5A7F" w:rsidP="00FC5A7F">
      <w:pPr>
        <w:pStyle w:val="Heading3"/>
      </w:pPr>
      <w:bookmarkStart w:id="106" w:name="_Ref400112301"/>
      <w:bookmarkStart w:id="107" w:name="_Toc409562378"/>
      <w:r>
        <w:t>Среда за разработване на UML модел</w:t>
      </w:r>
      <w:bookmarkEnd w:id="106"/>
      <w:bookmarkEnd w:id="107"/>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9E0D27" w:rsidP="007E0574">
            <w:pPr>
              <w:jc w:val="center"/>
              <w:rPr>
                <w:b/>
              </w:rPr>
            </w:pPr>
            <w:hyperlink r:id="rId27"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9E0D27" w:rsidP="007E0574">
            <w:pPr>
              <w:jc w:val="center"/>
              <w:rPr>
                <w:b/>
              </w:rPr>
            </w:pPr>
            <w:hyperlink r:id="rId28"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9E0D27" w:rsidP="007E0574">
            <w:pPr>
              <w:jc w:val="center"/>
              <w:rPr>
                <w:b/>
              </w:rPr>
            </w:pPr>
            <w:hyperlink r:id="rId29" w:history="1">
              <w:r w:rsidR="00255D54" w:rsidRPr="007E0574">
                <w:rPr>
                  <w:rStyle w:val="Hyperlink"/>
                  <w:rFonts w:ascii="Arial" w:hAnsi="Arial" w:cs="Arial"/>
                  <w:b/>
                </w:rPr>
                <w:t>Visual Paradigm</w:t>
              </w:r>
            </w:hyperlink>
          </w:p>
        </w:tc>
        <w:tc>
          <w:tcPr>
            <w:tcW w:w="1705" w:type="dxa"/>
          </w:tcPr>
          <w:p w:rsidR="00255D54" w:rsidRPr="007E0574" w:rsidRDefault="009E0D27" w:rsidP="007E0574">
            <w:pPr>
              <w:jc w:val="center"/>
              <w:rPr>
                <w:b/>
              </w:rPr>
            </w:pPr>
            <w:hyperlink r:id="rId30"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08" w:name="_Ref397370826"/>
      <w:r>
        <w:t xml:space="preserve">Таблица </w:t>
      </w:r>
      <w:r w:rsidR="009E0D27">
        <w:fldChar w:fldCharType="begin"/>
      </w:r>
      <w:r w:rsidR="009E0D27">
        <w:instrText xml:space="preserve"> SEQ Таблица \* ARABIC </w:instrText>
      </w:r>
      <w:r w:rsidR="009E0D27">
        <w:fldChar w:fldCharType="separate"/>
      </w:r>
      <w:r w:rsidR="00DB544C">
        <w:rPr>
          <w:noProof/>
        </w:rPr>
        <w:t>2</w:t>
      </w:r>
      <w:r w:rsidR="009E0D27">
        <w:rPr>
          <w:noProof/>
        </w:rPr>
        <w:fldChar w:fldCharType="end"/>
      </w:r>
      <w:r>
        <w:t xml:space="preserve"> (Сравнение на потенциални среди за UML моделиране на софтуерната система)</w:t>
      </w:r>
      <w:bookmarkEnd w:id="108"/>
    </w:p>
    <w:p w:rsidR="00EB179D" w:rsidRPr="00EB179D" w:rsidRDefault="00EB179D" w:rsidP="00EB179D">
      <w:pPr>
        <w:pStyle w:val="Heading3"/>
      </w:pPr>
      <w:bookmarkStart w:id="109" w:name="_Ref397424381"/>
      <w:bookmarkStart w:id="110" w:name="_Toc409562379"/>
      <w:commentRangeStart w:id="111"/>
      <w:r>
        <w:t>Код генератор</w:t>
      </w:r>
      <w:bookmarkEnd w:id="109"/>
      <w:commentRangeEnd w:id="111"/>
      <w:r w:rsidR="008C0FA2">
        <w:rPr>
          <w:rStyle w:val="CommentReference"/>
          <w:b w:val="0"/>
          <w:bCs w:val="0"/>
        </w:rPr>
        <w:commentReference w:id="111"/>
      </w:r>
      <w:bookmarkEnd w:id="110"/>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9E0D27" w:rsidP="007718B8">
            <w:pPr>
              <w:jc w:val="center"/>
              <w:rPr>
                <w:b/>
              </w:rPr>
            </w:pPr>
            <w:hyperlink r:id="rId31"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DB544C">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lastRenderedPageBreak/>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3</w:t>
      </w:r>
      <w:r w:rsidR="009E0D27">
        <w:rPr>
          <w:noProof/>
        </w:rPr>
        <w:fldChar w:fldCharType="end"/>
      </w:r>
      <w:r>
        <w:t xml:space="preserve"> (Сравнение на потенциални код генератори за софтуерната система)</w:t>
      </w:r>
    </w:p>
    <w:p w:rsidR="00C3793A" w:rsidRDefault="00505D85" w:rsidP="004F7C72">
      <w:pPr>
        <w:pStyle w:val="Heading2"/>
      </w:pPr>
      <w:bookmarkStart w:id="112" w:name="_Toc397093002"/>
      <w:bookmarkStart w:id="113" w:name="_Toc409562380"/>
      <w:r>
        <w:rPr>
          <w:lang w:val="ru-RU"/>
        </w:rPr>
        <w:t>Избор на средствата (технологии, платформи и методологии)</w:t>
      </w:r>
      <w:bookmarkEnd w:id="112"/>
      <w:bookmarkEnd w:id="113"/>
    </w:p>
    <w:p w:rsidR="00022F3A" w:rsidRDefault="00022F3A" w:rsidP="00022F3A">
      <w:pPr>
        <w:pStyle w:val="Heading3"/>
      </w:pPr>
      <w:bookmarkStart w:id="114" w:name="_Toc409562381"/>
      <w:r>
        <w:t>Език за програмиране</w:t>
      </w:r>
      <w:bookmarkEnd w:id="114"/>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DB544C" w:rsidRPr="00DB544C">
        <w:rPr>
          <w:i/>
        </w:rPr>
        <w:t xml:space="preserve">Таблица </w:t>
      </w:r>
      <w:r w:rsidR="00DB544C" w:rsidRPr="00DB544C">
        <w:rPr>
          <w:i/>
          <w:noProof/>
        </w:rPr>
        <w:t>1</w:t>
      </w:r>
      <w:r w:rsidR="00DB544C">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32"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DB544C">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lastRenderedPageBreak/>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Pr="009378C6" w:rsidRDefault="00975724" w:rsidP="002615DA">
      <w:r>
        <w:t xml:space="preserve">Версията, на която се спираме е </w:t>
      </w:r>
      <w:r w:rsidRPr="00117016">
        <w:rPr>
          <w:b/>
        </w:rPr>
        <w:t xml:space="preserve">Python </w:t>
      </w:r>
      <w:r w:rsidR="00D223E9" w:rsidRPr="00117016">
        <w:rPr>
          <w:b/>
        </w:rPr>
        <w:t>2.7.3</w:t>
      </w:r>
    </w:p>
    <w:p w:rsidR="006C3CD0" w:rsidRDefault="006C3CD0" w:rsidP="006C3CD0">
      <w:pPr>
        <w:pStyle w:val="Heading3"/>
      </w:pPr>
      <w:bookmarkStart w:id="115" w:name="_Toc409562382"/>
      <w:r>
        <w:t>Среда за разработване на UML модел</w:t>
      </w:r>
      <w:bookmarkEnd w:id="115"/>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DB544C" w:rsidRPr="00DB544C">
        <w:rPr>
          <w:i/>
        </w:rPr>
        <w:t xml:space="preserve">Таблица </w:t>
      </w:r>
      <w:r w:rsidR="00DB544C" w:rsidRPr="00DB544C">
        <w:rPr>
          <w:i/>
          <w:noProof/>
        </w:rPr>
        <w:t>2</w:t>
      </w:r>
      <w:r w:rsidR="00DB544C">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архитектура(MDA)</w:t>
      </w:r>
      <w:r w:rsidR="00A175A8">
        <w:t xml:space="preserve">, което е и характеристика на всяка една от </w:t>
      </w:r>
      <w:r w:rsidR="00BD05D7">
        <w:t>предл</w:t>
      </w:r>
      <w:r w:rsidR="00A175A8">
        <w:t>ожените среди.</w:t>
      </w:r>
    </w:p>
    <w:p w:rsidR="00BE5F3C" w:rsidRDefault="00BE5F3C" w:rsidP="002615DA">
      <w:r>
        <w:t>Необходимостта да може средата за разработка да поддържа импорт и експорт на XMI файлове се поражда от потенциалната възможност в бъдеще да се 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 xml:space="preserve">Както се вижда от таблицата само 2 от средите поддържат код генерация на избрания език(Python),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DB544C">
        <w:t>3.1.2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DB544C">
        <w:t>5</w:t>
      </w:r>
      <w:r>
        <w:fldChar w:fldCharType="end"/>
      </w:r>
      <w:r>
        <w:t>.</w:t>
      </w:r>
    </w:p>
    <w:p w:rsidR="009F0A32" w:rsidRDefault="009F0A32" w:rsidP="002615DA"/>
    <w:p w:rsidR="00883189" w:rsidRDefault="00883189" w:rsidP="00883189">
      <w:pPr>
        <w:pStyle w:val="Heading3"/>
      </w:pPr>
      <w:bookmarkStart w:id="116" w:name="_Ref398728470"/>
      <w:bookmarkStart w:id="117" w:name="_Toc409562383"/>
      <w:r>
        <w:t>Генератор на базов код</w:t>
      </w:r>
      <w:bookmarkEnd w:id="116"/>
      <w:bookmarkEnd w:id="117"/>
    </w:p>
    <w:p w:rsidR="00F67CA0" w:rsidRDefault="00F10218" w:rsidP="00F10218">
      <w:r>
        <w:t xml:space="preserve">В предложените в секция </w:t>
      </w:r>
      <w:r>
        <w:fldChar w:fldCharType="begin"/>
      </w:r>
      <w:r>
        <w:instrText xml:space="preserve"> REF _Ref397424381 \r \h </w:instrText>
      </w:r>
      <w:r>
        <w:fldChar w:fldCharType="separate"/>
      </w:r>
      <w:r w:rsidR="00DB544C">
        <w:t>3.2.3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w:t>
      </w:r>
      <w:r w:rsidR="00D8778C">
        <w:lastRenderedPageBreak/>
        <w:t>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F10218" w:rsidRPr="00F10218" w:rsidRDefault="00F10218" w:rsidP="00F10218"/>
    <w:p w:rsidR="00AC6548" w:rsidRPr="00EE6020" w:rsidRDefault="00AC6548" w:rsidP="00AC6548">
      <w:pPr>
        <w:rPr>
          <w:color w:val="FF0000"/>
        </w:rPr>
      </w:pPr>
      <w:r w:rsidRPr="00EE6020">
        <w:rPr>
          <w:color w:val="FF0000"/>
        </w:rPr>
        <w:t>Eclipse UML2</w:t>
      </w:r>
    </w:p>
    <w:p w:rsidR="00E87742" w:rsidRPr="00EE6020" w:rsidRDefault="00E87742" w:rsidP="00E87742">
      <w:pPr>
        <w:rPr>
          <w:color w:val="FF0000"/>
        </w:rPr>
      </w:pPr>
      <w:r w:rsidRPr="00EE6020">
        <w:rPr>
          <w:color w:val="FF0000"/>
        </w:rPr>
        <w:t>XSLT</w:t>
      </w:r>
    </w:p>
    <w:p w:rsidR="001E3C2E" w:rsidRPr="002615DA" w:rsidRDefault="001E3C2E" w:rsidP="002615DA"/>
    <w:p w:rsidR="00220D5B" w:rsidRPr="00C3793A" w:rsidRDefault="00220D5B" w:rsidP="004F7C72">
      <w:pPr>
        <w:pStyle w:val="Heading2"/>
        <w:rPr>
          <w:lang w:val="ru-RU"/>
        </w:rPr>
      </w:pPr>
      <w:bookmarkStart w:id="118" w:name="_Toc397093003"/>
      <w:bookmarkStart w:id="119" w:name="_Toc409562384"/>
      <w:r>
        <w:rPr>
          <w:lang w:val="ru-RU"/>
        </w:rPr>
        <w:t>Изводи</w:t>
      </w:r>
      <w:bookmarkEnd w:id="118"/>
      <w:bookmarkEnd w:id="119"/>
    </w:p>
    <w:p w:rsidR="00505D85" w:rsidRDefault="0033728C" w:rsidP="00207D0C">
      <w:commentRangeStart w:id="120"/>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е към друг език за програмиране. Същевременно 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20"/>
      <w:r w:rsidR="008C0FA2">
        <w:rPr>
          <w:rStyle w:val="CommentReference"/>
        </w:rPr>
        <w:commentReference w:id="120"/>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w:t>
      </w:r>
      <w:r w:rsidRPr="00715832">
        <w:lastRenderedPageBreak/>
        <w:t>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1B597C" w:rsidRDefault="00505D85" w:rsidP="001B597C">
      <w:pPr>
        <w:pStyle w:val="Heading1"/>
      </w:pPr>
      <w:bookmarkStart w:id="121" w:name="_Toc397093004"/>
      <w:bookmarkStart w:id="122" w:name="_Toc409562385"/>
      <w:r w:rsidRPr="001B597C">
        <w:lastRenderedPageBreak/>
        <w:t>Анализ</w:t>
      </w:r>
      <w:bookmarkEnd w:id="121"/>
      <w:bookmarkEnd w:id="122"/>
    </w:p>
    <w:p w:rsidR="00C3793A" w:rsidRDefault="00505D85" w:rsidP="000B17C1">
      <w:pPr>
        <w:pStyle w:val="Heading2"/>
      </w:pPr>
      <w:bookmarkStart w:id="123" w:name="_Toc397093005"/>
      <w:bookmarkStart w:id="124" w:name="_Ref397945242"/>
      <w:bookmarkStart w:id="125" w:name="_Ref398223866"/>
      <w:bookmarkStart w:id="126" w:name="_Ref408855430"/>
      <w:bookmarkStart w:id="127" w:name="_Ref409559519"/>
      <w:bookmarkStart w:id="128" w:name="_Toc409562386"/>
      <w:r>
        <w:rPr>
          <w:lang w:val="ru-RU"/>
        </w:rPr>
        <w:t>Концептуален модел</w:t>
      </w:r>
      <w:bookmarkEnd w:id="123"/>
      <w:bookmarkEnd w:id="124"/>
      <w:bookmarkEnd w:id="125"/>
      <w:bookmarkEnd w:id="126"/>
      <w:bookmarkEnd w:id="127"/>
      <w:bookmarkEnd w:id="128"/>
    </w:p>
    <w:p w:rsidR="00603C94" w:rsidRDefault="00603C94" w:rsidP="00603C94">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B544C">
        <w:rPr>
          <w:i/>
        </w:rPr>
        <w:t>1.5</w:t>
      </w:r>
      <w:r w:rsidRPr="00603C94">
        <w:rPr>
          <w:i/>
        </w:rPr>
        <w:fldChar w:fldCharType="end"/>
      </w:r>
      <w:r>
        <w:t xml:space="preserve">, можем да извлечем </w:t>
      </w:r>
      <w:r w:rsidR="00237045">
        <w:t>две</w:t>
      </w:r>
      <w:r>
        <w:t xml:space="preserve"> основни функционалности на системата</w:t>
      </w:r>
      <w:r w:rsidR="00FE7DAB">
        <w:t>:</w:t>
      </w:r>
    </w:p>
    <w:p w:rsidR="00FE7DAB" w:rsidRPr="00351077" w:rsidRDefault="005E2363" w:rsidP="006D285E">
      <w:pPr>
        <w:pStyle w:val="ListParagraph"/>
        <w:numPr>
          <w:ilvl w:val="0"/>
          <w:numId w:val="16"/>
        </w:numPr>
        <w:rPr>
          <w:i/>
        </w:rPr>
      </w:pPr>
      <w:r w:rsidRPr="00351077">
        <w:rPr>
          <w:i/>
        </w:rPr>
        <w:t>Изпълнение на автоматичен анализ върху даден код</w:t>
      </w:r>
    </w:p>
    <w:p w:rsidR="00603C94" w:rsidRDefault="005E2363" w:rsidP="006D285E">
      <w:pPr>
        <w:pStyle w:val="ListParagraph"/>
        <w:numPr>
          <w:ilvl w:val="0"/>
          <w:numId w:val="16"/>
        </w:numPr>
      </w:pPr>
      <w:r w:rsidRPr="00351077">
        <w:rPr>
          <w:i/>
        </w:rPr>
        <w:t>Генерация на базов код</w:t>
      </w:r>
    </w:p>
    <w:p w:rsidR="00351077" w:rsidRDefault="00351077" w:rsidP="00603C94">
      <w:r>
        <w:t xml:space="preserve">Първата функционалност ще обхожда структурата и елементите на кода </w:t>
      </w:r>
      <w:r w:rsidR="00DF15B6">
        <w:t>от</w:t>
      </w:r>
      <w:r>
        <w:t xml:space="preserve"> проекта</w:t>
      </w:r>
      <w:r w:rsidR="00DF15B6">
        <w:t xml:space="preserve"> под анализ</w:t>
      </w:r>
      <w:r>
        <w:t xml:space="preserve"> и ще търси </w:t>
      </w:r>
      <w:r w:rsidR="00043DEA">
        <w:t>съвклупност от доказателства за наличието на основни архитектурни елементи.</w:t>
      </w:r>
      <w:r w:rsidR="00564902">
        <w:t xml:space="preserve">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w:t>
      </w:r>
      <w:r w:rsidR="00816C64">
        <w:t xml:space="preserve">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816C64" w:rsidRDefault="001C17BB" w:rsidP="00603C94">
      <w:r>
        <w:t>След като разполагаме с хранилище отговарящ</w:t>
      </w:r>
      <w:r w:rsidR="00065560">
        <w:t xml:space="preserve">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129" w:name="OLE_LINK3"/>
      <w:bookmarkStart w:id="130" w:name="OLE_LINK4"/>
      <w:r w:rsidR="008D1B16">
        <w:t xml:space="preserve">файлове осигуряващи </w:t>
      </w:r>
      <w:r w:rsidR="00065560">
        <w:t>средата на комуникация и обвивка на основните архитектурни елементи</w:t>
      </w:r>
      <w:bookmarkEnd w:id="129"/>
      <w:bookmarkEnd w:id="130"/>
      <w:r w:rsidR="00065560">
        <w:t>.</w:t>
      </w:r>
    </w:p>
    <w:p w:rsidR="00816C64" w:rsidRDefault="00816C64" w:rsidP="00603C94"/>
    <w:p w:rsidR="00416B7C" w:rsidRDefault="00FA5C74" w:rsidP="00416B7C">
      <w:pPr>
        <w:keepNext/>
        <w:jc w:val="center"/>
      </w:pPr>
      <w:r>
        <w:rPr>
          <w:noProof/>
          <w:lang w:eastAsia="en-US"/>
        </w:rPr>
        <w:drawing>
          <wp:inline distT="0" distB="0" distL="0" distR="0" wp14:anchorId="1EDFAC13" wp14:editId="05D9296D">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74760" cy="865137"/>
                    </a:xfrm>
                    <a:prstGeom prst="rect">
                      <a:avLst/>
                    </a:prstGeom>
                  </pic:spPr>
                </pic:pic>
              </a:graphicData>
            </a:graphic>
          </wp:inline>
        </w:drawing>
      </w:r>
    </w:p>
    <w:p w:rsidR="00816C64" w:rsidRDefault="00416B7C" w:rsidP="00416B7C">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12</w:t>
      </w:r>
      <w:r w:rsidR="009E0D27">
        <w:rPr>
          <w:noProof/>
        </w:rPr>
        <w:fldChar w:fldCharType="end"/>
      </w:r>
      <w:r>
        <w:t xml:space="preserve"> (концептуален модел)</w:t>
      </w:r>
    </w:p>
    <w:p w:rsidR="004E562E" w:rsidRDefault="004E562E" w:rsidP="00603C94"/>
    <w:p w:rsidR="002E66F4" w:rsidRDefault="00B847F3" w:rsidP="00603C94">
      <w:r>
        <w:t xml:space="preserve">Този модел обаче е </w:t>
      </w:r>
      <w:r w:rsidR="00790AF9">
        <w:t>не</w:t>
      </w:r>
      <w:r>
        <w:t>пълен, тъй като липсват критериите, по които решаваме, че даден елемент от кода и/или структурата на проекта отговарят на артефакт в архитектурата.</w:t>
      </w:r>
      <w:r w:rsidR="0020686B">
        <w:t xml:space="preserve"> Което добавя допълнително изискване към първоначалните условия. А именно </w:t>
      </w:r>
      <w:r w:rsidR="0020686B" w:rsidRPr="0020686B">
        <w:rPr>
          <w:i/>
        </w:rPr>
        <w:t>подготовка на критерии за анализ</w:t>
      </w:r>
      <w:r w:rsidR="0020686B">
        <w:rPr>
          <w:i/>
        </w:rPr>
        <w:t>.</w:t>
      </w:r>
      <w:r w:rsidR="0020686B">
        <w:t xml:space="preserve"> Подготовката на тези критерии ще доведе до </w:t>
      </w:r>
      <w:r w:rsidR="0020686B" w:rsidRPr="0020686B">
        <w:rPr>
          <w:i/>
        </w:rPr>
        <w:t>база от критерии</w:t>
      </w:r>
      <w:r w:rsidR="0020686B">
        <w:rPr>
          <w:i/>
        </w:rPr>
        <w:t>,</w:t>
      </w:r>
      <w:r w:rsidR="0020686B">
        <w:t xml:space="preserve"> които ще бъдат допълнителните входни данни на функционалността </w:t>
      </w:r>
      <w:r w:rsidR="0020686B" w:rsidRPr="0020686B">
        <w:rPr>
          <w:i/>
        </w:rPr>
        <w:t>изпълнение на анализ</w:t>
      </w:r>
      <w:r w:rsidR="0020686B">
        <w:t>, освен кода на проекта под анализ.</w:t>
      </w:r>
      <w:r w:rsidR="005113C8">
        <w:t xml:space="preserve"> </w:t>
      </w:r>
      <w:r w:rsidR="002E66F4">
        <w:t xml:space="preserve">Успешното изпълнение на условието в един критерий над даден елемент от кода </w:t>
      </w:r>
      <w:r w:rsidR="00F72DA3">
        <w:t xml:space="preserve">под анализ, </w:t>
      </w:r>
      <w:r w:rsidR="002E66F4">
        <w:t>ще бъде доказателство за съществуването на архитектурен елемент.</w:t>
      </w:r>
      <w:r w:rsidR="00F72DA3">
        <w:t xml:space="preserve"> Следователно този архитектурен елемент ще бъде добавен към хранилището на архитектурния модел</w:t>
      </w:r>
      <w:r w:rsidR="00526744">
        <w:t xml:space="preserve"> (</w:t>
      </w:r>
      <w:r w:rsidR="00526744" w:rsidRPr="00526744">
        <w:rPr>
          <w:i/>
        </w:rPr>
        <w:fldChar w:fldCharType="begin"/>
      </w:r>
      <w:r w:rsidR="00526744" w:rsidRPr="00526744">
        <w:rPr>
          <w:i/>
        </w:rPr>
        <w:instrText xml:space="preserve"> REF _Ref397616727 \h </w:instrText>
      </w:r>
      <w:r w:rsidR="00526744">
        <w:rPr>
          <w:i/>
        </w:rPr>
        <w:instrText xml:space="preserve"> \* MERGEFORMAT </w:instrText>
      </w:r>
      <w:r w:rsidR="00526744" w:rsidRPr="00526744">
        <w:rPr>
          <w:i/>
        </w:rPr>
      </w:r>
      <w:r w:rsidR="00526744" w:rsidRPr="00526744">
        <w:rPr>
          <w:i/>
        </w:rPr>
        <w:fldChar w:fldCharType="separate"/>
      </w:r>
      <w:r w:rsidR="00DB544C" w:rsidRPr="00DB544C">
        <w:rPr>
          <w:i/>
        </w:rPr>
        <w:t xml:space="preserve">Фигура </w:t>
      </w:r>
      <w:r w:rsidR="00DB544C" w:rsidRPr="00DB544C">
        <w:rPr>
          <w:i/>
          <w:noProof/>
        </w:rPr>
        <w:t>13</w:t>
      </w:r>
      <w:r w:rsidR="00526744" w:rsidRPr="00526744">
        <w:rPr>
          <w:i/>
        </w:rPr>
        <w:fldChar w:fldCharType="end"/>
      </w:r>
      <w:r w:rsidR="00526744">
        <w:t>)</w:t>
      </w:r>
      <w:r w:rsidR="00F72DA3">
        <w:t>.</w:t>
      </w:r>
      <w:r w:rsidR="00C43C7E">
        <w:t xml:space="preserve"> Подготвянето на критериите е посредством ръчен анализ и ръчно въвеждане в базата.</w:t>
      </w:r>
    </w:p>
    <w:p w:rsidR="003045AA" w:rsidRDefault="003045AA" w:rsidP="003045AA">
      <w:pPr>
        <w:keepNext/>
        <w:jc w:val="center"/>
      </w:pPr>
      <w:r w:rsidRPr="003045AA">
        <w:rPr>
          <w:noProof/>
          <w:lang w:eastAsia="en-US"/>
        </w:rPr>
        <w:lastRenderedPageBreak/>
        <w:drawing>
          <wp:inline distT="0" distB="0" distL="0" distR="0" wp14:anchorId="7716E9E0" wp14:editId="451727D1">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24959" cy="872361"/>
                    </a:xfrm>
                    <a:prstGeom prst="rect">
                      <a:avLst/>
                    </a:prstGeom>
                  </pic:spPr>
                </pic:pic>
              </a:graphicData>
            </a:graphic>
          </wp:inline>
        </w:drawing>
      </w:r>
    </w:p>
    <w:p w:rsidR="00F40194" w:rsidRDefault="003045AA" w:rsidP="003045AA">
      <w:pPr>
        <w:pStyle w:val="Caption"/>
        <w:jc w:val="center"/>
      </w:pPr>
      <w:bookmarkStart w:id="131" w:name="_Ref397616727"/>
      <w:bookmarkStart w:id="132" w:name="_Ref397616705"/>
      <w:r>
        <w:t xml:space="preserve">Фигура </w:t>
      </w:r>
      <w:r w:rsidR="009E0D27">
        <w:fldChar w:fldCharType="begin"/>
      </w:r>
      <w:r w:rsidR="009E0D27">
        <w:instrText xml:space="preserve"> SEQ Фигура \* ARABIC </w:instrText>
      </w:r>
      <w:r w:rsidR="009E0D27">
        <w:fldChar w:fldCharType="separate"/>
      </w:r>
      <w:r w:rsidR="00DB544C">
        <w:rPr>
          <w:noProof/>
        </w:rPr>
        <w:t>13</w:t>
      </w:r>
      <w:r w:rsidR="009E0D27">
        <w:rPr>
          <w:noProof/>
        </w:rPr>
        <w:fldChar w:fldCharType="end"/>
      </w:r>
      <w:bookmarkEnd w:id="131"/>
      <w:r>
        <w:t xml:space="preserve"> (Подготовка на критерии за анализ)</w:t>
      </w:r>
      <w:bookmarkEnd w:id="132"/>
    </w:p>
    <w:p w:rsidR="00F40194" w:rsidRDefault="00F40194" w:rsidP="00603C94"/>
    <w:p w:rsidR="00B847F3" w:rsidRPr="0020686B" w:rsidRDefault="005113C8" w:rsidP="00603C94">
      <w:r>
        <w:t>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w:t>
      </w:r>
      <w:r w:rsidR="00B62563">
        <w:t xml:space="preserve"> </w:t>
      </w:r>
    </w:p>
    <w:p w:rsidR="00351077" w:rsidRDefault="002F6570" w:rsidP="00603C94">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7D5EFB" w:rsidRDefault="007D5EFB" w:rsidP="00603C94"/>
    <w:p w:rsidR="002F6570" w:rsidRPr="00603C94" w:rsidRDefault="002F6570" w:rsidP="00603C94">
      <w:r>
        <w:rPr>
          <w:noProof/>
          <w:lang w:eastAsia="en-US"/>
        </w:rPr>
        <w:drawing>
          <wp:inline distT="0" distB="0" distL="0" distR="0" wp14:anchorId="245F5711" wp14:editId="789BEE5B">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19583"/>
                    </a:xfrm>
                    <a:prstGeom prst="rect">
                      <a:avLst/>
                    </a:prstGeom>
                  </pic:spPr>
                </pic:pic>
              </a:graphicData>
            </a:graphic>
          </wp:inline>
        </w:drawing>
      </w:r>
    </w:p>
    <w:p w:rsidR="000F08DA" w:rsidRDefault="00603C94" w:rsidP="007D5EFB">
      <w:pPr>
        <w:pStyle w:val="Caption"/>
        <w:jc w:val="center"/>
      </w:pPr>
      <w:bookmarkStart w:id="133" w:name="_Ref397618648"/>
      <w:r>
        <w:t xml:space="preserve">Фигура </w:t>
      </w:r>
      <w:r w:rsidR="009E0D27">
        <w:fldChar w:fldCharType="begin"/>
      </w:r>
      <w:r w:rsidR="009E0D27">
        <w:instrText xml:space="preserve"> SEQ Фигура \* ARABIC </w:instrText>
      </w:r>
      <w:r w:rsidR="009E0D27">
        <w:fldChar w:fldCharType="separate"/>
      </w:r>
      <w:r w:rsidR="00DB544C">
        <w:rPr>
          <w:noProof/>
        </w:rPr>
        <w:t>14</w:t>
      </w:r>
      <w:r w:rsidR="009E0D27">
        <w:rPr>
          <w:noProof/>
        </w:rPr>
        <w:fldChar w:fldCharType="end"/>
      </w:r>
      <w:bookmarkEnd w:id="133"/>
      <w:r>
        <w:t xml:space="preserve"> (</w:t>
      </w:r>
      <w:r w:rsidR="00816C64">
        <w:t>разширен к</w:t>
      </w:r>
      <w:r>
        <w:t>онцептуален модел на системата)</w:t>
      </w:r>
    </w:p>
    <w:p w:rsidR="00CE7770" w:rsidRDefault="00CE7770" w:rsidP="000F08DA"/>
    <w:p w:rsidR="002E2C81" w:rsidRDefault="002E2C81" w:rsidP="000F08DA">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rsidR="00A31FBF">
        <w:t>ен</w:t>
      </w:r>
      <w:r w:rsidRPr="002E2C81">
        <w:t xml:space="preserve"> модел)</w:t>
      </w:r>
      <w:r>
        <w:t xml:space="preserve"> във файлов формат.</w:t>
      </w:r>
      <w:r w:rsidR="001B7ADE">
        <w:t xml:space="preserve"> Т.е. трябва да сериализираме получения модел</w:t>
      </w:r>
      <w:r w:rsidR="00784AFA">
        <w:t xml:space="preserve"> в XMI формат</w:t>
      </w:r>
      <w:r w:rsidR="001B7ADE">
        <w:t>. Идеята на което ни дава възомжност за преработка, в случай че преизползваме модела и го пренастройваме на базата на нови изисквания, които сме получили</w:t>
      </w:r>
      <w:r w:rsidR="00D26A1C">
        <w:t>.</w:t>
      </w:r>
      <w:r w:rsidR="00137602">
        <w:t xml:space="preserve"> Това също ни позволява да комуникираме модела с инструменти работещи със същия стандарт на сериализация.</w:t>
      </w:r>
    </w:p>
    <w:p w:rsidR="004C45FC" w:rsidRDefault="004C45FC" w:rsidP="000F08DA"/>
    <w:p w:rsidR="004C45FC" w:rsidRDefault="004C45FC" w:rsidP="004C45FC">
      <w:pPr>
        <w:keepNext/>
      </w:pPr>
      <w:r>
        <w:rPr>
          <w:noProof/>
          <w:lang w:eastAsia="en-US"/>
        </w:rPr>
        <w:drawing>
          <wp:inline distT="0" distB="0" distL="0" distR="0" wp14:anchorId="11140855" wp14:editId="48904E50">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28558"/>
                    </a:xfrm>
                    <a:prstGeom prst="rect">
                      <a:avLst/>
                    </a:prstGeom>
                  </pic:spPr>
                </pic:pic>
              </a:graphicData>
            </a:graphic>
          </wp:inline>
        </w:drawing>
      </w:r>
    </w:p>
    <w:p w:rsidR="004C45FC" w:rsidRDefault="004C45FC" w:rsidP="004C45FC">
      <w:pPr>
        <w:pStyle w:val="Caption"/>
        <w:jc w:val="center"/>
      </w:pPr>
      <w:r>
        <w:t xml:space="preserve"> Фигура </w:t>
      </w:r>
      <w:r w:rsidR="009E0D27">
        <w:fldChar w:fldCharType="begin"/>
      </w:r>
      <w:r w:rsidR="009E0D27">
        <w:instrText xml:space="preserve"> SEQ Фигура \* ARABIC </w:instrText>
      </w:r>
      <w:r w:rsidR="009E0D27">
        <w:fldChar w:fldCharType="separate"/>
      </w:r>
      <w:r w:rsidR="00DB544C">
        <w:rPr>
          <w:noProof/>
        </w:rPr>
        <w:t>15</w:t>
      </w:r>
      <w:r w:rsidR="009E0D27">
        <w:rPr>
          <w:noProof/>
        </w:rPr>
        <w:fldChar w:fldCharType="end"/>
      </w:r>
      <w:r>
        <w:t xml:space="preserve"> ( разширен концептуален модел със сериализация)</w:t>
      </w:r>
    </w:p>
    <w:p w:rsidR="00475878" w:rsidRDefault="00475878" w:rsidP="004C45FC">
      <w:pPr>
        <w:pStyle w:val="Caption"/>
        <w:jc w:val="center"/>
      </w:pPr>
    </w:p>
    <w:p w:rsidR="004C45FC" w:rsidRPr="00B7714A" w:rsidRDefault="004C45FC" w:rsidP="004C45FC">
      <w:r>
        <w:t xml:space="preserve"> 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rsidR="00B7714A">
        <w:t xml:space="preserve"> проверка на всички критерии от базата върху всички елементи от кода и структурата му, като в резултат получаваме </w:t>
      </w:r>
      <w:r w:rsidR="00B7714A" w:rsidRPr="00B7714A">
        <w:rPr>
          <w:i/>
        </w:rPr>
        <w:t>архитектурен модел</w:t>
      </w:r>
      <w:r w:rsidR="00B7714A">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9D49CE" w:rsidRDefault="00505D85" w:rsidP="000B17C1">
      <w:pPr>
        <w:pStyle w:val="Heading2"/>
      </w:pPr>
      <w:bookmarkStart w:id="134" w:name="_Toc397093006"/>
      <w:bookmarkStart w:id="135" w:name="_Ref400905816"/>
      <w:r>
        <w:rPr>
          <w:lang w:val="ru-RU"/>
        </w:rPr>
        <w:lastRenderedPageBreak/>
        <w:t xml:space="preserve"> </w:t>
      </w:r>
      <w:bookmarkStart w:id="136" w:name="_Ref408855494"/>
      <w:r>
        <w:rPr>
          <w:lang w:val="ru-RU"/>
        </w:rPr>
        <w:t xml:space="preserve"> </w:t>
      </w:r>
      <w:bookmarkStart w:id="137" w:name="_Toc409562387"/>
      <w:r>
        <w:rPr>
          <w:lang w:val="ru-RU"/>
        </w:rPr>
        <w:t xml:space="preserve">Потребителски </w:t>
      </w:r>
      <w:r w:rsidR="009D49CE">
        <w:rPr>
          <w:lang w:val="ru-RU"/>
        </w:rPr>
        <w:t xml:space="preserve">(  функционални) </w:t>
      </w:r>
      <w:r>
        <w:rPr>
          <w:lang w:val="ru-RU"/>
        </w:rPr>
        <w:t xml:space="preserve">  изисквания (права, роли, статуси, </w:t>
      </w:r>
      <w:r w:rsidR="009D49CE">
        <w:rPr>
          <w:lang w:val="ru-RU"/>
        </w:rPr>
        <w:t>диаграми, ...)</w:t>
      </w:r>
      <w:bookmarkEnd w:id="134"/>
      <w:bookmarkEnd w:id="135"/>
      <w:bookmarkEnd w:id="136"/>
      <w:bookmarkEnd w:id="137"/>
    </w:p>
    <w:p w:rsidR="00A079F1" w:rsidRDefault="005F1B1A" w:rsidP="00A079F1">
      <w:pPr>
        <w:pStyle w:val="Heading3"/>
      </w:pPr>
      <w:bookmarkStart w:id="138" w:name="_Toc409562388"/>
      <w:r>
        <w:t>Типични случаи на употреба</w:t>
      </w:r>
      <w:bookmarkEnd w:id="138"/>
    </w:p>
    <w:p w:rsidR="00E2288F" w:rsidRPr="00E2288F" w:rsidRDefault="00E2288F" w:rsidP="00E2288F">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DB544C">
        <w:rPr>
          <w:i/>
        </w:rPr>
        <w:t>4.1</w:t>
      </w:r>
      <w:r w:rsidRPr="00E2288F">
        <w:rPr>
          <w:i/>
        </w:rPr>
        <w:fldChar w:fldCharType="end"/>
      </w:r>
      <w:r>
        <w:t>, можем да синтезираме следната диаграма на типични случаи на употреба:</w:t>
      </w:r>
    </w:p>
    <w:p w:rsidR="00B16509" w:rsidRDefault="008E5717" w:rsidP="00B16509">
      <w:pPr>
        <w:keepNext/>
        <w:jc w:val="center"/>
      </w:pPr>
      <w:r>
        <w:rPr>
          <w:noProof/>
          <w:lang w:eastAsia="en-US"/>
        </w:rPr>
        <w:drawing>
          <wp:inline distT="0" distB="0" distL="0" distR="0" wp14:anchorId="63193E0F" wp14:editId="5A6EADF9">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7">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C144B8" w:rsidRDefault="00B16509" w:rsidP="00B16509">
      <w:pPr>
        <w:pStyle w:val="Caption"/>
        <w:jc w:val="center"/>
      </w:pPr>
      <w:bookmarkStart w:id="139" w:name="_Ref397962987"/>
      <w:r>
        <w:t xml:space="preserve">  Фигура </w:t>
      </w:r>
      <w:r w:rsidR="009E0D27">
        <w:fldChar w:fldCharType="begin"/>
      </w:r>
      <w:r w:rsidR="009E0D27">
        <w:instrText xml:space="preserve"> SEQ  Фигура \* ARABIC </w:instrText>
      </w:r>
      <w:r w:rsidR="009E0D27">
        <w:fldChar w:fldCharType="separate"/>
      </w:r>
      <w:r w:rsidR="00DB544C">
        <w:rPr>
          <w:noProof/>
        </w:rPr>
        <w:t>16</w:t>
      </w:r>
      <w:r w:rsidR="009E0D27">
        <w:rPr>
          <w:noProof/>
        </w:rPr>
        <w:fldChar w:fldCharType="end"/>
      </w:r>
      <w:bookmarkEnd w:id="139"/>
      <w:r>
        <w:t xml:space="preserve"> (  Типични случаи на употреба)</w:t>
      </w:r>
    </w:p>
    <w:p w:rsidR="004A618A" w:rsidRDefault="004A618A" w:rsidP="004A618A"/>
    <w:p w:rsidR="004A618A" w:rsidRDefault="004A618A" w:rsidP="004A618A">
      <w:r>
        <w:t>Следва подробно описание на отделните случаи на употреба:</w:t>
      </w:r>
    </w:p>
    <w:p w:rsidR="009222AD" w:rsidRDefault="00B57095" w:rsidP="00730AAE">
      <w:pPr>
        <w:pStyle w:val="Heading4"/>
      </w:pPr>
      <w:r>
        <w:t xml:space="preserve">  Подготовка на </w:t>
      </w:r>
      <w:r w:rsidRPr="00B57095">
        <w:t>критериите за анализ</w:t>
      </w:r>
      <w:r w:rsidR="00730AAE">
        <w:t xml:space="preserve"> (</w:t>
      </w:r>
      <w:r w:rsidR="00730AAE" w:rsidRPr="00730AAE">
        <w:rPr>
          <w:i/>
        </w:rPr>
        <w:t>Prepare analysis criteria</w:t>
      </w:r>
      <w:r w:rsidR="00730AAE">
        <w:t>)</w:t>
      </w:r>
    </w:p>
    <w:tbl>
      <w:tblPr>
        <w:tblStyle w:val="TableGrid"/>
        <w:tblW w:w="8658" w:type="dxa"/>
        <w:tblLook w:val="04A0" w:firstRow="1" w:lastRow="0" w:firstColumn="1" w:lastColumn="0" w:noHBand="0" w:noVBand="1"/>
      </w:tblPr>
      <w:tblGrid>
        <w:gridCol w:w="3258"/>
        <w:gridCol w:w="5400"/>
      </w:tblGrid>
      <w:tr w:rsidR="0035019B" w:rsidTr="002F6EBF">
        <w:tc>
          <w:tcPr>
            <w:tcW w:w="3258" w:type="dxa"/>
          </w:tcPr>
          <w:p w:rsidR="0035019B" w:rsidRPr="00B22912" w:rsidRDefault="0035019B" w:rsidP="002F6EBF">
            <w:pPr>
              <w:jc w:val="left"/>
              <w:rPr>
                <w:b/>
                <w:i/>
              </w:rPr>
            </w:pPr>
            <w:r w:rsidRPr="00B22912">
              <w:rPr>
                <w:b/>
                <w:i/>
              </w:rPr>
              <w:t>Свързани изисквания</w:t>
            </w:r>
          </w:p>
        </w:tc>
        <w:tc>
          <w:tcPr>
            <w:tcW w:w="5400" w:type="dxa"/>
          </w:tcPr>
          <w:p w:rsidR="00DF15B6" w:rsidRDefault="007C1C0E" w:rsidP="00DF15B6">
            <w:r>
              <w:t xml:space="preserve">  Случай на употреба </w:t>
            </w:r>
            <w:r w:rsidR="00DF15B6">
              <w:fldChar w:fldCharType="begin"/>
            </w:r>
            <w:r w:rsidR="00DF15B6">
              <w:instrText xml:space="preserve"> REF _Ref397952735 \w \h  \* MERGEFORMAT </w:instrText>
            </w:r>
            <w:r w:rsidR="00DF15B6">
              <w:fldChar w:fldCharType="separate"/>
            </w:r>
            <w:r w:rsidR="00DB544C">
              <w:t>4.2.1.2</w:t>
            </w:r>
            <w:r w:rsidR="00DF15B6">
              <w:fldChar w:fldCharType="end"/>
            </w:r>
          </w:p>
          <w:p w:rsidR="00DF15B6" w:rsidRDefault="007C1C0E" w:rsidP="00DF15B6">
            <w:r>
              <w:t xml:space="preserve">  Случай на употреба </w:t>
            </w:r>
            <w:r w:rsidR="00DF15B6">
              <w:fldChar w:fldCharType="begin"/>
            </w:r>
            <w:r w:rsidR="00DF15B6">
              <w:instrText xml:space="preserve"> REF _Ref397952795 \r \h  \* MERGEFORMAT </w:instrText>
            </w:r>
            <w:r w:rsidR="00DF15B6">
              <w:fldChar w:fldCharType="separate"/>
            </w:r>
            <w:r w:rsidR="00DB544C">
              <w:t>4.2.1.3</w:t>
            </w:r>
            <w:r w:rsidR="00DF15B6">
              <w:fldChar w:fldCharType="end"/>
            </w:r>
          </w:p>
          <w:p w:rsidR="0035019B" w:rsidRDefault="007C1C0E" w:rsidP="00DF15B6">
            <w:r>
              <w:t xml:space="preserve">  Случай на употреба </w:t>
            </w:r>
            <w:r>
              <w:fldChar w:fldCharType="begin"/>
            </w:r>
            <w:r>
              <w:instrText xml:space="preserve"> REF _Ref397953438 \r \h </w:instrText>
            </w:r>
            <w:r>
              <w:fldChar w:fldCharType="separate"/>
            </w:r>
            <w:r w:rsidR="00DB544C">
              <w:t>4.2.1.4</w:t>
            </w:r>
            <w:r>
              <w:fldChar w:fldCharType="end"/>
            </w:r>
          </w:p>
          <w:p w:rsidR="004A6C48" w:rsidRDefault="004A6C48" w:rsidP="00DF15B6">
            <w:r>
              <w:t xml:space="preserve">  Изискване </w:t>
            </w:r>
            <w:r>
              <w:fldChar w:fldCharType="begin"/>
            </w:r>
            <w:r>
              <w:instrText xml:space="preserve"> REF _Ref397973867 \r \h </w:instrText>
            </w:r>
            <w:r>
              <w:fldChar w:fldCharType="separate"/>
            </w:r>
            <w:r w:rsidR="00DB544C">
              <w:t>4.4.1</w:t>
            </w:r>
            <w:r>
              <w:fldChar w:fldCharType="end"/>
            </w:r>
          </w:p>
        </w:tc>
      </w:tr>
      <w:tr w:rsidR="0035019B" w:rsidTr="002F6EBF">
        <w:tc>
          <w:tcPr>
            <w:tcW w:w="3258" w:type="dxa"/>
          </w:tcPr>
          <w:p w:rsidR="0035019B" w:rsidRPr="00B22912" w:rsidRDefault="0035019B" w:rsidP="002F6EBF">
            <w:pPr>
              <w:jc w:val="left"/>
              <w:rPr>
                <w:b/>
                <w:i/>
              </w:rPr>
            </w:pPr>
            <w:r w:rsidRPr="00B22912">
              <w:rPr>
                <w:b/>
                <w:i/>
              </w:rPr>
              <w:t>Цел в конктекста</w:t>
            </w:r>
          </w:p>
        </w:tc>
        <w:tc>
          <w:tcPr>
            <w:tcW w:w="5400" w:type="dxa"/>
          </w:tcPr>
          <w:p w:rsidR="0035019B" w:rsidRDefault="002F6EBF" w:rsidP="002F6EBF">
            <w:r>
              <w:t>Това е процеса на запълване на базата с критерии за всички възможни артефакти</w:t>
            </w:r>
          </w:p>
        </w:tc>
      </w:tr>
      <w:tr w:rsidR="0035019B" w:rsidTr="002F6EBF">
        <w:tc>
          <w:tcPr>
            <w:tcW w:w="3258" w:type="dxa"/>
          </w:tcPr>
          <w:p w:rsidR="0035019B" w:rsidRPr="00B22912" w:rsidRDefault="0035019B" w:rsidP="002F6EBF">
            <w:pPr>
              <w:jc w:val="left"/>
              <w:rPr>
                <w:b/>
                <w:i/>
              </w:rPr>
            </w:pPr>
            <w:r w:rsidRPr="00B22912">
              <w:rPr>
                <w:b/>
                <w:i/>
              </w:rPr>
              <w:t>Предусловия</w:t>
            </w:r>
          </w:p>
        </w:tc>
        <w:tc>
          <w:tcPr>
            <w:tcW w:w="5400" w:type="dxa"/>
          </w:tcPr>
          <w:p w:rsidR="0035019B" w:rsidRDefault="00276789" w:rsidP="005F0D93">
            <w:r>
              <w:t xml:space="preserve">  Достъпът до системата се </w:t>
            </w:r>
            <w:r w:rsidR="005F0D93">
              <w:t>у</w:t>
            </w:r>
            <w:r>
              <w:t xml:space="preserve">  становява с права на </w:t>
            </w:r>
            <w:r w:rsidRPr="00276789">
              <w:rPr>
                <w:i/>
              </w:rPr>
              <w:t>Конфигуратор</w:t>
            </w:r>
          </w:p>
        </w:tc>
      </w:tr>
      <w:tr w:rsidR="0035019B" w:rsidTr="002F6EBF">
        <w:tc>
          <w:tcPr>
            <w:tcW w:w="3258" w:type="dxa"/>
          </w:tcPr>
          <w:p w:rsidR="0035019B" w:rsidRPr="00B22912" w:rsidRDefault="0035019B" w:rsidP="002F6EBF">
            <w:pPr>
              <w:jc w:val="left"/>
              <w:rPr>
                <w:b/>
                <w:i/>
              </w:rPr>
            </w:pPr>
            <w:r w:rsidRPr="00B22912">
              <w:rPr>
                <w:b/>
                <w:i/>
              </w:rPr>
              <w:t>Условия за успешно изпълнение</w:t>
            </w:r>
          </w:p>
        </w:tc>
        <w:tc>
          <w:tcPr>
            <w:tcW w:w="5400" w:type="dxa"/>
          </w:tcPr>
          <w:p w:rsidR="0035019B" w:rsidRDefault="00403AC3" w:rsidP="0035019B">
            <w:r>
              <w:t xml:space="preserve">  Действията по създаване на критерии за всеки един вид архитектурен артефакт са </w:t>
            </w:r>
            <w:r>
              <w:lastRenderedPageBreak/>
              <w:t>завършили успешно</w:t>
            </w:r>
          </w:p>
        </w:tc>
      </w:tr>
      <w:tr w:rsidR="0035019B" w:rsidTr="002F6EBF">
        <w:tc>
          <w:tcPr>
            <w:tcW w:w="3258" w:type="dxa"/>
          </w:tcPr>
          <w:p w:rsidR="0035019B" w:rsidRPr="00B22912" w:rsidRDefault="002F6EBF" w:rsidP="002F6EBF">
            <w:pPr>
              <w:jc w:val="left"/>
              <w:rPr>
                <w:b/>
                <w:i/>
              </w:rPr>
            </w:pPr>
            <w:r w:rsidRPr="00B22912">
              <w:rPr>
                <w:b/>
                <w:i/>
              </w:rPr>
              <w:lastRenderedPageBreak/>
              <w:t>Условия за неуспешно изпълнение</w:t>
            </w:r>
          </w:p>
        </w:tc>
        <w:tc>
          <w:tcPr>
            <w:tcW w:w="5400" w:type="dxa"/>
          </w:tcPr>
          <w:p w:rsidR="0035019B" w:rsidRDefault="00403AC3" w:rsidP="00403AC3">
            <w:r>
              <w:t>Един или повече действия по създаване на критерий за вид архитектурен артефакт е завършил неуспешно</w:t>
            </w:r>
          </w:p>
        </w:tc>
      </w:tr>
      <w:tr w:rsidR="002F6EBF" w:rsidTr="002F6EBF">
        <w:tc>
          <w:tcPr>
            <w:tcW w:w="3258" w:type="dxa"/>
          </w:tcPr>
          <w:p w:rsidR="002F6EBF" w:rsidRPr="00B22912" w:rsidRDefault="002F6EBF" w:rsidP="002F6EBF">
            <w:pPr>
              <w:jc w:val="left"/>
              <w:rPr>
                <w:b/>
                <w:i/>
              </w:rPr>
            </w:pPr>
            <w:r w:rsidRPr="00B22912">
              <w:rPr>
                <w:b/>
                <w:i/>
              </w:rPr>
              <w:t>Основни участници</w:t>
            </w:r>
          </w:p>
        </w:tc>
        <w:tc>
          <w:tcPr>
            <w:tcW w:w="5400" w:type="dxa"/>
          </w:tcPr>
          <w:p w:rsidR="002F6EBF" w:rsidRDefault="00403AC3" w:rsidP="0035019B">
            <w:r>
              <w:t>Конфигуратор (Configurator)</w:t>
            </w:r>
          </w:p>
        </w:tc>
      </w:tr>
      <w:tr w:rsidR="002F6EBF" w:rsidTr="002F6EBF">
        <w:tc>
          <w:tcPr>
            <w:tcW w:w="3258" w:type="dxa"/>
          </w:tcPr>
          <w:p w:rsidR="002F6EBF" w:rsidRPr="00B22912" w:rsidRDefault="002F6EBF" w:rsidP="002F6EBF">
            <w:pPr>
              <w:jc w:val="left"/>
              <w:rPr>
                <w:b/>
                <w:i/>
              </w:rPr>
            </w:pPr>
            <w:r w:rsidRPr="00B22912">
              <w:rPr>
                <w:b/>
                <w:i/>
              </w:rPr>
              <w:t>Основен поток на събития</w:t>
            </w:r>
          </w:p>
        </w:tc>
        <w:tc>
          <w:tcPr>
            <w:tcW w:w="5400" w:type="dxa"/>
          </w:tcPr>
          <w:p w:rsidR="002F6EBF" w:rsidRDefault="000C3D1A" w:rsidP="000C3D1A">
            <w:r>
              <w:t>Конфигуратора изпълнява всички действия по създаване на критерии за архитектурен артефакт</w:t>
            </w:r>
          </w:p>
        </w:tc>
      </w:tr>
      <w:tr w:rsidR="002F6EBF" w:rsidTr="002F6EBF">
        <w:tc>
          <w:tcPr>
            <w:tcW w:w="3258" w:type="dxa"/>
          </w:tcPr>
          <w:p w:rsidR="002F6EBF" w:rsidRPr="00B22912" w:rsidRDefault="002F6EBF" w:rsidP="002F6EBF">
            <w:pPr>
              <w:jc w:val="left"/>
              <w:rPr>
                <w:b/>
                <w:i/>
              </w:rPr>
            </w:pPr>
            <w:r w:rsidRPr="00B22912">
              <w:rPr>
                <w:b/>
                <w:i/>
              </w:rPr>
              <w:t>Разширения</w:t>
            </w:r>
          </w:p>
        </w:tc>
        <w:tc>
          <w:tcPr>
            <w:tcW w:w="5400" w:type="dxa"/>
          </w:tcPr>
          <w:p w:rsidR="002F6EBF" w:rsidRDefault="000C3D1A" w:rsidP="00B22912">
            <w:pPr>
              <w:keepNext/>
            </w:pPr>
            <w:r>
              <w:t>Няма</w:t>
            </w:r>
          </w:p>
        </w:tc>
      </w:tr>
    </w:tbl>
    <w:p w:rsidR="0035019B" w:rsidRDefault="00B22912" w:rsidP="00B22912">
      <w:pPr>
        <w:pStyle w:val="Caption"/>
      </w:pPr>
      <w:r>
        <w:t xml:space="preserve">  Таблица </w:t>
      </w:r>
      <w:r w:rsidR="009E0D27">
        <w:fldChar w:fldCharType="begin"/>
      </w:r>
      <w:r w:rsidR="009E0D27">
        <w:instrText xml:space="preserve"> SEQ  Таблица \* ARABIC </w:instrText>
      </w:r>
      <w:r w:rsidR="009E0D27">
        <w:fldChar w:fldCharType="separate"/>
      </w:r>
      <w:r w:rsidR="00DB544C">
        <w:rPr>
          <w:noProof/>
        </w:rPr>
        <w:t>4</w:t>
      </w:r>
      <w:r w:rsidR="009E0D27">
        <w:rPr>
          <w:noProof/>
        </w:rPr>
        <w:fldChar w:fldCharType="end"/>
      </w:r>
      <w:r>
        <w:t xml:space="preserve"> (  Подготовка на </w:t>
      </w:r>
      <w:r w:rsidRPr="00B57095">
        <w:t>критериите за анализ</w:t>
      </w:r>
      <w:r>
        <w:t>)</w:t>
      </w:r>
    </w:p>
    <w:p w:rsidR="00B574CF" w:rsidRDefault="00B574CF" w:rsidP="00BA2D6F">
      <w:pPr>
        <w:pStyle w:val="Heading4"/>
      </w:pPr>
      <w:bookmarkStart w:id="140" w:name="_Ref397952735"/>
      <w:r>
        <w:t>Подготви критерий за файлов формат (</w:t>
      </w:r>
      <w:r w:rsidR="00BA2D6F" w:rsidRPr="00BA2D6F">
        <w:rPr>
          <w:i/>
        </w:rPr>
        <w:t>Prepare File criteria</w:t>
      </w:r>
      <w:r>
        <w:t>)</w:t>
      </w:r>
      <w:bookmarkEnd w:id="140"/>
    </w:p>
    <w:p w:rsidR="007428A8" w:rsidRPr="007428A8" w:rsidRDefault="007428A8" w:rsidP="007428A8">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 </w:t>
      </w:r>
      <w:r w:rsidR="00DB544C" w:rsidRPr="00DB544C">
        <w:rPr>
          <w:i/>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BA2D6F" w:rsidTr="00B43E16">
        <w:tc>
          <w:tcPr>
            <w:tcW w:w="3258" w:type="dxa"/>
          </w:tcPr>
          <w:p w:rsidR="00BA2D6F" w:rsidRPr="00B22912" w:rsidRDefault="00BA2D6F" w:rsidP="00C2772B">
            <w:pPr>
              <w:jc w:val="left"/>
              <w:rPr>
                <w:b/>
                <w:i/>
              </w:rPr>
            </w:pPr>
            <w:r w:rsidRPr="00B22912">
              <w:rPr>
                <w:b/>
                <w:i/>
              </w:rPr>
              <w:t>Свързани изисквания</w:t>
            </w:r>
          </w:p>
        </w:tc>
        <w:tc>
          <w:tcPr>
            <w:tcW w:w="5400" w:type="dxa"/>
            <w:gridSpan w:val="2"/>
          </w:tcPr>
          <w:p w:rsidR="00BA2D6F" w:rsidRDefault="00020641" w:rsidP="00C2772B">
            <w:r>
              <w:t xml:space="preserve"> Изискване </w:t>
            </w:r>
            <w:r>
              <w:fldChar w:fldCharType="begin"/>
            </w:r>
            <w:r>
              <w:instrText xml:space="preserve"> REF _Ref397973867 \r \h </w:instrText>
            </w:r>
            <w:r>
              <w:fldChar w:fldCharType="separate"/>
            </w:r>
            <w:r w:rsidR="00DB544C">
              <w:t>4.4.1</w:t>
            </w:r>
            <w:r>
              <w:fldChar w:fldCharType="end"/>
            </w:r>
          </w:p>
        </w:tc>
      </w:tr>
      <w:tr w:rsidR="00BA2D6F" w:rsidTr="00B43E16">
        <w:tc>
          <w:tcPr>
            <w:tcW w:w="3258" w:type="dxa"/>
          </w:tcPr>
          <w:p w:rsidR="00BA2D6F" w:rsidRPr="00B22912" w:rsidRDefault="00BA2D6F" w:rsidP="00C2772B">
            <w:pPr>
              <w:jc w:val="left"/>
              <w:rPr>
                <w:b/>
                <w:i/>
              </w:rPr>
            </w:pPr>
            <w:r w:rsidRPr="00B22912">
              <w:rPr>
                <w:b/>
                <w:i/>
              </w:rPr>
              <w:t>Цел в конктекста</w:t>
            </w:r>
          </w:p>
        </w:tc>
        <w:tc>
          <w:tcPr>
            <w:tcW w:w="5400" w:type="dxa"/>
            <w:gridSpan w:val="2"/>
          </w:tcPr>
          <w:p w:rsidR="00BA2D6F" w:rsidRDefault="00BA2D6F" w:rsidP="00404B5B">
            <w:r>
              <w:t xml:space="preserve"> Това е действието при което се въвежда критерий за </w:t>
            </w:r>
            <w:r w:rsidR="00932BFC">
              <w:t xml:space="preserve">разпознаване на </w:t>
            </w:r>
            <w:r>
              <w:t>даден файлов формат</w:t>
            </w:r>
            <w:r w:rsidR="00932BFC">
              <w:t xml:space="preserve"> по задаване на </w:t>
            </w:r>
            <w:r w:rsidR="00404B5B">
              <w:t>файлов път</w:t>
            </w:r>
          </w:p>
        </w:tc>
      </w:tr>
      <w:tr w:rsidR="00BA2D6F" w:rsidTr="00B43E16">
        <w:tc>
          <w:tcPr>
            <w:tcW w:w="3258" w:type="dxa"/>
          </w:tcPr>
          <w:p w:rsidR="00BA2D6F" w:rsidRPr="00B22912" w:rsidRDefault="00BA2D6F" w:rsidP="00C2772B">
            <w:pPr>
              <w:jc w:val="left"/>
              <w:rPr>
                <w:b/>
                <w:i/>
              </w:rPr>
            </w:pPr>
            <w:r w:rsidRPr="00B22912">
              <w:rPr>
                <w:b/>
                <w:i/>
              </w:rPr>
              <w:t>Предусловия</w:t>
            </w:r>
          </w:p>
        </w:tc>
        <w:tc>
          <w:tcPr>
            <w:tcW w:w="5400" w:type="dxa"/>
            <w:gridSpan w:val="2"/>
          </w:tcPr>
          <w:p w:rsidR="00BA2D6F" w:rsidRDefault="00977B30" w:rsidP="005F0D93">
            <w:r>
              <w:t xml:space="preserve">Достъпът до системата се </w:t>
            </w:r>
            <w:r w:rsidR="005F0D93">
              <w:t>у</w:t>
            </w:r>
            <w:r>
              <w:t xml:space="preserve">становява с права на </w:t>
            </w:r>
            <w:r w:rsidRPr="00276789">
              <w:rPr>
                <w:i/>
              </w:rPr>
              <w:t>Конфигуратор</w:t>
            </w:r>
          </w:p>
        </w:tc>
      </w:tr>
      <w:tr w:rsidR="00BA2D6F" w:rsidTr="00B43E16">
        <w:tc>
          <w:tcPr>
            <w:tcW w:w="3258" w:type="dxa"/>
          </w:tcPr>
          <w:p w:rsidR="00BA2D6F" w:rsidRPr="00B22912" w:rsidRDefault="00BA2D6F" w:rsidP="00C2772B">
            <w:pPr>
              <w:jc w:val="left"/>
              <w:rPr>
                <w:b/>
                <w:i/>
              </w:rPr>
            </w:pPr>
            <w:r w:rsidRPr="00B22912">
              <w:rPr>
                <w:b/>
                <w:i/>
              </w:rPr>
              <w:t>Условия за успешно изпълнение</w:t>
            </w:r>
          </w:p>
        </w:tc>
        <w:tc>
          <w:tcPr>
            <w:tcW w:w="5400" w:type="dxa"/>
            <w:gridSpan w:val="2"/>
          </w:tcPr>
          <w:p w:rsidR="00BA2D6F" w:rsidRDefault="00BA2D6F" w:rsidP="00C2772B">
            <w:r>
              <w:t>Въвеждането на критерия в базата е преключило успешно</w:t>
            </w:r>
          </w:p>
        </w:tc>
      </w:tr>
      <w:tr w:rsidR="00BA2D6F" w:rsidTr="00B43E16">
        <w:tc>
          <w:tcPr>
            <w:tcW w:w="3258" w:type="dxa"/>
          </w:tcPr>
          <w:p w:rsidR="00BA2D6F" w:rsidRPr="00B22912" w:rsidRDefault="00BA2D6F" w:rsidP="00C2772B">
            <w:pPr>
              <w:jc w:val="left"/>
              <w:rPr>
                <w:b/>
                <w:i/>
              </w:rPr>
            </w:pPr>
            <w:r w:rsidRPr="00B22912">
              <w:rPr>
                <w:b/>
                <w:i/>
              </w:rPr>
              <w:t>Условия за неуспешно изпълнение</w:t>
            </w:r>
          </w:p>
        </w:tc>
        <w:tc>
          <w:tcPr>
            <w:tcW w:w="5400" w:type="dxa"/>
            <w:gridSpan w:val="2"/>
          </w:tcPr>
          <w:p w:rsidR="00BA2D6F" w:rsidRDefault="00E61624" w:rsidP="00C2772B">
            <w:r>
              <w:t xml:space="preserve">Въвеждането на критерия в базата е преключило </w:t>
            </w:r>
            <w:r w:rsidR="00CA5D3B">
              <w:t>не</w:t>
            </w:r>
            <w:r>
              <w:t>успешно</w:t>
            </w:r>
          </w:p>
        </w:tc>
      </w:tr>
      <w:tr w:rsidR="00BA2D6F" w:rsidTr="00B43E16">
        <w:tc>
          <w:tcPr>
            <w:tcW w:w="3258" w:type="dxa"/>
          </w:tcPr>
          <w:p w:rsidR="00BA2D6F" w:rsidRPr="00B22912" w:rsidRDefault="00BA2D6F" w:rsidP="00C2772B">
            <w:pPr>
              <w:jc w:val="left"/>
              <w:rPr>
                <w:b/>
                <w:i/>
              </w:rPr>
            </w:pPr>
            <w:r w:rsidRPr="00B22912">
              <w:rPr>
                <w:b/>
                <w:i/>
              </w:rPr>
              <w:t>Основни участници</w:t>
            </w:r>
          </w:p>
        </w:tc>
        <w:tc>
          <w:tcPr>
            <w:tcW w:w="5400" w:type="dxa"/>
            <w:gridSpan w:val="2"/>
          </w:tcPr>
          <w:p w:rsidR="00BA2D6F" w:rsidRDefault="00BA2D6F" w:rsidP="00C2772B">
            <w:r>
              <w:t>Конфигуратор (Configurator)</w:t>
            </w:r>
          </w:p>
        </w:tc>
      </w:tr>
      <w:tr w:rsidR="00B43E16" w:rsidTr="00B43E16">
        <w:tc>
          <w:tcPr>
            <w:tcW w:w="3258" w:type="dxa"/>
          </w:tcPr>
          <w:p w:rsidR="00B43E16" w:rsidRPr="00B22912" w:rsidRDefault="00B43E16" w:rsidP="00C2772B">
            <w:pPr>
              <w:jc w:val="left"/>
              <w:rPr>
                <w:b/>
                <w:i/>
              </w:rPr>
            </w:pPr>
            <w:r w:rsidRPr="00B22912">
              <w:rPr>
                <w:b/>
                <w:i/>
              </w:rPr>
              <w:t>Основен поток на събития</w:t>
            </w:r>
          </w:p>
        </w:tc>
        <w:tc>
          <w:tcPr>
            <w:tcW w:w="1170" w:type="dxa"/>
          </w:tcPr>
          <w:p w:rsidR="00B43E16" w:rsidRPr="00B43E16" w:rsidRDefault="00B43E16" w:rsidP="00106DFA">
            <w:pPr>
              <w:jc w:val="center"/>
              <w:rPr>
                <w:b/>
                <w:i/>
              </w:rPr>
            </w:pPr>
            <w:r w:rsidRPr="00B43E16">
              <w:rPr>
                <w:b/>
                <w:i/>
              </w:rPr>
              <w:t>Стъпка</w:t>
            </w:r>
          </w:p>
        </w:tc>
        <w:tc>
          <w:tcPr>
            <w:tcW w:w="4230" w:type="dxa"/>
          </w:tcPr>
          <w:p w:rsidR="00B43E16" w:rsidRPr="00B43E16" w:rsidRDefault="00B43E16" w:rsidP="00932BFC">
            <w:pPr>
              <w:rPr>
                <w:b/>
                <w:i/>
              </w:rPr>
            </w:pPr>
            <w:r w:rsidRPr="00B43E16">
              <w:rPr>
                <w:b/>
                <w:i/>
              </w:rPr>
              <w:t>Действие</w:t>
            </w:r>
          </w:p>
        </w:tc>
      </w:tr>
      <w:tr w:rsidR="00B43E16" w:rsidTr="00B43E16">
        <w:tc>
          <w:tcPr>
            <w:tcW w:w="3258" w:type="dxa"/>
          </w:tcPr>
          <w:p w:rsidR="00B43E16" w:rsidRPr="00B22912" w:rsidRDefault="00B43E16" w:rsidP="00C2772B">
            <w:pPr>
              <w:jc w:val="left"/>
              <w:rPr>
                <w:b/>
                <w:i/>
              </w:rPr>
            </w:pPr>
          </w:p>
        </w:tc>
        <w:tc>
          <w:tcPr>
            <w:tcW w:w="1170" w:type="dxa"/>
          </w:tcPr>
          <w:p w:rsidR="00B43E16" w:rsidRPr="00B43E16" w:rsidRDefault="00B43E16" w:rsidP="00106DFA">
            <w:pPr>
              <w:jc w:val="center"/>
            </w:pPr>
            <w:r>
              <w:t>1</w:t>
            </w:r>
          </w:p>
        </w:tc>
        <w:tc>
          <w:tcPr>
            <w:tcW w:w="4230" w:type="dxa"/>
          </w:tcPr>
          <w:p w:rsidR="00B43E16" w:rsidRPr="00B43E16" w:rsidRDefault="00B43E16" w:rsidP="00B43E16">
            <w:r>
              <w:t>Конфигуратора създава критерии за файлов тип</w:t>
            </w:r>
          </w:p>
        </w:tc>
      </w:tr>
      <w:tr w:rsidR="00B43E16" w:rsidTr="00B43E16">
        <w:tc>
          <w:tcPr>
            <w:tcW w:w="3258" w:type="dxa"/>
          </w:tcPr>
          <w:p w:rsidR="00B43E16" w:rsidRPr="00B22912" w:rsidRDefault="00B43E16" w:rsidP="00C2772B">
            <w:pPr>
              <w:jc w:val="left"/>
              <w:rPr>
                <w:b/>
                <w:i/>
              </w:rPr>
            </w:pPr>
          </w:p>
        </w:tc>
        <w:tc>
          <w:tcPr>
            <w:tcW w:w="1170" w:type="dxa"/>
          </w:tcPr>
          <w:p w:rsidR="00B43E16" w:rsidRDefault="00B43E16" w:rsidP="00106DFA">
            <w:pPr>
              <w:jc w:val="center"/>
            </w:pPr>
            <w:r>
              <w:t>2</w:t>
            </w:r>
          </w:p>
        </w:tc>
        <w:tc>
          <w:tcPr>
            <w:tcW w:w="4230" w:type="dxa"/>
          </w:tcPr>
          <w:p w:rsidR="00B43E16" w:rsidRDefault="00B43E16" w:rsidP="00B43E16">
            <w:r>
              <w:t>Конфигураора добавя критерия в базата</w:t>
            </w:r>
          </w:p>
        </w:tc>
      </w:tr>
      <w:tr w:rsidR="00BA2D6F" w:rsidTr="00B43E16">
        <w:tc>
          <w:tcPr>
            <w:tcW w:w="3258" w:type="dxa"/>
          </w:tcPr>
          <w:p w:rsidR="00BA2D6F" w:rsidRPr="00B22912" w:rsidRDefault="00BA2D6F" w:rsidP="00C2772B">
            <w:pPr>
              <w:jc w:val="left"/>
              <w:rPr>
                <w:b/>
                <w:i/>
              </w:rPr>
            </w:pPr>
            <w:r w:rsidRPr="00B22912">
              <w:rPr>
                <w:b/>
                <w:i/>
              </w:rPr>
              <w:t>Разширения</w:t>
            </w:r>
          </w:p>
        </w:tc>
        <w:tc>
          <w:tcPr>
            <w:tcW w:w="5400" w:type="dxa"/>
            <w:gridSpan w:val="2"/>
          </w:tcPr>
          <w:p w:rsidR="00BA2D6F" w:rsidRDefault="00BA2D6F" w:rsidP="0051095B">
            <w:pPr>
              <w:keepNext/>
            </w:pPr>
            <w:r>
              <w:t>Няма</w:t>
            </w:r>
          </w:p>
        </w:tc>
      </w:tr>
    </w:tbl>
    <w:p w:rsidR="00BA2D6F" w:rsidRDefault="0051095B" w:rsidP="0051095B">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5</w:t>
      </w:r>
      <w:r w:rsidR="009E0D27">
        <w:rPr>
          <w:noProof/>
        </w:rPr>
        <w:fldChar w:fldCharType="end"/>
      </w:r>
      <w:r>
        <w:t xml:space="preserve"> (Подготви критерий за файлов формат)</w:t>
      </w:r>
    </w:p>
    <w:p w:rsidR="0051095B" w:rsidRDefault="0051095B" w:rsidP="0051095B">
      <w:pPr>
        <w:pStyle w:val="Heading4"/>
      </w:pPr>
      <w:bookmarkStart w:id="141" w:name="_Ref397952795"/>
      <w:r>
        <w:t xml:space="preserve">Подготви критерий за </w:t>
      </w:r>
      <w:r w:rsidR="00E602A7">
        <w:t>компонент</w:t>
      </w:r>
      <w:r>
        <w:t xml:space="preserve"> (</w:t>
      </w:r>
      <w:r w:rsidRPr="0051095B">
        <w:rPr>
          <w:i/>
        </w:rPr>
        <w:t>Prepare component criteria</w:t>
      </w:r>
      <w:r>
        <w:t>)</w:t>
      </w:r>
      <w:bookmarkEnd w:id="141"/>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E602A7" w:rsidTr="00C2772B">
        <w:tc>
          <w:tcPr>
            <w:tcW w:w="3258" w:type="dxa"/>
          </w:tcPr>
          <w:p w:rsidR="00E602A7" w:rsidRPr="00B22912" w:rsidRDefault="00E602A7" w:rsidP="00C2772B">
            <w:pPr>
              <w:jc w:val="left"/>
              <w:rPr>
                <w:b/>
                <w:i/>
              </w:rPr>
            </w:pPr>
            <w:r w:rsidRPr="00B22912">
              <w:rPr>
                <w:b/>
                <w:i/>
              </w:rPr>
              <w:t>Свързани изисквания</w:t>
            </w:r>
          </w:p>
        </w:tc>
        <w:tc>
          <w:tcPr>
            <w:tcW w:w="5400" w:type="dxa"/>
            <w:gridSpan w:val="2"/>
          </w:tcPr>
          <w:p w:rsidR="00E602A7" w:rsidRDefault="00020641" w:rsidP="00C2772B">
            <w:r>
              <w:t xml:space="preserve">Изискване </w:t>
            </w:r>
            <w:r>
              <w:fldChar w:fldCharType="begin"/>
            </w:r>
            <w:r>
              <w:instrText xml:space="preserve"> REF _Ref397973867 \r \h </w:instrText>
            </w:r>
            <w:r>
              <w:fldChar w:fldCharType="separate"/>
            </w:r>
            <w:r w:rsidR="00DB544C">
              <w:t>4.4.1</w:t>
            </w:r>
            <w:r>
              <w:fldChar w:fldCharType="end"/>
            </w:r>
          </w:p>
        </w:tc>
      </w:tr>
      <w:tr w:rsidR="00E602A7" w:rsidTr="00C2772B">
        <w:tc>
          <w:tcPr>
            <w:tcW w:w="3258" w:type="dxa"/>
          </w:tcPr>
          <w:p w:rsidR="00E602A7" w:rsidRPr="00B22912" w:rsidRDefault="00E602A7" w:rsidP="00C2772B">
            <w:pPr>
              <w:jc w:val="left"/>
              <w:rPr>
                <w:b/>
                <w:i/>
              </w:rPr>
            </w:pPr>
            <w:r w:rsidRPr="00B22912">
              <w:rPr>
                <w:b/>
                <w:i/>
              </w:rPr>
              <w:t>Цел в конктекста</w:t>
            </w:r>
          </w:p>
        </w:tc>
        <w:tc>
          <w:tcPr>
            <w:tcW w:w="5400" w:type="dxa"/>
            <w:gridSpan w:val="2"/>
          </w:tcPr>
          <w:p w:rsidR="00E602A7" w:rsidRDefault="00E602A7" w:rsidP="00DF15B6">
            <w:r>
              <w:t xml:space="preserve">Това е действието при което се въвежда критерий за </w:t>
            </w:r>
            <w:r w:rsidR="00DF15B6">
              <w:t xml:space="preserve">разпознаване на компонент в </w:t>
            </w:r>
            <w:r w:rsidR="00DF15B6">
              <w:lastRenderedPageBreak/>
              <w:t>структурата и елементите на кода от проекта под анализ</w:t>
            </w:r>
          </w:p>
        </w:tc>
      </w:tr>
      <w:tr w:rsidR="00E602A7" w:rsidTr="00C2772B">
        <w:tc>
          <w:tcPr>
            <w:tcW w:w="3258" w:type="dxa"/>
          </w:tcPr>
          <w:p w:rsidR="00E602A7" w:rsidRPr="00B22912" w:rsidRDefault="00E602A7" w:rsidP="00C2772B">
            <w:pPr>
              <w:jc w:val="left"/>
              <w:rPr>
                <w:b/>
                <w:i/>
              </w:rPr>
            </w:pPr>
            <w:r w:rsidRPr="00B22912">
              <w:rPr>
                <w:b/>
                <w:i/>
              </w:rPr>
              <w:lastRenderedPageBreak/>
              <w:t>Предусловия</w:t>
            </w:r>
          </w:p>
        </w:tc>
        <w:tc>
          <w:tcPr>
            <w:tcW w:w="5400" w:type="dxa"/>
            <w:gridSpan w:val="2"/>
          </w:tcPr>
          <w:p w:rsidR="00E602A7" w:rsidRDefault="00E602A7" w:rsidP="00C2772B">
            <w:r>
              <w:t xml:space="preserve">Достъпът до системата се установява с права на </w:t>
            </w:r>
            <w:r w:rsidRPr="00276789">
              <w:rPr>
                <w:i/>
              </w:rPr>
              <w:t>Конфигуратор</w:t>
            </w:r>
          </w:p>
        </w:tc>
      </w:tr>
      <w:tr w:rsidR="00E602A7" w:rsidTr="00C2772B">
        <w:tc>
          <w:tcPr>
            <w:tcW w:w="3258" w:type="dxa"/>
          </w:tcPr>
          <w:p w:rsidR="00E602A7" w:rsidRPr="00B22912" w:rsidRDefault="00E602A7" w:rsidP="00C2772B">
            <w:pPr>
              <w:jc w:val="left"/>
              <w:rPr>
                <w:b/>
                <w:i/>
              </w:rPr>
            </w:pPr>
            <w:r w:rsidRPr="00B22912">
              <w:rPr>
                <w:b/>
                <w:i/>
              </w:rPr>
              <w:t>Условия за успешно изпълнение</w:t>
            </w:r>
          </w:p>
        </w:tc>
        <w:tc>
          <w:tcPr>
            <w:tcW w:w="5400" w:type="dxa"/>
            <w:gridSpan w:val="2"/>
          </w:tcPr>
          <w:p w:rsidR="00E602A7" w:rsidRDefault="00E602A7" w:rsidP="00C2772B">
            <w:r>
              <w:t>Въвеждането на критерия в базата е преключило успешно</w:t>
            </w:r>
          </w:p>
        </w:tc>
      </w:tr>
      <w:tr w:rsidR="00E602A7" w:rsidTr="00C2772B">
        <w:tc>
          <w:tcPr>
            <w:tcW w:w="3258" w:type="dxa"/>
          </w:tcPr>
          <w:p w:rsidR="00E602A7" w:rsidRPr="00B22912" w:rsidRDefault="00E602A7" w:rsidP="00C2772B">
            <w:pPr>
              <w:jc w:val="left"/>
              <w:rPr>
                <w:b/>
                <w:i/>
              </w:rPr>
            </w:pPr>
            <w:r w:rsidRPr="00B22912">
              <w:rPr>
                <w:b/>
                <w:i/>
              </w:rPr>
              <w:t>Условия за неуспешно изпълнение</w:t>
            </w:r>
          </w:p>
        </w:tc>
        <w:tc>
          <w:tcPr>
            <w:tcW w:w="5400" w:type="dxa"/>
            <w:gridSpan w:val="2"/>
          </w:tcPr>
          <w:p w:rsidR="00E602A7" w:rsidRDefault="00E602A7" w:rsidP="00C2772B">
            <w:r>
              <w:t>Въвеждането на критерия в базата е преключило неуспешно</w:t>
            </w:r>
          </w:p>
        </w:tc>
      </w:tr>
      <w:tr w:rsidR="00E602A7" w:rsidTr="00C2772B">
        <w:tc>
          <w:tcPr>
            <w:tcW w:w="3258" w:type="dxa"/>
          </w:tcPr>
          <w:p w:rsidR="00E602A7" w:rsidRPr="00B22912" w:rsidRDefault="00E602A7" w:rsidP="00C2772B">
            <w:pPr>
              <w:jc w:val="left"/>
              <w:rPr>
                <w:b/>
                <w:i/>
              </w:rPr>
            </w:pPr>
            <w:r w:rsidRPr="00B22912">
              <w:rPr>
                <w:b/>
                <w:i/>
              </w:rPr>
              <w:t>Основни участници</w:t>
            </w:r>
          </w:p>
        </w:tc>
        <w:tc>
          <w:tcPr>
            <w:tcW w:w="5400" w:type="dxa"/>
            <w:gridSpan w:val="2"/>
          </w:tcPr>
          <w:p w:rsidR="00E602A7" w:rsidRDefault="00E602A7" w:rsidP="00C2772B">
            <w:r>
              <w:t>Конфигуратор (Configurator)</w:t>
            </w:r>
          </w:p>
        </w:tc>
      </w:tr>
      <w:tr w:rsidR="00E602A7" w:rsidTr="00C2772B">
        <w:tc>
          <w:tcPr>
            <w:tcW w:w="3258" w:type="dxa"/>
          </w:tcPr>
          <w:p w:rsidR="00E602A7" w:rsidRPr="00B22912" w:rsidRDefault="00E602A7" w:rsidP="00C2772B">
            <w:pPr>
              <w:jc w:val="left"/>
              <w:rPr>
                <w:b/>
                <w:i/>
              </w:rPr>
            </w:pPr>
            <w:r w:rsidRPr="00B22912">
              <w:rPr>
                <w:b/>
                <w:i/>
              </w:rPr>
              <w:t>Основен поток на събития</w:t>
            </w:r>
          </w:p>
        </w:tc>
        <w:tc>
          <w:tcPr>
            <w:tcW w:w="1170" w:type="dxa"/>
          </w:tcPr>
          <w:p w:rsidR="00E602A7" w:rsidRPr="00B43E16" w:rsidRDefault="00E602A7" w:rsidP="00106DFA">
            <w:pPr>
              <w:jc w:val="center"/>
              <w:rPr>
                <w:b/>
                <w:i/>
              </w:rPr>
            </w:pPr>
            <w:r w:rsidRPr="00B43E16">
              <w:rPr>
                <w:b/>
                <w:i/>
              </w:rPr>
              <w:t>Стъпка</w:t>
            </w:r>
          </w:p>
        </w:tc>
        <w:tc>
          <w:tcPr>
            <w:tcW w:w="4230" w:type="dxa"/>
          </w:tcPr>
          <w:p w:rsidR="00E602A7" w:rsidRPr="00B43E16" w:rsidRDefault="00E602A7" w:rsidP="00C2772B">
            <w:pPr>
              <w:rPr>
                <w:b/>
                <w:i/>
              </w:rPr>
            </w:pPr>
            <w:r w:rsidRPr="00B43E16">
              <w:rPr>
                <w:b/>
                <w:i/>
              </w:rPr>
              <w:t>Действие</w:t>
            </w:r>
          </w:p>
        </w:tc>
      </w:tr>
      <w:tr w:rsidR="00E602A7" w:rsidTr="00C2772B">
        <w:tc>
          <w:tcPr>
            <w:tcW w:w="3258" w:type="dxa"/>
          </w:tcPr>
          <w:p w:rsidR="00E602A7" w:rsidRPr="00B22912" w:rsidRDefault="00E602A7" w:rsidP="00C2772B">
            <w:pPr>
              <w:jc w:val="left"/>
              <w:rPr>
                <w:b/>
                <w:i/>
              </w:rPr>
            </w:pPr>
          </w:p>
        </w:tc>
        <w:tc>
          <w:tcPr>
            <w:tcW w:w="1170" w:type="dxa"/>
          </w:tcPr>
          <w:p w:rsidR="00E602A7" w:rsidRPr="00B43E16" w:rsidRDefault="00E602A7" w:rsidP="00106DFA">
            <w:pPr>
              <w:jc w:val="center"/>
            </w:pPr>
            <w:r>
              <w:t>1</w:t>
            </w:r>
          </w:p>
        </w:tc>
        <w:tc>
          <w:tcPr>
            <w:tcW w:w="4230" w:type="dxa"/>
          </w:tcPr>
          <w:p w:rsidR="00E602A7" w:rsidRPr="00B43E16" w:rsidRDefault="00E602A7" w:rsidP="00DF15B6">
            <w:r>
              <w:t xml:space="preserve">Конфигуратора създава критерии за </w:t>
            </w:r>
            <w:r w:rsidR="00DF15B6">
              <w:t>компонент</w:t>
            </w:r>
          </w:p>
        </w:tc>
      </w:tr>
      <w:tr w:rsidR="00E602A7" w:rsidTr="00C2772B">
        <w:tc>
          <w:tcPr>
            <w:tcW w:w="3258" w:type="dxa"/>
          </w:tcPr>
          <w:p w:rsidR="00E602A7" w:rsidRPr="00B22912" w:rsidRDefault="00E602A7" w:rsidP="00C2772B">
            <w:pPr>
              <w:jc w:val="left"/>
              <w:rPr>
                <w:b/>
                <w:i/>
              </w:rPr>
            </w:pPr>
          </w:p>
        </w:tc>
        <w:tc>
          <w:tcPr>
            <w:tcW w:w="1170" w:type="dxa"/>
          </w:tcPr>
          <w:p w:rsidR="00E602A7" w:rsidRDefault="00E602A7" w:rsidP="00106DFA">
            <w:pPr>
              <w:jc w:val="center"/>
            </w:pPr>
            <w:r>
              <w:t>2</w:t>
            </w:r>
          </w:p>
        </w:tc>
        <w:tc>
          <w:tcPr>
            <w:tcW w:w="4230" w:type="dxa"/>
          </w:tcPr>
          <w:p w:rsidR="00E602A7" w:rsidRDefault="00E602A7" w:rsidP="00C2772B">
            <w:r>
              <w:t>Конфигураора добавя критерия в базата</w:t>
            </w:r>
          </w:p>
        </w:tc>
      </w:tr>
      <w:tr w:rsidR="00E602A7" w:rsidTr="00C2772B">
        <w:tc>
          <w:tcPr>
            <w:tcW w:w="3258" w:type="dxa"/>
          </w:tcPr>
          <w:p w:rsidR="00E602A7" w:rsidRPr="00B22912" w:rsidRDefault="00E602A7" w:rsidP="00C2772B">
            <w:pPr>
              <w:jc w:val="left"/>
              <w:rPr>
                <w:b/>
                <w:i/>
              </w:rPr>
            </w:pPr>
            <w:r w:rsidRPr="00B22912">
              <w:rPr>
                <w:b/>
                <w:i/>
              </w:rPr>
              <w:t>Разширения</w:t>
            </w:r>
          </w:p>
        </w:tc>
        <w:tc>
          <w:tcPr>
            <w:tcW w:w="5400" w:type="dxa"/>
            <w:gridSpan w:val="2"/>
          </w:tcPr>
          <w:p w:rsidR="00E602A7" w:rsidRDefault="00E602A7" w:rsidP="00C415EE">
            <w:pPr>
              <w:keepNext/>
            </w:pPr>
            <w:r>
              <w:t>Няма</w:t>
            </w:r>
          </w:p>
        </w:tc>
      </w:tr>
    </w:tbl>
    <w:p w:rsidR="00E602A7" w:rsidRDefault="00C415EE" w:rsidP="00C415EE">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6</w:t>
      </w:r>
      <w:r w:rsidR="009E0D27">
        <w:rPr>
          <w:noProof/>
        </w:rPr>
        <w:fldChar w:fldCharType="end"/>
      </w:r>
      <w:r>
        <w:t xml:space="preserve"> (Подготви критерий за компонент)</w:t>
      </w:r>
    </w:p>
    <w:p w:rsidR="005C2BC7" w:rsidRDefault="005C2BC7" w:rsidP="005C2BC7">
      <w:pPr>
        <w:pStyle w:val="Heading4"/>
      </w:pPr>
      <w:bookmarkStart w:id="142" w:name="_Ref397953438"/>
      <w:r>
        <w:t>Подготви критерий за конектор (</w:t>
      </w:r>
      <w:r w:rsidRPr="005C2BC7">
        <w:rPr>
          <w:i/>
        </w:rPr>
        <w:t>Prepare connector criteria</w:t>
      </w:r>
      <w:r>
        <w:t>)</w:t>
      </w:r>
      <w:bookmarkEnd w:id="142"/>
    </w:p>
    <w:p w:rsidR="00B24A3F" w:rsidRPr="00B24A3F" w:rsidRDefault="00B24A3F" w:rsidP="00B24A3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2F78CA" w:rsidTr="00C2772B">
        <w:tc>
          <w:tcPr>
            <w:tcW w:w="3258" w:type="dxa"/>
          </w:tcPr>
          <w:p w:rsidR="002F78CA" w:rsidRPr="00B22912" w:rsidRDefault="002F78CA" w:rsidP="00C2772B">
            <w:pPr>
              <w:jc w:val="left"/>
              <w:rPr>
                <w:b/>
                <w:i/>
              </w:rPr>
            </w:pPr>
            <w:r w:rsidRPr="00B22912">
              <w:rPr>
                <w:b/>
                <w:i/>
              </w:rPr>
              <w:t>Свързани изисквания</w:t>
            </w:r>
          </w:p>
        </w:tc>
        <w:tc>
          <w:tcPr>
            <w:tcW w:w="5400" w:type="dxa"/>
            <w:gridSpan w:val="2"/>
          </w:tcPr>
          <w:p w:rsidR="002F78CA" w:rsidRDefault="00020641" w:rsidP="00C2772B">
            <w:r>
              <w:t xml:space="preserve">Изискване </w:t>
            </w:r>
            <w:r>
              <w:fldChar w:fldCharType="begin"/>
            </w:r>
            <w:r>
              <w:instrText xml:space="preserve"> REF _Ref397973867 \r \h </w:instrText>
            </w:r>
            <w:r>
              <w:fldChar w:fldCharType="separate"/>
            </w:r>
            <w:r w:rsidR="00DB544C">
              <w:t>4.4.1</w:t>
            </w:r>
            <w:r>
              <w:fldChar w:fldCharType="end"/>
            </w:r>
          </w:p>
        </w:tc>
      </w:tr>
      <w:tr w:rsidR="002F78CA" w:rsidTr="00C2772B">
        <w:tc>
          <w:tcPr>
            <w:tcW w:w="3258" w:type="dxa"/>
          </w:tcPr>
          <w:p w:rsidR="002F78CA" w:rsidRPr="00B22912" w:rsidRDefault="002F78CA" w:rsidP="00C2772B">
            <w:pPr>
              <w:jc w:val="left"/>
              <w:rPr>
                <w:b/>
                <w:i/>
              </w:rPr>
            </w:pPr>
            <w:r w:rsidRPr="00B22912">
              <w:rPr>
                <w:b/>
                <w:i/>
              </w:rPr>
              <w:t>Цел в конктекста</w:t>
            </w:r>
          </w:p>
        </w:tc>
        <w:tc>
          <w:tcPr>
            <w:tcW w:w="5400" w:type="dxa"/>
            <w:gridSpan w:val="2"/>
          </w:tcPr>
          <w:p w:rsidR="002F78CA" w:rsidRDefault="002F78CA" w:rsidP="00685CA0">
            <w:r>
              <w:t>Това е действието при което се въвежда критерий за разпознаване на конекто</w:t>
            </w:r>
            <w:r w:rsidR="00685CA0">
              <w:t>р</w:t>
            </w:r>
            <w:r>
              <w:t xml:space="preserve"> в структурата и елементите на кода от проекта под анализ</w:t>
            </w:r>
          </w:p>
        </w:tc>
      </w:tr>
      <w:tr w:rsidR="002F78CA" w:rsidTr="00C2772B">
        <w:tc>
          <w:tcPr>
            <w:tcW w:w="3258" w:type="dxa"/>
          </w:tcPr>
          <w:p w:rsidR="002F78CA" w:rsidRPr="00B22912" w:rsidRDefault="002F78CA" w:rsidP="00C2772B">
            <w:pPr>
              <w:jc w:val="left"/>
              <w:rPr>
                <w:b/>
                <w:i/>
              </w:rPr>
            </w:pPr>
            <w:r w:rsidRPr="00B22912">
              <w:rPr>
                <w:b/>
                <w:i/>
              </w:rPr>
              <w:t>Предусловия</w:t>
            </w:r>
          </w:p>
        </w:tc>
        <w:tc>
          <w:tcPr>
            <w:tcW w:w="5400" w:type="dxa"/>
            <w:gridSpan w:val="2"/>
          </w:tcPr>
          <w:p w:rsidR="002F78CA" w:rsidRDefault="002F78CA" w:rsidP="00C2772B">
            <w:r>
              <w:t xml:space="preserve">Достъпът до системата се установява с права на </w:t>
            </w:r>
            <w:r w:rsidRPr="00276789">
              <w:rPr>
                <w:i/>
              </w:rPr>
              <w:t>Конфигуратор</w:t>
            </w:r>
          </w:p>
        </w:tc>
      </w:tr>
      <w:tr w:rsidR="002F78CA" w:rsidTr="00C2772B">
        <w:tc>
          <w:tcPr>
            <w:tcW w:w="3258" w:type="dxa"/>
          </w:tcPr>
          <w:p w:rsidR="002F78CA" w:rsidRPr="00B22912" w:rsidRDefault="002F78CA" w:rsidP="00C2772B">
            <w:pPr>
              <w:jc w:val="left"/>
              <w:rPr>
                <w:b/>
                <w:i/>
              </w:rPr>
            </w:pPr>
            <w:r w:rsidRPr="00B22912">
              <w:rPr>
                <w:b/>
                <w:i/>
              </w:rPr>
              <w:t>Условия за успешно изпълнение</w:t>
            </w:r>
          </w:p>
        </w:tc>
        <w:tc>
          <w:tcPr>
            <w:tcW w:w="5400" w:type="dxa"/>
            <w:gridSpan w:val="2"/>
          </w:tcPr>
          <w:p w:rsidR="002F78CA" w:rsidRDefault="002F78CA" w:rsidP="00C2772B">
            <w:r>
              <w:t>Въвеждането на критерия в базата е преключило успешно</w:t>
            </w:r>
          </w:p>
        </w:tc>
      </w:tr>
      <w:tr w:rsidR="002F78CA" w:rsidTr="00C2772B">
        <w:tc>
          <w:tcPr>
            <w:tcW w:w="3258" w:type="dxa"/>
          </w:tcPr>
          <w:p w:rsidR="002F78CA" w:rsidRPr="00B22912" w:rsidRDefault="002F78CA" w:rsidP="00C2772B">
            <w:pPr>
              <w:jc w:val="left"/>
              <w:rPr>
                <w:b/>
                <w:i/>
              </w:rPr>
            </w:pPr>
            <w:r w:rsidRPr="00B22912">
              <w:rPr>
                <w:b/>
                <w:i/>
              </w:rPr>
              <w:t>Условия за неуспешно изпълнение</w:t>
            </w:r>
          </w:p>
        </w:tc>
        <w:tc>
          <w:tcPr>
            <w:tcW w:w="5400" w:type="dxa"/>
            <w:gridSpan w:val="2"/>
          </w:tcPr>
          <w:p w:rsidR="002F78CA" w:rsidRDefault="002F78CA" w:rsidP="00C2772B">
            <w:r>
              <w:t>Въвеждането на критерия в базата е преключило неуспешно</w:t>
            </w:r>
          </w:p>
        </w:tc>
      </w:tr>
      <w:tr w:rsidR="002F78CA" w:rsidTr="00C2772B">
        <w:tc>
          <w:tcPr>
            <w:tcW w:w="3258" w:type="dxa"/>
          </w:tcPr>
          <w:p w:rsidR="002F78CA" w:rsidRPr="00B22912" w:rsidRDefault="002F78CA" w:rsidP="00C2772B">
            <w:pPr>
              <w:jc w:val="left"/>
              <w:rPr>
                <w:b/>
                <w:i/>
              </w:rPr>
            </w:pPr>
            <w:r w:rsidRPr="00B22912">
              <w:rPr>
                <w:b/>
                <w:i/>
              </w:rPr>
              <w:t>Основни участници</w:t>
            </w:r>
          </w:p>
        </w:tc>
        <w:tc>
          <w:tcPr>
            <w:tcW w:w="5400" w:type="dxa"/>
            <w:gridSpan w:val="2"/>
          </w:tcPr>
          <w:p w:rsidR="002F78CA" w:rsidRDefault="002F78CA" w:rsidP="00C2772B">
            <w:r>
              <w:t>Конфигуратор (Configurator)</w:t>
            </w:r>
          </w:p>
        </w:tc>
      </w:tr>
      <w:tr w:rsidR="002F78CA" w:rsidTr="00C2772B">
        <w:tc>
          <w:tcPr>
            <w:tcW w:w="3258" w:type="dxa"/>
          </w:tcPr>
          <w:p w:rsidR="002F78CA" w:rsidRPr="00B22912" w:rsidRDefault="002F78CA" w:rsidP="00C2772B">
            <w:pPr>
              <w:jc w:val="left"/>
              <w:rPr>
                <w:b/>
                <w:i/>
              </w:rPr>
            </w:pPr>
            <w:r w:rsidRPr="00B22912">
              <w:rPr>
                <w:b/>
                <w:i/>
              </w:rPr>
              <w:t>Основен поток на събития</w:t>
            </w:r>
          </w:p>
        </w:tc>
        <w:tc>
          <w:tcPr>
            <w:tcW w:w="1170" w:type="dxa"/>
          </w:tcPr>
          <w:p w:rsidR="002F78CA" w:rsidRPr="00B43E16" w:rsidRDefault="002F78CA" w:rsidP="00106DFA">
            <w:pPr>
              <w:jc w:val="center"/>
              <w:rPr>
                <w:b/>
                <w:i/>
              </w:rPr>
            </w:pPr>
            <w:r w:rsidRPr="00B43E16">
              <w:rPr>
                <w:b/>
                <w:i/>
              </w:rPr>
              <w:t>Стъпка</w:t>
            </w:r>
          </w:p>
        </w:tc>
        <w:tc>
          <w:tcPr>
            <w:tcW w:w="4230" w:type="dxa"/>
          </w:tcPr>
          <w:p w:rsidR="002F78CA" w:rsidRPr="00B43E16" w:rsidRDefault="002F78CA" w:rsidP="00C2772B">
            <w:pPr>
              <w:rPr>
                <w:b/>
                <w:i/>
              </w:rPr>
            </w:pPr>
            <w:r w:rsidRPr="00B43E16">
              <w:rPr>
                <w:b/>
                <w:i/>
              </w:rPr>
              <w:t>Действие</w:t>
            </w:r>
          </w:p>
        </w:tc>
      </w:tr>
      <w:tr w:rsidR="002F78CA" w:rsidTr="00C2772B">
        <w:tc>
          <w:tcPr>
            <w:tcW w:w="3258" w:type="dxa"/>
          </w:tcPr>
          <w:p w:rsidR="002F78CA" w:rsidRPr="00B22912" w:rsidRDefault="002F78CA" w:rsidP="00C2772B">
            <w:pPr>
              <w:jc w:val="left"/>
              <w:rPr>
                <w:b/>
                <w:i/>
              </w:rPr>
            </w:pPr>
          </w:p>
        </w:tc>
        <w:tc>
          <w:tcPr>
            <w:tcW w:w="1170" w:type="dxa"/>
          </w:tcPr>
          <w:p w:rsidR="002F78CA" w:rsidRPr="00B43E16" w:rsidRDefault="002F78CA" w:rsidP="00106DFA">
            <w:pPr>
              <w:jc w:val="center"/>
            </w:pPr>
            <w:r>
              <w:t>1</w:t>
            </w:r>
          </w:p>
        </w:tc>
        <w:tc>
          <w:tcPr>
            <w:tcW w:w="4230" w:type="dxa"/>
          </w:tcPr>
          <w:p w:rsidR="002F78CA" w:rsidRPr="00B43E16" w:rsidRDefault="002F78CA" w:rsidP="002F78CA">
            <w:r>
              <w:t>Конфигуратора създава критерии за конектор</w:t>
            </w:r>
          </w:p>
        </w:tc>
      </w:tr>
      <w:tr w:rsidR="002F78CA" w:rsidTr="00C2772B">
        <w:tc>
          <w:tcPr>
            <w:tcW w:w="3258" w:type="dxa"/>
          </w:tcPr>
          <w:p w:rsidR="002F78CA" w:rsidRPr="00B22912" w:rsidRDefault="002F78CA" w:rsidP="00C2772B">
            <w:pPr>
              <w:jc w:val="left"/>
              <w:rPr>
                <w:b/>
                <w:i/>
              </w:rPr>
            </w:pPr>
          </w:p>
        </w:tc>
        <w:tc>
          <w:tcPr>
            <w:tcW w:w="1170" w:type="dxa"/>
          </w:tcPr>
          <w:p w:rsidR="002F78CA" w:rsidRDefault="002F78CA" w:rsidP="00106DFA">
            <w:pPr>
              <w:jc w:val="center"/>
            </w:pPr>
            <w:r>
              <w:t>2</w:t>
            </w:r>
          </w:p>
        </w:tc>
        <w:tc>
          <w:tcPr>
            <w:tcW w:w="4230" w:type="dxa"/>
          </w:tcPr>
          <w:p w:rsidR="002F78CA" w:rsidRDefault="002F78CA" w:rsidP="00C2772B">
            <w:r>
              <w:t>Конфигураора добавя критерия в базата</w:t>
            </w:r>
          </w:p>
        </w:tc>
      </w:tr>
      <w:tr w:rsidR="002F78CA" w:rsidTr="00C2772B">
        <w:tc>
          <w:tcPr>
            <w:tcW w:w="3258" w:type="dxa"/>
          </w:tcPr>
          <w:p w:rsidR="002F78CA" w:rsidRPr="00B22912" w:rsidRDefault="002F78CA" w:rsidP="00C2772B">
            <w:pPr>
              <w:jc w:val="left"/>
              <w:rPr>
                <w:b/>
                <w:i/>
              </w:rPr>
            </w:pPr>
            <w:r w:rsidRPr="00B22912">
              <w:rPr>
                <w:b/>
                <w:i/>
              </w:rPr>
              <w:t>Разширения</w:t>
            </w:r>
          </w:p>
        </w:tc>
        <w:tc>
          <w:tcPr>
            <w:tcW w:w="5400" w:type="dxa"/>
            <w:gridSpan w:val="2"/>
          </w:tcPr>
          <w:p w:rsidR="002F78CA" w:rsidRDefault="002F78CA" w:rsidP="00694909">
            <w:pPr>
              <w:keepNext/>
            </w:pPr>
            <w:r>
              <w:t>Няма</w:t>
            </w:r>
          </w:p>
        </w:tc>
      </w:tr>
    </w:tbl>
    <w:p w:rsidR="002F78CA" w:rsidRDefault="00694909" w:rsidP="00694909">
      <w:pPr>
        <w:pStyle w:val="Caption"/>
      </w:pPr>
      <w:r>
        <w:lastRenderedPageBreak/>
        <w:t xml:space="preserve">Таблица </w:t>
      </w:r>
      <w:r w:rsidR="009E0D27">
        <w:fldChar w:fldCharType="begin"/>
      </w:r>
      <w:r w:rsidR="009E0D27">
        <w:instrText xml:space="preserve"> SEQ Таблица \* ARABIC </w:instrText>
      </w:r>
      <w:r w:rsidR="009E0D27">
        <w:fldChar w:fldCharType="separate"/>
      </w:r>
      <w:r w:rsidR="00DB544C">
        <w:rPr>
          <w:noProof/>
        </w:rPr>
        <w:t>7</w:t>
      </w:r>
      <w:r w:rsidR="009E0D27">
        <w:rPr>
          <w:noProof/>
        </w:rPr>
        <w:fldChar w:fldCharType="end"/>
      </w:r>
      <w:r>
        <w:t xml:space="preserve"> (Подготви критерий за конектор)</w:t>
      </w:r>
    </w:p>
    <w:p w:rsidR="008A128F" w:rsidRDefault="008A128F" w:rsidP="008A128F">
      <w:pPr>
        <w:pStyle w:val="Heading4"/>
      </w:pPr>
      <w:bookmarkStart w:id="143" w:name="_Ref398209066"/>
      <w:r>
        <w:t>Изпълни анализ (</w:t>
      </w:r>
      <w:r w:rsidRPr="008A128F">
        <w:rPr>
          <w:i/>
        </w:rPr>
        <w:t>Perform analysis</w:t>
      </w:r>
      <w:r>
        <w:t>)</w:t>
      </w:r>
      <w:bookmarkEnd w:id="143"/>
    </w:p>
    <w:p w:rsidR="005E0F7E" w:rsidRPr="005E0F7E" w:rsidRDefault="005E0F7E" w:rsidP="005E0F7E">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685CA0" w:rsidTr="0075742C">
        <w:tc>
          <w:tcPr>
            <w:tcW w:w="3256" w:type="dxa"/>
          </w:tcPr>
          <w:p w:rsidR="00685CA0" w:rsidRPr="00B22912" w:rsidRDefault="00685CA0" w:rsidP="00C2772B">
            <w:pPr>
              <w:jc w:val="left"/>
              <w:rPr>
                <w:b/>
                <w:i/>
              </w:rPr>
            </w:pPr>
            <w:r w:rsidRPr="00B22912">
              <w:rPr>
                <w:b/>
                <w:i/>
              </w:rPr>
              <w:t>Свързани изисквания</w:t>
            </w:r>
          </w:p>
        </w:tc>
        <w:tc>
          <w:tcPr>
            <w:tcW w:w="5402" w:type="dxa"/>
            <w:gridSpan w:val="2"/>
          </w:tcPr>
          <w:p w:rsidR="00685CA0" w:rsidRDefault="004A6C48" w:rsidP="00AE4A54">
            <w:r>
              <w:t xml:space="preserve">Изискване </w:t>
            </w:r>
            <w:r w:rsidR="00AE4A54">
              <w:fldChar w:fldCharType="begin"/>
            </w:r>
            <w:r w:rsidR="00AE4A54">
              <w:instrText xml:space="preserve"> REF _Ref398817119 \r \h </w:instrText>
            </w:r>
            <w:r w:rsidR="00AE4A54">
              <w:fldChar w:fldCharType="separate"/>
            </w:r>
            <w:r w:rsidR="00DB544C">
              <w:t>4.4.2</w:t>
            </w:r>
            <w:r w:rsidR="00AE4A54">
              <w:fldChar w:fldCharType="end"/>
            </w:r>
          </w:p>
        </w:tc>
      </w:tr>
      <w:tr w:rsidR="00685CA0" w:rsidTr="0075742C">
        <w:tc>
          <w:tcPr>
            <w:tcW w:w="3256" w:type="dxa"/>
          </w:tcPr>
          <w:p w:rsidR="00685CA0" w:rsidRPr="00B22912" w:rsidRDefault="00685CA0" w:rsidP="00C2772B">
            <w:pPr>
              <w:jc w:val="left"/>
              <w:rPr>
                <w:b/>
                <w:i/>
              </w:rPr>
            </w:pPr>
            <w:r w:rsidRPr="00B22912">
              <w:rPr>
                <w:b/>
                <w:i/>
              </w:rPr>
              <w:t>Цел в конктекста</w:t>
            </w:r>
          </w:p>
        </w:tc>
        <w:tc>
          <w:tcPr>
            <w:tcW w:w="5402" w:type="dxa"/>
            <w:gridSpan w:val="2"/>
          </w:tcPr>
          <w:p w:rsidR="00685CA0" w:rsidRDefault="00583A77" w:rsidP="00657BD7">
            <w:r>
              <w:t xml:space="preserve">проверка на всички критерии от базата върху всички елементи от </w:t>
            </w:r>
            <w:r w:rsidR="00657BD7">
              <w:t>проекта под анализ</w:t>
            </w:r>
            <w:r>
              <w:t xml:space="preserve">  и структурата му, като в резултат получаваме </w:t>
            </w:r>
            <w:r w:rsidRPr="00B7714A">
              <w:rPr>
                <w:i/>
              </w:rPr>
              <w:t>архитектурен модел</w:t>
            </w:r>
          </w:p>
        </w:tc>
      </w:tr>
      <w:tr w:rsidR="0075742C" w:rsidTr="0075742C">
        <w:tc>
          <w:tcPr>
            <w:tcW w:w="3256" w:type="dxa"/>
          </w:tcPr>
          <w:p w:rsidR="0075742C" w:rsidRPr="00B22912" w:rsidRDefault="0075742C" w:rsidP="00C2772B">
            <w:pPr>
              <w:jc w:val="left"/>
              <w:rPr>
                <w:b/>
                <w:i/>
              </w:rPr>
            </w:pPr>
            <w:r w:rsidRPr="00B22912">
              <w:rPr>
                <w:b/>
                <w:i/>
              </w:rPr>
              <w:t>Предусловия</w:t>
            </w:r>
          </w:p>
        </w:tc>
        <w:tc>
          <w:tcPr>
            <w:tcW w:w="1175" w:type="dxa"/>
          </w:tcPr>
          <w:p w:rsidR="0075742C" w:rsidRPr="0075742C" w:rsidRDefault="0075742C" w:rsidP="00106DFA">
            <w:pPr>
              <w:jc w:val="center"/>
              <w:rPr>
                <w:b/>
                <w:i/>
              </w:rPr>
            </w:pPr>
            <w:r w:rsidRPr="0075742C">
              <w:rPr>
                <w:b/>
                <w:i/>
              </w:rPr>
              <w:t>Номер</w:t>
            </w:r>
          </w:p>
        </w:tc>
        <w:tc>
          <w:tcPr>
            <w:tcW w:w="4227" w:type="dxa"/>
          </w:tcPr>
          <w:p w:rsidR="0075742C" w:rsidRPr="0075742C" w:rsidRDefault="0075742C" w:rsidP="00583A77">
            <w:pPr>
              <w:rPr>
                <w:b/>
                <w:i/>
              </w:rPr>
            </w:pPr>
            <w:r w:rsidRPr="0075742C">
              <w:rPr>
                <w:b/>
                <w:i/>
              </w:rPr>
              <w:t>Условие</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1</w:t>
            </w:r>
          </w:p>
        </w:tc>
        <w:tc>
          <w:tcPr>
            <w:tcW w:w="4227" w:type="dxa"/>
          </w:tcPr>
          <w:p w:rsidR="0075742C" w:rsidRDefault="0075742C" w:rsidP="00583A77">
            <w:r>
              <w:t xml:space="preserve"> Достъпът до системата се установява с права на </w:t>
            </w:r>
            <w:r>
              <w:rPr>
                <w:i/>
              </w:rPr>
              <w:t>Потребител</w:t>
            </w:r>
          </w:p>
        </w:tc>
      </w:tr>
      <w:tr w:rsidR="0075742C" w:rsidTr="0075742C">
        <w:tc>
          <w:tcPr>
            <w:tcW w:w="3256" w:type="dxa"/>
          </w:tcPr>
          <w:p w:rsidR="0075742C" w:rsidRPr="00B22912" w:rsidRDefault="0075742C" w:rsidP="00C2772B">
            <w:pPr>
              <w:jc w:val="left"/>
              <w:rPr>
                <w:b/>
                <w:i/>
              </w:rPr>
            </w:pPr>
          </w:p>
        </w:tc>
        <w:tc>
          <w:tcPr>
            <w:tcW w:w="1175" w:type="dxa"/>
          </w:tcPr>
          <w:p w:rsidR="0075742C" w:rsidRDefault="0075742C" w:rsidP="00106DFA">
            <w:pPr>
              <w:jc w:val="center"/>
            </w:pPr>
            <w:r>
              <w:t>2</w:t>
            </w:r>
          </w:p>
        </w:tc>
        <w:tc>
          <w:tcPr>
            <w:tcW w:w="4227" w:type="dxa"/>
          </w:tcPr>
          <w:p w:rsidR="0075742C" w:rsidRDefault="0075742C" w:rsidP="00583A77">
            <w:r>
              <w:t>Наличие на група от критерии съответстваща на стандарта на архитектурата на проетка под анализ</w:t>
            </w:r>
          </w:p>
        </w:tc>
      </w:tr>
      <w:tr w:rsidR="00685CA0" w:rsidTr="0075742C">
        <w:tc>
          <w:tcPr>
            <w:tcW w:w="3256" w:type="dxa"/>
          </w:tcPr>
          <w:p w:rsidR="00685CA0" w:rsidRPr="00B22912" w:rsidRDefault="00685CA0" w:rsidP="00C2772B">
            <w:pPr>
              <w:jc w:val="left"/>
              <w:rPr>
                <w:b/>
                <w:i/>
              </w:rPr>
            </w:pPr>
            <w:r w:rsidRPr="00B22912">
              <w:rPr>
                <w:b/>
                <w:i/>
              </w:rPr>
              <w:t>Условия за успешно изпълнение</w:t>
            </w:r>
          </w:p>
        </w:tc>
        <w:tc>
          <w:tcPr>
            <w:tcW w:w="5402" w:type="dxa"/>
            <w:gridSpan w:val="2"/>
          </w:tcPr>
          <w:p w:rsidR="00685CA0" w:rsidRDefault="00DD4B4D" w:rsidP="00C2772B">
            <w:r>
              <w:t>UML хранилище отговарящо на архитектурата на проекта под анализ е създадено</w:t>
            </w:r>
          </w:p>
        </w:tc>
      </w:tr>
      <w:tr w:rsidR="00685CA0" w:rsidTr="0075742C">
        <w:tc>
          <w:tcPr>
            <w:tcW w:w="3256" w:type="dxa"/>
          </w:tcPr>
          <w:p w:rsidR="00685CA0" w:rsidRPr="00B22912" w:rsidRDefault="00685CA0" w:rsidP="00C2772B">
            <w:pPr>
              <w:jc w:val="left"/>
              <w:rPr>
                <w:b/>
                <w:i/>
              </w:rPr>
            </w:pPr>
            <w:r w:rsidRPr="00B22912">
              <w:rPr>
                <w:b/>
                <w:i/>
              </w:rPr>
              <w:t>Условия за неуспешно изпълнение</w:t>
            </w:r>
          </w:p>
        </w:tc>
        <w:tc>
          <w:tcPr>
            <w:tcW w:w="5402" w:type="dxa"/>
            <w:gridSpan w:val="2"/>
          </w:tcPr>
          <w:p w:rsidR="00685CA0" w:rsidRDefault="0084493B" w:rsidP="00C2772B">
            <w:r>
              <w:t>Заявката за анализ на проекта е отказана</w:t>
            </w:r>
          </w:p>
        </w:tc>
      </w:tr>
      <w:tr w:rsidR="00685CA0" w:rsidTr="0075742C">
        <w:tc>
          <w:tcPr>
            <w:tcW w:w="3256" w:type="dxa"/>
          </w:tcPr>
          <w:p w:rsidR="00685CA0" w:rsidRPr="00B22912" w:rsidRDefault="00685CA0" w:rsidP="00C2772B">
            <w:pPr>
              <w:jc w:val="left"/>
              <w:rPr>
                <w:b/>
                <w:i/>
              </w:rPr>
            </w:pPr>
            <w:r w:rsidRPr="00B22912">
              <w:rPr>
                <w:b/>
                <w:i/>
              </w:rPr>
              <w:t>Основни участници</w:t>
            </w:r>
          </w:p>
        </w:tc>
        <w:tc>
          <w:tcPr>
            <w:tcW w:w="5402" w:type="dxa"/>
            <w:gridSpan w:val="2"/>
          </w:tcPr>
          <w:p w:rsidR="00685CA0" w:rsidRDefault="00583A77" w:rsidP="00583A77">
            <w:r>
              <w:t>Потребител</w:t>
            </w:r>
            <w:r w:rsidR="00685CA0">
              <w:t xml:space="preserve"> (</w:t>
            </w:r>
            <w:r>
              <w:t>User</w:t>
            </w:r>
            <w:r w:rsidR="00685CA0">
              <w:t>)</w:t>
            </w:r>
          </w:p>
        </w:tc>
      </w:tr>
      <w:tr w:rsidR="00DC5BB2" w:rsidTr="00DC5BB2">
        <w:tc>
          <w:tcPr>
            <w:tcW w:w="3256" w:type="dxa"/>
          </w:tcPr>
          <w:p w:rsidR="00DC5BB2" w:rsidRPr="00B22912" w:rsidRDefault="00DC5BB2" w:rsidP="00C2772B">
            <w:pPr>
              <w:jc w:val="left"/>
              <w:rPr>
                <w:b/>
                <w:i/>
              </w:rPr>
            </w:pPr>
          </w:p>
        </w:tc>
        <w:tc>
          <w:tcPr>
            <w:tcW w:w="1175" w:type="dxa"/>
          </w:tcPr>
          <w:p w:rsidR="00DC5BB2" w:rsidRPr="00DC5BB2" w:rsidRDefault="00DC5BB2" w:rsidP="00583A77">
            <w:pPr>
              <w:rPr>
                <w:i/>
              </w:rPr>
            </w:pPr>
            <w:r w:rsidRPr="00DC5BB2">
              <w:rPr>
                <w:i/>
              </w:rPr>
              <w:t>събитие</w:t>
            </w:r>
          </w:p>
        </w:tc>
        <w:tc>
          <w:tcPr>
            <w:tcW w:w="4227" w:type="dxa"/>
          </w:tcPr>
          <w:p w:rsidR="00DC5BB2" w:rsidRDefault="00DC5BB2" w:rsidP="00583A77">
            <w:r>
              <w:t>Събитие за анализ на проект е настъпило</w:t>
            </w:r>
          </w:p>
        </w:tc>
      </w:tr>
      <w:tr w:rsidR="00685CA0" w:rsidTr="0075742C">
        <w:tc>
          <w:tcPr>
            <w:tcW w:w="3256" w:type="dxa"/>
          </w:tcPr>
          <w:p w:rsidR="00685CA0" w:rsidRPr="00B22912" w:rsidRDefault="00685CA0" w:rsidP="00C2772B">
            <w:pPr>
              <w:jc w:val="left"/>
              <w:rPr>
                <w:b/>
                <w:i/>
              </w:rPr>
            </w:pPr>
            <w:r w:rsidRPr="00B22912">
              <w:rPr>
                <w:b/>
                <w:i/>
              </w:rPr>
              <w:t>Основен поток на събития</w:t>
            </w:r>
          </w:p>
        </w:tc>
        <w:tc>
          <w:tcPr>
            <w:tcW w:w="1175" w:type="dxa"/>
          </w:tcPr>
          <w:p w:rsidR="00685CA0" w:rsidRPr="00B43E16" w:rsidRDefault="00685CA0" w:rsidP="00106DFA">
            <w:pPr>
              <w:jc w:val="center"/>
              <w:rPr>
                <w:b/>
                <w:i/>
              </w:rPr>
            </w:pPr>
            <w:r w:rsidRPr="00B43E16">
              <w:rPr>
                <w:b/>
                <w:i/>
              </w:rPr>
              <w:t>Стъпка</w:t>
            </w:r>
          </w:p>
        </w:tc>
        <w:tc>
          <w:tcPr>
            <w:tcW w:w="4227" w:type="dxa"/>
          </w:tcPr>
          <w:p w:rsidR="00685CA0" w:rsidRPr="00B43E16" w:rsidRDefault="00685CA0" w:rsidP="00C2772B">
            <w:pPr>
              <w:rPr>
                <w:b/>
                <w:i/>
              </w:rPr>
            </w:pPr>
            <w:r w:rsidRPr="00B43E16">
              <w:rPr>
                <w:b/>
                <w:i/>
              </w:rPr>
              <w:t>Действие</w:t>
            </w:r>
          </w:p>
        </w:tc>
      </w:tr>
      <w:tr w:rsidR="00685CA0" w:rsidTr="0075742C">
        <w:tc>
          <w:tcPr>
            <w:tcW w:w="3256" w:type="dxa"/>
          </w:tcPr>
          <w:p w:rsidR="00685CA0" w:rsidRPr="00B22912" w:rsidRDefault="00685CA0" w:rsidP="00C2772B">
            <w:pPr>
              <w:jc w:val="left"/>
              <w:rPr>
                <w:b/>
                <w:i/>
              </w:rPr>
            </w:pPr>
          </w:p>
        </w:tc>
        <w:tc>
          <w:tcPr>
            <w:tcW w:w="1175" w:type="dxa"/>
          </w:tcPr>
          <w:p w:rsidR="00685CA0" w:rsidRPr="00B43E16" w:rsidRDefault="00685CA0" w:rsidP="00106DFA">
            <w:pPr>
              <w:jc w:val="center"/>
            </w:pPr>
            <w:r>
              <w:t>1</w:t>
            </w:r>
          </w:p>
        </w:tc>
        <w:tc>
          <w:tcPr>
            <w:tcW w:w="4227" w:type="dxa"/>
          </w:tcPr>
          <w:p w:rsidR="00685CA0" w:rsidRPr="00B43E16" w:rsidRDefault="0084493B" w:rsidP="00C2772B">
            <w:r>
              <w:t>Подбиране на групата от критерии отговарящи на стандарта на архитектурата на проекта под анализ</w:t>
            </w:r>
          </w:p>
        </w:tc>
      </w:tr>
      <w:tr w:rsidR="00685CA0" w:rsidTr="0075742C">
        <w:tc>
          <w:tcPr>
            <w:tcW w:w="3256" w:type="dxa"/>
          </w:tcPr>
          <w:p w:rsidR="00685CA0" w:rsidRPr="00B22912" w:rsidRDefault="00685CA0" w:rsidP="00C2772B">
            <w:pPr>
              <w:jc w:val="left"/>
              <w:rPr>
                <w:b/>
                <w:i/>
              </w:rPr>
            </w:pPr>
          </w:p>
        </w:tc>
        <w:tc>
          <w:tcPr>
            <w:tcW w:w="1175" w:type="dxa"/>
          </w:tcPr>
          <w:p w:rsidR="00685CA0" w:rsidRDefault="00685CA0" w:rsidP="00106DFA">
            <w:pPr>
              <w:jc w:val="center"/>
            </w:pPr>
            <w:r>
              <w:t>2</w:t>
            </w:r>
          </w:p>
        </w:tc>
        <w:tc>
          <w:tcPr>
            <w:tcW w:w="4227" w:type="dxa"/>
          </w:tcPr>
          <w:p w:rsidR="00685CA0" w:rsidRDefault="002766C3" w:rsidP="00C2772B">
            <w:r>
              <w:t>Задаване на път до проекта под анализ</w:t>
            </w:r>
          </w:p>
        </w:tc>
      </w:tr>
      <w:tr w:rsidR="001C65E3" w:rsidTr="0075742C">
        <w:tc>
          <w:tcPr>
            <w:tcW w:w="3256" w:type="dxa"/>
          </w:tcPr>
          <w:p w:rsidR="001C65E3" w:rsidRPr="00B22912" w:rsidRDefault="001C65E3" w:rsidP="00C2772B">
            <w:pPr>
              <w:jc w:val="left"/>
              <w:rPr>
                <w:b/>
                <w:i/>
              </w:rPr>
            </w:pPr>
          </w:p>
        </w:tc>
        <w:tc>
          <w:tcPr>
            <w:tcW w:w="1175" w:type="dxa"/>
          </w:tcPr>
          <w:p w:rsidR="001C65E3" w:rsidRDefault="001C65E3" w:rsidP="00106DFA">
            <w:pPr>
              <w:jc w:val="center"/>
            </w:pPr>
            <w:r>
              <w:t>3</w:t>
            </w:r>
          </w:p>
        </w:tc>
        <w:tc>
          <w:tcPr>
            <w:tcW w:w="4227" w:type="dxa"/>
          </w:tcPr>
          <w:p w:rsidR="001C65E3" w:rsidRDefault="001C65E3" w:rsidP="00C2772B">
            <w:r>
              <w:t>Стартиране на анализа</w:t>
            </w:r>
          </w:p>
        </w:tc>
      </w:tr>
      <w:tr w:rsidR="00685CA0" w:rsidTr="0075742C">
        <w:tc>
          <w:tcPr>
            <w:tcW w:w="3256" w:type="dxa"/>
          </w:tcPr>
          <w:p w:rsidR="00685CA0" w:rsidRPr="00B22912" w:rsidRDefault="00685CA0" w:rsidP="00C2772B">
            <w:pPr>
              <w:jc w:val="left"/>
              <w:rPr>
                <w:b/>
                <w:i/>
              </w:rPr>
            </w:pPr>
            <w:r w:rsidRPr="00B22912">
              <w:rPr>
                <w:b/>
                <w:i/>
              </w:rPr>
              <w:t>Разширения</w:t>
            </w:r>
          </w:p>
        </w:tc>
        <w:tc>
          <w:tcPr>
            <w:tcW w:w="5402" w:type="dxa"/>
            <w:gridSpan w:val="2"/>
          </w:tcPr>
          <w:p w:rsidR="00685CA0" w:rsidRDefault="00685CA0" w:rsidP="00CE2B87">
            <w:pPr>
              <w:keepNext/>
            </w:pPr>
            <w:r>
              <w:t>Няма</w:t>
            </w:r>
          </w:p>
        </w:tc>
      </w:tr>
    </w:tbl>
    <w:p w:rsidR="00685CA0" w:rsidRDefault="00CE2B87" w:rsidP="00CE2B87">
      <w:pPr>
        <w:pStyle w:val="Caption"/>
      </w:pPr>
      <w:r>
        <w:t xml:space="preserve"> Таблица </w:t>
      </w:r>
      <w:r w:rsidR="009E0D27">
        <w:fldChar w:fldCharType="begin"/>
      </w:r>
      <w:r w:rsidR="009E0D27">
        <w:instrText xml:space="preserve"> SEQ  Таблица \* ARABIC </w:instrText>
      </w:r>
      <w:r w:rsidR="009E0D27">
        <w:fldChar w:fldCharType="separate"/>
      </w:r>
      <w:r w:rsidR="00DB544C">
        <w:rPr>
          <w:noProof/>
        </w:rPr>
        <w:t>8</w:t>
      </w:r>
      <w:r w:rsidR="009E0D27">
        <w:rPr>
          <w:noProof/>
        </w:rPr>
        <w:fldChar w:fldCharType="end"/>
      </w:r>
      <w:r>
        <w:t xml:space="preserve"> ( Изпълни анализ)</w:t>
      </w:r>
    </w:p>
    <w:p w:rsidR="00CE2B87" w:rsidRDefault="00CE2B87" w:rsidP="00CE2B87">
      <w:pPr>
        <w:pStyle w:val="Heading4"/>
      </w:pPr>
      <w:bookmarkStart w:id="144" w:name="_Ref397956321"/>
      <w:r>
        <w:t>Обхождане елементите на проекта (</w:t>
      </w:r>
      <w:r w:rsidRPr="00CE2B87">
        <w:rPr>
          <w:i/>
        </w:rPr>
        <w:t>Scan Project's source files</w:t>
      </w:r>
      <w:r>
        <w:t>)</w:t>
      </w:r>
      <w:bookmarkEnd w:id="144"/>
    </w:p>
    <w:p w:rsidR="0091671B" w:rsidRPr="0091671B" w:rsidRDefault="0091671B" w:rsidP="0091671B">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E2B87" w:rsidTr="00C2772B">
        <w:tc>
          <w:tcPr>
            <w:tcW w:w="3256" w:type="dxa"/>
          </w:tcPr>
          <w:p w:rsidR="00CE2B87" w:rsidRPr="00B22912" w:rsidRDefault="00CE2B87" w:rsidP="00C2772B">
            <w:pPr>
              <w:jc w:val="left"/>
              <w:rPr>
                <w:b/>
                <w:i/>
              </w:rPr>
            </w:pPr>
            <w:r w:rsidRPr="00B22912">
              <w:rPr>
                <w:b/>
                <w:i/>
              </w:rPr>
              <w:lastRenderedPageBreak/>
              <w:t>Свързани изисквания</w:t>
            </w:r>
          </w:p>
        </w:tc>
        <w:tc>
          <w:tcPr>
            <w:tcW w:w="5402" w:type="dxa"/>
            <w:gridSpan w:val="2"/>
          </w:tcPr>
          <w:p w:rsidR="00CE2B87" w:rsidRDefault="00DB7111" w:rsidP="00C2772B">
            <w:r>
              <w:t xml:space="preserve"> Случай на употреба </w:t>
            </w:r>
            <w:r>
              <w:fldChar w:fldCharType="begin"/>
            </w:r>
            <w:r>
              <w:instrText xml:space="preserve"> REF _Ref397956361 \r \h </w:instrText>
            </w:r>
            <w:r>
              <w:fldChar w:fldCharType="separate"/>
            </w:r>
            <w:r w:rsidR="00DB544C">
              <w:t>4.2.1.7</w:t>
            </w:r>
            <w:r>
              <w:fldChar w:fldCharType="end"/>
            </w:r>
          </w:p>
        </w:tc>
      </w:tr>
      <w:tr w:rsidR="00CE2B87" w:rsidTr="00C2772B">
        <w:tc>
          <w:tcPr>
            <w:tcW w:w="3256" w:type="dxa"/>
          </w:tcPr>
          <w:p w:rsidR="00CE2B87" w:rsidRPr="00B22912" w:rsidRDefault="00CE2B87" w:rsidP="00C2772B">
            <w:pPr>
              <w:jc w:val="left"/>
              <w:rPr>
                <w:b/>
                <w:i/>
              </w:rPr>
            </w:pPr>
            <w:r w:rsidRPr="00B22912">
              <w:rPr>
                <w:b/>
                <w:i/>
              </w:rPr>
              <w:t>Цел в конктекста</w:t>
            </w:r>
          </w:p>
        </w:tc>
        <w:tc>
          <w:tcPr>
            <w:tcW w:w="5402" w:type="dxa"/>
            <w:gridSpan w:val="2"/>
          </w:tcPr>
          <w:p w:rsidR="00CE2B87" w:rsidRDefault="00CE2B87" w:rsidP="00DA5823">
            <w:r>
              <w:t>Обхожда всички елементи</w:t>
            </w:r>
            <w:r w:rsidR="00DA5823">
              <w:t>(директории, файлове)</w:t>
            </w:r>
            <w:r>
              <w:t xml:space="preserve">  от съдържанието на проекта под анализ. </w:t>
            </w:r>
            <w:r w:rsidR="00927A40">
              <w:t>Подготвя всеки от елементите в подходяща форма за анализ.</w:t>
            </w:r>
          </w:p>
        </w:tc>
      </w:tr>
      <w:tr w:rsidR="00CE2B87" w:rsidTr="00C2772B">
        <w:tc>
          <w:tcPr>
            <w:tcW w:w="3256" w:type="dxa"/>
          </w:tcPr>
          <w:p w:rsidR="00CE2B87" w:rsidRPr="00B22912" w:rsidRDefault="00CE2B87" w:rsidP="00C2772B">
            <w:pPr>
              <w:jc w:val="left"/>
              <w:rPr>
                <w:b/>
                <w:i/>
              </w:rPr>
            </w:pPr>
            <w:r w:rsidRPr="00B22912">
              <w:rPr>
                <w:b/>
                <w:i/>
              </w:rPr>
              <w:t>Предусловия</w:t>
            </w:r>
          </w:p>
        </w:tc>
        <w:tc>
          <w:tcPr>
            <w:tcW w:w="1175" w:type="dxa"/>
          </w:tcPr>
          <w:p w:rsidR="00CE2B87" w:rsidRPr="0075742C" w:rsidRDefault="00CE2B87" w:rsidP="00106DFA">
            <w:pPr>
              <w:jc w:val="center"/>
              <w:rPr>
                <w:b/>
                <w:i/>
              </w:rPr>
            </w:pPr>
            <w:r w:rsidRPr="0075742C">
              <w:rPr>
                <w:b/>
                <w:i/>
              </w:rPr>
              <w:t>Номер</w:t>
            </w:r>
          </w:p>
        </w:tc>
        <w:tc>
          <w:tcPr>
            <w:tcW w:w="4227" w:type="dxa"/>
          </w:tcPr>
          <w:p w:rsidR="00CE2B87" w:rsidRPr="0075742C" w:rsidRDefault="00CE2B87" w:rsidP="00C2772B">
            <w:pPr>
              <w:rPr>
                <w:b/>
                <w:i/>
              </w:rPr>
            </w:pPr>
            <w:r w:rsidRPr="0075742C">
              <w:rPr>
                <w:b/>
                <w:i/>
              </w:rPr>
              <w:t>Условие</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1</w:t>
            </w:r>
          </w:p>
        </w:tc>
        <w:tc>
          <w:tcPr>
            <w:tcW w:w="4227" w:type="dxa"/>
          </w:tcPr>
          <w:p w:rsidR="00CE2B87" w:rsidRDefault="00131F5A" w:rsidP="00C2772B">
            <w:r>
              <w:t>Валиден път до проекта под анализ</w:t>
            </w:r>
          </w:p>
        </w:tc>
      </w:tr>
      <w:tr w:rsidR="00CE2B87" w:rsidTr="00C2772B">
        <w:tc>
          <w:tcPr>
            <w:tcW w:w="3256" w:type="dxa"/>
          </w:tcPr>
          <w:p w:rsidR="00CE2B87" w:rsidRPr="00B22912" w:rsidRDefault="00CE2B87" w:rsidP="00C2772B">
            <w:pPr>
              <w:jc w:val="left"/>
              <w:rPr>
                <w:b/>
                <w:i/>
              </w:rPr>
            </w:pPr>
            <w:r w:rsidRPr="00B22912">
              <w:rPr>
                <w:b/>
                <w:i/>
              </w:rPr>
              <w:t>Условия за успешно изпълнение</w:t>
            </w:r>
          </w:p>
        </w:tc>
        <w:tc>
          <w:tcPr>
            <w:tcW w:w="5402" w:type="dxa"/>
            <w:gridSpan w:val="2"/>
          </w:tcPr>
          <w:p w:rsidR="00CE2B87" w:rsidRDefault="004A0CB9" w:rsidP="004A0CB9">
            <w:r>
              <w:t>Обхождане на всички файлове от пътя на проекта без входно/изходни грешки</w:t>
            </w:r>
          </w:p>
        </w:tc>
      </w:tr>
      <w:tr w:rsidR="00CE2B87" w:rsidTr="00C2772B">
        <w:tc>
          <w:tcPr>
            <w:tcW w:w="3256" w:type="dxa"/>
          </w:tcPr>
          <w:p w:rsidR="00CE2B87" w:rsidRPr="00B22912" w:rsidRDefault="00CE2B87" w:rsidP="00C2772B">
            <w:pPr>
              <w:jc w:val="left"/>
              <w:rPr>
                <w:b/>
                <w:i/>
              </w:rPr>
            </w:pPr>
            <w:r w:rsidRPr="00B22912">
              <w:rPr>
                <w:b/>
                <w:i/>
              </w:rPr>
              <w:t>Условия за неуспешно изпълнение</w:t>
            </w:r>
          </w:p>
        </w:tc>
        <w:tc>
          <w:tcPr>
            <w:tcW w:w="5402" w:type="dxa"/>
            <w:gridSpan w:val="2"/>
          </w:tcPr>
          <w:p w:rsidR="00CE2B87" w:rsidRDefault="008059A8" w:rsidP="008059A8">
            <w:r>
              <w:t>Обхождане на всички файлове от пътя на проекта с</w:t>
            </w:r>
            <w:r w:rsidR="00B73DD9">
              <w:t xml:space="preserve"> една или повече</w:t>
            </w:r>
            <w:r>
              <w:t xml:space="preserve"> входно/изходни грешки</w:t>
            </w:r>
          </w:p>
        </w:tc>
      </w:tr>
      <w:tr w:rsidR="00236517" w:rsidTr="00236517">
        <w:tc>
          <w:tcPr>
            <w:tcW w:w="3256" w:type="dxa"/>
          </w:tcPr>
          <w:p w:rsidR="00236517" w:rsidRPr="00B22912" w:rsidRDefault="00236517" w:rsidP="00C2772B">
            <w:pPr>
              <w:jc w:val="left"/>
              <w:rPr>
                <w:b/>
                <w:i/>
              </w:rPr>
            </w:pPr>
            <w:r w:rsidRPr="00B22912">
              <w:rPr>
                <w:b/>
                <w:i/>
              </w:rPr>
              <w:t>Основни участници</w:t>
            </w:r>
          </w:p>
        </w:tc>
        <w:tc>
          <w:tcPr>
            <w:tcW w:w="1175" w:type="dxa"/>
          </w:tcPr>
          <w:p w:rsidR="00236517" w:rsidRPr="00236517" w:rsidRDefault="00236517" w:rsidP="00236517">
            <w:pPr>
              <w:rPr>
                <w:i/>
              </w:rPr>
            </w:pPr>
            <w:r w:rsidRPr="00236517">
              <w:rPr>
                <w:i/>
              </w:rPr>
              <w:t>събитие</w:t>
            </w:r>
          </w:p>
        </w:tc>
        <w:tc>
          <w:tcPr>
            <w:tcW w:w="4227" w:type="dxa"/>
          </w:tcPr>
          <w:p w:rsidR="00236517" w:rsidRDefault="006E45E1" w:rsidP="00236517">
            <w:r>
              <w:t>с</w:t>
            </w:r>
            <w:r w:rsidR="00236517">
              <w:t>ъбитие за сканиране на проекта е настъпило</w:t>
            </w:r>
          </w:p>
        </w:tc>
      </w:tr>
      <w:tr w:rsidR="00CE2B87" w:rsidTr="00C2772B">
        <w:tc>
          <w:tcPr>
            <w:tcW w:w="3256" w:type="dxa"/>
          </w:tcPr>
          <w:p w:rsidR="00CE2B87" w:rsidRPr="00B22912" w:rsidRDefault="00CE2B87" w:rsidP="00C2772B">
            <w:pPr>
              <w:jc w:val="left"/>
              <w:rPr>
                <w:b/>
                <w:i/>
              </w:rPr>
            </w:pPr>
            <w:r w:rsidRPr="00B22912">
              <w:rPr>
                <w:b/>
                <w:i/>
              </w:rPr>
              <w:t>Основен поток на събития</w:t>
            </w:r>
          </w:p>
        </w:tc>
        <w:tc>
          <w:tcPr>
            <w:tcW w:w="1175" w:type="dxa"/>
          </w:tcPr>
          <w:p w:rsidR="00CE2B87" w:rsidRPr="00B43E16" w:rsidRDefault="00CE2B87" w:rsidP="00106DFA">
            <w:pPr>
              <w:jc w:val="center"/>
              <w:rPr>
                <w:b/>
                <w:i/>
              </w:rPr>
            </w:pPr>
            <w:r w:rsidRPr="00B43E16">
              <w:rPr>
                <w:b/>
                <w:i/>
              </w:rPr>
              <w:t>Стъпка</w:t>
            </w:r>
          </w:p>
        </w:tc>
        <w:tc>
          <w:tcPr>
            <w:tcW w:w="4227" w:type="dxa"/>
          </w:tcPr>
          <w:p w:rsidR="00CE2B87" w:rsidRPr="00B43E16" w:rsidRDefault="00CE2B87" w:rsidP="00C2772B">
            <w:pPr>
              <w:rPr>
                <w:b/>
                <w:i/>
              </w:rPr>
            </w:pPr>
            <w:r w:rsidRPr="00B43E16">
              <w:rPr>
                <w:b/>
                <w:i/>
              </w:rPr>
              <w:t>Действие</w:t>
            </w:r>
          </w:p>
        </w:tc>
      </w:tr>
      <w:tr w:rsidR="00CE2B87" w:rsidTr="00C2772B">
        <w:tc>
          <w:tcPr>
            <w:tcW w:w="3256" w:type="dxa"/>
          </w:tcPr>
          <w:p w:rsidR="00CE2B87" w:rsidRPr="00B22912" w:rsidRDefault="00CE2B87" w:rsidP="00C2772B">
            <w:pPr>
              <w:jc w:val="left"/>
              <w:rPr>
                <w:b/>
                <w:i/>
              </w:rPr>
            </w:pPr>
          </w:p>
        </w:tc>
        <w:tc>
          <w:tcPr>
            <w:tcW w:w="1175" w:type="dxa"/>
          </w:tcPr>
          <w:p w:rsidR="00CE2B87" w:rsidRPr="00B43E16" w:rsidRDefault="00CE2B87" w:rsidP="00106DFA">
            <w:pPr>
              <w:jc w:val="center"/>
            </w:pPr>
            <w:r>
              <w:t>1</w:t>
            </w:r>
          </w:p>
        </w:tc>
        <w:tc>
          <w:tcPr>
            <w:tcW w:w="4227" w:type="dxa"/>
          </w:tcPr>
          <w:p w:rsidR="00CE2B87" w:rsidRPr="00B43E16" w:rsidRDefault="00352640" w:rsidP="004767C9">
            <w:r>
              <w:t xml:space="preserve">За всеки елемент от структурата на проекта </w:t>
            </w:r>
            <w:r w:rsidR="004767C9">
              <w:t xml:space="preserve">премини към стъпка 2 </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2</w:t>
            </w:r>
          </w:p>
        </w:tc>
        <w:tc>
          <w:tcPr>
            <w:tcW w:w="4227" w:type="dxa"/>
          </w:tcPr>
          <w:p w:rsidR="00CE2B87" w:rsidRDefault="004767C9" w:rsidP="008D2FA2">
            <w:r>
              <w:t>Пр</w:t>
            </w:r>
            <w:r w:rsidR="008D2FA2">
              <w:t>и</w:t>
            </w:r>
            <w:r>
              <w:t>веди елемента в удобен вид за анализ</w:t>
            </w:r>
          </w:p>
        </w:tc>
      </w:tr>
      <w:tr w:rsidR="00CE2B87" w:rsidTr="00C2772B">
        <w:tc>
          <w:tcPr>
            <w:tcW w:w="3256" w:type="dxa"/>
          </w:tcPr>
          <w:p w:rsidR="00CE2B87" w:rsidRPr="00B22912" w:rsidRDefault="00CE2B87" w:rsidP="00C2772B">
            <w:pPr>
              <w:jc w:val="left"/>
              <w:rPr>
                <w:b/>
                <w:i/>
              </w:rPr>
            </w:pPr>
          </w:p>
        </w:tc>
        <w:tc>
          <w:tcPr>
            <w:tcW w:w="1175" w:type="dxa"/>
          </w:tcPr>
          <w:p w:rsidR="00CE2B87" w:rsidRDefault="00CE2B87" w:rsidP="00106DFA">
            <w:pPr>
              <w:jc w:val="center"/>
            </w:pPr>
            <w:r>
              <w:t>3</w:t>
            </w:r>
          </w:p>
        </w:tc>
        <w:tc>
          <w:tcPr>
            <w:tcW w:w="4227" w:type="dxa"/>
          </w:tcPr>
          <w:p w:rsidR="00CE2B87" w:rsidRDefault="004767C9" w:rsidP="00047EA8">
            <w:r>
              <w:t xml:space="preserve">Извлечи архитектурна информация от елемента </w:t>
            </w:r>
            <w:r w:rsidR="00047EA8">
              <w:fldChar w:fldCharType="begin"/>
            </w:r>
            <w:r w:rsidR="00047EA8">
              <w:instrText xml:space="preserve"> REF _Ref397956361 \r \h </w:instrText>
            </w:r>
            <w:r w:rsidR="00106DFA">
              <w:instrText xml:space="preserve"> \* MERGEFORMAT </w:instrText>
            </w:r>
            <w:r w:rsidR="00047EA8">
              <w:fldChar w:fldCharType="separate"/>
            </w:r>
            <w:r w:rsidR="00DB544C">
              <w:t>4.2.1.7</w:t>
            </w:r>
            <w:r w:rsidR="00047EA8">
              <w:fldChar w:fldCharType="end"/>
            </w:r>
          </w:p>
        </w:tc>
      </w:tr>
      <w:tr w:rsidR="00CE2B87" w:rsidTr="00C2772B">
        <w:tc>
          <w:tcPr>
            <w:tcW w:w="3256" w:type="dxa"/>
          </w:tcPr>
          <w:p w:rsidR="00CE2B87" w:rsidRPr="00B22912" w:rsidRDefault="00CE2B87" w:rsidP="00C2772B">
            <w:pPr>
              <w:jc w:val="left"/>
              <w:rPr>
                <w:b/>
                <w:i/>
              </w:rPr>
            </w:pPr>
            <w:r w:rsidRPr="00B22912">
              <w:rPr>
                <w:b/>
                <w:i/>
              </w:rPr>
              <w:t>Разширения</w:t>
            </w:r>
          </w:p>
        </w:tc>
        <w:tc>
          <w:tcPr>
            <w:tcW w:w="5402" w:type="dxa"/>
            <w:gridSpan w:val="2"/>
          </w:tcPr>
          <w:p w:rsidR="00CE2B87" w:rsidRDefault="00CE2B87" w:rsidP="00195649">
            <w:pPr>
              <w:keepNext/>
            </w:pPr>
            <w:r>
              <w:t>Няма</w:t>
            </w:r>
          </w:p>
        </w:tc>
      </w:tr>
    </w:tbl>
    <w:p w:rsidR="00CE2B87" w:rsidRDefault="00195649" w:rsidP="00195649">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9</w:t>
      </w:r>
      <w:r w:rsidR="009E0D27">
        <w:rPr>
          <w:noProof/>
        </w:rPr>
        <w:fldChar w:fldCharType="end"/>
      </w:r>
      <w:r>
        <w:t xml:space="preserve"> (Обхождане на елементите на проекта)</w:t>
      </w:r>
    </w:p>
    <w:p w:rsidR="00DB7111" w:rsidRDefault="00DB7111" w:rsidP="00DB7111">
      <w:pPr>
        <w:pStyle w:val="Heading4"/>
      </w:pPr>
      <w:bookmarkStart w:id="145" w:name="_Ref397956361"/>
      <w:r>
        <w:t>Извлечи архитектурна информация (</w:t>
      </w:r>
      <w:r w:rsidRPr="00DB7111">
        <w:rPr>
          <w:i/>
        </w:rPr>
        <w:t>Extract architecture data</w:t>
      </w:r>
      <w:r>
        <w:t>)</w:t>
      </w:r>
      <w:bookmarkEnd w:id="145"/>
    </w:p>
    <w:p w:rsidR="00CB1BED" w:rsidRPr="00CB1BED" w:rsidRDefault="00CB1BED" w:rsidP="00CB1BED">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DB7111" w:rsidTr="00C2772B">
        <w:tc>
          <w:tcPr>
            <w:tcW w:w="3256" w:type="dxa"/>
          </w:tcPr>
          <w:p w:rsidR="00DB7111" w:rsidRPr="00B22912" w:rsidRDefault="00DB7111" w:rsidP="00C2772B">
            <w:pPr>
              <w:jc w:val="left"/>
              <w:rPr>
                <w:b/>
                <w:i/>
              </w:rPr>
            </w:pPr>
            <w:r w:rsidRPr="00B22912">
              <w:rPr>
                <w:b/>
                <w:i/>
              </w:rPr>
              <w:t>Свързани изисквания</w:t>
            </w:r>
          </w:p>
        </w:tc>
        <w:tc>
          <w:tcPr>
            <w:tcW w:w="5402" w:type="dxa"/>
            <w:gridSpan w:val="2"/>
          </w:tcPr>
          <w:p w:rsidR="00DB7111" w:rsidRDefault="00DB7111" w:rsidP="00C2772B">
            <w:r>
              <w:t xml:space="preserve">Случай на употреба </w:t>
            </w:r>
            <w:r>
              <w:fldChar w:fldCharType="begin"/>
            </w:r>
            <w:r>
              <w:instrText xml:space="preserve"> REF _Ref397956321 \r \h </w:instrText>
            </w:r>
            <w:r>
              <w:fldChar w:fldCharType="separate"/>
            </w:r>
            <w:r w:rsidR="00DB544C">
              <w:t>4.2.1.6</w:t>
            </w:r>
            <w:r>
              <w:fldChar w:fldCharType="end"/>
            </w:r>
          </w:p>
          <w:p w:rsidR="008B5FE1" w:rsidRDefault="008B5FE1" w:rsidP="00C2772B">
            <w:r>
              <w:t xml:space="preserve">Случай на употреба </w:t>
            </w:r>
            <w:r>
              <w:fldChar w:fldCharType="begin"/>
            </w:r>
            <w:r>
              <w:instrText xml:space="preserve"> REF _Ref397956983 \r \h </w:instrText>
            </w:r>
            <w:r>
              <w:fldChar w:fldCharType="separate"/>
            </w:r>
            <w:r w:rsidR="00DB544C">
              <w:t>4.2.1.8</w:t>
            </w:r>
            <w:r>
              <w:fldChar w:fldCharType="end"/>
            </w:r>
          </w:p>
        </w:tc>
      </w:tr>
      <w:tr w:rsidR="00DB7111" w:rsidTr="00C2772B">
        <w:tc>
          <w:tcPr>
            <w:tcW w:w="3256" w:type="dxa"/>
          </w:tcPr>
          <w:p w:rsidR="00DB7111" w:rsidRPr="00B22912" w:rsidRDefault="00DB7111" w:rsidP="00C2772B">
            <w:pPr>
              <w:jc w:val="left"/>
              <w:rPr>
                <w:b/>
                <w:i/>
              </w:rPr>
            </w:pPr>
            <w:r w:rsidRPr="00B22912">
              <w:rPr>
                <w:b/>
                <w:i/>
              </w:rPr>
              <w:t>Цел в конктекста</w:t>
            </w:r>
          </w:p>
        </w:tc>
        <w:tc>
          <w:tcPr>
            <w:tcW w:w="5402" w:type="dxa"/>
            <w:gridSpan w:val="2"/>
          </w:tcPr>
          <w:p w:rsidR="00DB7111" w:rsidRDefault="00EC6239" w:rsidP="00D33709">
            <w:r>
              <w:t>По даден елемент</w:t>
            </w:r>
            <w:r w:rsidR="00513E49">
              <w:t>(</w:t>
            </w:r>
            <w:r w:rsidR="00D34E84">
              <w:t xml:space="preserve">директория, </w:t>
            </w:r>
            <w:r w:rsidR="00513E49">
              <w:t>файл)</w:t>
            </w:r>
            <w:r>
              <w:t xml:space="preserve"> от проекта под анализ изпълнява група от критерии за наличието на архитектурни артефакти</w:t>
            </w:r>
          </w:p>
        </w:tc>
      </w:tr>
      <w:tr w:rsidR="00DB7111" w:rsidTr="00C2772B">
        <w:tc>
          <w:tcPr>
            <w:tcW w:w="3256" w:type="dxa"/>
          </w:tcPr>
          <w:p w:rsidR="00DB7111" w:rsidRPr="00B22912" w:rsidRDefault="00DB7111" w:rsidP="00C2772B">
            <w:pPr>
              <w:jc w:val="left"/>
              <w:rPr>
                <w:b/>
                <w:i/>
              </w:rPr>
            </w:pPr>
            <w:r w:rsidRPr="00B22912">
              <w:rPr>
                <w:b/>
                <w:i/>
              </w:rPr>
              <w:t>Предусловия</w:t>
            </w:r>
          </w:p>
        </w:tc>
        <w:tc>
          <w:tcPr>
            <w:tcW w:w="1175" w:type="dxa"/>
          </w:tcPr>
          <w:p w:rsidR="00DB7111" w:rsidRPr="0075742C" w:rsidRDefault="00DB7111" w:rsidP="00106DFA">
            <w:pPr>
              <w:jc w:val="center"/>
              <w:rPr>
                <w:b/>
                <w:i/>
              </w:rPr>
            </w:pPr>
            <w:r w:rsidRPr="0075742C">
              <w:rPr>
                <w:b/>
                <w:i/>
              </w:rPr>
              <w:t>Номер</w:t>
            </w:r>
          </w:p>
        </w:tc>
        <w:tc>
          <w:tcPr>
            <w:tcW w:w="4227" w:type="dxa"/>
          </w:tcPr>
          <w:p w:rsidR="00DB7111" w:rsidRPr="0075742C" w:rsidRDefault="00DB7111" w:rsidP="00C2772B">
            <w:pPr>
              <w:rPr>
                <w:b/>
                <w:i/>
              </w:rPr>
            </w:pPr>
            <w:r w:rsidRPr="0075742C">
              <w:rPr>
                <w:b/>
                <w:i/>
              </w:rPr>
              <w:t>Условие</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1</w:t>
            </w:r>
          </w:p>
        </w:tc>
        <w:tc>
          <w:tcPr>
            <w:tcW w:w="4227" w:type="dxa"/>
          </w:tcPr>
          <w:p w:rsidR="00DB7111" w:rsidRDefault="00DB7111" w:rsidP="00C2772B">
            <w:r>
              <w:t xml:space="preserve">Валиден път до </w:t>
            </w:r>
            <w:r w:rsidR="00F36369">
              <w:t xml:space="preserve">елемента на </w:t>
            </w:r>
            <w:r>
              <w:t>проекта под анализ</w:t>
            </w:r>
          </w:p>
        </w:tc>
      </w:tr>
      <w:tr w:rsidR="00DB7111" w:rsidTr="00C2772B">
        <w:tc>
          <w:tcPr>
            <w:tcW w:w="3256" w:type="dxa"/>
          </w:tcPr>
          <w:p w:rsidR="00DB7111" w:rsidRPr="00B22912" w:rsidRDefault="00DB7111" w:rsidP="00C2772B">
            <w:pPr>
              <w:jc w:val="left"/>
              <w:rPr>
                <w:b/>
                <w:i/>
              </w:rPr>
            </w:pPr>
            <w:r w:rsidRPr="00B22912">
              <w:rPr>
                <w:b/>
                <w:i/>
              </w:rPr>
              <w:t>Условия за успешно изпълнение</w:t>
            </w:r>
          </w:p>
        </w:tc>
        <w:tc>
          <w:tcPr>
            <w:tcW w:w="5402" w:type="dxa"/>
            <w:gridSpan w:val="2"/>
          </w:tcPr>
          <w:p w:rsidR="00DB7111" w:rsidRDefault="00697B51" w:rsidP="00C2772B">
            <w:r>
              <w:t>Архитектурни артефакти са създадени в хранилището</w:t>
            </w:r>
          </w:p>
        </w:tc>
      </w:tr>
      <w:tr w:rsidR="00DB7111" w:rsidTr="00C2772B">
        <w:tc>
          <w:tcPr>
            <w:tcW w:w="3256" w:type="dxa"/>
          </w:tcPr>
          <w:p w:rsidR="00DB7111" w:rsidRPr="00B22912" w:rsidRDefault="00DB7111" w:rsidP="00C2772B">
            <w:pPr>
              <w:jc w:val="left"/>
              <w:rPr>
                <w:b/>
                <w:i/>
              </w:rPr>
            </w:pPr>
            <w:r w:rsidRPr="00B22912">
              <w:rPr>
                <w:b/>
                <w:i/>
              </w:rPr>
              <w:lastRenderedPageBreak/>
              <w:t>Условия за неуспешно изпълнение</w:t>
            </w:r>
          </w:p>
        </w:tc>
        <w:tc>
          <w:tcPr>
            <w:tcW w:w="5402" w:type="dxa"/>
            <w:gridSpan w:val="2"/>
          </w:tcPr>
          <w:p w:rsidR="00DB7111" w:rsidRDefault="00697B51" w:rsidP="00C2772B">
            <w:r>
              <w:t>Възникнала е грешка при създаване на архитектурни артефакти в хранилището</w:t>
            </w:r>
          </w:p>
        </w:tc>
      </w:tr>
      <w:tr w:rsidR="00C64FF9" w:rsidTr="00C64FF9">
        <w:tc>
          <w:tcPr>
            <w:tcW w:w="3256" w:type="dxa"/>
          </w:tcPr>
          <w:p w:rsidR="00C64FF9" w:rsidRPr="00B22912" w:rsidRDefault="00C64FF9" w:rsidP="00C2772B">
            <w:pPr>
              <w:jc w:val="left"/>
              <w:rPr>
                <w:b/>
                <w:i/>
              </w:rPr>
            </w:pPr>
            <w:r w:rsidRPr="00B22912">
              <w:rPr>
                <w:b/>
                <w:i/>
              </w:rPr>
              <w:t>Основни участници</w:t>
            </w:r>
          </w:p>
        </w:tc>
        <w:tc>
          <w:tcPr>
            <w:tcW w:w="1175" w:type="dxa"/>
          </w:tcPr>
          <w:p w:rsidR="00C64FF9" w:rsidRPr="00C64FF9" w:rsidRDefault="00C64FF9" w:rsidP="00C2772B">
            <w:pPr>
              <w:rPr>
                <w:i/>
              </w:rPr>
            </w:pPr>
            <w:r w:rsidRPr="00C64FF9">
              <w:rPr>
                <w:i/>
              </w:rPr>
              <w:t>събитие</w:t>
            </w:r>
          </w:p>
        </w:tc>
        <w:tc>
          <w:tcPr>
            <w:tcW w:w="4227" w:type="dxa"/>
          </w:tcPr>
          <w:p w:rsidR="00C64FF9" w:rsidRDefault="00256F75" w:rsidP="00C2772B">
            <w:r>
              <w:t>Събитие за анализиране на елемент е настъпило</w:t>
            </w:r>
          </w:p>
        </w:tc>
      </w:tr>
      <w:tr w:rsidR="00DB7111" w:rsidTr="00C2772B">
        <w:tc>
          <w:tcPr>
            <w:tcW w:w="3256" w:type="dxa"/>
          </w:tcPr>
          <w:p w:rsidR="00DB7111" w:rsidRPr="00B22912" w:rsidRDefault="00DB7111" w:rsidP="00C2772B">
            <w:pPr>
              <w:jc w:val="left"/>
              <w:rPr>
                <w:b/>
                <w:i/>
              </w:rPr>
            </w:pPr>
            <w:r w:rsidRPr="00B22912">
              <w:rPr>
                <w:b/>
                <w:i/>
              </w:rPr>
              <w:t>Основен поток на събития</w:t>
            </w:r>
          </w:p>
        </w:tc>
        <w:tc>
          <w:tcPr>
            <w:tcW w:w="1175" w:type="dxa"/>
          </w:tcPr>
          <w:p w:rsidR="00DB7111" w:rsidRPr="00B43E16" w:rsidRDefault="00DB7111" w:rsidP="00106DFA">
            <w:pPr>
              <w:jc w:val="center"/>
              <w:rPr>
                <w:b/>
                <w:i/>
              </w:rPr>
            </w:pPr>
            <w:r w:rsidRPr="00B43E16">
              <w:rPr>
                <w:b/>
                <w:i/>
              </w:rPr>
              <w:t>Стъпка</w:t>
            </w:r>
          </w:p>
        </w:tc>
        <w:tc>
          <w:tcPr>
            <w:tcW w:w="4227" w:type="dxa"/>
          </w:tcPr>
          <w:p w:rsidR="00DB7111" w:rsidRPr="00B43E16" w:rsidRDefault="00DB7111" w:rsidP="00C2772B">
            <w:pPr>
              <w:rPr>
                <w:b/>
                <w:i/>
              </w:rPr>
            </w:pPr>
            <w:r w:rsidRPr="00B43E16">
              <w:rPr>
                <w:b/>
                <w:i/>
              </w:rPr>
              <w:t>Действие</w:t>
            </w:r>
          </w:p>
        </w:tc>
      </w:tr>
      <w:tr w:rsidR="00DB7111" w:rsidTr="00C2772B">
        <w:tc>
          <w:tcPr>
            <w:tcW w:w="3256" w:type="dxa"/>
          </w:tcPr>
          <w:p w:rsidR="00DB7111" w:rsidRPr="00B22912" w:rsidRDefault="00DB7111" w:rsidP="00C2772B">
            <w:pPr>
              <w:jc w:val="left"/>
              <w:rPr>
                <w:b/>
                <w:i/>
              </w:rPr>
            </w:pPr>
          </w:p>
        </w:tc>
        <w:tc>
          <w:tcPr>
            <w:tcW w:w="1175" w:type="dxa"/>
          </w:tcPr>
          <w:p w:rsidR="00DB7111" w:rsidRPr="00B43E16" w:rsidRDefault="00DB7111" w:rsidP="00106DFA">
            <w:pPr>
              <w:jc w:val="center"/>
            </w:pPr>
            <w:r>
              <w:t>1</w:t>
            </w:r>
          </w:p>
        </w:tc>
        <w:tc>
          <w:tcPr>
            <w:tcW w:w="4227" w:type="dxa"/>
          </w:tcPr>
          <w:p w:rsidR="00DB7111" w:rsidRPr="00B43E16" w:rsidRDefault="00047EA8" w:rsidP="00047EA8">
            <w:r>
              <w:t xml:space="preserve">Над съдържанието на елемента изпълни подходяща група от критерии </w:t>
            </w:r>
          </w:p>
        </w:tc>
      </w:tr>
      <w:tr w:rsidR="00DB7111" w:rsidTr="00C2772B">
        <w:tc>
          <w:tcPr>
            <w:tcW w:w="3256" w:type="dxa"/>
          </w:tcPr>
          <w:p w:rsidR="00DB7111" w:rsidRPr="00B22912" w:rsidRDefault="00DB7111" w:rsidP="00C2772B">
            <w:pPr>
              <w:jc w:val="left"/>
              <w:rPr>
                <w:b/>
                <w:i/>
              </w:rPr>
            </w:pPr>
          </w:p>
        </w:tc>
        <w:tc>
          <w:tcPr>
            <w:tcW w:w="1175" w:type="dxa"/>
          </w:tcPr>
          <w:p w:rsidR="00DB7111" w:rsidRDefault="00DB7111" w:rsidP="00106DFA">
            <w:pPr>
              <w:jc w:val="center"/>
            </w:pPr>
            <w:r>
              <w:t>2</w:t>
            </w:r>
          </w:p>
        </w:tc>
        <w:tc>
          <w:tcPr>
            <w:tcW w:w="4227" w:type="dxa"/>
          </w:tcPr>
          <w:p w:rsidR="00DB7111" w:rsidRDefault="00E72EF8" w:rsidP="00A12F6D">
            <w:r>
              <w:t xml:space="preserve">В случай на разпознат архитектурен артефакт създай </w:t>
            </w:r>
            <w:r w:rsidRPr="00E72EF8">
              <w:rPr>
                <w:i/>
              </w:rPr>
              <w:t>архитектурен елемент</w:t>
            </w:r>
            <w:r>
              <w:t xml:space="preserve"> в базата</w:t>
            </w:r>
            <w:r w:rsidR="0079105C">
              <w:t xml:space="preserve"> </w:t>
            </w:r>
          </w:p>
          <w:p w:rsidR="00A12F6D" w:rsidRDefault="00A12F6D" w:rsidP="00A12F6D">
            <w:r>
              <w:fldChar w:fldCharType="begin"/>
            </w:r>
            <w:r>
              <w:instrText xml:space="preserve"> REF _Ref397956983 \r \h </w:instrText>
            </w:r>
            <w:r w:rsidR="00106DFA">
              <w:instrText xml:space="preserve"> \* MERGEFORMAT </w:instrText>
            </w:r>
            <w:r>
              <w:fldChar w:fldCharType="separate"/>
            </w:r>
            <w:r w:rsidR="00DB544C">
              <w:t>4.2.1.8</w:t>
            </w:r>
            <w:r>
              <w:fldChar w:fldCharType="end"/>
            </w:r>
          </w:p>
        </w:tc>
      </w:tr>
      <w:tr w:rsidR="00DB7111" w:rsidTr="00C2772B">
        <w:tc>
          <w:tcPr>
            <w:tcW w:w="3256" w:type="dxa"/>
          </w:tcPr>
          <w:p w:rsidR="00DB7111" w:rsidRPr="00B22912" w:rsidRDefault="00DB7111" w:rsidP="00C2772B">
            <w:pPr>
              <w:jc w:val="left"/>
              <w:rPr>
                <w:b/>
                <w:i/>
              </w:rPr>
            </w:pPr>
            <w:r w:rsidRPr="00B22912">
              <w:rPr>
                <w:b/>
                <w:i/>
              </w:rPr>
              <w:t>Разширения</w:t>
            </w:r>
          </w:p>
        </w:tc>
        <w:tc>
          <w:tcPr>
            <w:tcW w:w="5402" w:type="dxa"/>
            <w:gridSpan w:val="2"/>
          </w:tcPr>
          <w:p w:rsidR="00DB7111" w:rsidRDefault="00DB7111" w:rsidP="00CA382C">
            <w:pPr>
              <w:keepNext/>
            </w:pPr>
            <w:r>
              <w:t>Няма</w:t>
            </w:r>
          </w:p>
        </w:tc>
      </w:tr>
    </w:tbl>
    <w:p w:rsidR="00DB7111" w:rsidRDefault="00CA382C" w:rsidP="00CA382C">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10</w:t>
      </w:r>
      <w:r w:rsidR="009E0D27">
        <w:rPr>
          <w:noProof/>
        </w:rPr>
        <w:fldChar w:fldCharType="end"/>
      </w:r>
      <w:r>
        <w:t xml:space="preserve"> (Извлечи архитектурна информация)</w:t>
      </w:r>
    </w:p>
    <w:p w:rsidR="00CA382C" w:rsidRDefault="008531B2" w:rsidP="00CA382C">
      <w:pPr>
        <w:pStyle w:val="Heading4"/>
      </w:pPr>
      <w:bookmarkStart w:id="146" w:name="_Ref397956983"/>
      <w:r>
        <w:t xml:space="preserve">Създай архитектурен модел </w:t>
      </w:r>
      <w:r w:rsidR="00CA382C">
        <w:t>(</w:t>
      </w:r>
      <w:r w:rsidR="00CA382C" w:rsidRPr="00CA382C">
        <w:rPr>
          <w:i/>
        </w:rPr>
        <w:t>Create Architecture model</w:t>
      </w:r>
      <w:r w:rsidR="00CA382C">
        <w:t>)</w:t>
      </w:r>
      <w:bookmarkEnd w:id="146"/>
    </w:p>
    <w:p w:rsidR="00770B33" w:rsidRPr="00770B33" w:rsidRDefault="00770B33" w:rsidP="00770B33">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CC7712" w:rsidTr="00C2772B">
        <w:tc>
          <w:tcPr>
            <w:tcW w:w="3256" w:type="dxa"/>
          </w:tcPr>
          <w:p w:rsidR="00CC7712" w:rsidRPr="00B22912" w:rsidRDefault="00CC7712" w:rsidP="00C2772B">
            <w:pPr>
              <w:jc w:val="left"/>
              <w:rPr>
                <w:b/>
                <w:i/>
              </w:rPr>
            </w:pPr>
            <w:r w:rsidRPr="00B22912">
              <w:rPr>
                <w:b/>
                <w:i/>
              </w:rPr>
              <w:t>Свързани изисквания</w:t>
            </w:r>
          </w:p>
        </w:tc>
        <w:tc>
          <w:tcPr>
            <w:tcW w:w="5402" w:type="dxa"/>
            <w:gridSpan w:val="2"/>
          </w:tcPr>
          <w:p w:rsidR="00CC7712" w:rsidRDefault="00CC7712" w:rsidP="009E665E">
            <w:r>
              <w:t xml:space="preserve">Случай на употреба </w:t>
            </w:r>
            <w:r w:rsidR="009E665E">
              <w:fldChar w:fldCharType="begin"/>
            </w:r>
            <w:r w:rsidR="009E665E">
              <w:instrText xml:space="preserve"> REF _Ref397956361 \r \h </w:instrText>
            </w:r>
            <w:r w:rsidR="009E665E">
              <w:fldChar w:fldCharType="separate"/>
            </w:r>
            <w:r w:rsidR="00DB544C">
              <w:t>4.2.1.7</w:t>
            </w:r>
            <w:r w:rsidR="009E665E">
              <w:fldChar w:fldCharType="end"/>
            </w:r>
          </w:p>
          <w:p w:rsidR="0073657F" w:rsidRDefault="0073657F" w:rsidP="0073657F">
            <w:r>
              <w:t xml:space="preserve">Изискване </w:t>
            </w:r>
            <w:r>
              <w:fldChar w:fldCharType="begin"/>
            </w:r>
            <w:r>
              <w:instrText xml:space="preserve"> REF _Ref397969104 \r \h </w:instrText>
            </w:r>
            <w:r>
              <w:fldChar w:fldCharType="separate"/>
            </w:r>
            <w:r w:rsidR="00DB544C">
              <w:t>4.2.2</w:t>
            </w:r>
            <w:r>
              <w:fldChar w:fldCharType="end"/>
            </w:r>
          </w:p>
        </w:tc>
      </w:tr>
      <w:tr w:rsidR="00CC7712" w:rsidTr="00C2772B">
        <w:tc>
          <w:tcPr>
            <w:tcW w:w="3256" w:type="dxa"/>
          </w:tcPr>
          <w:p w:rsidR="00CC7712" w:rsidRPr="00B22912" w:rsidRDefault="00CC7712" w:rsidP="00C2772B">
            <w:pPr>
              <w:jc w:val="left"/>
              <w:rPr>
                <w:b/>
                <w:i/>
              </w:rPr>
            </w:pPr>
            <w:r w:rsidRPr="00B22912">
              <w:rPr>
                <w:b/>
                <w:i/>
              </w:rPr>
              <w:t>Цел в конктекста</w:t>
            </w:r>
          </w:p>
        </w:tc>
        <w:tc>
          <w:tcPr>
            <w:tcW w:w="5402" w:type="dxa"/>
            <w:gridSpan w:val="2"/>
          </w:tcPr>
          <w:p w:rsidR="00CC7712" w:rsidRDefault="00DB1CF9" w:rsidP="00DB1CF9">
            <w:r>
              <w:t xml:space="preserve">Създаване на </w:t>
            </w:r>
            <w:r w:rsidR="009E665E">
              <w:t>архитектурен артефакт</w:t>
            </w:r>
            <w:r>
              <w:t xml:space="preserve"> в хранилището (архитектурния модел)</w:t>
            </w:r>
            <w:r w:rsidR="009E665E">
              <w:t>.</w:t>
            </w:r>
          </w:p>
        </w:tc>
      </w:tr>
      <w:tr w:rsidR="00CC7712" w:rsidTr="00C2772B">
        <w:tc>
          <w:tcPr>
            <w:tcW w:w="3256" w:type="dxa"/>
          </w:tcPr>
          <w:p w:rsidR="00CC7712" w:rsidRPr="00B22912" w:rsidRDefault="00CC7712" w:rsidP="00C2772B">
            <w:pPr>
              <w:jc w:val="left"/>
              <w:rPr>
                <w:b/>
                <w:i/>
              </w:rPr>
            </w:pPr>
            <w:r w:rsidRPr="00B22912">
              <w:rPr>
                <w:b/>
                <w:i/>
              </w:rPr>
              <w:t>Предусловия</w:t>
            </w:r>
          </w:p>
        </w:tc>
        <w:tc>
          <w:tcPr>
            <w:tcW w:w="1175" w:type="dxa"/>
          </w:tcPr>
          <w:p w:rsidR="00CC7712" w:rsidRPr="0075742C" w:rsidRDefault="00CC7712" w:rsidP="00106DFA">
            <w:pPr>
              <w:jc w:val="center"/>
              <w:rPr>
                <w:b/>
                <w:i/>
              </w:rPr>
            </w:pPr>
            <w:r w:rsidRPr="0075742C">
              <w:rPr>
                <w:b/>
                <w:i/>
              </w:rPr>
              <w:t>Номер</w:t>
            </w:r>
          </w:p>
        </w:tc>
        <w:tc>
          <w:tcPr>
            <w:tcW w:w="4227" w:type="dxa"/>
          </w:tcPr>
          <w:p w:rsidR="00CC7712" w:rsidRPr="0075742C" w:rsidRDefault="00CC7712" w:rsidP="00C2772B">
            <w:pPr>
              <w:rPr>
                <w:b/>
                <w:i/>
              </w:rPr>
            </w:pPr>
            <w:r w:rsidRPr="0075742C">
              <w:rPr>
                <w:b/>
                <w:i/>
              </w:rPr>
              <w:t>Условие</w:t>
            </w:r>
          </w:p>
        </w:tc>
      </w:tr>
      <w:tr w:rsidR="00CC7712" w:rsidTr="00C2772B">
        <w:tc>
          <w:tcPr>
            <w:tcW w:w="3256" w:type="dxa"/>
          </w:tcPr>
          <w:p w:rsidR="00CC7712" w:rsidRPr="00B22912" w:rsidRDefault="00CC7712" w:rsidP="00C2772B">
            <w:pPr>
              <w:jc w:val="left"/>
              <w:rPr>
                <w:b/>
                <w:i/>
              </w:rPr>
            </w:pPr>
          </w:p>
        </w:tc>
        <w:tc>
          <w:tcPr>
            <w:tcW w:w="1175" w:type="dxa"/>
          </w:tcPr>
          <w:p w:rsidR="00CC7712" w:rsidRDefault="00CC7712" w:rsidP="00106DFA">
            <w:pPr>
              <w:jc w:val="center"/>
            </w:pPr>
            <w:r>
              <w:t>1</w:t>
            </w:r>
          </w:p>
        </w:tc>
        <w:tc>
          <w:tcPr>
            <w:tcW w:w="4227" w:type="dxa"/>
          </w:tcPr>
          <w:p w:rsidR="00CC7712" w:rsidRDefault="00B47955" w:rsidP="008665A6">
            <w:r>
              <w:t>Въведен е в</w:t>
            </w:r>
            <w:r w:rsidR="00CC7712">
              <w:t xml:space="preserve">алиден </w:t>
            </w:r>
            <w:r>
              <w:t xml:space="preserve">архитектурен </w:t>
            </w:r>
            <w:r w:rsidR="008665A6">
              <w:t>артефакт</w:t>
            </w:r>
          </w:p>
        </w:tc>
      </w:tr>
      <w:tr w:rsidR="00CC7712" w:rsidTr="00C2772B">
        <w:tc>
          <w:tcPr>
            <w:tcW w:w="3256" w:type="dxa"/>
          </w:tcPr>
          <w:p w:rsidR="00CC7712" w:rsidRPr="00B22912" w:rsidRDefault="00CC7712" w:rsidP="00C2772B">
            <w:pPr>
              <w:jc w:val="left"/>
              <w:rPr>
                <w:b/>
                <w:i/>
              </w:rPr>
            </w:pPr>
            <w:r w:rsidRPr="00B22912">
              <w:rPr>
                <w:b/>
                <w:i/>
              </w:rPr>
              <w:t>Условия за успешно изпълнение</w:t>
            </w:r>
          </w:p>
        </w:tc>
        <w:tc>
          <w:tcPr>
            <w:tcW w:w="5402" w:type="dxa"/>
            <w:gridSpan w:val="2"/>
          </w:tcPr>
          <w:p w:rsidR="00CC7712" w:rsidRDefault="00E9066B" w:rsidP="00D9516F">
            <w:r>
              <w:t>Архитектурен артефакт</w:t>
            </w:r>
            <w:r w:rsidR="00CC7712">
              <w:t xml:space="preserve"> </w:t>
            </w:r>
            <w:r w:rsidR="00D9516F">
              <w:t>е</w:t>
            </w:r>
            <w:r w:rsidR="00CC7712">
              <w:t xml:space="preserve"> създадени в хранилището</w:t>
            </w:r>
          </w:p>
        </w:tc>
      </w:tr>
      <w:tr w:rsidR="00CC7712" w:rsidTr="00C2772B">
        <w:tc>
          <w:tcPr>
            <w:tcW w:w="3256" w:type="dxa"/>
          </w:tcPr>
          <w:p w:rsidR="00CC7712" w:rsidRPr="00B22912" w:rsidRDefault="00CC7712" w:rsidP="00C2772B">
            <w:pPr>
              <w:jc w:val="left"/>
              <w:rPr>
                <w:b/>
                <w:i/>
              </w:rPr>
            </w:pPr>
            <w:r w:rsidRPr="00B22912">
              <w:rPr>
                <w:b/>
                <w:i/>
              </w:rPr>
              <w:t>Условия за неуспешно изпълнение</w:t>
            </w:r>
          </w:p>
        </w:tc>
        <w:tc>
          <w:tcPr>
            <w:tcW w:w="5402" w:type="dxa"/>
            <w:gridSpan w:val="2"/>
          </w:tcPr>
          <w:p w:rsidR="00CC7712" w:rsidRDefault="00CC7712" w:rsidP="008A38E6">
            <w:r>
              <w:t xml:space="preserve">Възникнала е грешка при създаване </w:t>
            </w:r>
            <w:r w:rsidR="008A38E6">
              <w:t xml:space="preserve">архитектурния артефакт </w:t>
            </w:r>
            <w:r>
              <w:t>в хранилището</w:t>
            </w:r>
          </w:p>
        </w:tc>
      </w:tr>
      <w:tr w:rsidR="00DC104B" w:rsidTr="00DC104B">
        <w:tc>
          <w:tcPr>
            <w:tcW w:w="3256" w:type="dxa"/>
          </w:tcPr>
          <w:p w:rsidR="00DC104B" w:rsidRPr="00B22912" w:rsidRDefault="00DC104B" w:rsidP="00C2772B">
            <w:pPr>
              <w:jc w:val="left"/>
              <w:rPr>
                <w:b/>
                <w:i/>
              </w:rPr>
            </w:pPr>
            <w:r w:rsidRPr="00B22912">
              <w:rPr>
                <w:b/>
                <w:i/>
              </w:rPr>
              <w:t>Основни участници</w:t>
            </w:r>
          </w:p>
        </w:tc>
        <w:tc>
          <w:tcPr>
            <w:tcW w:w="1175" w:type="dxa"/>
          </w:tcPr>
          <w:p w:rsidR="00DC104B" w:rsidRPr="00DC104B" w:rsidRDefault="00DC104B" w:rsidP="00C2772B">
            <w:pPr>
              <w:rPr>
                <w:i/>
              </w:rPr>
            </w:pPr>
            <w:r>
              <w:rPr>
                <w:i/>
              </w:rPr>
              <w:t>с</w:t>
            </w:r>
            <w:r w:rsidRPr="00DC104B">
              <w:rPr>
                <w:i/>
              </w:rPr>
              <w:t>ъбитие</w:t>
            </w:r>
          </w:p>
        </w:tc>
        <w:tc>
          <w:tcPr>
            <w:tcW w:w="4227" w:type="dxa"/>
          </w:tcPr>
          <w:p w:rsidR="00DC104B" w:rsidRDefault="00DC104B" w:rsidP="00C2772B">
            <w:r>
              <w:t>Събитие за въвеждане на архитектрурен елемент в хранлищитео е настъпило</w:t>
            </w:r>
          </w:p>
        </w:tc>
      </w:tr>
      <w:tr w:rsidR="00CC7712" w:rsidTr="00C2772B">
        <w:tc>
          <w:tcPr>
            <w:tcW w:w="3256" w:type="dxa"/>
          </w:tcPr>
          <w:p w:rsidR="00CC7712" w:rsidRPr="00B22912" w:rsidRDefault="00CC7712" w:rsidP="00C2772B">
            <w:pPr>
              <w:jc w:val="left"/>
              <w:rPr>
                <w:b/>
                <w:i/>
              </w:rPr>
            </w:pPr>
            <w:r w:rsidRPr="00B22912">
              <w:rPr>
                <w:b/>
                <w:i/>
              </w:rPr>
              <w:t>Основен поток на събития</w:t>
            </w:r>
          </w:p>
        </w:tc>
        <w:tc>
          <w:tcPr>
            <w:tcW w:w="1175" w:type="dxa"/>
          </w:tcPr>
          <w:p w:rsidR="00CC7712" w:rsidRPr="00B43E16" w:rsidRDefault="00CC7712" w:rsidP="00106DFA">
            <w:pPr>
              <w:jc w:val="center"/>
              <w:rPr>
                <w:b/>
                <w:i/>
              </w:rPr>
            </w:pPr>
            <w:r w:rsidRPr="00B43E16">
              <w:rPr>
                <w:b/>
                <w:i/>
              </w:rPr>
              <w:t>Стъпка</w:t>
            </w:r>
          </w:p>
        </w:tc>
        <w:tc>
          <w:tcPr>
            <w:tcW w:w="4227" w:type="dxa"/>
          </w:tcPr>
          <w:p w:rsidR="00CC7712" w:rsidRPr="00B43E16" w:rsidRDefault="00CC7712" w:rsidP="00C2772B">
            <w:pPr>
              <w:rPr>
                <w:b/>
                <w:i/>
              </w:rPr>
            </w:pPr>
            <w:r w:rsidRPr="00B43E16">
              <w:rPr>
                <w:b/>
                <w:i/>
              </w:rPr>
              <w:t>Действие</w:t>
            </w:r>
          </w:p>
        </w:tc>
      </w:tr>
      <w:tr w:rsidR="00CC7712" w:rsidTr="00C2772B">
        <w:tc>
          <w:tcPr>
            <w:tcW w:w="3256" w:type="dxa"/>
          </w:tcPr>
          <w:p w:rsidR="00CC7712" w:rsidRPr="00B22912" w:rsidRDefault="00CC7712" w:rsidP="00C2772B">
            <w:pPr>
              <w:jc w:val="left"/>
              <w:rPr>
                <w:b/>
                <w:i/>
              </w:rPr>
            </w:pPr>
          </w:p>
        </w:tc>
        <w:tc>
          <w:tcPr>
            <w:tcW w:w="1175" w:type="dxa"/>
          </w:tcPr>
          <w:p w:rsidR="00CC7712" w:rsidRPr="00B43E16" w:rsidRDefault="00CC7712" w:rsidP="00106DFA">
            <w:pPr>
              <w:jc w:val="center"/>
            </w:pPr>
            <w:r>
              <w:t>1</w:t>
            </w:r>
          </w:p>
        </w:tc>
        <w:tc>
          <w:tcPr>
            <w:tcW w:w="4227" w:type="dxa"/>
          </w:tcPr>
          <w:p w:rsidR="00CC7712" w:rsidRPr="00B43E16" w:rsidRDefault="00265F24" w:rsidP="00565169">
            <w:r>
              <w:t xml:space="preserve">Създай </w:t>
            </w:r>
            <w:r w:rsidR="00565169">
              <w:t xml:space="preserve">въведения </w:t>
            </w:r>
            <w:r>
              <w:t>архитектурен артефакт</w:t>
            </w:r>
            <w:r w:rsidR="00565169">
              <w:t xml:space="preserve"> в хранилището</w:t>
            </w:r>
          </w:p>
        </w:tc>
      </w:tr>
      <w:tr w:rsidR="00CC7712" w:rsidTr="00C2772B">
        <w:tc>
          <w:tcPr>
            <w:tcW w:w="3256" w:type="dxa"/>
          </w:tcPr>
          <w:p w:rsidR="00CC7712" w:rsidRPr="00B22912" w:rsidRDefault="00CC7712" w:rsidP="00C2772B">
            <w:pPr>
              <w:jc w:val="left"/>
              <w:rPr>
                <w:b/>
                <w:i/>
              </w:rPr>
            </w:pPr>
            <w:r w:rsidRPr="00B22912">
              <w:rPr>
                <w:b/>
                <w:i/>
              </w:rPr>
              <w:t>Разширения</w:t>
            </w:r>
          </w:p>
        </w:tc>
        <w:tc>
          <w:tcPr>
            <w:tcW w:w="5402" w:type="dxa"/>
            <w:gridSpan w:val="2"/>
          </w:tcPr>
          <w:p w:rsidR="00CC7712" w:rsidRDefault="00CC7712" w:rsidP="00F97303">
            <w:pPr>
              <w:keepNext/>
            </w:pPr>
            <w:r>
              <w:t>Няма</w:t>
            </w:r>
          </w:p>
        </w:tc>
      </w:tr>
    </w:tbl>
    <w:p w:rsidR="00077B4A" w:rsidRDefault="00F97303" w:rsidP="00F97303">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11</w:t>
      </w:r>
      <w:r w:rsidR="009E0D27">
        <w:rPr>
          <w:noProof/>
        </w:rPr>
        <w:fldChar w:fldCharType="end"/>
      </w:r>
      <w:r>
        <w:t xml:space="preserve"> (Създай архитектурен модел)</w:t>
      </w:r>
    </w:p>
    <w:p w:rsidR="000F36CE" w:rsidRDefault="00E70CDF" w:rsidP="000F36CE">
      <w:pPr>
        <w:pStyle w:val="Heading4"/>
      </w:pPr>
      <w:bookmarkStart w:id="147" w:name="_Ref398212142"/>
      <w:r>
        <w:lastRenderedPageBreak/>
        <w:t xml:space="preserve">Сериализация на UML хранилището </w:t>
      </w:r>
      <w:r w:rsidR="000F36CE">
        <w:t>(</w:t>
      </w:r>
      <w:r w:rsidR="000F36CE" w:rsidRPr="000F36CE">
        <w:rPr>
          <w:i/>
        </w:rPr>
        <w:t>Serialize UML model</w:t>
      </w:r>
      <w:r w:rsidR="000F36CE">
        <w:t>)</w:t>
      </w:r>
      <w:bookmarkEnd w:id="147"/>
    </w:p>
    <w:p w:rsidR="006103F7" w:rsidRPr="006103F7" w:rsidRDefault="006103F7" w:rsidP="006103F7">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320D43" w:rsidTr="00951AB2">
        <w:tc>
          <w:tcPr>
            <w:tcW w:w="3256" w:type="dxa"/>
          </w:tcPr>
          <w:p w:rsidR="00320D43" w:rsidRPr="00B22912" w:rsidRDefault="00320D43" w:rsidP="00C2772B">
            <w:pPr>
              <w:jc w:val="left"/>
              <w:rPr>
                <w:b/>
                <w:i/>
              </w:rPr>
            </w:pPr>
            <w:r w:rsidRPr="00B22912">
              <w:rPr>
                <w:b/>
                <w:i/>
              </w:rPr>
              <w:t>Свързани изисквания</w:t>
            </w:r>
          </w:p>
        </w:tc>
        <w:tc>
          <w:tcPr>
            <w:tcW w:w="5402" w:type="dxa"/>
            <w:gridSpan w:val="2"/>
          </w:tcPr>
          <w:p w:rsidR="00320D43" w:rsidRDefault="00704FB3" w:rsidP="001366FF">
            <w:r>
              <w:t xml:space="preserve">Изискване </w:t>
            </w:r>
            <w:r>
              <w:fldChar w:fldCharType="begin"/>
            </w:r>
            <w:r>
              <w:instrText xml:space="preserve"> REF _Ref397969104 \r \h </w:instrText>
            </w:r>
            <w:r>
              <w:fldChar w:fldCharType="separate"/>
            </w:r>
            <w:r w:rsidR="00DB544C">
              <w:t>4.2.2</w:t>
            </w:r>
            <w:r>
              <w:fldChar w:fldCharType="end"/>
            </w:r>
          </w:p>
        </w:tc>
      </w:tr>
      <w:tr w:rsidR="00320D43" w:rsidTr="00951AB2">
        <w:tc>
          <w:tcPr>
            <w:tcW w:w="3256" w:type="dxa"/>
          </w:tcPr>
          <w:p w:rsidR="00320D43" w:rsidRPr="00B22912" w:rsidRDefault="00320D43" w:rsidP="00C2772B">
            <w:pPr>
              <w:jc w:val="left"/>
              <w:rPr>
                <w:b/>
                <w:i/>
              </w:rPr>
            </w:pPr>
            <w:r w:rsidRPr="00B22912">
              <w:rPr>
                <w:b/>
                <w:i/>
              </w:rPr>
              <w:t>Цел в конктекста</w:t>
            </w:r>
          </w:p>
        </w:tc>
        <w:tc>
          <w:tcPr>
            <w:tcW w:w="5402" w:type="dxa"/>
            <w:gridSpan w:val="2"/>
          </w:tcPr>
          <w:p w:rsidR="00320D43" w:rsidRDefault="00320D43" w:rsidP="001261B4">
            <w:r>
              <w:t>По зададен</w:t>
            </w:r>
            <w:r w:rsidR="0041533B">
              <w:t>о</w:t>
            </w:r>
            <w:r>
              <w:t xml:space="preserve"> </w:t>
            </w:r>
            <w:r w:rsidR="001261B4">
              <w:t xml:space="preserve">архитектурно </w:t>
            </w:r>
            <w:r>
              <w:t>хранилище (модел)</w:t>
            </w:r>
            <w:r w:rsidR="0041533B">
              <w:t xml:space="preserve"> създай съответстващ </w:t>
            </w:r>
            <w:r w:rsidR="001261B4">
              <w:t xml:space="preserve">UML модел сериализиран в </w:t>
            </w:r>
            <w:r w:rsidR="0041533B">
              <w:t>XMI фа</w:t>
            </w:r>
            <w:r w:rsidR="001E6136">
              <w:t>й</w:t>
            </w:r>
            <w:r w:rsidR="0041533B">
              <w:t>л</w:t>
            </w:r>
            <w:r w:rsidR="001261B4">
              <w:t xml:space="preserve"> </w:t>
            </w:r>
            <w:r w:rsidR="0041533B">
              <w:t>.</w:t>
            </w:r>
          </w:p>
        </w:tc>
      </w:tr>
      <w:tr w:rsidR="00320D43" w:rsidTr="00951AB2">
        <w:tc>
          <w:tcPr>
            <w:tcW w:w="3256" w:type="dxa"/>
          </w:tcPr>
          <w:p w:rsidR="00320D43" w:rsidRPr="00B22912" w:rsidRDefault="00320D43" w:rsidP="00C2772B">
            <w:pPr>
              <w:jc w:val="left"/>
              <w:rPr>
                <w:b/>
                <w:i/>
              </w:rPr>
            </w:pPr>
            <w:r w:rsidRPr="00B22912">
              <w:rPr>
                <w:b/>
                <w:i/>
              </w:rPr>
              <w:t>Предусловия</w:t>
            </w:r>
          </w:p>
        </w:tc>
        <w:tc>
          <w:tcPr>
            <w:tcW w:w="1175" w:type="dxa"/>
          </w:tcPr>
          <w:p w:rsidR="00320D43" w:rsidRPr="0075742C" w:rsidRDefault="00320D43" w:rsidP="00106DFA">
            <w:pPr>
              <w:jc w:val="center"/>
              <w:rPr>
                <w:b/>
                <w:i/>
              </w:rPr>
            </w:pPr>
            <w:r w:rsidRPr="0075742C">
              <w:rPr>
                <w:b/>
                <w:i/>
              </w:rPr>
              <w:t>Номер</w:t>
            </w:r>
          </w:p>
        </w:tc>
        <w:tc>
          <w:tcPr>
            <w:tcW w:w="4227" w:type="dxa"/>
          </w:tcPr>
          <w:p w:rsidR="00320D43" w:rsidRPr="0075742C" w:rsidRDefault="00320D43" w:rsidP="00C2772B">
            <w:pPr>
              <w:rPr>
                <w:b/>
                <w:i/>
              </w:rPr>
            </w:pPr>
            <w:r w:rsidRPr="0075742C">
              <w:rPr>
                <w:b/>
                <w:i/>
              </w:rPr>
              <w:t>Условие</w:t>
            </w:r>
          </w:p>
        </w:tc>
      </w:tr>
      <w:tr w:rsidR="00320D43" w:rsidTr="00951AB2">
        <w:tc>
          <w:tcPr>
            <w:tcW w:w="3256" w:type="dxa"/>
          </w:tcPr>
          <w:p w:rsidR="00320D43" w:rsidRPr="00B22912" w:rsidRDefault="00320D43" w:rsidP="00C2772B">
            <w:pPr>
              <w:jc w:val="left"/>
              <w:rPr>
                <w:b/>
                <w:i/>
              </w:rPr>
            </w:pPr>
          </w:p>
        </w:tc>
        <w:tc>
          <w:tcPr>
            <w:tcW w:w="1175" w:type="dxa"/>
          </w:tcPr>
          <w:p w:rsidR="00320D43" w:rsidRDefault="00320D43" w:rsidP="00106DFA">
            <w:pPr>
              <w:jc w:val="center"/>
            </w:pPr>
            <w:r>
              <w:t>1</w:t>
            </w:r>
          </w:p>
        </w:tc>
        <w:tc>
          <w:tcPr>
            <w:tcW w:w="4227" w:type="dxa"/>
          </w:tcPr>
          <w:p w:rsidR="00320D43" w:rsidRDefault="00742E08" w:rsidP="00CC13AF">
            <w:r>
              <w:t xml:space="preserve">Валидно </w:t>
            </w:r>
            <w:r w:rsidR="00CC13AF">
              <w:t>архитектурно</w:t>
            </w:r>
            <w:r>
              <w:t xml:space="preserve"> хранилище</w:t>
            </w:r>
          </w:p>
        </w:tc>
      </w:tr>
      <w:tr w:rsidR="00320D43" w:rsidTr="00951AB2">
        <w:tc>
          <w:tcPr>
            <w:tcW w:w="3256" w:type="dxa"/>
          </w:tcPr>
          <w:p w:rsidR="00320D43" w:rsidRPr="00B22912" w:rsidRDefault="00320D43" w:rsidP="00C2772B">
            <w:pPr>
              <w:jc w:val="left"/>
              <w:rPr>
                <w:b/>
                <w:i/>
              </w:rPr>
            </w:pPr>
            <w:r w:rsidRPr="00B22912">
              <w:rPr>
                <w:b/>
                <w:i/>
              </w:rPr>
              <w:t>Условия за успешно изпълнение</w:t>
            </w:r>
          </w:p>
        </w:tc>
        <w:tc>
          <w:tcPr>
            <w:tcW w:w="5402" w:type="dxa"/>
            <w:gridSpan w:val="2"/>
          </w:tcPr>
          <w:p w:rsidR="00320D43" w:rsidRDefault="00742E08" w:rsidP="00F932CC">
            <w:r>
              <w:t xml:space="preserve">Нов XMI файл </w:t>
            </w:r>
            <w:r w:rsidR="00F932CC">
              <w:t xml:space="preserve">съдържащ UML модел </w:t>
            </w:r>
            <w:r w:rsidR="00F4429A">
              <w:t>съответстващ</w:t>
            </w:r>
            <w:r>
              <w:t xml:space="preserve"> на </w:t>
            </w:r>
            <w:r w:rsidR="00F932CC">
              <w:t>архитектурното</w:t>
            </w:r>
            <w:r>
              <w:t xml:space="preserve"> хранилище е създаден</w:t>
            </w:r>
          </w:p>
        </w:tc>
      </w:tr>
      <w:tr w:rsidR="00320D43" w:rsidTr="00951AB2">
        <w:tc>
          <w:tcPr>
            <w:tcW w:w="3256" w:type="dxa"/>
          </w:tcPr>
          <w:p w:rsidR="00320D43" w:rsidRPr="00B22912" w:rsidRDefault="00320D43" w:rsidP="00C2772B">
            <w:pPr>
              <w:jc w:val="left"/>
              <w:rPr>
                <w:b/>
                <w:i/>
              </w:rPr>
            </w:pPr>
            <w:r w:rsidRPr="00B22912">
              <w:rPr>
                <w:b/>
                <w:i/>
              </w:rPr>
              <w:t>Условия за неуспешно изпълнение</w:t>
            </w:r>
          </w:p>
        </w:tc>
        <w:tc>
          <w:tcPr>
            <w:tcW w:w="5402" w:type="dxa"/>
            <w:gridSpan w:val="2"/>
          </w:tcPr>
          <w:p w:rsidR="00320D43" w:rsidRDefault="00320D43" w:rsidP="00C2772B">
            <w:r>
              <w:t xml:space="preserve">Възникнала е грешка при създаване на </w:t>
            </w:r>
            <w:r w:rsidR="00B707B4">
              <w:t>XMI файл</w:t>
            </w:r>
          </w:p>
        </w:tc>
      </w:tr>
      <w:tr w:rsidR="00320D43" w:rsidTr="00951AB2">
        <w:tc>
          <w:tcPr>
            <w:tcW w:w="3256" w:type="dxa"/>
          </w:tcPr>
          <w:p w:rsidR="00320D43" w:rsidRPr="00B22912" w:rsidRDefault="00320D43" w:rsidP="00C2772B">
            <w:pPr>
              <w:jc w:val="left"/>
              <w:rPr>
                <w:b/>
                <w:i/>
              </w:rPr>
            </w:pPr>
            <w:r w:rsidRPr="00B22912">
              <w:rPr>
                <w:b/>
                <w:i/>
              </w:rPr>
              <w:t>Основни участници</w:t>
            </w:r>
          </w:p>
        </w:tc>
        <w:tc>
          <w:tcPr>
            <w:tcW w:w="5402" w:type="dxa"/>
            <w:gridSpan w:val="2"/>
          </w:tcPr>
          <w:p w:rsidR="00320D43" w:rsidRDefault="00320D43" w:rsidP="00C2772B">
            <w:r>
              <w:t>Потребител (User)</w:t>
            </w:r>
          </w:p>
        </w:tc>
      </w:tr>
      <w:tr w:rsidR="00951AB2" w:rsidTr="00951AB2">
        <w:tc>
          <w:tcPr>
            <w:tcW w:w="3256" w:type="dxa"/>
          </w:tcPr>
          <w:p w:rsidR="00951AB2" w:rsidRPr="00B22912" w:rsidRDefault="00951AB2" w:rsidP="00C2772B">
            <w:pPr>
              <w:jc w:val="left"/>
              <w:rPr>
                <w:b/>
                <w:i/>
              </w:rPr>
            </w:pPr>
          </w:p>
        </w:tc>
        <w:tc>
          <w:tcPr>
            <w:tcW w:w="1175" w:type="dxa"/>
          </w:tcPr>
          <w:p w:rsidR="00951AB2" w:rsidRPr="00951AB2" w:rsidRDefault="00951AB2" w:rsidP="00C2772B">
            <w:pPr>
              <w:rPr>
                <w:i/>
              </w:rPr>
            </w:pPr>
            <w:r w:rsidRPr="00951AB2">
              <w:rPr>
                <w:i/>
              </w:rPr>
              <w:t>събитие</w:t>
            </w:r>
          </w:p>
        </w:tc>
        <w:tc>
          <w:tcPr>
            <w:tcW w:w="4227" w:type="dxa"/>
          </w:tcPr>
          <w:p w:rsidR="00951AB2" w:rsidRDefault="00951AB2" w:rsidP="00C2772B">
            <w:r>
              <w:t>Събитие за конвериране на архитектурносто хранлище в XMI файл е настъпило</w:t>
            </w:r>
          </w:p>
        </w:tc>
      </w:tr>
      <w:tr w:rsidR="00320D43" w:rsidTr="00951AB2">
        <w:tc>
          <w:tcPr>
            <w:tcW w:w="3256" w:type="dxa"/>
          </w:tcPr>
          <w:p w:rsidR="00320D43" w:rsidRPr="00B22912" w:rsidRDefault="00320D43" w:rsidP="00C2772B">
            <w:pPr>
              <w:jc w:val="left"/>
              <w:rPr>
                <w:b/>
                <w:i/>
              </w:rPr>
            </w:pPr>
            <w:r w:rsidRPr="00B22912">
              <w:rPr>
                <w:b/>
                <w:i/>
              </w:rPr>
              <w:t>Основен поток на събития</w:t>
            </w:r>
          </w:p>
        </w:tc>
        <w:tc>
          <w:tcPr>
            <w:tcW w:w="1175" w:type="dxa"/>
          </w:tcPr>
          <w:p w:rsidR="00320D43" w:rsidRPr="00B43E16" w:rsidRDefault="00320D43" w:rsidP="00106DFA">
            <w:pPr>
              <w:jc w:val="center"/>
              <w:rPr>
                <w:b/>
                <w:i/>
              </w:rPr>
            </w:pPr>
            <w:r w:rsidRPr="00B43E16">
              <w:rPr>
                <w:b/>
                <w:i/>
              </w:rPr>
              <w:t>Стъпка</w:t>
            </w:r>
          </w:p>
        </w:tc>
        <w:tc>
          <w:tcPr>
            <w:tcW w:w="4227" w:type="dxa"/>
          </w:tcPr>
          <w:p w:rsidR="00320D43" w:rsidRPr="00B43E16" w:rsidRDefault="00320D43" w:rsidP="00C2772B">
            <w:pPr>
              <w:rPr>
                <w:b/>
                <w:i/>
              </w:rPr>
            </w:pPr>
            <w:r w:rsidRPr="00B43E16">
              <w:rPr>
                <w:b/>
                <w:i/>
              </w:rPr>
              <w:t>Действие</w:t>
            </w:r>
          </w:p>
        </w:tc>
      </w:tr>
      <w:tr w:rsidR="00320D43" w:rsidTr="00951AB2">
        <w:tc>
          <w:tcPr>
            <w:tcW w:w="3256" w:type="dxa"/>
          </w:tcPr>
          <w:p w:rsidR="00320D43" w:rsidRPr="00B22912" w:rsidRDefault="00320D43" w:rsidP="00C2772B">
            <w:pPr>
              <w:jc w:val="left"/>
              <w:rPr>
                <w:b/>
                <w:i/>
              </w:rPr>
            </w:pPr>
          </w:p>
        </w:tc>
        <w:tc>
          <w:tcPr>
            <w:tcW w:w="1175" w:type="dxa"/>
          </w:tcPr>
          <w:p w:rsidR="00320D43" w:rsidRPr="00B43E16" w:rsidRDefault="00320D43" w:rsidP="00106DFA">
            <w:pPr>
              <w:jc w:val="center"/>
            </w:pPr>
            <w:r>
              <w:t>1</w:t>
            </w:r>
          </w:p>
        </w:tc>
        <w:tc>
          <w:tcPr>
            <w:tcW w:w="4227" w:type="dxa"/>
          </w:tcPr>
          <w:p w:rsidR="00320D43" w:rsidRPr="00B43E16" w:rsidRDefault="00A53361" w:rsidP="00540B0B">
            <w:r>
              <w:t xml:space="preserve">Задай валидно </w:t>
            </w:r>
            <w:r w:rsidR="00540B0B">
              <w:t>архитектурно</w:t>
            </w:r>
            <w:r>
              <w:t xml:space="preserve"> хранилище</w:t>
            </w:r>
          </w:p>
        </w:tc>
      </w:tr>
      <w:tr w:rsidR="00B71C45" w:rsidTr="00951AB2">
        <w:tc>
          <w:tcPr>
            <w:tcW w:w="3256" w:type="dxa"/>
          </w:tcPr>
          <w:p w:rsidR="00B71C45" w:rsidRPr="00B22912" w:rsidRDefault="00B71C45" w:rsidP="00C2772B">
            <w:pPr>
              <w:jc w:val="left"/>
              <w:rPr>
                <w:b/>
                <w:i/>
              </w:rPr>
            </w:pPr>
          </w:p>
        </w:tc>
        <w:tc>
          <w:tcPr>
            <w:tcW w:w="1175" w:type="dxa"/>
          </w:tcPr>
          <w:p w:rsidR="00B71C45" w:rsidRDefault="00B71C45" w:rsidP="00106DFA">
            <w:pPr>
              <w:jc w:val="center"/>
            </w:pPr>
            <w:r>
              <w:t>2</w:t>
            </w:r>
          </w:p>
        </w:tc>
        <w:tc>
          <w:tcPr>
            <w:tcW w:w="4227" w:type="dxa"/>
          </w:tcPr>
          <w:p w:rsidR="00B71C45" w:rsidRDefault="00520E10" w:rsidP="00855FB9">
            <w:r>
              <w:t>С</w:t>
            </w:r>
            <w:r w:rsidR="00B71C45">
              <w:t xml:space="preserve">ъздай </w:t>
            </w:r>
            <w:r w:rsidR="004C18BC">
              <w:t>XMI файл съдържащ UML модел съотв</w:t>
            </w:r>
            <w:r w:rsidR="00855FB9">
              <w:t>ет</w:t>
            </w:r>
            <w:r w:rsidR="004C18BC">
              <w:t>стващ на архитектурното хранилище</w:t>
            </w:r>
          </w:p>
        </w:tc>
      </w:tr>
      <w:tr w:rsidR="00320D43" w:rsidTr="00951AB2">
        <w:tc>
          <w:tcPr>
            <w:tcW w:w="3256" w:type="dxa"/>
          </w:tcPr>
          <w:p w:rsidR="00320D43" w:rsidRPr="00B22912" w:rsidRDefault="00320D43" w:rsidP="00C2772B">
            <w:pPr>
              <w:jc w:val="left"/>
              <w:rPr>
                <w:b/>
                <w:i/>
              </w:rPr>
            </w:pPr>
            <w:r w:rsidRPr="00B22912">
              <w:rPr>
                <w:b/>
                <w:i/>
              </w:rPr>
              <w:t>Разширения</w:t>
            </w:r>
          </w:p>
        </w:tc>
        <w:tc>
          <w:tcPr>
            <w:tcW w:w="5402" w:type="dxa"/>
            <w:gridSpan w:val="2"/>
          </w:tcPr>
          <w:p w:rsidR="00320D43" w:rsidRDefault="00320D43" w:rsidP="00DD7144">
            <w:pPr>
              <w:keepNext/>
            </w:pPr>
            <w:r>
              <w:t>Няма</w:t>
            </w:r>
          </w:p>
        </w:tc>
      </w:tr>
    </w:tbl>
    <w:p w:rsidR="00320D43" w:rsidRDefault="00DD7144" w:rsidP="00DD7144">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12</w:t>
      </w:r>
      <w:r w:rsidR="009E0D27">
        <w:rPr>
          <w:noProof/>
        </w:rPr>
        <w:fldChar w:fldCharType="end"/>
      </w:r>
      <w:r>
        <w:t xml:space="preserve"> (Сериализация на UML хранилището)</w:t>
      </w:r>
    </w:p>
    <w:p w:rsidR="00236149" w:rsidRDefault="00236149" w:rsidP="00236149">
      <w:pPr>
        <w:pStyle w:val="Heading4"/>
      </w:pPr>
      <w:bookmarkStart w:id="148" w:name="_Ref398297851"/>
      <w:r>
        <w:t>Генериране на базов код</w:t>
      </w:r>
      <w:r w:rsidR="00F958EC">
        <w:t xml:space="preserve"> </w:t>
      </w:r>
      <w:r>
        <w:t>(</w:t>
      </w:r>
      <w:r w:rsidRPr="00236149">
        <w:rPr>
          <w:i/>
        </w:rPr>
        <w:t>Generate Base code</w:t>
      </w:r>
      <w:r>
        <w:t>)</w:t>
      </w:r>
      <w:bookmarkEnd w:id="148"/>
    </w:p>
    <w:p w:rsidR="000E2EDF" w:rsidRPr="000E2EDF" w:rsidRDefault="000E2EDF" w:rsidP="000E2EDF">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DB544C" w:rsidRPr="00DB544C">
        <w:rPr>
          <w:i/>
        </w:rPr>
        <w:t xml:space="preserve">  Фигура</w:t>
      </w:r>
      <w:r w:rsidR="00DB544C" w:rsidRPr="00DB544C">
        <w:rPr>
          <w:i/>
          <w:noProof/>
        </w:rPr>
        <w:t xml:space="preserve"> </w:t>
      </w:r>
      <w:r w:rsidR="00DB544C">
        <w:rPr>
          <w:noProof/>
        </w:rPr>
        <w:t>16</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4D4BC0" w:rsidTr="008E40EE">
        <w:tc>
          <w:tcPr>
            <w:tcW w:w="3256" w:type="dxa"/>
          </w:tcPr>
          <w:p w:rsidR="004D4BC0" w:rsidRPr="00B22912" w:rsidRDefault="004D4BC0" w:rsidP="00C2772B">
            <w:pPr>
              <w:jc w:val="left"/>
              <w:rPr>
                <w:b/>
                <w:i/>
              </w:rPr>
            </w:pPr>
            <w:r w:rsidRPr="00B22912">
              <w:rPr>
                <w:b/>
                <w:i/>
              </w:rPr>
              <w:t>Свързани изисквания</w:t>
            </w:r>
          </w:p>
        </w:tc>
        <w:tc>
          <w:tcPr>
            <w:tcW w:w="5402" w:type="dxa"/>
            <w:gridSpan w:val="2"/>
          </w:tcPr>
          <w:p w:rsidR="002D5069" w:rsidRDefault="002D5069" w:rsidP="00EB745A">
            <w:r>
              <w:t xml:space="preserve">Изискване </w:t>
            </w:r>
            <w:r>
              <w:fldChar w:fldCharType="begin"/>
            </w:r>
            <w:r>
              <w:instrText xml:space="preserve"> REF _Ref398132449 \w \h </w:instrText>
            </w:r>
            <w:r>
              <w:fldChar w:fldCharType="separate"/>
            </w:r>
            <w:r w:rsidR="00DB544C">
              <w:t>4.2.3</w:t>
            </w:r>
            <w:r>
              <w:fldChar w:fldCharType="end"/>
            </w:r>
          </w:p>
          <w:p w:rsidR="00F85C6D" w:rsidRDefault="00EB745A" w:rsidP="00EB745A">
            <w:r>
              <w:t xml:space="preserve">Изискване </w:t>
            </w:r>
            <w:r>
              <w:fldChar w:fldCharType="begin"/>
            </w:r>
            <w:r>
              <w:instrText xml:space="preserve"> REF _Ref397973971 \r \h </w:instrText>
            </w:r>
            <w:r>
              <w:fldChar w:fldCharType="separate"/>
            </w:r>
            <w:r w:rsidR="00DB544C">
              <w:t>4.4.3</w:t>
            </w:r>
            <w:r>
              <w:fldChar w:fldCharType="end"/>
            </w:r>
          </w:p>
        </w:tc>
      </w:tr>
      <w:tr w:rsidR="004D4BC0" w:rsidTr="008E40EE">
        <w:tc>
          <w:tcPr>
            <w:tcW w:w="3256" w:type="dxa"/>
          </w:tcPr>
          <w:p w:rsidR="004D4BC0" w:rsidRPr="00B22912" w:rsidRDefault="004D4BC0" w:rsidP="00C2772B">
            <w:pPr>
              <w:jc w:val="left"/>
              <w:rPr>
                <w:b/>
                <w:i/>
              </w:rPr>
            </w:pPr>
            <w:r w:rsidRPr="00B22912">
              <w:rPr>
                <w:b/>
                <w:i/>
              </w:rPr>
              <w:t>Цел в конктекста</w:t>
            </w:r>
          </w:p>
        </w:tc>
        <w:tc>
          <w:tcPr>
            <w:tcW w:w="5402" w:type="dxa"/>
            <w:gridSpan w:val="2"/>
          </w:tcPr>
          <w:p w:rsidR="004D4BC0" w:rsidRDefault="004D4BC0" w:rsidP="00983BC7">
            <w:r>
              <w:t>По зададен XMI файл</w:t>
            </w:r>
            <w:r w:rsidR="00983BC7">
              <w:t xml:space="preserve"> съответстващ на UML хранилище(модел) 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Предусловия</w:t>
            </w:r>
          </w:p>
        </w:tc>
        <w:tc>
          <w:tcPr>
            <w:tcW w:w="1175" w:type="dxa"/>
          </w:tcPr>
          <w:p w:rsidR="004D4BC0" w:rsidRPr="0075742C" w:rsidRDefault="004D4BC0" w:rsidP="00106DFA">
            <w:pPr>
              <w:jc w:val="center"/>
              <w:rPr>
                <w:b/>
                <w:i/>
              </w:rPr>
            </w:pPr>
            <w:r w:rsidRPr="0075742C">
              <w:rPr>
                <w:b/>
                <w:i/>
              </w:rPr>
              <w:t>Номер</w:t>
            </w:r>
          </w:p>
        </w:tc>
        <w:tc>
          <w:tcPr>
            <w:tcW w:w="4227" w:type="dxa"/>
          </w:tcPr>
          <w:p w:rsidR="004D4BC0" w:rsidRPr="0075742C" w:rsidRDefault="004D4BC0" w:rsidP="00C2772B">
            <w:pPr>
              <w:rPr>
                <w:b/>
                <w:i/>
              </w:rPr>
            </w:pPr>
            <w:r w:rsidRPr="0075742C">
              <w:rPr>
                <w:b/>
                <w:i/>
              </w:rPr>
              <w:t>Условие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1</w:t>
            </w:r>
          </w:p>
        </w:tc>
        <w:tc>
          <w:tcPr>
            <w:tcW w:w="4227" w:type="dxa"/>
          </w:tcPr>
          <w:p w:rsidR="004D4BC0" w:rsidRDefault="00C706B1" w:rsidP="00C2772B">
            <w:r>
              <w:t>Валиден</w:t>
            </w:r>
            <w:r w:rsidR="004D4BC0">
              <w:t xml:space="preserve"> </w:t>
            </w:r>
            <w:r w:rsidR="00E8684F">
              <w:t xml:space="preserve">XMI файл съдържащ </w:t>
            </w:r>
            <w:r w:rsidR="004D4BC0">
              <w:t>UML хранилище</w:t>
            </w:r>
          </w:p>
        </w:tc>
      </w:tr>
      <w:tr w:rsidR="004D4BC0" w:rsidTr="008E40EE">
        <w:tc>
          <w:tcPr>
            <w:tcW w:w="3256" w:type="dxa"/>
          </w:tcPr>
          <w:p w:rsidR="004D4BC0" w:rsidRPr="00B22912" w:rsidRDefault="004D4BC0" w:rsidP="00C2772B">
            <w:pPr>
              <w:jc w:val="left"/>
              <w:rPr>
                <w:b/>
                <w:i/>
              </w:rPr>
            </w:pPr>
            <w:r w:rsidRPr="00B22912">
              <w:rPr>
                <w:b/>
                <w:i/>
              </w:rPr>
              <w:t xml:space="preserve">Условия за успешно </w:t>
            </w:r>
            <w:r w:rsidRPr="00B22912">
              <w:rPr>
                <w:b/>
                <w:i/>
              </w:rPr>
              <w:lastRenderedPageBreak/>
              <w:t>изпълнение</w:t>
            </w:r>
          </w:p>
        </w:tc>
        <w:tc>
          <w:tcPr>
            <w:tcW w:w="5402" w:type="dxa"/>
            <w:gridSpan w:val="2"/>
          </w:tcPr>
          <w:p w:rsidR="004D4BC0" w:rsidRDefault="00780259" w:rsidP="00780259">
            <w:r>
              <w:lastRenderedPageBreak/>
              <w:t xml:space="preserve">Генерирана е структура с базов код на базата </w:t>
            </w:r>
            <w:r>
              <w:lastRenderedPageBreak/>
              <w:t>на съдържащата се в XMI файла архитектура</w:t>
            </w:r>
          </w:p>
        </w:tc>
      </w:tr>
      <w:tr w:rsidR="004D4BC0" w:rsidTr="008E40EE">
        <w:tc>
          <w:tcPr>
            <w:tcW w:w="3256" w:type="dxa"/>
          </w:tcPr>
          <w:p w:rsidR="004D4BC0" w:rsidRPr="00B22912" w:rsidRDefault="004D4BC0" w:rsidP="00C2772B">
            <w:pPr>
              <w:jc w:val="left"/>
              <w:rPr>
                <w:b/>
                <w:i/>
              </w:rPr>
            </w:pPr>
            <w:r w:rsidRPr="00B22912">
              <w:rPr>
                <w:b/>
                <w:i/>
              </w:rPr>
              <w:lastRenderedPageBreak/>
              <w:t>Условия за неуспешно изпълнение</w:t>
            </w:r>
          </w:p>
        </w:tc>
        <w:tc>
          <w:tcPr>
            <w:tcW w:w="5402" w:type="dxa"/>
            <w:gridSpan w:val="2"/>
          </w:tcPr>
          <w:p w:rsidR="004D4BC0" w:rsidRDefault="004D4BC0" w:rsidP="00673C79">
            <w:r>
              <w:t xml:space="preserve">Възникнала е грешка при </w:t>
            </w:r>
            <w:r w:rsidR="00673C79">
              <w:t>генерирането на базов код</w:t>
            </w:r>
          </w:p>
        </w:tc>
      </w:tr>
      <w:tr w:rsidR="004D4BC0" w:rsidTr="008E40EE">
        <w:tc>
          <w:tcPr>
            <w:tcW w:w="3256" w:type="dxa"/>
          </w:tcPr>
          <w:p w:rsidR="004D4BC0" w:rsidRPr="00B22912" w:rsidRDefault="004D4BC0" w:rsidP="00C2772B">
            <w:pPr>
              <w:jc w:val="left"/>
              <w:rPr>
                <w:b/>
                <w:i/>
              </w:rPr>
            </w:pPr>
            <w:r w:rsidRPr="00B22912">
              <w:rPr>
                <w:b/>
                <w:i/>
              </w:rPr>
              <w:t>Основни участници</w:t>
            </w:r>
          </w:p>
        </w:tc>
        <w:tc>
          <w:tcPr>
            <w:tcW w:w="5402" w:type="dxa"/>
            <w:gridSpan w:val="2"/>
          </w:tcPr>
          <w:p w:rsidR="004D4BC0" w:rsidRDefault="004D4BC0" w:rsidP="00C2772B">
            <w:r>
              <w:t>Потребител (User)</w:t>
            </w:r>
          </w:p>
        </w:tc>
      </w:tr>
      <w:tr w:rsidR="008E40EE" w:rsidTr="008E40EE">
        <w:tc>
          <w:tcPr>
            <w:tcW w:w="3256" w:type="dxa"/>
          </w:tcPr>
          <w:p w:rsidR="008E40EE" w:rsidRPr="00B22912" w:rsidRDefault="008E40EE" w:rsidP="00C2772B">
            <w:pPr>
              <w:jc w:val="left"/>
              <w:rPr>
                <w:b/>
                <w:i/>
              </w:rPr>
            </w:pPr>
          </w:p>
        </w:tc>
        <w:tc>
          <w:tcPr>
            <w:tcW w:w="1175" w:type="dxa"/>
          </w:tcPr>
          <w:p w:rsidR="008E40EE" w:rsidRDefault="008E40EE" w:rsidP="00C2772B">
            <w:r>
              <w:t>събитие</w:t>
            </w:r>
          </w:p>
        </w:tc>
        <w:tc>
          <w:tcPr>
            <w:tcW w:w="4227" w:type="dxa"/>
          </w:tcPr>
          <w:p w:rsidR="008E40EE" w:rsidRDefault="008E40EE" w:rsidP="00C2772B">
            <w:r>
              <w:t>Събитие за генериране на базов код е настъпило</w:t>
            </w:r>
          </w:p>
        </w:tc>
      </w:tr>
      <w:tr w:rsidR="004D4BC0" w:rsidTr="008E40EE">
        <w:tc>
          <w:tcPr>
            <w:tcW w:w="3256" w:type="dxa"/>
          </w:tcPr>
          <w:p w:rsidR="004D4BC0" w:rsidRPr="00B22912" w:rsidRDefault="004D4BC0" w:rsidP="00C2772B">
            <w:pPr>
              <w:jc w:val="left"/>
              <w:rPr>
                <w:b/>
                <w:i/>
              </w:rPr>
            </w:pPr>
            <w:r w:rsidRPr="00B22912">
              <w:rPr>
                <w:b/>
                <w:i/>
              </w:rPr>
              <w:t>Основен поток на събития</w:t>
            </w:r>
          </w:p>
        </w:tc>
        <w:tc>
          <w:tcPr>
            <w:tcW w:w="1175" w:type="dxa"/>
          </w:tcPr>
          <w:p w:rsidR="004D4BC0" w:rsidRPr="00B43E16" w:rsidRDefault="004D4BC0" w:rsidP="00106DFA">
            <w:pPr>
              <w:jc w:val="center"/>
              <w:rPr>
                <w:b/>
                <w:i/>
              </w:rPr>
            </w:pPr>
            <w:r w:rsidRPr="00B43E16">
              <w:rPr>
                <w:b/>
                <w:i/>
              </w:rPr>
              <w:t>Стъпка</w:t>
            </w:r>
          </w:p>
        </w:tc>
        <w:tc>
          <w:tcPr>
            <w:tcW w:w="4227" w:type="dxa"/>
          </w:tcPr>
          <w:p w:rsidR="004D4BC0" w:rsidRPr="00B43E16" w:rsidRDefault="004D4BC0" w:rsidP="00C2772B">
            <w:pPr>
              <w:rPr>
                <w:b/>
                <w:i/>
              </w:rPr>
            </w:pPr>
            <w:r w:rsidRPr="00B43E16">
              <w:rPr>
                <w:b/>
                <w:i/>
              </w:rPr>
              <w:t>Действие</w:t>
            </w:r>
          </w:p>
        </w:tc>
      </w:tr>
      <w:tr w:rsidR="004D4BC0" w:rsidTr="008E40EE">
        <w:tc>
          <w:tcPr>
            <w:tcW w:w="3256" w:type="dxa"/>
          </w:tcPr>
          <w:p w:rsidR="004D4BC0" w:rsidRPr="00B22912" w:rsidRDefault="004D4BC0" w:rsidP="00C2772B">
            <w:pPr>
              <w:jc w:val="left"/>
              <w:rPr>
                <w:b/>
                <w:i/>
              </w:rPr>
            </w:pPr>
          </w:p>
        </w:tc>
        <w:tc>
          <w:tcPr>
            <w:tcW w:w="1175" w:type="dxa"/>
          </w:tcPr>
          <w:p w:rsidR="004D4BC0" w:rsidRPr="00B43E16" w:rsidRDefault="004D4BC0" w:rsidP="00106DFA">
            <w:pPr>
              <w:jc w:val="center"/>
            </w:pPr>
            <w:r>
              <w:t>1</w:t>
            </w:r>
          </w:p>
        </w:tc>
        <w:tc>
          <w:tcPr>
            <w:tcW w:w="4227" w:type="dxa"/>
          </w:tcPr>
          <w:p w:rsidR="004D4BC0" w:rsidRPr="00B43E16" w:rsidRDefault="00641A41" w:rsidP="00641A41">
            <w:r>
              <w:t>Задай валиден XMI файл съдържащ UML хранилище</w:t>
            </w:r>
          </w:p>
        </w:tc>
      </w:tr>
      <w:tr w:rsidR="004D4BC0" w:rsidTr="008E40EE">
        <w:tc>
          <w:tcPr>
            <w:tcW w:w="3256" w:type="dxa"/>
          </w:tcPr>
          <w:p w:rsidR="004D4BC0" w:rsidRPr="00B22912" w:rsidRDefault="004D4BC0" w:rsidP="00C2772B">
            <w:pPr>
              <w:jc w:val="left"/>
              <w:rPr>
                <w:b/>
                <w:i/>
              </w:rPr>
            </w:pPr>
          </w:p>
        </w:tc>
        <w:tc>
          <w:tcPr>
            <w:tcW w:w="1175" w:type="dxa"/>
          </w:tcPr>
          <w:p w:rsidR="004D4BC0" w:rsidRDefault="004D4BC0" w:rsidP="00106DFA">
            <w:pPr>
              <w:jc w:val="center"/>
            </w:pPr>
            <w:r>
              <w:t>2</w:t>
            </w:r>
          </w:p>
        </w:tc>
        <w:tc>
          <w:tcPr>
            <w:tcW w:w="4227" w:type="dxa"/>
          </w:tcPr>
          <w:p w:rsidR="004D4BC0" w:rsidRDefault="00641A41" w:rsidP="00C2772B">
            <w:r>
              <w:t>генерирай базов код по предварително зададен шаблон</w:t>
            </w:r>
          </w:p>
        </w:tc>
      </w:tr>
      <w:tr w:rsidR="004D4BC0" w:rsidTr="008E40EE">
        <w:tc>
          <w:tcPr>
            <w:tcW w:w="3256" w:type="dxa"/>
          </w:tcPr>
          <w:p w:rsidR="004D4BC0" w:rsidRPr="00B22912" w:rsidRDefault="004D4BC0" w:rsidP="00C2772B">
            <w:pPr>
              <w:jc w:val="left"/>
              <w:rPr>
                <w:b/>
                <w:i/>
              </w:rPr>
            </w:pPr>
            <w:r w:rsidRPr="00B22912">
              <w:rPr>
                <w:b/>
                <w:i/>
              </w:rPr>
              <w:t>Разширения</w:t>
            </w:r>
          </w:p>
        </w:tc>
        <w:tc>
          <w:tcPr>
            <w:tcW w:w="5402" w:type="dxa"/>
            <w:gridSpan w:val="2"/>
          </w:tcPr>
          <w:p w:rsidR="004D4BC0" w:rsidRDefault="004D4BC0" w:rsidP="00013107">
            <w:pPr>
              <w:keepNext/>
            </w:pPr>
            <w:r>
              <w:t>Няма</w:t>
            </w:r>
          </w:p>
        </w:tc>
      </w:tr>
    </w:tbl>
    <w:p w:rsidR="004D4BC0" w:rsidRPr="004D4BC0" w:rsidRDefault="00013107" w:rsidP="00013107">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13</w:t>
      </w:r>
      <w:r w:rsidR="009E0D27">
        <w:rPr>
          <w:noProof/>
        </w:rPr>
        <w:fldChar w:fldCharType="end"/>
      </w:r>
      <w:r>
        <w:t xml:space="preserve"> (Генериране на базов код)</w:t>
      </w:r>
    </w:p>
    <w:p w:rsidR="00A079F1" w:rsidRDefault="00A079F1" w:rsidP="00A079F1">
      <w:pPr>
        <w:pStyle w:val="Heading3"/>
      </w:pPr>
      <w:bookmarkStart w:id="149" w:name="_Ref397969104"/>
      <w:bookmarkStart w:id="150" w:name="_Toc409562389"/>
      <w:r>
        <w:t>Мета-модел</w:t>
      </w:r>
      <w:r w:rsidR="00581E8C">
        <w:t xml:space="preserve"> на архитектурното хранилище</w:t>
      </w:r>
      <w:bookmarkEnd w:id="149"/>
      <w:bookmarkEnd w:id="150"/>
    </w:p>
    <w:p w:rsidR="002814CC" w:rsidRPr="002814CC" w:rsidRDefault="002814CC" w:rsidP="002814CC">
      <w:r>
        <w:t xml:space="preserve">Следва </w:t>
      </w:r>
      <w:r w:rsidR="00670762">
        <w:t>мета-модела необходим за опис</w:t>
      </w:r>
      <w:r w:rsidR="00106DFA">
        <w:t>ван</w:t>
      </w:r>
      <w:r>
        <w:t>е на архитектурното хранилище:</w:t>
      </w:r>
    </w:p>
    <w:p w:rsidR="00A20041" w:rsidRDefault="00DB1CF9" w:rsidP="00994823">
      <w:pPr>
        <w:keepNext/>
        <w:jc w:val="center"/>
      </w:pPr>
      <w:r>
        <w:rPr>
          <w:noProof/>
          <w:lang w:eastAsia="en-US"/>
        </w:rPr>
        <w:drawing>
          <wp:inline distT="0" distB="0" distL="0" distR="0" wp14:anchorId="63151234" wp14:editId="3A68528C">
            <wp:extent cx="5274310" cy="381598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15986"/>
                    </a:xfrm>
                    <a:prstGeom prst="rect">
                      <a:avLst/>
                    </a:prstGeom>
                  </pic:spPr>
                </pic:pic>
              </a:graphicData>
            </a:graphic>
          </wp:inline>
        </w:drawing>
      </w:r>
    </w:p>
    <w:p w:rsidR="00DB1CF9" w:rsidRPr="00DB1CF9" w:rsidRDefault="00A20041" w:rsidP="00994823">
      <w:pPr>
        <w:pStyle w:val="Caption"/>
        <w:jc w:val="center"/>
      </w:pPr>
      <w:bookmarkStart w:id="151" w:name="_Ref397970007"/>
      <w:r>
        <w:t xml:space="preserve">Фигура </w:t>
      </w:r>
      <w:r w:rsidR="009E0D27">
        <w:fldChar w:fldCharType="begin"/>
      </w:r>
      <w:r w:rsidR="009E0D27">
        <w:instrText xml:space="preserve"> SEQ Фигура \* ARABIC </w:instrText>
      </w:r>
      <w:r w:rsidR="009E0D27">
        <w:fldChar w:fldCharType="separate"/>
      </w:r>
      <w:r w:rsidR="00DB544C">
        <w:rPr>
          <w:noProof/>
        </w:rPr>
        <w:t>17</w:t>
      </w:r>
      <w:r w:rsidR="009E0D27">
        <w:rPr>
          <w:noProof/>
        </w:rPr>
        <w:fldChar w:fldCharType="end"/>
      </w:r>
      <w:bookmarkEnd w:id="151"/>
      <w:r>
        <w:t xml:space="preserve"> </w:t>
      </w:r>
      <w:r w:rsidR="006415F7">
        <w:t>(</w:t>
      </w:r>
      <w:r>
        <w:t>Мета-модел за описване на архитектурата</w:t>
      </w:r>
      <w:r w:rsidR="006415F7">
        <w:t>)</w:t>
      </w:r>
    </w:p>
    <w:p w:rsidR="00DB1CF9" w:rsidRDefault="00DB1CF9" w:rsidP="00DB1CF9">
      <w:pPr>
        <w:pStyle w:val="Heading4"/>
      </w:pPr>
      <w:bookmarkStart w:id="152" w:name="_Ref398393322"/>
      <w:r>
        <w:t>AEModel</w:t>
      </w:r>
      <w:bookmarkEnd w:id="152"/>
    </w:p>
    <w:tbl>
      <w:tblPr>
        <w:tblStyle w:val="TableGrid"/>
        <w:tblW w:w="8658" w:type="dxa"/>
        <w:tblLook w:val="04A0" w:firstRow="1" w:lastRow="0" w:firstColumn="1" w:lastColumn="0" w:noHBand="0" w:noVBand="1"/>
      </w:tblPr>
      <w:tblGrid>
        <w:gridCol w:w="2358"/>
        <w:gridCol w:w="2130"/>
        <w:gridCol w:w="2085"/>
        <w:gridCol w:w="2085"/>
      </w:tblGrid>
      <w:tr w:rsidR="003C0A5C" w:rsidTr="003C0A5C">
        <w:tc>
          <w:tcPr>
            <w:tcW w:w="2358" w:type="dxa"/>
          </w:tcPr>
          <w:p w:rsidR="003C0A5C" w:rsidRPr="003C0A5C" w:rsidRDefault="003C0A5C" w:rsidP="00A20041">
            <w:pPr>
              <w:rPr>
                <w:b/>
              </w:rPr>
            </w:pPr>
            <w:r w:rsidRPr="003C0A5C">
              <w:rPr>
                <w:b/>
              </w:rPr>
              <w:t>Наименование</w:t>
            </w:r>
          </w:p>
        </w:tc>
        <w:tc>
          <w:tcPr>
            <w:tcW w:w="6300" w:type="dxa"/>
            <w:gridSpan w:val="3"/>
          </w:tcPr>
          <w:p w:rsidR="003C0A5C" w:rsidRDefault="003C0A5C" w:rsidP="00A20041">
            <w:r>
              <w:t>AEModel</w:t>
            </w:r>
          </w:p>
        </w:tc>
      </w:tr>
      <w:tr w:rsidR="003C0A5C" w:rsidTr="00C2772B">
        <w:tc>
          <w:tcPr>
            <w:tcW w:w="2358" w:type="dxa"/>
          </w:tcPr>
          <w:p w:rsidR="003C0A5C" w:rsidRPr="003C0A5C" w:rsidRDefault="003C0A5C" w:rsidP="00A20041">
            <w:pPr>
              <w:rPr>
                <w:b/>
              </w:rPr>
            </w:pPr>
            <w:r w:rsidRPr="003C0A5C">
              <w:rPr>
                <w:b/>
              </w:rPr>
              <w:lastRenderedPageBreak/>
              <w:t>Атрибути</w:t>
            </w:r>
          </w:p>
        </w:tc>
        <w:tc>
          <w:tcPr>
            <w:tcW w:w="2130" w:type="dxa"/>
          </w:tcPr>
          <w:p w:rsidR="003C0A5C" w:rsidRPr="003C0A5C" w:rsidRDefault="003C0A5C" w:rsidP="00A20041">
            <w:pPr>
              <w:rPr>
                <w:b/>
              </w:rPr>
            </w:pPr>
            <w:r w:rsidRPr="003C0A5C">
              <w:rPr>
                <w:b/>
              </w:rPr>
              <w:t>Наименование</w:t>
            </w:r>
          </w:p>
        </w:tc>
        <w:tc>
          <w:tcPr>
            <w:tcW w:w="2085" w:type="dxa"/>
          </w:tcPr>
          <w:p w:rsidR="003C0A5C" w:rsidRPr="003C0A5C" w:rsidRDefault="003C0A5C" w:rsidP="00412C96">
            <w:pPr>
              <w:jc w:val="center"/>
              <w:rPr>
                <w:b/>
              </w:rPr>
            </w:pPr>
            <w:r w:rsidRPr="003C0A5C">
              <w:rPr>
                <w:b/>
              </w:rPr>
              <w:t>Тип</w:t>
            </w:r>
          </w:p>
        </w:tc>
        <w:tc>
          <w:tcPr>
            <w:tcW w:w="2085" w:type="dxa"/>
          </w:tcPr>
          <w:p w:rsidR="003C0A5C" w:rsidRPr="003C0A5C" w:rsidRDefault="003C0A5C" w:rsidP="00412C96">
            <w:pPr>
              <w:jc w:val="center"/>
              <w:rPr>
                <w:b/>
              </w:rPr>
            </w:pPr>
            <w:r w:rsidRPr="003C0A5C">
              <w:rPr>
                <w:b/>
              </w:rPr>
              <w:t>Дименсии</w:t>
            </w:r>
          </w:p>
        </w:tc>
      </w:tr>
      <w:tr w:rsidR="00412C96" w:rsidTr="00C2772B">
        <w:tc>
          <w:tcPr>
            <w:tcW w:w="2358" w:type="dxa"/>
          </w:tcPr>
          <w:p w:rsidR="00412C96" w:rsidRPr="003C0A5C" w:rsidRDefault="00412C96" w:rsidP="00A20041">
            <w:pPr>
              <w:rPr>
                <w:b/>
              </w:rPr>
            </w:pPr>
          </w:p>
        </w:tc>
        <w:tc>
          <w:tcPr>
            <w:tcW w:w="2130" w:type="dxa"/>
          </w:tcPr>
          <w:p w:rsidR="00412C96" w:rsidRPr="00580B40" w:rsidRDefault="00412C96" w:rsidP="00C2772B">
            <w:r>
              <w:t>Name</w:t>
            </w:r>
          </w:p>
        </w:tc>
        <w:tc>
          <w:tcPr>
            <w:tcW w:w="2085" w:type="dxa"/>
          </w:tcPr>
          <w:p w:rsidR="00412C96" w:rsidRPr="00580B40" w:rsidRDefault="00412C96" w:rsidP="00412C96">
            <w:pPr>
              <w:jc w:val="center"/>
            </w:pPr>
            <w:r>
              <w:t>String</w:t>
            </w:r>
          </w:p>
        </w:tc>
        <w:tc>
          <w:tcPr>
            <w:tcW w:w="2085" w:type="dxa"/>
          </w:tcPr>
          <w:p w:rsidR="00412C96" w:rsidRPr="00580B40" w:rsidRDefault="00412C96" w:rsidP="00412C96">
            <w:pPr>
              <w:jc w:val="center"/>
            </w:pPr>
            <w:r>
              <w:t>1</w:t>
            </w:r>
          </w:p>
        </w:tc>
      </w:tr>
      <w:tr w:rsidR="00412C96" w:rsidTr="00C2772B">
        <w:tc>
          <w:tcPr>
            <w:tcW w:w="2358" w:type="dxa"/>
          </w:tcPr>
          <w:p w:rsidR="00412C96" w:rsidRPr="003C0A5C" w:rsidRDefault="00412C96" w:rsidP="00A20041">
            <w:pPr>
              <w:rPr>
                <w:b/>
              </w:rPr>
            </w:pPr>
          </w:p>
        </w:tc>
        <w:tc>
          <w:tcPr>
            <w:tcW w:w="2130" w:type="dxa"/>
          </w:tcPr>
          <w:p w:rsidR="00412C96" w:rsidRPr="003C0A5C" w:rsidRDefault="00412C96" w:rsidP="00C2772B">
            <w:r>
              <w:t>AE</w:t>
            </w:r>
            <w:r w:rsidRPr="003C0A5C">
              <w:t>PackageList</w:t>
            </w:r>
          </w:p>
        </w:tc>
        <w:tc>
          <w:tcPr>
            <w:tcW w:w="2085" w:type="dxa"/>
          </w:tcPr>
          <w:p w:rsidR="00412C96" w:rsidRPr="007310E8" w:rsidRDefault="00412C96" w:rsidP="00412C96">
            <w:pPr>
              <w:jc w:val="center"/>
            </w:pPr>
            <w:r>
              <w:t>AEPackage</w:t>
            </w:r>
          </w:p>
        </w:tc>
        <w:tc>
          <w:tcPr>
            <w:tcW w:w="2085" w:type="dxa"/>
          </w:tcPr>
          <w:p w:rsidR="00412C96" w:rsidRPr="007310E8" w:rsidRDefault="00412C96" w:rsidP="00412C96">
            <w:pPr>
              <w:jc w:val="center"/>
              <w:rPr>
                <w:i/>
              </w:rPr>
            </w:pPr>
            <w:r w:rsidRPr="007310E8">
              <w:rPr>
                <w:i/>
              </w:rPr>
              <w:t>List</w:t>
            </w:r>
          </w:p>
        </w:tc>
      </w:tr>
      <w:tr w:rsidR="00412C96" w:rsidTr="00C2772B">
        <w:tc>
          <w:tcPr>
            <w:tcW w:w="2358" w:type="dxa"/>
          </w:tcPr>
          <w:p w:rsidR="00412C96" w:rsidRPr="003C0A5C" w:rsidRDefault="00412C96" w:rsidP="00A20041">
            <w:pPr>
              <w:rPr>
                <w:b/>
              </w:rPr>
            </w:pPr>
            <w:r>
              <w:rPr>
                <w:b/>
              </w:rPr>
              <w:t>Описание</w:t>
            </w:r>
          </w:p>
        </w:tc>
        <w:tc>
          <w:tcPr>
            <w:tcW w:w="6300" w:type="dxa"/>
            <w:gridSpan w:val="3"/>
          </w:tcPr>
          <w:p w:rsidR="00412C96" w:rsidRPr="00BA5528" w:rsidRDefault="00412C96" w:rsidP="00C137F1">
            <w:pPr>
              <w:keepNext/>
            </w:pPr>
            <w:r>
              <w:t>Основен елемент на модела. Използва се като базова инстанция.</w:t>
            </w:r>
          </w:p>
        </w:tc>
      </w:tr>
    </w:tbl>
    <w:p w:rsidR="00DB1CF9" w:rsidRDefault="00C137F1" w:rsidP="00C137F1">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14</w:t>
      </w:r>
      <w:r w:rsidR="009E0D27">
        <w:rPr>
          <w:noProof/>
        </w:rPr>
        <w:fldChar w:fldCharType="end"/>
      </w:r>
      <w:r>
        <w:t xml:space="preserve"> (Описание на AEModel)</w:t>
      </w:r>
    </w:p>
    <w:p w:rsidR="00B36097" w:rsidRDefault="003E6551" w:rsidP="00B36097">
      <w:pPr>
        <w:pStyle w:val="Heading4"/>
      </w:pPr>
      <w:bookmarkStart w:id="153" w:name="_Ref398393254"/>
      <w:r>
        <w:t>AE</w:t>
      </w:r>
      <w:r w:rsidR="00B36097">
        <w:t>Package</w:t>
      </w:r>
      <w:bookmarkEnd w:id="153"/>
    </w:p>
    <w:p w:rsidR="005A687C" w:rsidRPr="005A687C" w:rsidRDefault="005A687C" w:rsidP="005A687C">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B544C" w:rsidRPr="00DB544C">
        <w:rPr>
          <w:i/>
        </w:rPr>
        <w:t xml:space="preserve">Фигура </w:t>
      </w:r>
      <w:r w:rsidR="00DB544C"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3E6551" w:rsidTr="00C2772B">
        <w:tc>
          <w:tcPr>
            <w:tcW w:w="2358" w:type="dxa"/>
          </w:tcPr>
          <w:p w:rsidR="003E6551" w:rsidRPr="003C0A5C" w:rsidRDefault="003E6551" w:rsidP="00C2772B">
            <w:pPr>
              <w:rPr>
                <w:b/>
              </w:rPr>
            </w:pPr>
            <w:r w:rsidRPr="003C0A5C">
              <w:rPr>
                <w:b/>
              </w:rPr>
              <w:t>Наименование</w:t>
            </w:r>
          </w:p>
        </w:tc>
        <w:tc>
          <w:tcPr>
            <w:tcW w:w="6300" w:type="dxa"/>
            <w:gridSpan w:val="3"/>
          </w:tcPr>
          <w:p w:rsidR="003E6551" w:rsidRDefault="00866FDA" w:rsidP="00C2772B">
            <w:r>
              <w:t>AEPackage</w:t>
            </w:r>
          </w:p>
        </w:tc>
      </w:tr>
      <w:tr w:rsidR="003E6551" w:rsidTr="00C2772B">
        <w:tc>
          <w:tcPr>
            <w:tcW w:w="2358" w:type="dxa"/>
          </w:tcPr>
          <w:p w:rsidR="003E6551" w:rsidRPr="003C0A5C" w:rsidRDefault="003E6551" w:rsidP="00C2772B">
            <w:pPr>
              <w:rPr>
                <w:b/>
              </w:rPr>
            </w:pPr>
            <w:r w:rsidRPr="003C0A5C">
              <w:rPr>
                <w:b/>
              </w:rPr>
              <w:t>Атрибути</w:t>
            </w:r>
          </w:p>
        </w:tc>
        <w:tc>
          <w:tcPr>
            <w:tcW w:w="2130" w:type="dxa"/>
          </w:tcPr>
          <w:p w:rsidR="003E6551" w:rsidRPr="003C0A5C" w:rsidRDefault="003E6551" w:rsidP="00C2772B">
            <w:pPr>
              <w:rPr>
                <w:b/>
              </w:rPr>
            </w:pPr>
            <w:r w:rsidRPr="003C0A5C">
              <w:rPr>
                <w:b/>
              </w:rPr>
              <w:t>Наименование</w:t>
            </w:r>
          </w:p>
        </w:tc>
        <w:tc>
          <w:tcPr>
            <w:tcW w:w="2085" w:type="dxa"/>
          </w:tcPr>
          <w:p w:rsidR="003E6551" w:rsidRPr="003C0A5C" w:rsidRDefault="003E6551" w:rsidP="00412C96">
            <w:pPr>
              <w:jc w:val="center"/>
              <w:rPr>
                <w:b/>
              </w:rPr>
            </w:pPr>
            <w:r w:rsidRPr="003C0A5C">
              <w:rPr>
                <w:b/>
              </w:rPr>
              <w:t>Тип</w:t>
            </w:r>
          </w:p>
        </w:tc>
        <w:tc>
          <w:tcPr>
            <w:tcW w:w="2085" w:type="dxa"/>
          </w:tcPr>
          <w:p w:rsidR="003E6551" w:rsidRPr="003C0A5C" w:rsidRDefault="003E6551" w:rsidP="00412C96">
            <w:pPr>
              <w:jc w:val="center"/>
              <w:rPr>
                <w:b/>
              </w:rPr>
            </w:pPr>
            <w:r w:rsidRPr="003C0A5C">
              <w:rPr>
                <w:b/>
              </w:rPr>
              <w:t>Дименсии</w:t>
            </w:r>
          </w:p>
        </w:tc>
      </w:tr>
      <w:tr w:rsidR="00580B40" w:rsidTr="00C2772B">
        <w:tc>
          <w:tcPr>
            <w:tcW w:w="2358" w:type="dxa"/>
          </w:tcPr>
          <w:p w:rsidR="00580B40" w:rsidRPr="003C0A5C" w:rsidRDefault="00580B40" w:rsidP="00C2772B">
            <w:pPr>
              <w:rPr>
                <w:b/>
              </w:rPr>
            </w:pPr>
          </w:p>
        </w:tc>
        <w:tc>
          <w:tcPr>
            <w:tcW w:w="2130" w:type="dxa"/>
          </w:tcPr>
          <w:p w:rsidR="00580B40" w:rsidRPr="00580B40" w:rsidRDefault="00580B40" w:rsidP="00C2772B">
            <w:r>
              <w:t>Name</w:t>
            </w:r>
          </w:p>
        </w:tc>
        <w:tc>
          <w:tcPr>
            <w:tcW w:w="2085" w:type="dxa"/>
          </w:tcPr>
          <w:p w:rsidR="00580B40" w:rsidRPr="00580B40" w:rsidRDefault="00580B40" w:rsidP="00412C96">
            <w:pPr>
              <w:jc w:val="center"/>
            </w:pPr>
            <w:r>
              <w:t>String</w:t>
            </w:r>
          </w:p>
        </w:tc>
        <w:tc>
          <w:tcPr>
            <w:tcW w:w="2085" w:type="dxa"/>
          </w:tcPr>
          <w:p w:rsidR="00580B40" w:rsidRPr="00580B40" w:rsidRDefault="00580B40" w:rsidP="00412C96">
            <w:pPr>
              <w:jc w:val="center"/>
            </w:pPr>
            <w:r>
              <w:t>1</w:t>
            </w:r>
          </w:p>
        </w:tc>
      </w:tr>
      <w:tr w:rsidR="003E6551" w:rsidTr="00C2772B">
        <w:tc>
          <w:tcPr>
            <w:tcW w:w="2358" w:type="dxa"/>
          </w:tcPr>
          <w:p w:rsidR="003E6551" w:rsidRPr="003C0A5C" w:rsidRDefault="003E6551" w:rsidP="00C2772B">
            <w:pPr>
              <w:rPr>
                <w:b/>
              </w:rPr>
            </w:pPr>
          </w:p>
        </w:tc>
        <w:tc>
          <w:tcPr>
            <w:tcW w:w="2130" w:type="dxa"/>
          </w:tcPr>
          <w:p w:rsidR="003E6551" w:rsidRPr="003C0A5C" w:rsidRDefault="005A687C" w:rsidP="00C2772B">
            <w:r>
              <w:t>DataTypeList</w:t>
            </w:r>
          </w:p>
        </w:tc>
        <w:tc>
          <w:tcPr>
            <w:tcW w:w="2085" w:type="dxa"/>
          </w:tcPr>
          <w:p w:rsidR="003E6551" w:rsidRPr="007310E8" w:rsidRDefault="005A687C" w:rsidP="00412C96">
            <w:pPr>
              <w:jc w:val="center"/>
            </w:pPr>
            <w:r>
              <w:t>DataType</w:t>
            </w:r>
          </w:p>
        </w:tc>
        <w:tc>
          <w:tcPr>
            <w:tcW w:w="2085" w:type="dxa"/>
          </w:tcPr>
          <w:p w:rsidR="003E6551" w:rsidRPr="007310E8" w:rsidRDefault="003E6551" w:rsidP="00412C96">
            <w:pPr>
              <w:jc w:val="center"/>
              <w:rPr>
                <w:i/>
              </w:rPr>
            </w:pPr>
            <w:r w:rsidRPr="007310E8">
              <w:rPr>
                <w:i/>
              </w:rPr>
              <w:t>List</w:t>
            </w:r>
          </w:p>
        </w:tc>
      </w:tr>
      <w:tr w:rsidR="005A687C" w:rsidTr="00C2772B">
        <w:tc>
          <w:tcPr>
            <w:tcW w:w="2358" w:type="dxa"/>
          </w:tcPr>
          <w:p w:rsidR="005A687C" w:rsidRPr="003C0A5C" w:rsidRDefault="005A687C" w:rsidP="00C2772B">
            <w:pPr>
              <w:rPr>
                <w:b/>
              </w:rPr>
            </w:pPr>
          </w:p>
        </w:tc>
        <w:tc>
          <w:tcPr>
            <w:tcW w:w="2130" w:type="dxa"/>
          </w:tcPr>
          <w:p w:rsidR="005A687C" w:rsidRDefault="0048073D" w:rsidP="00C2772B">
            <w:r>
              <w:t>BaseComponentList</w:t>
            </w:r>
          </w:p>
        </w:tc>
        <w:tc>
          <w:tcPr>
            <w:tcW w:w="2085" w:type="dxa"/>
          </w:tcPr>
          <w:p w:rsidR="005A687C" w:rsidRDefault="0048073D" w:rsidP="00412C96">
            <w:pPr>
              <w:jc w:val="center"/>
            </w:pPr>
            <w:r>
              <w:t>BaseComponent</w:t>
            </w:r>
          </w:p>
        </w:tc>
        <w:tc>
          <w:tcPr>
            <w:tcW w:w="2085" w:type="dxa"/>
          </w:tcPr>
          <w:p w:rsidR="005A687C" w:rsidRPr="007310E8" w:rsidRDefault="0048073D" w:rsidP="00412C96">
            <w:pPr>
              <w:jc w:val="center"/>
              <w:rPr>
                <w:i/>
              </w:rPr>
            </w:pPr>
            <w:r>
              <w:rPr>
                <w:i/>
              </w:rPr>
              <w:t>List</w:t>
            </w:r>
          </w:p>
        </w:tc>
      </w:tr>
      <w:tr w:rsidR="003E6551" w:rsidTr="00C2772B">
        <w:tc>
          <w:tcPr>
            <w:tcW w:w="2358" w:type="dxa"/>
          </w:tcPr>
          <w:p w:rsidR="003E6551" w:rsidRPr="003C0A5C" w:rsidRDefault="003E6551" w:rsidP="00C2772B">
            <w:pPr>
              <w:rPr>
                <w:b/>
              </w:rPr>
            </w:pPr>
            <w:r>
              <w:rPr>
                <w:b/>
              </w:rPr>
              <w:t>Описание</w:t>
            </w:r>
          </w:p>
        </w:tc>
        <w:tc>
          <w:tcPr>
            <w:tcW w:w="6300" w:type="dxa"/>
            <w:gridSpan w:val="3"/>
          </w:tcPr>
          <w:p w:rsidR="003E6551" w:rsidRPr="00BA5528" w:rsidRDefault="0048073D" w:rsidP="0048073D">
            <w:pPr>
              <w:keepNext/>
            </w:pPr>
            <w:r>
              <w:t>Основен контейнер на елементи в модела.</w:t>
            </w:r>
          </w:p>
        </w:tc>
      </w:tr>
    </w:tbl>
    <w:p w:rsidR="003E6551" w:rsidRPr="003E6551" w:rsidRDefault="00B63583" w:rsidP="00B63583">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15</w:t>
      </w:r>
      <w:r w:rsidR="009E0D27">
        <w:rPr>
          <w:noProof/>
        </w:rPr>
        <w:fldChar w:fldCharType="end"/>
      </w:r>
      <w:r>
        <w:t xml:space="preserve"> (Описание на AEPackage)</w:t>
      </w:r>
    </w:p>
    <w:p w:rsidR="00EC3EDE" w:rsidRDefault="00EC3EDE" w:rsidP="00EC3EDE">
      <w:pPr>
        <w:pStyle w:val="Heading4"/>
      </w:pPr>
      <w:bookmarkStart w:id="154" w:name="_Ref398395986"/>
      <w:r>
        <w:t>BaseComponent</w:t>
      </w:r>
      <w:bookmarkEnd w:id="154"/>
    </w:p>
    <w:p w:rsidR="0048073D" w:rsidRPr="005A687C" w:rsidRDefault="0048073D" w:rsidP="0048073D">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B544C" w:rsidRPr="00DB544C">
        <w:rPr>
          <w:i/>
        </w:rPr>
        <w:t xml:space="preserve">Фигура </w:t>
      </w:r>
      <w:r w:rsidR="00DB544C"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48073D" w:rsidTr="00C2772B">
        <w:tc>
          <w:tcPr>
            <w:tcW w:w="2358" w:type="dxa"/>
          </w:tcPr>
          <w:p w:rsidR="0048073D" w:rsidRPr="003C0A5C" w:rsidRDefault="0048073D" w:rsidP="00C2772B">
            <w:pPr>
              <w:rPr>
                <w:b/>
              </w:rPr>
            </w:pPr>
            <w:r w:rsidRPr="003C0A5C">
              <w:rPr>
                <w:b/>
              </w:rPr>
              <w:t>Наименование</w:t>
            </w:r>
          </w:p>
        </w:tc>
        <w:tc>
          <w:tcPr>
            <w:tcW w:w="6300" w:type="dxa"/>
            <w:gridSpan w:val="3"/>
          </w:tcPr>
          <w:p w:rsidR="0048073D" w:rsidRDefault="0048073D" w:rsidP="00C2772B">
            <w:r>
              <w:t>BaseComponent</w:t>
            </w:r>
          </w:p>
        </w:tc>
      </w:tr>
      <w:tr w:rsidR="0048073D" w:rsidTr="00C2772B">
        <w:tc>
          <w:tcPr>
            <w:tcW w:w="2358" w:type="dxa"/>
          </w:tcPr>
          <w:p w:rsidR="0048073D" w:rsidRPr="003C0A5C" w:rsidRDefault="0048073D" w:rsidP="00C2772B">
            <w:pPr>
              <w:rPr>
                <w:b/>
              </w:rPr>
            </w:pPr>
            <w:r w:rsidRPr="003C0A5C">
              <w:rPr>
                <w:b/>
              </w:rPr>
              <w:t>Атрибути</w:t>
            </w:r>
          </w:p>
        </w:tc>
        <w:tc>
          <w:tcPr>
            <w:tcW w:w="2130" w:type="dxa"/>
          </w:tcPr>
          <w:p w:rsidR="0048073D" w:rsidRPr="003C0A5C" w:rsidRDefault="0048073D" w:rsidP="00C2772B">
            <w:pPr>
              <w:rPr>
                <w:b/>
              </w:rPr>
            </w:pPr>
            <w:r w:rsidRPr="003C0A5C">
              <w:rPr>
                <w:b/>
              </w:rPr>
              <w:t>Наименование</w:t>
            </w:r>
          </w:p>
        </w:tc>
        <w:tc>
          <w:tcPr>
            <w:tcW w:w="2085" w:type="dxa"/>
          </w:tcPr>
          <w:p w:rsidR="0048073D" w:rsidRPr="003C0A5C" w:rsidRDefault="0048073D" w:rsidP="007068AD">
            <w:pPr>
              <w:jc w:val="center"/>
              <w:rPr>
                <w:b/>
              </w:rPr>
            </w:pPr>
            <w:r w:rsidRPr="003C0A5C">
              <w:rPr>
                <w:b/>
              </w:rPr>
              <w:t>Тип</w:t>
            </w:r>
          </w:p>
        </w:tc>
        <w:tc>
          <w:tcPr>
            <w:tcW w:w="2085" w:type="dxa"/>
          </w:tcPr>
          <w:p w:rsidR="0048073D" w:rsidRPr="003C0A5C" w:rsidRDefault="0048073D" w:rsidP="007068AD">
            <w:pPr>
              <w:jc w:val="center"/>
              <w:rPr>
                <w:b/>
              </w:rPr>
            </w:pPr>
            <w:r w:rsidRPr="003C0A5C">
              <w:rPr>
                <w:b/>
              </w:rPr>
              <w:t>Дименсии</w:t>
            </w:r>
          </w:p>
        </w:tc>
      </w:tr>
      <w:tr w:rsidR="00412C96" w:rsidTr="00C2772B">
        <w:tc>
          <w:tcPr>
            <w:tcW w:w="2358" w:type="dxa"/>
          </w:tcPr>
          <w:p w:rsidR="00412C96" w:rsidRPr="003C0A5C" w:rsidRDefault="00412C96" w:rsidP="00C2772B">
            <w:pPr>
              <w:rPr>
                <w:b/>
              </w:rPr>
            </w:pPr>
          </w:p>
        </w:tc>
        <w:tc>
          <w:tcPr>
            <w:tcW w:w="2130" w:type="dxa"/>
          </w:tcPr>
          <w:p w:rsidR="00412C96" w:rsidRPr="00580B40" w:rsidRDefault="00412C96" w:rsidP="00C2772B">
            <w:r>
              <w:t>Name</w:t>
            </w:r>
          </w:p>
        </w:tc>
        <w:tc>
          <w:tcPr>
            <w:tcW w:w="2085" w:type="dxa"/>
          </w:tcPr>
          <w:p w:rsidR="00412C96" w:rsidRPr="00580B40" w:rsidRDefault="00412C96" w:rsidP="007068AD">
            <w:pPr>
              <w:jc w:val="center"/>
            </w:pPr>
            <w:r>
              <w:t>String</w:t>
            </w:r>
          </w:p>
        </w:tc>
        <w:tc>
          <w:tcPr>
            <w:tcW w:w="2085" w:type="dxa"/>
          </w:tcPr>
          <w:p w:rsidR="00412C96" w:rsidRPr="00580B40" w:rsidRDefault="00412C96" w:rsidP="007068AD">
            <w:pPr>
              <w:jc w:val="center"/>
            </w:pPr>
            <w:r>
              <w:t>1</w:t>
            </w:r>
          </w:p>
        </w:tc>
      </w:tr>
      <w:tr w:rsidR="00412C96" w:rsidTr="00C2772B">
        <w:tc>
          <w:tcPr>
            <w:tcW w:w="2358" w:type="dxa"/>
          </w:tcPr>
          <w:p w:rsidR="00412C96" w:rsidRPr="003C0A5C" w:rsidRDefault="00412C96" w:rsidP="00C2772B">
            <w:pPr>
              <w:rPr>
                <w:b/>
              </w:rPr>
            </w:pPr>
          </w:p>
        </w:tc>
        <w:tc>
          <w:tcPr>
            <w:tcW w:w="2130" w:type="dxa"/>
          </w:tcPr>
          <w:p w:rsidR="00412C96" w:rsidRPr="003C0A5C" w:rsidRDefault="00535B78" w:rsidP="00C2772B">
            <w:r>
              <w:t>PPort</w:t>
            </w:r>
          </w:p>
        </w:tc>
        <w:tc>
          <w:tcPr>
            <w:tcW w:w="2085" w:type="dxa"/>
          </w:tcPr>
          <w:p w:rsidR="00412C96" w:rsidRPr="007310E8" w:rsidRDefault="00535B78" w:rsidP="007068AD">
            <w:pPr>
              <w:jc w:val="center"/>
            </w:pPr>
            <w:r>
              <w:t>ProvidedPort</w:t>
            </w:r>
          </w:p>
        </w:tc>
        <w:tc>
          <w:tcPr>
            <w:tcW w:w="2085" w:type="dxa"/>
          </w:tcPr>
          <w:p w:rsidR="00412C96" w:rsidRPr="007310E8" w:rsidRDefault="00412C96" w:rsidP="007068AD">
            <w:pPr>
              <w:jc w:val="center"/>
              <w:rPr>
                <w:i/>
              </w:rPr>
            </w:pPr>
            <w:r w:rsidRPr="007310E8">
              <w:rPr>
                <w:i/>
              </w:rPr>
              <w:t>List</w:t>
            </w:r>
          </w:p>
        </w:tc>
      </w:tr>
      <w:tr w:rsidR="00412C96" w:rsidTr="00C2772B">
        <w:tc>
          <w:tcPr>
            <w:tcW w:w="2358" w:type="dxa"/>
          </w:tcPr>
          <w:p w:rsidR="00412C96" w:rsidRPr="003C0A5C" w:rsidRDefault="00412C96" w:rsidP="00C2772B">
            <w:pPr>
              <w:rPr>
                <w:b/>
              </w:rPr>
            </w:pPr>
          </w:p>
        </w:tc>
        <w:tc>
          <w:tcPr>
            <w:tcW w:w="2130" w:type="dxa"/>
          </w:tcPr>
          <w:p w:rsidR="00412C96" w:rsidRDefault="00535B78" w:rsidP="00C2772B">
            <w:r>
              <w:t>RPort</w:t>
            </w:r>
          </w:p>
        </w:tc>
        <w:tc>
          <w:tcPr>
            <w:tcW w:w="2085" w:type="dxa"/>
          </w:tcPr>
          <w:p w:rsidR="00412C96" w:rsidRDefault="00535B78" w:rsidP="007068AD">
            <w:pPr>
              <w:jc w:val="center"/>
            </w:pPr>
            <w:r>
              <w:t>RequiredPort</w:t>
            </w:r>
          </w:p>
        </w:tc>
        <w:tc>
          <w:tcPr>
            <w:tcW w:w="2085" w:type="dxa"/>
          </w:tcPr>
          <w:p w:rsidR="00412C96" w:rsidRPr="007310E8" w:rsidRDefault="00412C96" w:rsidP="007068AD">
            <w:pPr>
              <w:jc w:val="center"/>
              <w:rPr>
                <w:i/>
              </w:rPr>
            </w:pPr>
            <w:r>
              <w:rPr>
                <w:i/>
              </w:rPr>
              <w:t>List</w:t>
            </w:r>
          </w:p>
        </w:tc>
      </w:tr>
      <w:tr w:rsidR="00412C96" w:rsidTr="00C2772B">
        <w:tc>
          <w:tcPr>
            <w:tcW w:w="2358" w:type="dxa"/>
          </w:tcPr>
          <w:p w:rsidR="00412C96" w:rsidRPr="003C0A5C" w:rsidRDefault="00412C96" w:rsidP="00C2772B">
            <w:pPr>
              <w:rPr>
                <w:b/>
              </w:rPr>
            </w:pPr>
            <w:commentRangeStart w:id="155"/>
            <w:r>
              <w:rPr>
                <w:b/>
              </w:rPr>
              <w:t>Описание</w:t>
            </w:r>
            <w:commentRangeEnd w:id="155"/>
            <w:r w:rsidR="008C0FA2">
              <w:rPr>
                <w:rStyle w:val="CommentReference"/>
              </w:rPr>
              <w:commentReference w:id="155"/>
            </w:r>
          </w:p>
        </w:tc>
        <w:tc>
          <w:tcPr>
            <w:tcW w:w="6300" w:type="dxa"/>
            <w:gridSpan w:val="3"/>
          </w:tcPr>
          <w:p w:rsidR="00412C96" w:rsidRPr="00BA5528" w:rsidRDefault="00412C96" w:rsidP="00D109EB">
            <w:pPr>
              <w:keepNext/>
            </w:pPr>
            <w:r>
              <w:t>Представя компонента с неговите връзки с останалите компоненти</w:t>
            </w:r>
          </w:p>
        </w:tc>
      </w:tr>
    </w:tbl>
    <w:p w:rsidR="0048073D" w:rsidRDefault="00D109EB" w:rsidP="00D109EB">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16</w:t>
      </w:r>
      <w:r w:rsidR="009E0D27">
        <w:rPr>
          <w:noProof/>
        </w:rPr>
        <w:fldChar w:fldCharType="end"/>
      </w:r>
      <w:r>
        <w:t xml:space="preserve"> (Описание на BaseComponent)</w:t>
      </w:r>
    </w:p>
    <w:p w:rsidR="00586071" w:rsidRDefault="00586071" w:rsidP="00586071">
      <w:pPr>
        <w:pStyle w:val="Heading4"/>
      </w:pPr>
      <w:bookmarkStart w:id="156" w:name="_Ref398397425"/>
      <w:r>
        <w:t>ProvidedPort</w:t>
      </w:r>
      <w:bookmarkEnd w:id="156"/>
    </w:p>
    <w:p w:rsidR="00586071" w:rsidRPr="005A687C" w:rsidRDefault="00586071" w:rsidP="0058607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B544C" w:rsidRPr="00DB544C">
        <w:rPr>
          <w:i/>
        </w:rPr>
        <w:t xml:space="preserve">Фигура </w:t>
      </w:r>
      <w:r w:rsidR="00DB544C"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586071" w:rsidTr="00767898">
        <w:tc>
          <w:tcPr>
            <w:tcW w:w="2358" w:type="dxa"/>
          </w:tcPr>
          <w:p w:rsidR="00586071" w:rsidRPr="003C0A5C" w:rsidRDefault="00586071" w:rsidP="00767898">
            <w:pPr>
              <w:rPr>
                <w:b/>
              </w:rPr>
            </w:pPr>
            <w:r w:rsidRPr="003C0A5C">
              <w:rPr>
                <w:b/>
              </w:rPr>
              <w:t>Наименование</w:t>
            </w:r>
          </w:p>
        </w:tc>
        <w:tc>
          <w:tcPr>
            <w:tcW w:w="6300" w:type="dxa"/>
            <w:gridSpan w:val="3"/>
          </w:tcPr>
          <w:p w:rsidR="00586071" w:rsidRDefault="001770EB" w:rsidP="00767898">
            <w:r>
              <w:t>ProvidedPort</w:t>
            </w:r>
          </w:p>
        </w:tc>
      </w:tr>
      <w:tr w:rsidR="00586071" w:rsidTr="00767898">
        <w:tc>
          <w:tcPr>
            <w:tcW w:w="2358" w:type="dxa"/>
          </w:tcPr>
          <w:p w:rsidR="00586071" w:rsidRPr="003C0A5C" w:rsidRDefault="00586071" w:rsidP="00767898">
            <w:pPr>
              <w:rPr>
                <w:b/>
              </w:rPr>
            </w:pPr>
            <w:r w:rsidRPr="003C0A5C">
              <w:rPr>
                <w:b/>
              </w:rPr>
              <w:t>Атрибути</w:t>
            </w:r>
          </w:p>
        </w:tc>
        <w:tc>
          <w:tcPr>
            <w:tcW w:w="2130" w:type="dxa"/>
          </w:tcPr>
          <w:p w:rsidR="00586071" w:rsidRPr="003C0A5C" w:rsidRDefault="00586071" w:rsidP="00767898">
            <w:pPr>
              <w:rPr>
                <w:b/>
              </w:rPr>
            </w:pPr>
            <w:r w:rsidRPr="003C0A5C">
              <w:rPr>
                <w:b/>
              </w:rPr>
              <w:t>Наименование</w:t>
            </w:r>
          </w:p>
        </w:tc>
        <w:tc>
          <w:tcPr>
            <w:tcW w:w="2085" w:type="dxa"/>
          </w:tcPr>
          <w:p w:rsidR="00586071" w:rsidRPr="003C0A5C" w:rsidRDefault="00586071" w:rsidP="00767898">
            <w:pPr>
              <w:jc w:val="center"/>
              <w:rPr>
                <w:b/>
              </w:rPr>
            </w:pPr>
            <w:r w:rsidRPr="003C0A5C">
              <w:rPr>
                <w:b/>
              </w:rPr>
              <w:t>Тип</w:t>
            </w:r>
          </w:p>
        </w:tc>
        <w:tc>
          <w:tcPr>
            <w:tcW w:w="2085" w:type="dxa"/>
          </w:tcPr>
          <w:p w:rsidR="00586071" w:rsidRPr="003C0A5C" w:rsidRDefault="00586071" w:rsidP="00767898">
            <w:pPr>
              <w:jc w:val="center"/>
              <w:rPr>
                <w:b/>
              </w:rPr>
            </w:pPr>
            <w:r w:rsidRPr="003C0A5C">
              <w:rPr>
                <w:b/>
              </w:rPr>
              <w:t>Дименсии</w:t>
            </w:r>
          </w:p>
        </w:tc>
      </w:tr>
      <w:tr w:rsidR="00586071" w:rsidTr="00767898">
        <w:tc>
          <w:tcPr>
            <w:tcW w:w="2358" w:type="dxa"/>
          </w:tcPr>
          <w:p w:rsidR="00586071" w:rsidRPr="003C0A5C" w:rsidRDefault="00586071" w:rsidP="00767898">
            <w:pPr>
              <w:rPr>
                <w:b/>
              </w:rPr>
            </w:pPr>
          </w:p>
        </w:tc>
        <w:tc>
          <w:tcPr>
            <w:tcW w:w="2130" w:type="dxa"/>
          </w:tcPr>
          <w:p w:rsidR="00586071" w:rsidRPr="00580B40" w:rsidRDefault="00586071" w:rsidP="00767898">
            <w:r>
              <w:t>Name</w:t>
            </w:r>
          </w:p>
        </w:tc>
        <w:tc>
          <w:tcPr>
            <w:tcW w:w="2085" w:type="dxa"/>
          </w:tcPr>
          <w:p w:rsidR="00586071" w:rsidRPr="00580B40" w:rsidRDefault="00586071" w:rsidP="00767898">
            <w:pPr>
              <w:jc w:val="center"/>
            </w:pPr>
            <w:r>
              <w:t>String</w:t>
            </w:r>
          </w:p>
        </w:tc>
        <w:tc>
          <w:tcPr>
            <w:tcW w:w="2085" w:type="dxa"/>
          </w:tcPr>
          <w:p w:rsidR="00586071" w:rsidRPr="00580B40" w:rsidRDefault="00586071" w:rsidP="00767898">
            <w:pPr>
              <w:jc w:val="center"/>
            </w:pPr>
            <w:r>
              <w:t>1</w:t>
            </w:r>
          </w:p>
        </w:tc>
      </w:tr>
      <w:tr w:rsidR="00586071" w:rsidTr="00767898">
        <w:tc>
          <w:tcPr>
            <w:tcW w:w="2358" w:type="dxa"/>
          </w:tcPr>
          <w:p w:rsidR="00586071" w:rsidRPr="003C0A5C" w:rsidRDefault="00586071" w:rsidP="00767898">
            <w:pPr>
              <w:rPr>
                <w:b/>
              </w:rPr>
            </w:pPr>
          </w:p>
        </w:tc>
        <w:tc>
          <w:tcPr>
            <w:tcW w:w="2130" w:type="dxa"/>
          </w:tcPr>
          <w:p w:rsidR="00586071" w:rsidRPr="003C0A5C" w:rsidRDefault="00535B78" w:rsidP="00767898">
            <w:r>
              <w:t>I</w:t>
            </w:r>
            <w:r w:rsidR="001770EB">
              <w:t>nterface</w:t>
            </w:r>
          </w:p>
        </w:tc>
        <w:tc>
          <w:tcPr>
            <w:tcW w:w="2085" w:type="dxa"/>
          </w:tcPr>
          <w:p w:rsidR="00586071" w:rsidRPr="007310E8" w:rsidRDefault="00586071" w:rsidP="00767898">
            <w:pPr>
              <w:jc w:val="center"/>
            </w:pPr>
            <w:r>
              <w:t>PortInterface</w:t>
            </w:r>
          </w:p>
        </w:tc>
        <w:tc>
          <w:tcPr>
            <w:tcW w:w="2085" w:type="dxa"/>
          </w:tcPr>
          <w:p w:rsidR="00586071" w:rsidRPr="007310E8" w:rsidRDefault="00535B78" w:rsidP="00767898">
            <w:pPr>
              <w:jc w:val="center"/>
              <w:rPr>
                <w:i/>
              </w:rPr>
            </w:pPr>
            <w:r>
              <w:rPr>
                <w:i/>
              </w:rPr>
              <w:t>1</w:t>
            </w:r>
          </w:p>
        </w:tc>
      </w:tr>
      <w:tr w:rsidR="00586071" w:rsidTr="00767898">
        <w:tc>
          <w:tcPr>
            <w:tcW w:w="2358" w:type="dxa"/>
          </w:tcPr>
          <w:p w:rsidR="00586071" w:rsidRPr="003C0A5C" w:rsidRDefault="00586071" w:rsidP="00767898">
            <w:pPr>
              <w:rPr>
                <w:b/>
              </w:rPr>
            </w:pPr>
            <w:r>
              <w:rPr>
                <w:b/>
              </w:rPr>
              <w:lastRenderedPageBreak/>
              <w:t>Описание</w:t>
            </w:r>
          </w:p>
        </w:tc>
        <w:tc>
          <w:tcPr>
            <w:tcW w:w="6300" w:type="dxa"/>
            <w:gridSpan w:val="3"/>
          </w:tcPr>
          <w:p w:rsidR="00586071" w:rsidRPr="00BA5528" w:rsidRDefault="00586071" w:rsidP="00E10735">
            <w:pPr>
              <w:keepNext/>
            </w:pPr>
            <w:r>
              <w:t xml:space="preserve">Представя </w:t>
            </w:r>
            <w:r w:rsidR="00E10735">
              <w:t>конекторите, които предоставя компонента</w:t>
            </w:r>
          </w:p>
        </w:tc>
      </w:tr>
    </w:tbl>
    <w:p w:rsidR="00586071" w:rsidRDefault="00E10735" w:rsidP="00E10735">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17</w:t>
      </w:r>
      <w:r w:rsidR="009E0D27">
        <w:rPr>
          <w:noProof/>
        </w:rPr>
        <w:fldChar w:fldCharType="end"/>
      </w:r>
      <w:r>
        <w:t xml:space="preserve"> (Описание на ProvidedPort)</w:t>
      </w:r>
    </w:p>
    <w:p w:rsidR="0038080E" w:rsidRDefault="0038080E" w:rsidP="0038080E">
      <w:pPr>
        <w:pStyle w:val="Heading4"/>
      </w:pPr>
      <w:bookmarkStart w:id="157" w:name="_Ref398397328"/>
      <w:r>
        <w:t>RequiredPort</w:t>
      </w:r>
      <w:bookmarkEnd w:id="157"/>
    </w:p>
    <w:p w:rsidR="0038080E" w:rsidRPr="005A687C" w:rsidRDefault="0038080E" w:rsidP="0038080E">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B544C" w:rsidRPr="00DB544C">
        <w:rPr>
          <w:i/>
        </w:rPr>
        <w:t xml:space="preserve">Фигура </w:t>
      </w:r>
      <w:r w:rsidR="00DB544C"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38080E" w:rsidTr="00767898">
        <w:tc>
          <w:tcPr>
            <w:tcW w:w="2358" w:type="dxa"/>
          </w:tcPr>
          <w:p w:rsidR="0038080E" w:rsidRPr="003C0A5C" w:rsidRDefault="0038080E" w:rsidP="00767898">
            <w:pPr>
              <w:rPr>
                <w:b/>
              </w:rPr>
            </w:pPr>
            <w:r w:rsidRPr="003C0A5C">
              <w:rPr>
                <w:b/>
              </w:rPr>
              <w:t>Наименование</w:t>
            </w:r>
          </w:p>
        </w:tc>
        <w:tc>
          <w:tcPr>
            <w:tcW w:w="6300" w:type="dxa"/>
            <w:gridSpan w:val="3"/>
          </w:tcPr>
          <w:p w:rsidR="0038080E" w:rsidRDefault="0038080E" w:rsidP="00767898">
            <w:r>
              <w:t>RequiredPort</w:t>
            </w:r>
          </w:p>
        </w:tc>
      </w:tr>
      <w:tr w:rsidR="0038080E" w:rsidTr="00767898">
        <w:tc>
          <w:tcPr>
            <w:tcW w:w="2358" w:type="dxa"/>
          </w:tcPr>
          <w:p w:rsidR="0038080E" w:rsidRPr="003C0A5C" w:rsidRDefault="0038080E" w:rsidP="00767898">
            <w:pPr>
              <w:rPr>
                <w:b/>
              </w:rPr>
            </w:pPr>
            <w:r w:rsidRPr="003C0A5C">
              <w:rPr>
                <w:b/>
              </w:rPr>
              <w:t>Атрибути</w:t>
            </w:r>
          </w:p>
        </w:tc>
        <w:tc>
          <w:tcPr>
            <w:tcW w:w="2130" w:type="dxa"/>
          </w:tcPr>
          <w:p w:rsidR="0038080E" w:rsidRPr="003C0A5C" w:rsidRDefault="0038080E" w:rsidP="00767898">
            <w:pPr>
              <w:rPr>
                <w:b/>
              </w:rPr>
            </w:pPr>
            <w:r w:rsidRPr="003C0A5C">
              <w:rPr>
                <w:b/>
              </w:rPr>
              <w:t>Наименование</w:t>
            </w:r>
          </w:p>
        </w:tc>
        <w:tc>
          <w:tcPr>
            <w:tcW w:w="2085" w:type="dxa"/>
          </w:tcPr>
          <w:p w:rsidR="0038080E" w:rsidRPr="003C0A5C" w:rsidRDefault="0038080E" w:rsidP="00767898">
            <w:pPr>
              <w:jc w:val="center"/>
              <w:rPr>
                <w:b/>
              </w:rPr>
            </w:pPr>
            <w:r w:rsidRPr="003C0A5C">
              <w:rPr>
                <w:b/>
              </w:rPr>
              <w:t>Тип</w:t>
            </w:r>
          </w:p>
        </w:tc>
        <w:tc>
          <w:tcPr>
            <w:tcW w:w="2085" w:type="dxa"/>
          </w:tcPr>
          <w:p w:rsidR="0038080E" w:rsidRPr="003C0A5C" w:rsidRDefault="0038080E" w:rsidP="00767898">
            <w:pPr>
              <w:jc w:val="center"/>
              <w:rPr>
                <w:b/>
              </w:rPr>
            </w:pPr>
            <w:r w:rsidRPr="003C0A5C">
              <w:rPr>
                <w:b/>
              </w:rPr>
              <w:t>Дименсии</w:t>
            </w:r>
          </w:p>
        </w:tc>
      </w:tr>
      <w:tr w:rsidR="0038080E" w:rsidTr="00767898">
        <w:tc>
          <w:tcPr>
            <w:tcW w:w="2358" w:type="dxa"/>
          </w:tcPr>
          <w:p w:rsidR="0038080E" w:rsidRPr="003C0A5C" w:rsidRDefault="0038080E" w:rsidP="00767898">
            <w:pPr>
              <w:rPr>
                <w:b/>
              </w:rPr>
            </w:pPr>
          </w:p>
        </w:tc>
        <w:tc>
          <w:tcPr>
            <w:tcW w:w="2130" w:type="dxa"/>
          </w:tcPr>
          <w:p w:rsidR="0038080E" w:rsidRPr="00580B40" w:rsidRDefault="0038080E" w:rsidP="00767898">
            <w:r>
              <w:t>Name</w:t>
            </w:r>
          </w:p>
        </w:tc>
        <w:tc>
          <w:tcPr>
            <w:tcW w:w="2085" w:type="dxa"/>
          </w:tcPr>
          <w:p w:rsidR="0038080E" w:rsidRPr="00580B40" w:rsidRDefault="0038080E" w:rsidP="00767898">
            <w:pPr>
              <w:jc w:val="center"/>
            </w:pPr>
            <w:r>
              <w:t>String</w:t>
            </w:r>
          </w:p>
        </w:tc>
        <w:tc>
          <w:tcPr>
            <w:tcW w:w="2085" w:type="dxa"/>
          </w:tcPr>
          <w:p w:rsidR="0038080E" w:rsidRPr="00580B40" w:rsidRDefault="0038080E" w:rsidP="00767898">
            <w:pPr>
              <w:jc w:val="center"/>
            </w:pPr>
            <w:r>
              <w:t>1</w:t>
            </w:r>
          </w:p>
        </w:tc>
      </w:tr>
      <w:tr w:rsidR="0038080E" w:rsidTr="00767898">
        <w:tc>
          <w:tcPr>
            <w:tcW w:w="2358" w:type="dxa"/>
          </w:tcPr>
          <w:p w:rsidR="0038080E" w:rsidRPr="003C0A5C" w:rsidRDefault="0038080E" w:rsidP="00767898">
            <w:pPr>
              <w:rPr>
                <w:b/>
              </w:rPr>
            </w:pPr>
          </w:p>
        </w:tc>
        <w:tc>
          <w:tcPr>
            <w:tcW w:w="2130" w:type="dxa"/>
          </w:tcPr>
          <w:p w:rsidR="0038080E" w:rsidRPr="003C0A5C" w:rsidRDefault="0038080E" w:rsidP="00767898">
            <w:r>
              <w:t>Interface</w:t>
            </w:r>
          </w:p>
        </w:tc>
        <w:tc>
          <w:tcPr>
            <w:tcW w:w="2085" w:type="dxa"/>
          </w:tcPr>
          <w:p w:rsidR="0038080E" w:rsidRPr="007310E8" w:rsidRDefault="0038080E" w:rsidP="00767898">
            <w:pPr>
              <w:jc w:val="center"/>
            </w:pPr>
            <w:r>
              <w:t>PortInterface</w:t>
            </w:r>
          </w:p>
        </w:tc>
        <w:tc>
          <w:tcPr>
            <w:tcW w:w="2085" w:type="dxa"/>
          </w:tcPr>
          <w:p w:rsidR="0038080E" w:rsidRPr="007310E8" w:rsidRDefault="0038080E" w:rsidP="00767898">
            <w:pPr>
              <w:jc w:val="center"/>
              <w:rPr>
                <w:i/>
              </w:rPr>
            </w:pPr>
            <w:r>
              <w:rPr>
                <w:i/>
              </w:rPr>
              <w:t>1</w:t>
            </w:r>
          </w:p>
        </w:tc>
      </w:tr>
      <w:tr w:rsidR="0038080E" w:rsidTr="00767898">
        <w:tc>
          <w:tcPr>
            <w:tcW w:w="2358" w:type="dxa"/>
          </w:tcPr>
          <w:p w:rsidR="0038080E" w:rsidRPr="003C0A5C" w:rsidRDefault="0038080E" w:rsidP="00767898">
            <w:pPr>
              <w:rPr>
                <w:b/>
              </w:rPr>
            </w:pPr>
            <w:r>
              <w:rPr>
                <w:b/>
              </w:rPr>
              <w:t>Описание</w:t>
            </w:r>
          </w:p>
        </w:tc>
        <w:tc>
          <w:tcPr>
            <w:tcW w:w="6300" w:type="dxa"/>
            <w:gridSpan w:val="3"/>
          </w:tcPr>
          <w:p w:rsidR="0038080E" w:rsidRPr="00BA5528" w:rsidRDefault="0038080E" w:rsidP="00146433">
            <w:pPr>
              <w:keepNext/>
            </w:pPr>
            <w:r>
              <w:t xml:space="preserve">Представя конекторите, </w:t>
            </w:r>
            <w:r w:rsidR="00517368">
              <w:t xml:space="preserve">от </w:t>
            </w:r>
            <w:r>
              <w:t xml:space="preserve">които </w:t>
            </w:r>
            <w:r w:rsidR="00517368">
              <w:t>зависи</w:t>
            </w:r>
            <w:r>
              <w:t xml:space="preserve"> компонента</w:t>
            </w:r>
          </w:p>
        </w:tc>
      </w:tr>
    </w:tbl>
    <w:p w:rsidR="0038080E" w:rsidRDefault="00146433" w:rsidP="00146433">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18</w:t>
      </w:r>
      <w:r w:rsidR="009E0D27">
        <w:rPr>
          <w:noProof/>
        </w:rPr>
        <w:fldChar w:fldCharType="end"/>
      </w:r>
      <w:r>
        <w:t xml:space="preserve"> (Описание на RequiredPort)</w:t>
      </w:r>
    </w:p>
    <w:p w:rsidR="00D109EB" w:rsidRDefault="00D109EB" w:rsidP="00D109EB">
      <w:pPr>
        <w:pStyle w:val="Heading4"/>
      </w:pPr>
      <w:r>
        <w:t>PortInterface</w:t>
      </w:r>
    </w:p>
    <w:p w:rsidR="00C15FF6" w:rsidRPr="005A687C" w:rsidRDefault="00C15FF6" w:rsidP="00C15FF6">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B544C" w:rsidRPr="00DB544C">
        <w:rPr>
          <w:i/>
        </w:rPr>
        <w:t xml:space="preserve">Фигура </w:t>
      </w:r>
      <w:r w:rsidR="00DB544C"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C15FF6" w:rsidTr="00C2772B">
        <w:tc>
          <w:tcPr>
            <w:tcW w:w="2358" w:type="dxa"/>
          </w:tcPr>
          <w:p w:rsidR="00C15FF6" w:rsidRPr="003C0A5C" w:rsidRDefault="00C15FF6" w:rsidP="00C2772B">
            <w:pPr>
              <w:rPr>
                <w:b/>
              </w:rPr>
            </w:pPr>
            <w:r w:rsidRPr="003C0A5C">
              <w:rPr>
                <w:b/>
              </w:rPr>
              <w:t>Наименование</w:t>
            </w:r>
          </w:p>
        </w:tc>
        <w:tc>
          <w:tcPr>
            <w:tcW w:w="6300" w:type="dxa"/>
          </w:tcPr>
          <w:p w:rsidR="00C15FF6" w:rsidRDefault="00C15FF6" w:rsidP="00C2772B">
            <w:r>
              <w:t>PortInterface</w:t>
            </w:r>
          </w:p>
        </w:tc>
      </w:tr>
      <w:tr w:rsidR="00C15FF6" w:rsidTr="00C2772B">
        <w:tc>
          <w:tcPr>
            <w:tcW w:w="2358" w:type="dxa"/>
          </w:tcPr>
          <w:p w:rsidR="00C15FF6" w:rsidRPr="003C0A5C" w:rsidRDefault="00C15FF6" w:rsidP="00C2772B">
            <w:pPr>
              <w:rPr>
                <w:b/>
              </w:rPr>
            </w:pPr>
            <w:r>
              <w:rPr>
                <w:b/>
              </w:rPr>
              <w:t>Описание</w:t>
            </w:r>
          </w:p>
        </w:tc>
        <w:tc>
          <w:tcPr>
            <w:tcW w:w="6300" w:type="dxa"/>
          </w:tcPr>
          <w:p w:rsidR="00C15FF6" w:rsidRPr="00BA5528" w:rsidRDefault="000D07C9" w:rsidP="00493086">
            <w:pPr>
              <w:keepNext/>
            </w:pPr>
            <w:r>
              <w:t>Базов клас за интерфейси на конектори между компоненти</w:t>
            </w:r>
          </w:p>
        </w:tc>
      </w:tr>
    </w:tbl>
    <w:p w:rsidR="00C15FF6" w:rsidRDefault="00493086" w:rsidP="00493086">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19</w:t>
      </w:r>
      <w:r w:rsidR="009E0D27">
        <w:rPr>
          <w:noProof/>
        </w:rPr>
        <w:fldChar w:fldCharType="end"/>
      </w:r>
      <w:r>
        <w:t xml:space="preserve"> (Описание на PortInterface)</w:t>
      </w:r>
    </w:p>
    <w:p w:rsidR="007F1A11" w:rsidRDefault="007F1A11" w:rsidP="007F1A11">
      <w:pPr>
        <w:pStyle w:val="Heading4"/>
      </w:pPr>
      <w:r>
        <w:t>DataType</w:t>
      </w:r>
    </w:p>
    <w:p w:rsidR="007F1A11" w:rsidRPr="005A687C" w:rsidRDefault="007F1A11" w:rsidP="007F1A11">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DB544C" w:rsidRPr="00DB544C">
        <w:rPr>
          <w:i/>
        </w:rPr>
        <w:t xml:space="preserve">Фигура </w:t>
      </w:r>
      <w:r w:rsidR="00DB544C" w:rsidRPr="00DB544C">
        <w:rPr>
          <w:i/>
          <w:noProof/>
        </w:rPr>
        <w:t>17</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F1A11" w:rsidTr="00C2772B">
        <w:tc>
          <w:tcPr>
            <w:tcW w:w="2358" w:type="dxa"/>
          </w:tcPr>
          <w:p w:rsidR="007F1A11" w:rsidRPr="003C0A5C" w:rsidRDefault="007F1A11" w:rsidP="00C2772B">
            <w:pPr>
              <w:rPr>
                <w:b/>
              </w:rPr>
            </w:pPr>
            <w:r w:rsidRPr="003C0A5C">
              <w:rPr>
                <w:b/>
              </w:rPr>
              <w:t>Наименование</w:t>
            </w:r>
          </w:p>
        </w:tc>
        <w:tc>
          <w:tcPr>
            <w:tcW w:w="6300" w:type="dxa"/>
            <w:gridSpan w:val="3"/>
          </w:tcPr>
          <w:p w:rsidR="007F1A11" w:rsidRDefault="007F1A11" w:rsidP="00C2772B">
            <w:r>
              <w:t>DataType</w:t>
            </w:r>
          </w:p>
        </w:tc>
      </w:tr>
      <w:tr w:rsidR="007F1A11" w:rsidTr="00C2772B">
        <w:tc>
          <w:tcPr>
            <w:tcW w:w="2358" w:type="dxa"/>
          </w:tcPr>
          <w:p w:rsidR="007F1A11" w:rsidRPr="003C0A5C" w:rsidRDefault="007F1A11" w:rsidP="00C2772B">
            <w:pPr>
              <w:rPr>
                <w:b/>
              </w:rPr>
            </w:pPr>
            <w:r w:rsidRPr="003C0A5C">
              <w:rPr>
                <w:b/>
              </w:rPr>
              <w:t>Атрибути</w:t>
            </w:r>
          </w:p>
        </w:tc>
        <w:tc>
          <w:tcPr>
            <w:tcW w:w="2130" w:type="dxa"/>
          </w:tcPr>
          <w:p w:rsidR="007F1A11" w:rsidRPr="003C0A5C" w:rsidRDefault="007F1A11" w:rsidP="00C2772B">
            <w:pPr>
              <w:rPr>
                <w:b/>
              </w:rPr>
            </w:pPr>
            <w:r w:rsidRPr="003C0A5C">
              <w:rPr>
                <w:b/>
              </w:rPr>
              <w:t>Наименование</w:t>
            </w:r>
          </w:p>
        </w:tc>
        <w:tc>
          <w:tcPr>
            <w:tcW w:w="2085" w:type="dxa"/>
          </w:tcPr>
          <w:p w:rsidR="007F1A11" w:rsidRPr="003C0A5C" w:rsidRDefault="007F1A11" w:rsidP="00C2772B">
            <w:pPr>
              <w:jc w:val="center"/>
              <w:rPr>
                <w:b/>
              </w:rPr>
            </w:pPr>
            <w:r w:rsidRPr="003C0A5C">
              <w:rPr>
                <w:b/>
              </w:rPr>
              <w:t>Тип</w:t>
            </w:r>
          </w:p>
        </w:tc>
        <w:tc>
          <w:tcPr>
            <w:tcW w:w="2085" w:type="dxa"/>
          </w:tcPr>
          <w:p w:rsidR="007F1A11" w:rsidRPr="003C0A5C" w:rsidRDefault="007F1A11" w:rsidP="00C2772B">
            <w:pPr>
              <w:jc w:val="center"/>
              <w:rPr>
                <w:b/>
              </w:rPr>
            </w:pPr>
            <w:r w:rsidRPr="003C0A5C">
              <w:rPr>
                <w:b/>
              </w:rPr>
              <w:t>Дименсии</w:t>
            </w:r>
          </w:p>
        </w:tc>
      </w:tr>
      <w:tr w:rsidR="007F1A11" w:rsidTr="00C2772B">
        <w:tc>
          <w:tcPr>
            <w:tcW w:w="2358" w:type="dxa"/>
          </w:tcPr>
          <w:p w:rsidR="007F1A11" w:rsidRPr="003C0A5C" w:rsidRDefault="007F1A11" w:rsidP="00C2772B">
            <w:pPr>
              <w:rPr>
                <w:b/>
              </w:rPr>
            </w:pPr>
          </w:p>
        </w:tc>
        <w:tc>
          <w:tcPr>
            <w:tcW w:w="2130" w:type="dxa"/>
          </w:tcPr>
          <w:p w:rsidR="007F1A11" w:rsidRPr="00580B40" w:rsidRDefault="007F1A11" w:rsidP="00C2772B">
            <w:r>
              <w:t>Name</w:t>
            </w:r>
          </w:p>
        </w:tc>
        <w:tc>
          <w:tcPr>
            <w:tcW w:w="2085" w:type="dxa"/>
          </w:tcPr>
          <w:p w:rsidR="007F1A11" w:rsidRPr="00580B40" w:rsidRDefault="007F1A11" w:rsidP="00C2772B">
            <w:pPr>
              <w:jc w:val="center"/>
            </w:pPr>
            <w:r>
              <w:t>String</w:t>
            </w:r>
          </w:p>
        </w:tc>
        <w:tc>
          <w:tcPr>
            <w:tcW w:w="2085" w:type="dxa"/>
          </w:tcPr>
          <w:p w:rsidR="007F1A11" w:rsidRPr="00580B40" w:rsidRDefault="007F1A11" w:rsidP="00C2772B">
            <w:pPr>
              <w:jc w:val="center"/>
            </w:pPr>
            <w:r>
              <w:t>1</w:t>
            </w:r>
          </w:p>
        </w:tc>
      </w:tr>
      <w:tr w:rsidR="007F1A11" w:rsidTr="00C2772B">
        <w:tc>
          <w:tcPr>
            <w:tcW w:w="2358" w:type="dxa"/>
          </w:tcPr>
          <w:p w:rsidR="007F1A11" w:rsidRPr="003C0A5C" w:rsidRDefault="007F1A11" w:rsidP="00C2772B">
            <w:pPr>
              <w:rPr>
                <w:b/>
              </w:rPr>
            </w:pPr>
          </w:p>
        </w:tc>
        <w:tc>
          <w:tcPr>
            <w:tcW w:w="2130" w:type="dxa"/>
          </w:tcPr>
          <w:p w:rsidR="007F1A11" w:rsidRPr="003C0A5C" w:rsidRDefault="00164D4A" w:rsidP="00164D4A">
            <w:r>
              <w:t xml:space="preserve">LowerLimit </w:t>
            </w:r>
          </w:p>
        </w:tc>
        <w:tc>
          <w:tcPr>
            <w:tcW w:w="2085" w:type="dxa"/>
          </w:tcPr>
          <w:p w:rsidR="007F1A11" w:rsidRPr="007310E8" w:rsidRDefault="00404F97" w:rsidP="00C2772B">
            <w:pPr>
              <w:jc w:val="center"/>
            </w:pPr>
            <w:r>
              <w:t>Integer</w:t>
            </w:r>
          </w:p>
        </w:tc>
        <w:tc>
          <w:tcPr>
            <w:tcW w:w="2085" w:type="dxa"/>
          </w:tcPr>
          <w:p w:rsidR="007F1A11" w:rsidRPr="00404F97" w:rsidRDefault="00404F97" w:rsidP="00C2772B">
            <w:pPr>
              <w:jc w:val="center"/>
            </w:pPr>
            <w:r w:rsidRPr="00404F97">
              <w:t>1</w:t>
            </w:r>
          </w:p>
        </w:tc>
      </w:tr>
      <w:tr w:rsidR="007F1A11" w:rsidTr="00C2772B">
        <w:tc>
          <w:tcPr>
            <w:tcW w:w="2358" w:type="dxa"/>
          </w:tcPr>
          <w:p w:rsidR="007F1A11" w:rsidRPr="003C0A5C" w:rsidRDefault="007F1A11" w:rsidP="00C2772B">
            <w:pPr>
              <w:rPr>
                <w:b/>
              </w:rPr>
            </w:pPr>
          </w:p>
        </w:tc>
        <w:tc>
          <w:tcPr>
            <w:tcW w:w="2130" w:type="dxa"/>
          </w:tcPr>
          <w:p w:rsidR="007F1A11" w:rsidRDefault="00164D4A" w:rsidP="00C2772B">
            <w:r>
              <w:t>UpperLimit</w:t>
            </w:r>
          </w:p>
        </w:tc>
        <w:tc>
          <w:tcPr>
            <w:tcW w:w="2085" w:type="dxa"/>
          </w:tcPr>
          <w:p w:rsidR="007F1A11" w:rsidRDefault="00404F97" w:rsidP="00C2772B">
            <w:pPr>
              <w:jc w:val="center"/>
            </w:pPr>
            <w:r>
              <w:t>Integer</w:t>
            </w:r>
          </w:p>
        </w:tc>
        <w:tc>
          <w:tcPr>
            <w:tcW w:w="2085" w:type="dxa"/>
          </w:tcPr>
          <w:p w:rsidR="007F1A11" w:rsidRPr="007310E8" w:rsidRDefault="00404F97" w:rsidP="00C2772B">
            <w:pPr>
              <w:jc w:val="center"/>
              <w:rPr>
                <w:i/>
              </w:rPr>
            </w:pPr>
            <w:r w:rsidRPr="00404F97">
              <w:t>1</w:t>
            </w:r>
          </w:p>
        </w:tc>
      </w:tr>
      <w:tr w:rsidR="007F1A11" w:rsidTr="00C2772B">
        <w:tc>
          <w:tcPr>
            <w:tcW w:w="2358" w:type="dxa"/>
          </w:tcPr>
          <w:p w:rsidR="007F1A11" w:rsidRPr="003C0A5C" w:rsidRDefault="007F1A11" w:rsidP="00C2772B">
            <w:pPr>
              <w:rPr>
                <w:b/>
              </w:rPr>
            </w:pPr>
            <w:r>
              <w:rPr>
                <w:b/>
              </w:rPr>
              <w:t>Описание</w:t>
            </w:r>
          </w:p>
        </w:tc>
        <w:tc>
          <w:tcPr>
            <w:tcW w:w="6300" w:type="dxa"/>
            <w:gridSpan w:val="3"/>
          </w:tcPr>
          <w:p w:rsidR="007F1A11" w:rsidRPr="00BA5528" w:rsidRDefault="007F1A11" w:rsidP="00A4080A">
            <w:pPr>
              <w:keepNext/>
            </w:pPr>
            <w:r>
              <w:t xml:space="preserve">Представя </w:t>
            </w:r>
            <w:r w:rsidR="00164D4A">
              <w:t>елемент тип данни</w:t>
            </w:r>
          </w:p>
        </w:tc>
      </w:tr>
    </w:tbl>
    <w:p w:rsidR="007F1A11" w:rsidRPr="007F1A11" w:rsidRDefault="00A4080A" w:rsidP="00A4080A">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20</w:t>
      </w:r>
      <w:r w:rsidR="009E0D27">
        <w:rPr>
          <w:noProof/>
        </w:rPr>
        <w:fldChar w:fldCharType="end"/>
      </w:r>
      <w:r>
        <w:t xml:space="preserve"> (Описание на DataType)</w:t>
      </w:r>
    </w:p>
    <w:p w:rsidR="00EC3EDE" w:rsidRDefault="00EC3EDE" w:rsidP="00EC3EDE">
      <w:pPr>
        <w:pStyle w:val="Heading4"/>
      </w:pPr>
      <w:bookmarkStart w:id="158" w:name="_Ref398397909"/>
      <w:commentRangeStart w:id="159"/>
      <w:r>
        <w:t>SenderReceiverInterface</w:t>
      </w:r>
      <w:bookmarkEnd w:id="158"/>
      <w:commentRangeEnd w:id="159"/>
      <w:r w:rsidR="008C0FA2">
        <w:rPr>
          <w:rStyle w:val="CommentReference"/>
          <w:b w:val="0"/>
          <w:bCs w:val="0"/>
        </w:rPr>
        <w:commentReference w:id="159"/>
      </w:r>
    </w:p>
    <w:p w:rsidR="007F1A11" w:rsidRDefault="007F1A11" w:rsidP="007F1A11">
      <w:pPr>
        <w:keepNext/>
        <w:jc w:val="center"/>
      </w:pPr>
      <w:r>
        <w:rPr>
          <w:noProof/>
          <w:lang w:eastAsia="en-US"/>
        </w:rPr>
        <w:lastRenderedPageBreak/>
        <w:drawing>
          <wp:inline distT="0" distB="0" distL="0" distR="0" wp14:anchorId="4F338FC9" wp14:editId="08200470">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54977" cy="2932894"/>
                    </a:xfrm>
                    <a:prstGeom prst="rect">
                      <a:avLst/>
                    </a:prstGeom>
                  </pic:spPr>
                </pic:pic>
              </a:graphicData>
            </a:graphic>
          </wp:inline>
        </w:drawing>
      </w:r>
    </w:p>
    <w:p w:rsidR="000A6CA5" w:rsidRDefault="007F1A11" w:rsidP="007F1A11">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18</w:t>
      </w:r>
      <w:r w:rsidR="009E0D27">
        <w:rPr>
          <w:noProof/>
        </w:rPr>
        <w:fldChar w:fldCharType="end"/>
      </w:r>
      <w:r>
        <w:t xml:space="preserve"> (диаграма на SenderReceiverInterface)</w:t>
      </w:r>
    </w:p>
    <w:p w:rsidR="005110B7" w:rsidRDefault="005110B7" w:rsidP="007F1A11">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5110B7" w:rsidTr="00C2772B">
        <w:tc>
          <w:tcPr>
            <w:tcW w:w="2358" w:type="dxa"/>
          </w:tcPr>
          <w:p w:rsidR="005110B7" w:rsidRPr="003C0A5C" w:rsidRDefault="005110B7" w:rsidP="00C2772B">
            <w:pPr>
              <w:rPr>
                <w:b/>
              </w:rPr>
            </w:pPr>
            <w:r w:rsidRPr="003C0A5C">
              <w:rPr>
                <w:b/>
              </w:rPr>
              <w:t>Наименование</w:t>
            </w:r>
          </w:p>
        </w:tc>
        <w:tc>
          <w:tcPr>
            <w:tcW w:w="6300" w:type="dxa"/>
            <w:gridSpan w:val="3"/>
          </w:tcPr>
          <w:p w:rsidR="005110B7" w:rsidRDefault="005110B7" w:rsidP="00C2772B">
            <w:r>
              <w:t>SenderReceiverInterface</w:t>
            </w:r>
          </w:p>
        </w:tc>
      </w:tr>
      <w:tr w:rsidR="005110B7" w:rsidTr="00C2772B">
        <w:tc>
          <w:tcPr>
            <w:tcW w:w="2358" w:type="dxa"/>
          </w:tcPr>
          <w:p w:rsidR="005110B7" w:rsidRPr="003C0A5C" w:rsidRDefault="005110B7" w:rsidP="00C2772B">
            <w:pPr>
              <w:rPr>
                <w:b/>
              </w:rPr>
            </w:pPr>
            <w:r w:rsidRPr="003C0A5C">
              <w:rPr>
                <w:b/>
              </w:rPr>
              <w:t>Атрибути</w:t>
            </w:r>
          </w:p>
        </w:tc>
        <w:tc>
          <w:tcPr>
            <w:tcW w:w="2130" w:type="dxa"/>
          </w:tcPr>
          <w:p w:rsidR="005110B7" w:rsidRPr="003C0A5C" w:rsidRDefault="005110B7" w:rsidP="00C2772B">
            <w:pPr>
              <w:rPr>
                <w:b/>
              </w:rPr>
            </w:pPr>
            <w:r w:rsidRPr="003C0A5C">
              <w:rPr>
                <w:b/>
              </w:rPr>
              <w:t>Наименование</w:t>
            </w:r>
          </w:p>
        </w:tc>
        <w:tc>
          <w:tcPr>
            <w:tcW w:w="2085" w:type="dxa"/>
          </w:tcPr>
          <w:p w:rsidR="005110B7" w:rsidRPr="003C0A5C" w:rsidRDefault="005110B7" w:rsidP="00C2772B">
            <w:pPr>
              <w:jc w:val="center"/>
              <w:rPr>
                <w:b/>
              </w:rPr>
            </w:pPr>
            <w:r w:rsidRPr="003C0A5C">
              <w:rPr>
                <w:b/>
              </w:rPr>
              <w:t>Тип</w:t>
            </w:r>
          </w:p>
        </w:tc>
        <w:tc>
          <w:tcPr>
            <w:tcW w:w="2085" w:type="dxa"/>
          </w:tcPr>
          <w:p w:rsidR="005110B7" w:rsidRPr="003C0A5C" w:rsidRDefault="005110B7" w:rsidP="00C2772B">
            <w:pPr>
              <w:jc w:val="center"/>
              <w:rPr>
                <w:b/>
              </w:rPr>
            </w:pPr>
            <w:r w:rsidRPr="003C0A5C">
              <w:rPr>
                <w:b/>
              </w:rPr>
              <w:t>Дименсии</w:t>
            </w:r>
          </w:p>
        </w:tc>
      </w:tr>
      <w:tr w:rsidR="005110B7" w:rsidTr="00C2772B">
        <w:tc>
          <w:tcPr>
            <w:tcW w:w="2358" w:type="dxa"/>
          </w:tcPr>
          <w:p w:rsidR="005110B7" w:rsidRPr="003C0A5C" w:rsidRDefault="005110B7" w:rsidP="00C2772B">
            <w:pPr>
              <w:rPr>
                <w:b/>
              </w:rPr>
            </w:pPr>
          </w:p>
        </w:tc>
        <w:tc>
          <w:tcPr>
            <w:tcW w:w="2130" w:type="dxa"/>
          </w:tcPr>
          <w:p w:rsidR="005110B7" w:rsidRPr="00580B40" w:rsidRDefault="005110B7" w:rsidP="00C2772B">
            <w:r>
              <w:t>Name</w:t>
            </w:r>
          </w:p>
        </w:tc>
        <w:tc>
          <w:tcPr>
            <w:tcW w:w="2085" w:type="dxa"/>
          </w:tcPr>
          <w:p w:rsidR="005110B7" w:rsidRPr="00580B40" w:rsidRDefault="005110B7" w:rsidP="00C2772B">
            <w:pPr>
              <w:jc w:val="center"/>
            </w:pPr>
            <w:r>
              <w:t>String</w:t>
            </w:r>
          </w:p>
        </w:tc>
        <w:tc>
          <w:tcPr>
            <w:tcW w:w="2085" w:type="dxa"/>
          </w:tcPr>
          <w:p w:rsidR="005110B7" w:rsidRPr="00580B40" w:rsidRDefault="005110B7" w:rsidP="00C2772B">
            <w:pPr>
              <w:jc w:val="center"/>
            </w:pPr>
            <w:r>
              <w:t>1</w:t>
            </w:r>
          </w:p>
        </w:tc>
      </w:tr>
      <w:tr w:rsidR="005110B7" w:rsidTr="00C2772B">
        <w:tc>
          <w:tcPr>
            <w:tcW w:w="2358" w:type="dxa"/>
          </w:tcPr>
          <w:p w:rsidR="005110B7" w:rsidRPr="003C0A5C" w:rsidRDefault="005110B7" w:rsidP="00C2772B">
            <w:pPr>
              <w:rPr>
                <w:b/>
              </w:rPr>
            </w:pPr>
          </w:p>
        </w:tc>
        <w:tc>
          <w:tcPr>
            <w:tcW w:w="2130" w:type="dxa"/>
          </w:tcPr>
          <w:p w:rsidR="005110B7" w:rsidRPr="003C0A5C" w:rsidRDefault="007B55F0" w:rsidP="00C2772B">
            <w:r>
              <w:t>DataElementList</w:t>
            </w:r>
          </w:p>
        </w:tc>
        <w:tc>
          <w:tcPr>
            <w:tcW w:w="2085" w:type="dxa"/>
          </w:tcPr>
          <w:p w:rsidR="005110B7" w:rsidRPr="007310E8" w:rsidRDefault="007B55F0" w:rsidP="00C2772B">
            <w:pPr>
              <w:jc w:val="center"/>
            </w:pPr>
            <w:r>
              <w:t>DataElement</w:t>
            </w:r>
          </w:p>
        </w:tc>
        <w:tc>
          <w:tcPr>
            <w:tcW w:w="2085" w:type="dxa"/>
          </w:tcPr>
          <w:p w:rsidR="005110B7" w:rsidRPr="007B55F0" w:rsidRDefault="007B55F0" w:rsidP="00C2772B">
            <w:pPr>
              <w:jc w:val="center"/>
              <w:rPr>
                <w:i/>
              </w:rPr>
            </w:pPr>
            <w:r w:rsidRPr="007B55F0">
              <w:rPr>
                <w:i/>
              </w:rPr>
              <w:t>List</w:t>
            </w:r>
          </w:p>
        </w:tc>
      </w:tr>
      <w:tr w:rsidR="005110B7" w:rsidTr="00C2772B">
        <w:tc>
          <w:tcPr>
            <w:tcW w:w="2358" w:type="dxa"/>
          </w:tcPr>
          <w:p w:rsidR="005110B7" w:rsidRPr="003C0A5C" w:rsidRDefault="005110B7" w:rsidP="00C2772B">
            <w:pPr>
              <w:rPr>
                <w:b/>
              </w:rPr>
            </w:pPr>
            <w:r>
              <w:rPr>
                <w:b/>
              </w:rPr>
              <w:t>Описание</w:t>
            </w:r>
          </w:p>
        </w:tc>
        <w:tc>
          <w:tcPr>
            <w:tcW w:w="6300" w:type="dxa"/>
            <w:gridSpan w:val="3"/>
          </w:tcPr>
          <w:p w:rsidR="005110B7" w:rsidRPr="00BA5528" w:rsidRDefault="007724B3" w:rsidP="00DA20D6">
            <w:pPr>
              <w:keepNext/>
            </w:pPr>
            <w:r>
              <w:t>Представлява интерфейс за пренос на данни</w:t>
            </w:r>
          </w:p>
        </w:tc>
      </w:tr>
    </w:tbl>
    <w:p w:rsidR="005110B7" w:rsidRPr="000A6CA5" w:rsidRDefault="00DA20D6" w:rsidP="00DA20D6">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21</w:t>
      </w:r>
      <w:r w:rsidR="009E0D27">
        <w:rPr>
          <w:noProof/>
        </w:rPr>
        <w:fldChar w:fldCharType="end"/>
      </w:r>
      <w:r>
        <w:t xml:space="preserve"> (Описание на SenderReceiverInterface)</w:t>
      </w:r>
    </w:p>
    <w:p w:rsidR="00EC3EDE" w:rsidRDefault="00EC3EDE" w:rsidP="00EC3EDE">
      <w:pPr>
        <w:pStyle w:val="Heading4"/>
      </w:pPr>
      <w:r>
        <w:t>DataElement</w:t>
      </w:r>
    </w:p>
    <w:tbl>
      <w:tblPr>
        <w:tblStyle w:val="TableGrid"/>
        <w:tblW w:w="8658" w:type="dxa"/>
        <w:tblLook w:val="04A0" w:firstRow="1" w:lastRow="0" w:firstColumn="1" w:lastColumn="0" w:noHBand="0" w:noVBand="1"/>
      </w:tblPr>
      <w:tblGrid>
        <w:gridCol w:w="2358"/>
        <w:gridCol w:w="2130"/>
        <w:gridCol w:w="2085"/>
        <w:gridCol w:w="2085"/>
      </w:tblGrid>
      <w:tr w:rsidR="00656D1D" w:rsidTr="00C2772B">
        <w:tc>
          <w:tcPr>
            <w:tcW w:w="2358" w:type="dxa"/>
          </w:tcPr>
          <w:p w:rsidR="00656D1D" w:rsidRPr="003C0A5C" w:rsidRDefault="00656D1D" w:rsidP="00C2772B">
            <w:pPr>
              <w:rPr>
                <w:b/>
              </w:rPr>
            </w:pPr>
            <w:r w:rsidRPr="003C0A5C">
              <w:rPr>
                <w:b/>
              </w:rPr>
              <w:t>Наименование</w:t>
            </w:r>
          </w:p>
        </w:tc>
        <w:tc>
          <w:tcPr>
            <w:tcW w:w="6300" w:type="dxa"/>
            <w:gridSpan w:val="3"/>
          </w:tcPr>
          <w:p w:rsidR="00656D1D" w:rsidRDefault="00656D1D" w:rsidP="00C2772B">
            <w:r>
              <w:t>DataElement</w:t>
            </w:r>
          </w:p>
        </w:tc>
      </w:tr>
      <w:tr w:rsidR="00656D1D" w:rsidTr="00C2772B">
        <w:tc>
          <w:tcPr>
            <w:tcW w:w="2358" w:type="dxa"/>
          </w:tcPr>
          <w:p w:rsidR="00656D1D" w:rsidRPr="003C0A5C" w:rsidRDefault="00656D1D" w:rsidP="00C2772B">
            <w:pPr>
              <w:rPr>
                <w:b/>
              </w:rPr>
            </w:pPr>
            <w:r w:rsidRPr="003C0A5C">
              <w:rPr>
                <w:b/>
              </w:rPr>
              <w:t>Атрибути</w:t>
            </w:r>
          </w:p>
        </w:tc>
        <w:tc>
          <w:tcPr>
            <w:tcW w:w="2130" w:type="dxa"/>
          </w:tcPr>
          <w:p w:rsidR="00656D1D" w:rsidRPr="003C0A5C" w:rsidRDefault="00656D1D" w:rsidP="00C2772B">
            <w:pPr>
              <w:rPr>
                <w:b/>
              </w:rPr>
            </w:pPr>
            <w:r w:rsidRPr="003C0A5C">
              <w:rPr>
                <w:b/>
              </w:rPr>
              <w:t>Наименование</w:t>
            </w:r>
          </w:p>
        </w:tc>
        <w:tc>
          <w:tcPr>
            <w:tcW w:w="2085" w:type="dxa"/>
          </w:tcPr>
          <w:p w:rsidR="00656D1D" w:rsidRPr="003C0A5C" w:rsidRDefault="00656D1D" w:rsidP="00C2772B">
            <w:pPr>
              <w:jc w:val="center"/>
              <w:rPr>
                <w:b/>
              </w:rPr>
            </w:pPr>
            <w:r w:rsidRPr="003C0A5C">
              <w:rPr>
                <w:b/>
              </w:rPr>
              <w:t>Тип</w:t>
            </w:r>
          </w:p>
        </w:tc>
        <w:tc>
          <w:tcPr>
            <w:tcW w:w="2085" w:type="dxa"/>
          </w:tcPr>
          <w:p w:rsidR="00656D1D" w:rsidRPr="003C0A5C" w:rsidRDefault="00656D1D" w:rsidP="00C2772B">
            <w:pPr>
              <w:jc w:val="center"/>
              <w:rPr>
                <w:b/>
              </w:rPr>
            </w:pPr>
            <w:r w:rsidRPr="003C0A5C">
              <w:rPr>
                <w:b/>
              </w:rPr>
              <w:t>Дименсии</w:t>
            </w:r>
          </w:p>
        </w:tc>
      </w:tr>
      <w:tr w:rsidR="00656D1D" w:rsidTr="00C2772B">
        <w:tc>
          <w:tcPr>
            <w:tcW w:w="2358" w:type="dxa"/>
          </w:tcPr>
          <w:p w:rsidR="00656D1D" w:rsidRPr="003C0A5C" w:rsidRDefault="00656D1D" w:rsidP="00C2772B">
            <w:pPr>
              <w:rPr>
                <w:b/>
              </w:rPr>
            </w:pPr>
          </w:p>
        </w:tc>
        <w:tc>
          <w:tcPr>
            <w:tcW w:w="2130" w:type="dxa"/>
          </w:tcPr>
          <w:p w:rsidR="00656D1D" w:rsidRPr="00580B40" w:rsidRDefault="00656D1D" w:rsidP="00C2772B">
            <w:r>
              <w:t>Name</w:t>
            </w:r>
          </w:p>
        </w:tc>
        <w:tc>
          <w:tcPr>
            <w:tcW w:w="2085" w:type="dxa"/>
          </w:tcPr>
          <w:p w:rsidR="00656D1D" w:rsidRPr="00580B40" w:rsidRDefault="00656D1D" w:rsidP="00C2772B">
            <w:pPr>
              <w:jc w:val="center"/>
            </w:pPr>
            <w:r>
              <w:t>String</w:t>
            </w:r>
          </w:p>
        </w:tc>
        <w:tc>
          <w:tcPr>
            <w:tcW w:w="2085" w:type="dxa"/>
          </w:tcPr>
          <w:p w:rsidR="00656D1D" w:rsidRPr="00580B40" w:rsidRDefault="00656D1D" w:rsidP="00C2772B">
            <w:pPr>
              <w:jc w:val="center"/>
            </w:pPr>
            <w:r>
              <w:t>1</w:t>
            </w:r>
          </w:p>
        </w:tc>
      </w:tr>
      <w:tr w:rsidR="00656D1D" w:rsidTr="00C2772B">
        <w:tc>
          <w:tcPr>
            <w:tcW w:w="2358" w:type="dxa"/>
          </w:tcPr>
          <w:p w:rsidR="00656D1D" w:rsidRPr="003C0A5C" w:rsidRDefault="00656D1D" w:rsidP="00C2772B">
            <w:pPr>
              <w:rPr>
                <w:b/>
              </w:rPr>
            </w:pPr>
          </w:p>
        </w:tc>
        <w:tc>
          <w:tcPr>
            <w:tcW w:w="2130" w:type="dxa"/>
          </w:tcPr>
          <w:p w:rsidR="00656D1D" w:rsidRPr="003C0A5C" w:rsidRDefault="00CA2B3C" w:rsidP="00C2772B">
            <w:r>
              <w:t>DT</w:t>
            </w:r>
          </w:p>
        </w:tc>
        <w:tc>
          <w:tcPr>
            <w:tcW w:w="2085" w:type="dxa"/>
          </w:tcPr>
          <w:p w:rsidR="00656D1D" w:rsidRPr="007310E8" w:rsidRDefault="00CA2B3C" w:rsidP="00C2772B">
            <w:pPr>
              <w:jc w:val="center"/>
            </w:pPr>
            <w:r>
              <w:t>DataType</w:t>
            </w:r>
          </w:p>
        </w:tc>
        <w:tc>
          <w:tcPr>
            <w:tcW w:w="2085" w:type="dxa"/>
          </w:tcPr>
          <w:p w:rsidR="00656D1D" w:rsidRPr="00CA2B3C" w:rsidRDefault="00CA2B3C" w:rsidP="00C2772B">
            <w:pPr>
              <w:jc w:val="center"/>
            </w:pPr>
            <w:r w:rsidRPr="00CA2B3C">
              <w:t>1</w:t>
            </w:r>
          </w:p>
        </w:tc>
      </w:tr>
      <w:tr w:rsidR="00656D1D" w:rsidTr="00C2772B">
        <w:tc>
          <w:tcPr>
            <w:tcW w:w="2358" w:type="dxa"/>
          </w:tcPr>
          <w:p w:rsidR="00656D1D" w:rsidRPr="003C0A5C" w:rsidRDefault="00656D1D" w:rsidP="00C2772B">
            <w:pPr>
              <w:rPr>
                <w:b/>
              </w:rPr>
            </w:pPr>
            <w:r>
              <w:rPr>
                <w:b/>
              </w:rPr>
              <w:t>Описание</w:t>
            </w:r>
          </w:p>
        </w:tc>
        <w:tc>
          <w:tcPr>
            <w:tcW w:w="6300" w:type="dxa"/>
            <w:gridSpan w:val="3"/>
          </w:tcPr>
          <w:p w:rsidR="00656D1D" w:rsidRPr="00BA5528" w:rsidRDefault="000E124E" w:rsidP="00C12D69">
            <w:pPr>
              <w:keepNext/>
            </w:pPr>
            <w:r>
              <w:t>Елемент от данни</w:t>
            </w:r>
          </w:p>
        </w:tc>
      </w:tr>
    </w:tbl>
    <w:p w:rsidR="00656D1D" w:rsidRPr="00656D1D" w:rsidRDefault="00C12D69" w:rsidP="00C12D69">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22</w:t>
      </w:r>
      <w:r w:rsidR="009E0D27">
        <w:rPr>
          <w:noProof/>
        </w:rPr>
        <w:fldChar w:fldCharType="end"/>
      </w:r>
      <w:r>
        <w:t xml:space="preserve"> (Описание на DataElement)</w:t>
      </w:r>
    </w:p>
    <w:p w:rsidR="00EC3EDE" w:rsidRDefault="00EC3EDE" w:rsidP="00EC3EDE">
      <w:pPr>
        <w:pStyle w:val="Heading4"/>
      </w:pPr>
      <w:bookmarkStart w:id="160" w:name="_Ref398398199"/>
      <w:r>
        <w:t>ClientServerInterface</w:t>
      </w:r>
      <w:bookmarkEnd w:id="160"/>
    </w:p>
    <w:p w:rsidR="00F31914" w:rsidRDefault="00F72FF2" w:rsidP="00F31914">
      <w:pPr>
        <w:keepNext/>
        <w:jc w:val="center"/>
      </w:pPr>
      <w:r>
        <w:rPr>
          <w:noProof/>
          <w:lang w:eastAsia="en-US"/>
        </w:rPr>
        <w:lastRenderedPageBreak/>
        <w:drawing>
          <wp:inline distT="0" distB="0" distL="0" distR="0" wp14:anchorId="4F56FE2D" wp14:editId="5761D4BF">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71495" cy="3892528"/>
                    </a:xfrm>
                    <a:prstGeom prst="rect">
                      <a:avLst/>
                    </a:prstGeom>
                  </pic:spPr>
                </pic:pic>
              </a:graphicData>
            </a:graphic>
          </wp:inline>
        </w:drawing>
      </w:r>
    </w:p>
    <w:p w:rsidR="00F31914" w:rsidRDefault="00F31914" w:rsidP="00F31914">
      <w:pPr>
        <w:pStyle w:val="Caption"/>
        <w:jc w:val="center"/>
      </w:pPr>
      <w:bookmarkStart w:id="161" w:name="_Ref397973097"/>
      <w:r>
        <w:t xml:space="preserve">Фигура </w:t>
      </w:r>
      <w:r w:rsidR="009E0D27">
        <w:fldChar w:fldCharType="begin"/>
      </w:r>
      <w:r w:rsidR="009E0D27">
        <w:instrText xml:space="preserve"> SEQ Фигура \* ARABIC </w:instrText>
      </w:r>
      <w:r w:rsidR="009E0D27">
        <w:fldChar w:fldCharType="separate"/>
      </w:r>
      <w:r w:rsidR="00DB544C">
        <w:rPr>
          <w:noProof/>
        </w:rPr>
        <w:t>19</w:t>
      </w:r>
      <w:r w:rsidR="009E0D27">
        <w:rPr>
          <w:noProof/>
        </w:rPr>
        <w:fldChar w:fldCharType="end"/>
      </w:r>
      <w:bookmarkEnd w:id="161"/>
      <w:r>
        <w:t xml:space="preserve"> (диаграма на ClientServerInterface)</w:t>
      </w:r>
    </w:p>
    <w:p w:rsidR="009B4A7A" w:rsidRDefault="009B4A7A" w:rsidP="00F31914">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9B4A7A" w:rsidTr="00C2772B">
        <w:tc>
          <w:tcPr>
            <w:tcW w:w="2358" w:type="dxa"/>
          </w:tcPr>
          <w:p w:rsidR="009B4A7A" w:rsidRPr="003C0A5C" w:rsidRDefault="009B4A7A" w:rsidP="00C2772B">
            <w:pPr>
              <w:rPr>
                <w:b/>
              </w:rPr>
            </w:pPr>
            <w:r w:rsidRPr="003C0A5C">
              <w:rPr>
                <w:b/>
              </w:rPr>
              <w:t>Наименование</w:t>
            </w:r>
          </w:p>
        </w:tc>
        <w:tc>
          <w:tcPr>
            <w:tcW w:w="6300" w:type="dxa"/>
            <w:gridSpan w:val="3"/>
          </w:tcPr>
          <w:p w:rsidR="009B4A7A" w:rsidRDefault="009B4A7A" w:rsidP="00C2772B">
            <w:r>
              <w:t>ClientServerInterface</w:t>
            </w:r>
          </w:p>
        </w:tc>
      </w:tr>
      <w:tr w:rsidR="009B4A7A" w:rsidTr="00C2772B">
        <w:tc>
          <w:tcPr>
            <w:tcW w:w="2358" w:type="dxa"/>
          </w:tcPr>
          <w:p w:rsidR="009B4A7A" w:rsidRPr="003C0A5C" w:rsidRDefault="009B4A7A" w:rsidP="00C2772B">
            <w:pPr>
              <w:rPr>
                <w:b/>
              </w:rPr>
            </w:pPr>
            <w:r w:rsidRPr="003C0A5C">
              <w:rPr>
                <w:b/>
              </w:rPr>
              <w:t>Атрибути</w:t>
            </w:r>
          </w:p>
        </w:tc>
        <w:tc>
          <w:tcPr>
            <w:tcW w:w="2130" w:type="dxa"/>
          </w:tcPr>
          <w:p w:rsidR="009B4A7A" w:rsidRPr="003C0A5C" w:rsidRDefault="009B4A7A" w:rsidP="00C2772B">
            <w:pPr>
              <w:rPr>
                <w:b/>
              </w:rPr>
            </w:pPr>
            <w:r w:rsidRPr="003C0A5C">
              <w:rPr>
                <w:b/>
              </w:rPr>
              <w:t>Наименование</w:t>
            </w:r>
          </w:p>
        </w:tc>
        <w:tc>
          <w:tcPr>
            <w:tcW w:w="2085" w:type="dxa"/>
          </w:tcPr>
          <w:p w:rsidR="009B4A7A" w:rsidRPr="003C0A5C" w:rsidRDefault="009B4A7A" w:rsidP="00C2772B">
            <w:pPr>
              <w:jc w:val="center"/>
              <w:rPr>
                <w:b/>
              </w:rPr>
            </w:pPr>
            <w:r w:rsidRPr="003C0A5C">
              <w:rPr>
                <w:b/>
              </w:rPr>
              <w:t>Тип</w:t>
            </w:r>
          </w:p>
        </w:tc>
        <w:tc>
          <w:tcPr>
            <w:tcW w:w="2085" w:type="dxa"/>
          </w:tcPr>
          <w:p w:rsidR="009B4A7A" w:rsidRPr="003C0A5C" w:rsidRDefault="009B4A7A" w:rsidP="00C2772B">
            <w:pPr>
              <w:jc w:val="center"/>
              <w:rPr>
                <w:b/>
              </w:rPr>
            </w:pPr>
            <w:r w:rsidRPr="003C0A5C">
              <w:rPr>
                <w:b/>
              </w:rPr>
              <w:t>Дименсии</w:t>
            </w:r>
          </w:p>
        </w:tc>
      </w:tr>
      <w:tr w:rsidR="009B4A7A" w:rsidTr="00C2772B">
        <w:tc>
          <w:tcPr>
            <w:tcW w:w="2358" w:type="dxa"/>
          </w:tcPr>
          <w:p w:rsidR="009B4A7A" w:rsidRPr="003C0A5C" w:rsidRDefault="009B4A7A" w:rsidP="00C2772B">
            <w:pPr>
              <w:rPr>
                <w:b/>
              </w:rPr>
            </w:pPr>
          </w:p>
        </w:tc>
        <w:tc>
          <w:tcPr>
            <w:tcW w:w="2130" w:type="dxa"/>
          </w:tcPr>
          <w:p w:rsidR="009B4A7A" w:rsidRPr="00580B40" w:rsidRDefault="009B4A7A" w:rsidP="00C2772B">
            <w:r>
              <w:t>Name</w:t>
            </w:r>
          </w:p>
        </w:tc>
        <w:tc>
          <w:tcPr>
            <w:tcW w:w="2085" w:type="dxa"/>
          </w:tcPr>
          <w:p w:rsidR="009B4A7A" w:rsidRPr="00580B40" w:rsidRDefault="009B4A7A" w:rsidP="00C2772B">
            <w:pPr>
              <w:jc w:val="center"/>
            </w:pPr>
            <w:r>
              <w:t>String</w:t>
            </w:r>
          </w:p>
        </w:tc>
        <w:tc>
          <w:tcPr>
            <w:tcW w:w="2085" w:type="dxa"/>
          </w:tcPr>
          <w:p w:rsidR="009B4A7A" w:rsidRPr="00580B40" w:rsidRDefault="009B4A7A" w:rsidP="00C2772B">
            <w:pPr>
              <w:jc w:val="center"/>
            </w:pPr>
            <w:r>
              <w:t>1</w:t>
            </w:r>
          </w:p>
        </w:tc>
      </w:tr>
      <w:tr w:rsidR="009B4A7A" w:rsidTr="00C2772B">
        <w:tc>
          <w:tcPr>
            <w:tcW w:w="2358" w:type="dxa"/>
          </w:tcPr>
          <w:p w:rsidR="009B4A7A" w:rsidRPr="003C0A5C" w:rsidRDefault="009B4A7A" w:rsidP="00C2772B">
            <w:pPr>
              <w:rPr>
                <w:b/>
              </w:rPr>
            </w:pPr>
          </w:p>
        </w:tc>
        <w:tc>
          <w:tcPr>
            <w:tcW w:w="2130" w:type="dxa"/>
          </w:tcPr>
          <w:p w:rsidR="009B4A7A" w:rsidRPr="003C0A5C" w:rsidRDefault="00025300" w:rsidP="00C2772B">
            <w:r>
              <w:t>Operation</w:t>
            </w:r>
            <w:r w:rsidR="009B4A7A">
              <w:t>List</w:t>
            </w:r>
          </w:p>
        </w:tc>
        <w:tc>
          <w:tcPr>
            <w:tcW w:w="2085" w:type="dxa"/>
          </w:tcPr>
          <w:p w:rsidR="009B4A7A" w:rsidRPr="007310E8" w:rsidRDefault="00025300" w:rsidP="00C2772B">
            <w:pPr>
              <w:jc w:val="center"/>
            </w:pPr>
            <w:r>
              <w:t>Operation</w:t>
            </w:r>
          </w:p>
        </w:tc>
        <w:tc>
          <w:tcPr>
            <w:tcW w:w="2085" w:type="dxa"/>
          </w:tcPr>
          <w:p w:rsidR="009B4A7A" w:rsidRPr="007B55F0" w:rsidRDefault="009B4A7A" w:rsidP="00C2772B">
            <w:pPr>
              <w:jc w:val="center"/>
              <w:rPr>
                <w:i/>
              </w:rPr>
            </w:pPr>
            <w:r w:rsidRPr="007B55F0">
              <w:rPr>
                <w:i/>
              </w:rPr>
              <w:t>List</w:t>
            </w:r>
          </w:p>
        </w:tc>
      </w:tr>
      <w:tr w:rsidR="009B4A7A" w:rsidTr="00C2772B">
        <w:tc>
          <w:tcPr>
            <w:tcW w:w="2358" w:type="dxa"/>
          </w:tcPr>
          <w:p w:rsidR="009B4A7A" w:rsidRPr="003C0A5C" w:rsidRDefault="009B4A7A" w:rsidP="00C2772B">
            <w:pPr>
              <w:rPr>
                <w:b/>
              </w:rPr>
            </w:pPr>
            <w:r>
              <w:rPr>
                <w:b/>
              </w:rPr>
              <w:t>Описание</w:t>
            </w:r>
          </w:p>
        </w:tc>
        <w:tc>
          <w:tcPr>
            <w:tcW w:w="6300" w:type="dxa"/>
            <w:gridSpan w:val="3"/>
          </w:tcPr>
          <w:p w:rsidR="009B4A7A" w:rsidRPr="00BA5528" w:rsidRDefault="009B4A7A" w:rsidP="00CE4AD9">
            <w:pPr>
              <w:keepNext/>
            </w:pPr>
            <w:r>
              <w:t xml:space="preserve">Представлява интерфейс за </w:t>
            </w:r>
            <w:r w:rsidR="00E5534A">
              <w:t>извикване на операция</w:t>
            </w:r>
          </w:p>
        </w:tc>
      </w:tr>
    </w:tbl>
    <w:p w:rsidR="009B4A7A" w:rsidRPr="00F31914" w:rsidRDefault="00CE4AD9" w:rsidP="00CE4AD9">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23</w:t>
      </w:r>
      <w:r w:rsidR="009E0D27">
        <w:rPr>
          <w:noProof/>
        </w:rPr>
        <w:fldChar w:fldCharType="end"/>
      </w:r>
      <w:r>
        <w:t xml:space="preserve"> (Описание на ClientServerInterface)</w:t>
      </w:r>
    </w:p>
    <w:p w:rsidR="00BE455C" w:rsidRDefault="00EC3EDE" w:rsidP="00BE455C">
      <w:pPr>
        <w:pStyle w:val="Heading4"/>
      </w:pPr>
      <w:r>
        <w:t>Operation</w:t>
      </w:r>
    </w:p>
    <w:tbl>
      <w:tblPr>
        <w:tblStyle w:val="TableGrid"/>
        <w:tblW w:w="8658" w:type="dxa"/>
        <w:tblLook w:val="04A0" w:firstRow="1" w:lastRow="0" w:firstColumn="1" w:lastColumn="0" w:noHBand="0" w:noVBand="1"/>
      </w:tblPr>
      <w:tblGrid>
        <w:gridCol w:w="2358"/>
        <w:gridCol w:w="2130"/>
        <w:gridCol w:w="2085"/>
        <w:gridCol w:w="2085"/>
      </w:tblGrid>
      <w:tr w:rsidR="00192768" w:rsidTr="00C2772B">
        <w:tc>
          <w:tcPr>
            <w:tcW w:w="2358" w:type="dxa"/>
          </w:tcPr>
          <w:p w:rsidR="00192768" w:rsidRPr="003C0A5C" w:rsidRDefault="00192768" w:rsidP="00C2772B">
            <w:pPr>
              <w:rPr>
                <w:b/>
              </w:rPr>
            </w:pPr>
            <w:r w:rsidRPr="003C0A5C">
              <w:rPr>
                <w:b/>
              </w:rPr>
              <w:t>Наименование</w:t>
            </w:r>
          </w:p>
        </w:tc>
        <w:tc>
          <w:tcPr>
            <w:tcW w:w="6300" w:type="dxa"/>
            <w:gridSpan w:val="3"/>
          </w:tcPr>
          <w:p w:rsidR="00192768" w:rsidRDefault="00192768" w:rsidP="00C2772B">
            <w:r>
              <w:t>Operation</w:t>
            </w:r>
          </w:p>
        </w:tc>
      </w:tr>
      <w:tr w:rsidR="00192768" w:rsidTr="00C2772B">
        <w:tc>
          <w:tcPr>
            <w:tcW w:w="2358" w:type="dxa"/>
          </w:tcPr>
          <w:p w:rsidR="00192768" w:rsidRPr="003C0A5C" w:rsidRDefault="00192768" w:rsidP="00C2772B">
            <w:pPr>
              <w:rPr>
                <w:b/>
              </w:rPr>
            </w:pPr>
            <w:r w:rsidRPr="003C0A5C">
              <w:rPr>
                <w:b/>
              </w:rPr>
              <w:t>Атрибути</w:t>
            </w:r>
          </w:p>
        </w:tc>
        <w:tc>
          <w:tcPr>
            <w:tcW w:w="2130" w:type="dxa"/>
          </w:tcPr>
          <w:p w:rsidR="00192768" w:rsidRPr="003C0A5C" w:rsidRDefault="00192768" w:rsidP="00C2772B">
            <w:pPr>
              <w:rPr>
                <w:b/>
              </w:rPr>
            </w:pPr>
            <w:r w:rsidRPr="003C0A5C">
              <w:rPr>
                <w:b/>
              </w:rPr>
              <w:t>Наименование</w:t>
            </w:r>
          </w:p>
        </w:tc>
        <w:tc>
          <w:tcPr>
            <w:tcW w:w="2085" w:type="dxa"/>
          </w:tcPr>
          <w:p w:rsidR="00192768" w:rsidRPr="003C0A5C" w:rsidRDefault="00192768" w:rsidP="00C2772B">
            <w:pPr>
              <w:jc w:val="center"/>
              <w:rPr>
                <w:b/>
              </w:rPr>
            </w:pPr>
            <w:r w:rsidRPr="003C0A5C">
              <w:rPr>
                <w:b/>
              </w:rPr>
              <w:t>Тип</w:t>
            </w:r>
          </w:p>
        </w:tc>
        <w:tc>
          <w:tcPr>
            <w:tcW w:w="2085" w:type="dxa"/>
          </w:tcPr>
          <w:p w:rsidR="00192768" w:rsidRPr="003C0A5C" w:rsidRDefault="00192768" w:rsidP="00C2772B">
            <w:pPr>
              <w:jc w:val="center"/>
              <w:rPr>
                <w:b/>
              </w:rPr>
            </w:pPr>
            <w:r w:rsidRPr="003C0A5C">
              <w:rPr>
                <w:b/>
              </w:rPr>
              <w:t>Дименсии</w:t>
            </w:r>
          </w:p>
        </w:tc>
      </w:tr>
      <w:tr w:rsidR="00192768" w:rsidTr="00C2772B">
        <w:tc>
          <w:tcPr>
            <w:tcW w:w="2358" w:type="dxa"/>
          </w:tcPr>
          <w:p w:rsidR="00192768" w:rsidRPr="003C0A5C" w:rsidRDefault="00192768" w:rsidP="00C2772B">
            <w:pPr>
              <w:rPr>
                <w:b/>
              </w:rPr>
            </w:pPr>
          </w:p>
        </w:tc>
        <w:tc>
          <w:tcPr>
            <w:tcW w:w="2130" w:type="dxa"/>
          </w:tcPr>
          <w:p w:rsidR="00192768" w:rsidRPr="00580B40" w:rsidRDefault="00192768" w:rsidP="00C2772B">
            <w:r>
              <w:t>Name</w:t>
            </w:r>
          </w:p>
        </w:tc>
        <w:tc>
          <w:tcPr>
            <w:tcW w:w="2085" w:type="dxa"/>
          </w:tcPr>
          <w:p w:rsidR="00192768" w:rsidRPr="00580B40" w:rsidRDefault="00192768" w:rsidP="00C2772B">
            <w:pPr>
              <w:jc w:val="center"/>
            </w:pPr>
            <w:r>
              <w:t>String</w:t>
            </w:r>
          </w:p>
        </w:tc>
        <w:tc>
          <w:tcPr>
            <w:tcW w:w="2085" w:type="dxa"/>
          </w:tcPr>
          <w:p w:rsidR="00192768" w:rsidRPr="00580B40" w:rsidRDefault="00192768" w:rsidP="00C2772B">
            <w:pPr>
              <w:jc w:val="center"/>
            </w:pPr>
            <w:r>
              <w:t>1</w:t>
            </w:r>
          </w:p>
        </w:tc>
      </w:tr>
      <w:tr w:rsidR="00F72FF2" w:rsidTr="00C2772B">
        <w:tc>
          <w:tcPr>
            <w:tcW w:w="2358" w:type="dxa"/>
          </w:tcPr>
          <w:p w:rsidR="00F72FF2" w:rsidRPr="003C0A5C" w:rsidRDefault="00F72FF2" w:rsidP="00C2772B">
            <w:pPr>
              <w:rPr>
                <w:b/>
              </w:rPr>
            </w:pPr>
          </w:p>
        </w:tc>
        <w:tc>
          <w:tcPr>
            <w:tcW w:w="2130" w:type="dxa"/>
          </w:tcPr>
          <w:p w:rsidR="00F72FF2" w:rsidRDefault="00F72FF2" w:rsidP="00C2772B">
            <w:r>
              <w:t>DT</w:t>
            </w:r>
          </w:p>
        </w:tc>
        <w:tc>
          <w:tcPr>
            <w:tcW w:w="2085" w:type="dxa"/>
          </w:tcPr>
          <w:p w:rsidR="00F72FF2" w:rsidRDefault="00F72FF2" w:rsidP="00C2772B">
            <w:pPr>
              <w:jc w:val="center"/>
            </w:pPr>
            <w:r>
              <w:t>DataType</w:t>
            </w:r>
          </w:p>
        </w:tc>
        <w:tc>
          <w:tcPr>
            <w:tcW w:w="2085" w:type="dxa"/>
          </w:tcPr>
          <w:p w:rsidR="00F72FF2" w:rsidRDefault="00F72FF2" w:rsidP="00C2772B">
            <w:pPr>
              <w:jc w:val="center"/>
            </w:pPr>
            <w:r>
              <w:t>1</w:t>
            </w:r>
          </w:p>
        </w:tc>
      </w:tr>
      <w:tr w:rsidR="00192768" w:rsidTr="00C2772B">
        <w:tc>
          <w:tcPr>
            <w:tcW w:w="2358" w:type="dxa"/>
          </w:tcPr>
          <w:p w:rsidR="00192768" w:rsidRPr="003C0A5C" w:rsidRDefault="00192768" w:rsidP="00C2772B">
            <w:pPr>
              <w:rPr>
                <w:b/>
              </w:rPr>
            </w:pPr>
          </w:p>
        </w:tc>
        <w:tc>
          <w:tcPr>
            <w:tcW w:w="2130" w:type="dxa"/>
          </w:tcPr>
          <w:p w:rsidR="00192768" w:rsidRPr="003C0A5C" w:rsidRDefault="00F72FF2" w:rsidP="00C2772B">
            <w:r>
              <w:t>ParamData</w:t>
            </w:r>
            <w:r w:rsidR="00192768">
              <w:t>List</w:t>
            </w:r>
          </w:p>
        </w:tc>
        <w:tc>
          <w:tcPr>
            <w:tcW w:w="2085" w:type="dxa"/>
          </w:tcPr>
          <w:p w:rsidR="00192768" w:rsidRPr="007310E8" w:rsidRDefault="00F72FF2" w:rsidP="00C2772B">
            <w:pPr>
              <w:jc w:val="center"/>
            </w:pPr>
            <w:r>
              <w:t>ParamData</w:t>
            </w:r>
          </w:p>
        </w:tc>
        <w:tc>
          <w:tcPr>
            <w:tcW w:w="2085" w:type="dxa"/>
          </w:tcPr>
          <w:p w:rsidR="00192768" w:rsidRPr="007B55F0" w:rsidRDefault="00192768" w:rsidP="00C2772B">
            <w:pPr>
              <w:jc w:val="center"/>
              <w:rPr>
                <w:i/>
              </w:rPr>
            </w:pPr>
            <w:r w:rsidRPr="007B55F0">
              <w:rPr>
                <w:i/>
              </w:rPr>
              <w:t>List</w:t>
            </w:r>
          </w:p>
        </w:tc>
      </w:tr>
      <w:tr w:rsidR="00192768" w:rsidTr="00C2772B">
        <w:tc>
          <w:tcPr>
            <w:tcW w:w="2358" w:type="dxa"/>
          </w:tcPr>
          <w:p w:rsidR="00192768" w:rsidRPr="003C0A5C" w:rsidRDefault="00192768" w:rsidP="00C2772B">
            <w:pPr>
              <w:rPr>
                <w:b/>
              </w:rPr>
            </w:pPr>
            <w:r>
              <w:rPr>
                <w:b/>
              </w:rPr>
              <w:t>Описание</w:t>
            </w:r>
          </w:p>
        </w:tc>
        <w:tc>
          <w:tcPr>
            <w:tcW w:w="6300" w:type="dxa"/>
            <w:gridSpan w:val="3"/>
          </w:tcPr>
          <w:p w:rsidR="00192768" w:rsidRPr="00BA5528" w:rsidRDefault="00C31EA4" w:rsidP="00C31EA4">
            <w:pPr>
              <w:keepNext/>
            </w:pPr>
            <w:r>
              <w:t>операция за извикване</w:t>
            </w:r>
          </w:p>
        </w:tc>
      </w:tr>
    </w:tbl>
    <w:p w:rsidR="00192768" w:rsidRDefault="00526C4C" w:rsidP="00526C4C">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24</w:t>
      </w:r>
      <w:r w:rsidR="009E0D27">
        <w:rPr>
          <w:noProof/>
        </w:rPr>
        <w:fldChar w:fldCharType="end"/>
      </w:r>
      <w:r>
        <w:t xml:space="preserve"> (Описание на Operation)</w:t>
      </w:r>
    </w:p>
    <w:p w:rsidR="00780C5A" w:rsidRDefault="00780C5A" w:rsidP="00780C5A">
      <w:pPr>
        <w:pStyle w:val="Heading4"/>
      </w:pPr>
      <w:r>
        <w:t>ParamData</w:t>
      </w:r>
    </w:p>
    <w:p w:rsidR="00780C5A" w:rsidRPr="00780C5A" w:rsidRDefault="00780C5A" w:rsidP="00780C5A">
      <w:r>
        <w:lastRenderedPageBreak/>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DB544C" w:rsidRPr="00DB544C">
        <w:rPr>
          <w:i/>
        </w:rPr>
        <w:t xml:space="preserve">Фигура </w:t>
      </w:r>
      <w:r w:rsidR="00DB544C" w:rsidRPr="00DB544C">
        <w:rPr>
          <w:i/>
          <w:noProof/>
        </w:rPr>
        <w:t>19</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780C5A" w:rsidTr="00C2772B">
        <w:tc>
          <w:tcPr>
            <w:tcW w:w="2358" w:type="dxa"/>
          </w:tcPr>
          <w:p w:rsidR="00780C5A" w:rsidRPr="003C0A5C" w:rsidRDefault="00780C5A" w:rsidP="00C2772B">
            <w:pPr>
              <w:rPr>
                <w:b/>
              </w:rPr>
            </w:pPr>
            <w:r w:rsidRPr="003C0A5C">
              <w:rPr>
                <w:b/>
              </w:rPr>
              <w:t>Наименование</w:t>
            </w:r>
          </w:p>
        </w:tc>
        <w:tc>
          <w:tcPr>
            <w:tcW w:w="6300" w:type="dxa"/>
            <w:gridSpan w:val="3"/>
          </w:tcPr>
          <w:p w:rsidR="00780C5A" w:rsidRDefault="00A41032" w:rsidP="00C2772B">
            <w:r>
              <w:t>ParamData</w:t>
            </w:r>
          </w:p>
        </w:tc>
      </w:tr>
      <w:tr w:rsidR="00780C5A" w:rsidTr="00C2772B">
        <w:tc>
          <w:tcPr>
            <w:tcW w:w="2358" w:type="dxa"/>
          </w:tcPr>
          <w:p w:rsidR="00780C5A" w:rsidRPr="003C0A5C" w:rsidRDefault="00780C5A" w:rsidP="00C2772B">
            <w:pPr>
              <w:rPr>
                <w:b/>
              </w:rPr>
            </w:pPr>
            <w:r w:rsidRPr="003C0A5C">
              <w:rPr>
                <w:b/>
              </w:rPr>
              <w:t>Атрибути</w:t>
            </w:r>
          </w:p>
        </w:tc>
        <w:tc>
          <w:tcPr>
            <w:tcW w:w="2130" w:type="dxa"/>
          </w:tcPr>
          <w:p w:rsidR="00780C5A" w:rsidRPr="003C0A5C" w:rsidRDefault="00780C5A" w:rsidP="00C2772B">
            <w:pPr>
              <w:rPr>
                <w:b/>
              </w:rPr>
            </w:pPr>
            <w:r w:rsidRPr="003C0A5C">
              <w:rPr>
                <w:b/>
              </w:rPr>
              <w:t>Наименование</w:t>
            </w:r>
          </w:p>
        </w:tc>
        <w:tc>
          <w:tcPr>
            <w:tcW w:w="2085" w:type="dxa"/>
          </w:tcPr>
          <w:p w:rsidR="00780C5A" w:rsidRPr="003C0A5C" w:rsidRDefault="00780C5A" w:rsidP="00C2772B">
            <w:pPr>
              <w:jc w:val="center"/>
              <w:rPr>
                <w:b/>
              </w:rPr>
            </w:pPr>
            <w:r w:rsidRPr="003C0A5C">
              <w:rPr>
                <w:b/>
              </w:rPr>
              <w:t>Тип</w:t>
            </w:r>
          </w:p>
        </w:tc>
        <w:tc>
          <w:tcPr>
            <w:tcW w:w="2085" w:type="dxa"/>
          </w:tcPr>
          <w:p w:rsidR="00780C5A" w:rsidRPr="003C0A5C" w:rsidRDefault="00780C5A" w:rsidP="00C2772B">
            <w:pPr>
              <w:jc w:val="center"/>
              <w:rPr>
                <w:b/>
              </w:rPr>
            </w:pPr>
            <w:r w:rsidRPr="003C0A5C">
              <w:rPr>
                <w:b/>
              </w:rPr>
              <w:t>Дименсии</w:t>
            </w:r>
          </w:p>
        </w:tc>
      </w:tr>
      <w:tr w:rsidR="00780C5A" w:rsidTr="00C2772B">
        <w:tc>
          <w:tcPr>
            <w:tcW w:w="2358" w:type="dxa"/>
          </w:tcPr>
          <w:p w:rsidR="00780C5A" w:rsidRPr="003C0A5C" w:rsidRDefault="00780C5A" w:rsidP="00C2772B">
            <w:pPr>
              <w:rPr>
                <w:b/>
              </w:rPr>
            </w:pPr>
          </w:p>
        </w:tc>
        <w:tc>
          <w:tcPr>
            <w:tcW w:w="2130" w:type="dxa"/>
          </w:tcPr>
          <w:p w:rsidR="00780C5A" w:rsidRPr="00580B40" w:rsidRDefault="00780C5A" w:rsidP="00C2772B">
            <w:r>
              <w:t>Name</w:t>
            </w:r>
          </w:p>
        </w:tc>
        <w:tc>
          <w:tcPr>
            <w:tcW w:w="2085" w:type="dxa"/>
          </w:tcPr>
          <w:p w:rsidR="00780C5A" w:rsidRPr="00580B40" w:rsidRDefault="00780C5A" w:rsidP="00C2772B">
            <w:pPr>
              <w:jc w:val="center"/>
            </w:pPr>
            <w:r>
              <w:t>String</w:t>
            </w:r>
          </w:p>
        </w:tc>
        <w:tc>
          <w:tcPr>
            <w:tcW w:w="2085" w:type="dxa"/>
          </w:tcPr>
          <w:p w:rsidR="00780C5A" w:rsidRPr="00580B40" w:rsidRDefault="00780C5A" w:rsidP="00C2772B">
            <w:pPr>
              <w:jc w:val="center"/>
            </w:pPr>
            <w:r>
              <w:t>1</w:t>
            </w:r>
          </w:p>
        </w:tc>
      </w:tr>
      <w:tr w:rsidR="00780C5A" w:rsidTr="00C2772B">
        <w:tc>
          <w:tcPr>
            <w:tcW w:w="2358" w:type="dxa"/>
          </w:tcPr>
          <w:p w:rsidR="00780C5A" w:rsidRPr="003C0A5C" w:rsidRDefault="00780C5A" w:rsidP="00C2772B">
            <w:pPr>
              <w:rPr>
                <w:b/>
              </w:rPr>
            </w:pPr>
          </w:p>
        </w:tc>
        <w:tc>
          <w:tcPr>
            <w:tcW w:w="2130" w:type="dxa"/>
          </w:tcPr>
          <w:p w:rsidR="00780C5A" w:rsidRDefault="00780C5A" w:rsidP="00C2772B">
            <w:r>
              <w:t>DT</w:t>
            </w:r>
          </w:p>
        </w:tc>
        <w:tc>
          <w:tcPr>
            <w:tcW w:w="2085" w:type="dxa"/>
          </w:tcPr>
          <w:p w:rsidR="00780C5A" w:rsidRDefault="00780C5A" w:rsidP="00C2772B">
            <w:pPr>
              <w:jc w:val="center"/>
            </w:pPr>
            <w:r>
              <w:t>DataType</w:t>
            </w:r>
          </w:p>
        </w:tc>
        <w:tc>
          <w:tcPr>
            <w:tcW w:w="2085" w:type="dxa"/>
          </w:tcPr>
          <w:p w:rsidR="00780C5A" w:rsidRDefault="00780C5A" w:rsidP="00C2772B">
            <w:pPr>
              <w:jc w:val="center"/>
            </w:pPr>
            <w:r>
              <w:t>1</w:t>
            </w:r>
          </w:p>
        </w:tc>
      </w:tr>
      <w:tr w:rsidR="00780C5A" w:rsidTr="00C2772B">
        <w:tc>
          <w:tcPr>
            <w:tcW w:w="2358" w:type="dxa"/>
          </w:tcPr>
          <w:p w:rsidR="00780C5A" w:rsidRPr="003C0A5C" w:rsidRDefault="00780C5A" w:rsidP="00C2772B">
            <w:pPr>
              <w:rPr>
                <w:b/>
              </w:rPr>
            </w:pPr>
            <w:r>
              <w:rPr>
                <w:b/>
              </w:rPr>
              <w:t>Описание</w:t>
            </w:r>
          </w:p>
        </w:tc>
        <w:tc>
          <w:tcPr>
            <w:tcW w:w="6300" w:type="dxa"/>
            <w:gridSpan w:val="3"/>
          </w:tcPr>
          <w:p w:rsidR="00780C5A" w:rsidRPr="00BA5528" w:rsidRDefault="000C1A62" w:rsidP="0046384C">
            <w:pPr>
              <w:keepNext/>
            </w:pPr>
            <w:r>
              <w:t>параметър на операция</w:t>
            </w:r>
          </w:p>
        </w:tc>
      </w:tr>
    </w:tbl>
    <w:p w:rsidR="00780C5A" w:rsidRPr="00780C5A" w:rsidRDefault="0046384C" w:rsidP="0046384C">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25</w:t>
      </w:r>
      <w:r w:rsidR="009E0D27">
        <w:rPr>
          <w:noProof/>
        </w:rPr>
        <w:fldChar w:fldCharType="end"/>
      </w:r>
      <w:r>
        <w:t xml:space="preserve"> (Описание на ParamData)</w:t>
      </w:r>
    </w:p>
    <w:p w:rsidR="007B54C1" w:rsidRDefault="007B54C1" w:rsidP="007B54C1">
      <w:pPr>
        <w:pStyle w:val="Heading3"/>
      </w:pPr>
      <w:bookmarkStart w:id="162" w:name="_Ref398132449"/>
      <w:bookmarkStart w:id="163" w:name="_Toc409562390"/>
      <w:r>
        <w:t>Формат на генерирания базов код</w:t>
      </w:r>
      <w:bookmarkEnd w:id="162"/>
      <w:bookmarkEnd w:id="163"/>
    </w:p>
    <w:p w:rsidR="002710D6" w:rsidRDefault="002710D6" w:rsidP="002710D6">
      <w:r>
        <w:t>Генерирания код се разделя на две основни части:</w:t>
      </w:r>
    </w:p>
    <w:p w:rsidR="002710D6" w:rsidRDefault="002710D6" w:rsidP="006D285E">
      <w:pPr>
        <w:pStyle w:val="ListParagraph"/>
        <w:numPr>
          <w:ilvl w:val="0"/>
          <w:numId w:val="19"/>
        </w:numPr>
      </w:pPr>
      <w:r>
        <w:t>интерфейсна</w:t>
      </w:r>
    </w:p>
    <w:p w:rsidR="005E06DF" w:rsidRDefault="002710D6" w:rsidP="006D285E">
      <w:pPr>
        <w:pStyle w:val="ListParagraph"/>
        <w:numPr>
          <w:ilvl w:val="0"/>
          <w:numId w:val="19"/>
        </w:numPr>
      </w:pPr>
      <w:r>
        <w:t>имплементационна</w:t>
      </w:r>
    </w:p>
    <w:p w:rsidR="005E06DF" w:rsidRPr="002710D6" w:rsidRDefault="005E06DF" w:rsidP="005E06DF">
      <w:r>
        <w:t xml:space="preserve">Интерфейсната част се грижи за комуникацията между компонентите. Тя имплементира конекторите между компонентите. Имплементационната част съдържа </w:t>
      </w:r>
      <w:r w:rsidR="003E4EF3">
        <w:t xml:space="preserve">реализацията на </w:t>
      </w:r>
      <w:r>
        <w:t>функционалност</w:t>
      </w:r>
      <w:r w:rsidR="003E4EF3">
        <w:t xml:space="preserve">ите </w:t>
      </w:r>
      <w:r w:rsidR="00236278">
        <w:t>на компонентите.</w:t>
      </w:r>
    </w:p>
    <w:p w:rsidR="003C2B29" w:rsidRDefault="00427623" w:rsidP="003C2B29">
      <w:pPr>
        <w:keepNext/>
        <w:jc w:val="center"/>
      </w:pPr>
      <w:r>
        <w:rPr>
          <w:noProof/>
          <w:lang w:eastAsia="en-US"/>
        </w:rPr>
        <w:drawing>
          <wp:inline distT="0" distB="0" distL="0" distR="0" wp14:anchorId="5F2B7967" wp14:editId="21DD5257">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80525" cy="4172808"/>
                    </a:xfrm>
                    <a:prstGeom prst="rect">
                      <a:avLst/>
                    </a:prstGeom>
                  </pic:spPr>
                </pic:pic>
              </a:graphicData>
            </a:graphic>
          </wp:inline>
        </w:drawing>
      </w:r>
    </w:p>
    <w:p w:rsidR="002710D6" w:rsidRDefault="003C2B29" w:rsidP="003C2B29">
      <w:pPr>
        <w:pStyle w:val="Caption"/>
        <w:jc w:val="center"/>
      </w:pPr>
      <w:bookmarkStart w:id="164" w:name="_Ref398132469"/>
      <w:r>
        <w:t xml:space="preserve">Фигура </w:t>
      </w:r>
      <w:r w:rsidR="009E0D27">
        <w:fldChar w:fldCharType="begin"/>
      </w:r>
      <w:r w:rsidR="009E0D27">
        <w:instrText xml:space="preserve"> SEQ Фигура \* ARABIC </w:instrText>
      </w:r>
      <w:r w:rsidR="009E0D27">
        <w:fldChar w:fldCharType="separate"/>
      </w:r>
      <w:r w:rsidR="00DB544C">
        <w:rPr>
          <w:noProof/>
        </w:rPr>
        <w:t>20</w:t>
      </w:r>
      <w:r w:rsidR="009E0D27">
        <w:rPr>
          <w:noProof/>
        </w:rPr>
        <w:fldChar w:fldCharType="end"/>
      </w:r>
      <w:bookmarkEnd w:id="164"/>
      <w:r>
        <w:t xml:space="preserve"> (Структура на генерирания базов код)</w:t>
      </w:r>
    </w:p>
    <w:p w:rsidR="00A014DA" w:rsidRDefault="00A014DA" w:rsidP="00A014DA"/>
    <w:p w:rsidR="00A014DA" w:rsidRDefault="00A014DA" w:rsidP="00A014DA">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DB544C" w:rsidRPr="00DB544C">
        <w:rPr>
          <w:i/>
        </w:rPr>
        <w:t xml:space="preserve">Фигура </w:t>
      </w:r>
      <w:r w:rsidR="00DB544C" w:rsidRPr="00DB544C">
        <w:rPr>
          <w:i/>
          <w:noProof/>
        </w:rPr>
        <w:t>20</w:t>
      </w:r>
      <w:r w:rsidRPr="00A014DA">
        <w:rPr>
          <w:i/>
        </w:rPr>
        <w:fldChar w:fldCharType="end"/>
      </w:r>
      <w:r>
        <w:t xml:space="preserve"> е показана структурата, която трябва да се спазва при генерация на базовия код. </w:t>
      </w:r>
    </w:p>
    <w:p w:rsidR="00A014DA" w:rsidRDefault="00A014DA" w:rsidP="00A014DA">
      <w:pPr>
        <w:pStyle w:val="Heading4"/>
      </w:pPr>
      <w:r>
        <w:lastRenderedPageBreak/>
        <w:t>Основна директория</w:t>
      </w:r>
    </w:p>
    <w:p w:rsidR="00546849" w:rsidRDefault="00546849" w:rsidP="00546849">
      <w:r>
        <w:t>Основната директория приема името на модела, от който се генерира.</w:t>
      </w:r>
    </w:p>
    <w:p w:rsidR="005A1764" w:rsidRDefault="00EE4708" w:rsidP="005A1764">
      <w:pPr>
        <w:pStyle w:val="Heading4"/>
      </w:pPr>
      <w:bookmarkStart w:id="165" w:name="_Ref398133661"/>
      <w:r>
        <w:t>Проектна директория</w:t>
      </w:r>
      <w:bookmarkEnd w:id="165"/>
    </w:p>
    <w:p w:rsidR="00EE4708" w:rsidRDefault="00EE4708" w:rsidP="00EE4708">
      <w:r>
        <w:t>П</w:t>
      </w:r>
      <w:r w:rsidR="00956EAB">
        <w:t>р</w:t>
      </w:r>
      <w:r>
        <w:t xml:space="preserve">оектната директория приема името на пакета наследник на моделния елемент. </w:t>
      </w:r>
    </w:p>
    <w:p w:rsidR="00EE4708" w:rsidRPr="00EE4708" w:rsidRDefault="00EE4708" w:rsidP="00EE4708">
      <w:pPr>
        <w:pStyle w:val="Heading4"/>
      </w:pPr>
      <w:r>
        <w:t>Интерфейсна директория</w:t>
      </w:r>
    </w:p>
    <w:p w:rsidR="00A014DA" w:rsidRDefault="00A014DA" w:rsidP="00A014DA">
      <w:r>
        <w:t xml:space="preserve">Интерфейсната част е представена от папката </w:t>
      </w:r>
      <w:r w:rsidRPr="00A014DA">
        <w:rPr>
          <w:i/>
        </w:rPr>
        <w:t>“Interface”</w:t>
      </w:r>
      <w:r>
        <w:t>, чието съдържание е:</w:t>
      </w:r>
    </w:p>
    <w:p w:rsidR="00933CE6" w:rsidRDefault="00507285" w:rsidP="00933CE6">
      <w:pPr>
        <w:pStyle w:val="Heading5"/>
      </w:pPr>
      <w:bookmarkStart w:id="166" w:name="_Ref398729294"/>
      <w:r w:rsidRPr="00AA0A2B">
        <w:rPr>
          <w:i/>
        </w:rPr>
        <w:t>rte.h</w:t>
      </w:r>
      <w:bookmarkEnd w:id="166"/>
      <w:r>
        <w:t xml:space="preserve"> </w:t>
      </w:r>
    </w:p>
    <w:p w:rsidR="00507285" w:rsidRDefault="00933CE6" w:rsidP="00933CE6">
      <w:r>
        <w:t>Д</w:t>
      </w:r>
      <w:r w:rsidR="00507285">
        <w:t>екларация на интерфейсите и конекторите между компонентите</w:t>
      </w:r>
      <w:r>
        <w:t>.</w:t>
      </w:r>
    </w:p>
    <w:p w:rsidR="00933CE6" w:rsidRDefault="00507285" w:rsidP="00933CE6">
      <w:pPr>
        <w:pStyle w:val="Heading5"/>
      </w:pPr>
      <w:bookmarkStart w:id="167" w:name="_Ref398729242"/>
      <w:r w:rsidRPr="00AA0A2B">
        <w:t>rte.c</w:t>
      </w:r>
      <w:bookmarkEnd w:id="167"/>
      <w:r>
        <w:t xml:space="preserve"> </w:t>
      </w:r>
    </w:p>
    <w:p w:rsidR="00507285" w:rsidRDefault="00933CE6" w:rsidP="00933CE6">
      <w:r>
        <w:t>Д</w:t>
      </w:r>
      <w:r w:rsidR="00507285">
        <w:t>ефиниция на интерфейсите и конекторите между компонентите</w:t>
      </w:r>
    </w:p>
    <w:p w:rsidR="00933CE6" w:rsidRDefault="000A424A" w:rsidP="00933CE6">
      <w:pPr>
        <w:pStyle w:val="Heading5"/>
      </w:pPr>
      <w:bookmarkStart w:id="168" w:name="_Ref398729423"/>
      <w:r w:rsidRPr="00AA0A2B">
        <w:t>rte_&lt;cmp&gt;.h</w:t>
      </w:r>
      <w:bookmarkEnd w:id="168"/>
      <w:r>
        <w:t xml:space="preserve"> </w:t>
      </w:r>
    </w:p>
    <w:p w:rsidR="000A424A" w:rsidRDefault="00933CE6" w:rsidP="00933CE6">
      <w:r>
        <w:t>И</w:t>
      </w:r>
      <w:r w:rsidR="00AA0A2B">
        <w:t>нтерфейсен договор за всеки един компонент, предоставящ връзките му с останалите компоненти</w:t>
      </w:r>
      <w:r w:rsidR="00580C34">
        <w:t xml:space="preserve">. </w:t>
      </w:r>
      <w:r w:rsidR="00580C34" w:rsidRPr="00E17F3B">
        <w:rPr>
          <w:i/>
        </w:rPr>
        <w:t>&lt;cmp&gt;</w:t>
      </w:r>
      <w:r w:rsidR="00580C34">
        <w:t xml:space="preserve"> се замества с името на компонента.</w:t>
      </w:r>
    </w:p>
    <w:p w:rsidR="00AA0A2B" w:rsidRDefault="00AA0A2B" w:rsidP="00AA0A2B">
      <w:r>
        <w:t xml:space="preserve">Детайлен шаблон за файловете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B544C">
        <w:rPr>
          <w:i/>
        </w:rPr>
        <w:t>Приложение 5</w:t>
      </w:r>
      <w:r w:rsidRPr="00AA0A2B">
        <w:rPr>
          <w:i/>
        </w:rPr>
        <w:fldChar w:fldCharType="end"/>
      </w:r>
      <w:r>
        <w:rPr>
          <w:i/>
        </w:rPr>
        <w:t>.</w:t>
      </w:r>
    </w:p>
    <w:p w:rsidR="00B83FA8" w:rsidRDefault="00B83FA8" w:rsidP="00B83FA8">
      <w:pPr>
        <w:pStyle w:val="Heading4"/>
      </w:pPr>
      <w:r>
        <w:t>Директорийна структура на слоевете</w:t>
      </w:r>
    </w:p>
    <w:p w:rsidR="00B83FA8" w:rsidRDefault="00B83FA8" w:rsidP="00B83FA8">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DB544C">
        <w:t>4.2.3.2</w:t>
      </w:r>
      <w:r>
        <w:fldChar w:fldCharType="end"/>
      </w:r>
      <w:r>
        <w:t xml:space="preserve"> следва да се генерират директори следващи пакетната структура в модела.</w:t>
      </w:r>
    </w:p>
    <w:p w:rsidR="00D97AFC" w:rsidRDefault="00D97AFC" w:rsidP="00D97AFC">
      <w:pPr>
        <w:pStyle w:val="Heading4"/>
      </w:pPr>
      <w:bookmarkStart w:id="169" w:name="_Ref398729368"/>
      <w:r>
        <w:t>Компонентна имплементация</w:t>
      </w:r>
      <w:bookmarkEnd w:id="169"/>
    </w:p>
    <w:p w:rsidR="00D97AFC" w:rsidRDefault="00D97AFC" w:rsidP="00D97AFC">
      <w:r>
        <w:t xml:space="preserve">Компонентната имплементация се представлява от един файл за всеки компонент: </w:t>
      </w:r>
    </w:p>
    <w:p w:rsidR="008B1DBB" w:rsidRDefault="00D97AFC" w:rsidP="006D285E">
      <w:pPr>
        <w:pStyle w:val="ListParagraph"/>
        <w:numPr>
          <w:ilvl w:val="0"/>
          <w:numId w:val="21"/>
        </w:numPr>
      </w:pPr>
      <w:r w:rsidRPr="00D97AFC">
        <w:rPr>
          <w:i/>
        </w:rPr>
        <w:t>&lt;cmp</w:t>
      </w:r>
      <w:r w:rsidR="00E17F3B">
        <w:rPr>
          <w:i/>
        </w:rPr>
        <w:t>&gt;</w:t>
      </w:r>
      <w:r w:rsidRPr="00D97AFC">
        <w:rPr>
          <w:i/>
        </w:rPr>
        <w:t>.c</w:t>
      </w:r>
      <w:r>
        <w:t xml:space="preserve"> - файла се наименова с името на компонента</w:t>
      </w:r>
      <w:r w:rsidR="00E17F3B">
        <w:t xml:space="preserve">. </w:t>
      </w:r>
      <w:r w:rsidR="00D76709">
        <w:t xml:space="preserve">Генерирания файл ще съдържа празни функции за имплементиране на предоставените интерфейсните от тип </w:t>
      </w:r>
      <w:r w:rsidR="00D76709" w:rsidRPr="00D76709">
        <w:rPr>
          <w:i/>
        </w:rPr>
        <w:t>ClientServerInterface</w:t>
      </w:r>
      <w:r w:rsidR="003B1D7B">
        <w:t xml:space="preserve">. Т.е. след генерация се очаква </w:t>
      </w:r>
      <w:r w:rsidR="00AC3D10">
        <w:t>разработчика</w:t>
      </w:r>
      <w:r w:rsidR="003B1D7B">
        <w:t xml:space="preserve"> да попълни имплементацията </w:t>
      </w:r>
      <w:r w:rsidR="00394D59">
        <w:t xml:space="preserve">интерфейсните </w:t>
      </w:r>
      <w:r w:rsidR="003B1D7B">
        <w:t xml:space="preserve">функции, като е допустимо да добави </w:t>
      </w:r>
      <w:r w:rsidR="00F53038">
        <w:t>локални функции</w:t>
      </w:r>
      <w:r w:rsidR="003B1D7B">
        <w:t>.</w:t>
      </w:r>
    </w:p>
    <w:p w:rsidR="00507285" w:rsidRPr="00A014DA" w:rsidRDefault="008B1DBB" w:rsidP="000A424A">
      <w:r>
        <w:t xml:space="preserve">Детайлен шаблон може да се намери </w:t>
      </w:r>
      <w:r w:rsidR="00EF5846">
        <w:t>в</w:t>
      </w:r>
      <w:r>
        <w:t xml:space="preserve">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DB544C">
        <w:rPr>
          <w:i/>
        </w:rPr>
        <w:t>Приложение 5</w:t>
      </w:r>
      <w:r w:rsidRPr="00AA0A2B">
        <w:rPr>
          <w:i/>
        </w:rPr>
        <w:fldChar w:fldCharType="end"/>
      </w:r>
      <w:r>
        <w:rPr>
          <w:i/>
        </w:rPr>
        <w:t>.</w:t>
      </w:r>
    </w:p>
    <w:p w:rsidR="007B54C1" w:rsidRDefault="0057269B" w:rsidP="007B54C1">
      <w:pPr>
        <w:pStyle w:val="Heading3"/>
      </w:pPr>
      <w:bookmarkStart w:id="170" w:name="_Ref398216154"/>
      <w:bookmarkStart w:id="171" w:name="_Toc409562391"/>
      <w:r w:rsidRPr="0057269B">
        <w:t>Група от критерии за стандартна архитектура</w:t>
      </w:r>
      <w:bookmarkEnd w:id="170"/>
      <w:bookmarkEnd w:id="171"/>
    </w:p>
    <w:p w:rsidR="00B13E81" w:rsidRDefault="00B13E81" w:rsidP="00B13E81">
      <w:r>
        <w:t>Следват изисквания за критерии отговарящи на примерна стандартна аркитектура на вградена система:</w:t>
      </w:r>
    </w:p>
    <w:p w:rsidR="00095665" w:rsidRDefault="00095665" w:rsidP="00095665">
      <w:pPr>
        <w:pStyle w:val="Heading4"/>
      </w:pPr>
      <w:r>
        <w:t>Критерий за компонент</w:t>
      </w:r>
    </w:p>
    <w:p w:rsidR="00AD61B4" w:rsidRDefault="00AD61B4" w:rsidP="00AD61B4">
      <w:pPr>
        <w:rPr>
          <w:i/>
        </w:rPr>
      </w:pPr>
      <w:r>
        <w:lastRenderedPageBreak/>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sidR="009D530B">
        <w:rPr>
          <w:i/>
        </w:rPr>
        <w:t>‘</w:t>
      </w:r>
      <w:r w:rsidRPr="009D530B">
        <w:rPr>
          <w:i/>
        </w:rPr>
        <w:t>x</w:t>
      </w:r>
      <w:r w:rsidR="009D530B">
        <w:rPr>
          <w:i/>
        </w:rPr>
        <w:t>’</w:t>
      </w:r>
      <w:r w:rsidRPr="009D530B">
        <w:rPr>
          <w:i/>
        </w:rPr>
        <w:t xml:space="preserve">, </w:t>
      </w:r>
      <w:r w:rsidR="009D530B">
        <w:rPr>
          <w:i/>
        </w:rPr>
        <w:t>‘</w:t>
      </w:r>
      <w:r w:rsidRPr="009D530B">
        <w:rPr>
          <w:i/>
        </w:rPr>
        <w:t>p</w:t>
      </w:r>
      <w:r w:rsidR="009D530B">
        <w:rPr>
          <w:i/>
        </w:rPr>
        <w:t>’</w:t>
      </w:r>
      <w:r w:rsidRPr="009D530B">
        <w:rPr>
          <w:i/>
        </w:rPr>
        <w:t>,</w:t>
      </w:r>
      <w:r w:rsidR="009D530B">
        <w:rPr>
          <w:i/>
        </w:rPr>
        <w:t>’</w:t>
      </w:r>
      <w:r w:rsidRPr="009D530B">
        <w:rPr>
          <w:i/>
        </w:rPr>
        <w:t xml:space="preserve"> j</w:t>
      </w:r>
      <w:r w:rsidR="009D530B">
        <w:rPr>
          <w:i/>
        </w:rPr>
        <w:t>’</w:t>
      </w:r>
      <w:r w:rsidRPr="009D530B">
        <w:rPr>
          <w:i/>
        </w:rPr>
        <w:t>]</w:t>
      </w:r>
    </w:p>
    <w:p w:rsidR="005A1C5A" w:rsidRDefault="005A1C5A" w:rsidP="00AD61B4">
      <w:r>
        <w:t>T.e. компонента се разпознава по следния начин:</w:t>
      </w:r>
    </w:p>
    <w:p w:rsidR="005A1C5A" w:rsidRPr="005A1C5A" w:rsidRDefault="005A1C5A" w:rsidP="00AD61B4">
      <w:r>
        <w:tab/>
      </w:r>
      <w:r w:rsidRPr="006A26D4">
        <w:rPr>
          <w:b/>
        </w:rPr>
        <w:t>&lt;име на компонент&gt;</w:t>
      </w:r>
      <w:r>
        <w:t>[‘x’</w:t>
      </w:r>
      <w:r w:rsidR="006E6BC8">
        <w:t>|</w:t>
      </w:r>
      <w:r>
        <w:t>’p’</w:t>
      </w:r>
      <w:r w:rsidR="006E6BC8">
        <w:t>|</w:t>
      </w:r>
      <w:r>
        <w:t>’j’</w:t>
      </w:r>
      <w:r w:rsidR="006E6BC8">
        <w:t>|</w:t>
      </w:r>
      <w:r>
        <w:t>’’].&lt;разширение&gt;</w:t>
      </w:r>
    </w:p>
    <w:p w:rsidR="001D7F27" w:rsidRDefault="001D7F27" w:rsidP="00F85C6D">
      <w:pPr>
        <w:pStyle w:val="Heading4"/>
      </w:pPr>
      <w:r>
        <w:t>Критерии за конектори</w:t>
      </w:r>
    </w:p>
    <w:p w:rsidR="006E6BC8" w:rsidRPr="006E6BC8" w:rsidRDefault="006E6BC8" w:rsidP="006E6BC8">
      <w:r>
        <w:t>Критериите за конектори включват описания на конектор в различните видове файлове, в които той може да се срещне.</w:t>
      </w:r>
      <w:r w:rsidR="00EA0637">
        <w:t xml:space="preserve"> Съответно в случай, че по време на анализ на файл попаднем на наличие на такъв конектор е показанао и като какъв елемент от мета-модела (</w:t>
      </w:r>
      <w:r w:rsidR="00EA0637">
        <w:fldChar w:fldCharType="begin"/>
      </w:r>
      <w:r w:rsidR="00EA0637">
        <w:instrText xml:space="preserve"> REF _Ref397969104 \w \h </w:instrText>
      </w:r>
      <w:r w:rsidR="00EA0637">
        <w:fldChar w:fldCharType="separate"/>
      </w:r>
      <w:r w:rsidR="00DB544C">
        <w:t>4.2.2</w:t>
      </w:r>
      <w:r w:rsidR="00EA0637">
        <w:fldChar w:fldCharType="end"/>
      </w:r>
      <w:r w:rsidR="00EA0637">
        <w:t>) да се опише.</w:t>
      </w:r>
    </w:p>
    <w:p w:rsidR="00B13E81" w:rsidRDefault="00F85C6D" w:rsidP="001D7F27">
      <w:pPr>
        <w:pStyle w:val="Heading5"/>
      </w:pPr>
      <w:r>
        <w:t>“C” имплементационен файл</w:t>
      </w:r>
    </w:p>
    <w:p w:rsidR="002153D7" w:rsidRPr="002153D7" w:rsidRDefault="002153D7" w:rsidP="006D285E">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659AA" w:rsidTr="00121D09">
        <w:tc>
          <w:tcPr>
            <w:tcW w:w="1702" w:type="dxa"/>
          </w:tcPr>
          <w:p w:rsidR="00F659AA" w:rsidRDefault="00F659AA" w:rsidP="001D7F27">
            <w:pPr>
              <w:pStyle w:val="Heading5"/>
              <w:numPr>
                <w:ilvl w:val="0"/>
                <w:numId w:val="0"/>
              </w:numPr>
              <w:jc w:val="left"/>
              <w:outlineLvl w:val="4"/>
            </w:pPr>
            <w:r>
              <w:t>Наименование</w:t>
            </w:r>
          </w:p>
        </w:tc>
        <w:tc>
          <w:tcPr>
            <w:tcW w:w="6328" w:type="dxa"/>
            <w:gridSpan w:val="3"/>
          </w:tcPr>
          <w:p w:rsidR="00F659AA" w:rsidRDefault="00F659AA" w:rsidP="00095665">
            <w:pPr>
              <w:pStyle w:val="Heading5"/>
              <w:numPr>
                <w:ilvl w:val="0"/>
                <w:numId w:val="0"/>
              </w:numPr>
              <w:outlineLvl w:val="4"/>
            </w:pPr>
            <w:r w:rsidRPr="001D7F27">
              <w:rPr>
                <w:b w:val="0"/>
                <w:i/>
              </w:rPr>
              <w:t>mDATControl</w:t>
            </w:r>
          </w:p>
        </w:tc>
      </w:tr>
      <w:tr w:rsidR="00F659AA" w:rsidTr="00121D09">
        <w:tc>
          <w:tcPr>
            <w:tcW w:w="1702" w:type="dxa"/>
          </w:tcPr>
          <w:p w:rsidR="00F659AA" w:rsidRPr="006A26D4" w:rsidRDefault="00F659AA" w:rsidP="001D7F27">
            <w:pPr>
              <w:pStyle w:val="Heading5"/>
              <w:numPr>
                <w:ilvl w:val="0"/>
                <w:numId w:val="0"/>
              </w:numPr>
              <w:jc w:val="left"/>
              <w:outlineLvl w:val="4"/>
            </w:pPr>
            <w:r>
              <w:t>Формат</w:t>
            </w:r>
          </w:p>
        </w:tc>
        <w:tc>
          <w:tcPr>
            <w:tcW w:w="6328" w:type="dxa"/>
            <w:gridSpan w:val="3"/>
          </w:tcPr>
          <w:p w:rsidR="00F659AA" w:rsidRDefault="00F659AA" w:rsidP="00095665">
            <w:pPr>
              <w:pStyle w:val="Heading5"/>
              <w:numPr>
                <w:ilvl w:val="0"/>
                <w:numId w:val="0"/>
              </w:numPr>
              <w:outlineLvl w:val="4"/>
            </w:pPr>
            <w:r w:rsidRPr="001D7F27">
              <w:rPr>
                <w:b w:val="0"/>
                <w:i/>
              </w:rPr>
              <w:t>mDATControl(&lt;име на контрола&gt;, &lt;аргумент&gt;)</w:t>
            </w:r>
          </w:p>
        </w:tc>
      </w:tr>
      <w:tr w:rsidR="00F659AA" w:rsidTr="00121D09">
        <w:tc>
          <w:tcPr>
            <w:tcW w:w="1702" w:type="dxa"/>
          </w:tcPr>
          <w:p w:rsidR="00F659AA" w:rsidRDefault="00F659AA" w:rsidP="00683E5E">
            <w:pPr>
              <w:pStyle w:val="Heading5"/>
              <w:numPr>
                <w:ilvl w:val="0"/>
                <w:numId w:val="0"/>
              </w:numPr>
              <w:jc w:val="left"/>
              <w:outlineLvl w:val="4"/>
            </w:pPr>
            <w:r>
              <w:t>Посока на интерфейса</w:t>
            </w:r>
          </w:p>
        </w:tc>
        <w:tc>
          <w:tcPr>
            <w:tcW w:w="6328" w:type="dxa"/>
            <w:gridSpan w:val="3"/>
          </w:tcPr>
          <w:p w:rsidR="00F659AA" w:rsidRDefault="00F659AA" w:rsidP="00683E5E">
            <w:pPr>
              <w:pStyle w:val="Heading5"/>
              <w:numPr>
                <w:ilvl w:val="0"/>
                <w:numId w:val="0"/>
              </w:numPr>
              <w:outlineLvl w:val="4"/>
            </w:pPr>
            <w:r w:rsidRPr="001D7F27">
              <w:rPr>
                <w:b w:val="0"/>
                <w:i/>
              </w:rPr>
              <w:t>Required</w:t>
            </w:r>
          </w:p>
        </w:tc>
      </w:tr>
      <w:tr w:rsidR="00121D09" w:rsidTr="00121D09">
        <w:tc>
          <w:tcPr>
            <w:tcW w:w="1702" w:type="dxa"/>
          </w:tcPr>
          <w:p w:rsidR="00121D09" w:rsidRDefault="00121D09" w:rsidP="00683E5E">
            <w:pPr>
              <w:pStyle w:val="Heading5"/>
              <w:numPr>
                <w:ilvl w:val="0"/>
                <w:numId w:val="0"/>
              </w:numPr>
              <w:jc w:val="left"/>
              <w:outlineLvl w:val="4"/>
            </w:pPr>
          </w:p>
        </w:tc>
        <w:tc>
          <w:tcPr>
            <w:tcW w:w="2438" w:type="dxa"/>
          </w:tcPr>
          <w:p w:rsidR="00121D09" w:rsidRPr="007414B8" w:rsidRDefault="00121D09" w:rsidP="00683E5E">
            <w:pPr>
              <w:pStyle w:val="Heading5"/>
              <w:numPr>
                <w:ilvl w:val="0"/>
                <w:numId w:val="0"/>
              </w:numPr>
              <w:jc w:val="left"/>
              <w:outlineLvl w:val="4"/>
            </w:pPr>
            <w:r w:rsidRPr="007414B8">
              <w:t>Елемент</w:t>
            </w:r>
          </w:p>
        </w:tc>
        <w:tc>
          <w:tcPr>
            <w:tcW w:w="2520" w:type="dxa"/>
            <w:shd w:val="clear" w:color="auto" w:fill="FFFFFF" w:themeFill="background1"/>
          </w:tcPr>
          <w:p w:rsidR="00121D09" w:rsidRDefault="00121D09" w:rsidP="00683E5E">
            <w:pPr>
              <w:pStyle w:val="Heading5"/>
              <w:numPr>
                <w:ilvl w:val="0"/>
                <w:numId w:val="0"/>
              </w:numPr>
              <w:outlineLvl w:val="4"/>
            </w:pPr>
            <w:r>
              <w:t>Наименование</w:t>
            </w:r>
          </w:p>
        </w:tc>
        <w:tc>
          <w:tcPr>
            <w:tcW w:w="1370" w:type="dxa"/>
          </w:tcPr>
          <w:p w:rsidR="00121D09" w:rsidRDefault="00121D09" w:rsidP="00683E5E">
            <w:pPr>
              <w:pStyle w:val="Heading5"/>
              <w:numPr>
                <w:ilvl w:val="0"/>
                <w:numId w:val="0"/>
              </w:numPr>
              <w:outlineLvl w:val="4"/>
            </w:pPr>
            <w:r>
              <w:t>Тип</w:t>
            </w:r>
          </w:p>
        </w:tc>
      </w:tr>
      <w:tr w:rsidR="00121D09" w:rsidTr="00F34EEB">
        <w:tc>
          <w:tcPr>
            <w:tcW w:w="1702" w:type="dxa"/>
          </w:tcPr>
          <w:p w:rsidR="00121D09" w:rsidRDefault="00121D09" w:rsidP="00683E5E">
            <w:pPr>
              <w:pStyle w:val="Heading5"/>
              <w:numPr>
                <w:ilvl w:val="0"/>
                <w:numId w:val="0"/>
              </w:numPr>
              <w:jc w:val="left"/>
              <w:outlineLvl w:val="4"/>
            </w:pPr>
            <w:r>
              <w:t>Интерфейс</w:t>
            </w:r>
          </w:p>
        </w:tc>
        <w:tc>
          <w:tcPr>
            <w:tcW w:w="2438" w:type="dxa"/>
          </w:tcPr>
          <w:p w:rsidR="00121D09" w:rsidRPr="00AC1AA2" w:rsidRDefault="00121D09" w:rsidP="00683E5E">
            <w:pPr>
              <w:pStyle w:val="Heading5"/>
              <w:numPr>
                <w:ilvl w:val="0"/>
                <w:numId w:val="0"/>
              </w:numPr>
              <w:jc w:val="left"/>
              <w:outlineLvl w:val="4"/>
              <w:rPr>
                <w:b w:val="0"/>
                <w:i/>
              </w:rPr>
            </w:pPr>
            <w:r w:rsidRPr="001D7F27">
              <w:rPr>
                <w:b w:val="0"/>
                <w:i/>
              </w:rPr>
              <w:t>ClientServerInterface</w:t>
            </w:r>
          </w:p>
        </w:tc>
        <w:tc>
          <w:tcPr>
            <w:tcW w:w="2520" w:type="dxa"/>
          </w:tcPr>
          <w:p w:rsidR="00121D09" w:rsidRPr="00121D09" w:rsidRDefault="00121D09"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121D09" w:rsidRPr="001D7F27" w:rsidRDefault="00121D09" w:rsidP="00683E5E">
            <w:pPr>
              <w:pStyle w:val="Heading5"/>
              <w:numPr>
                <w:ilvl w:val="0"/>
                <w:numId w:val="0"/>
              </w:numPr>
              <w:jc w:val="left"/>
              <w:outlineLvl w:val="4"/>
              <w:rPr>
                <w:b w:val="0"/>
                <w:i/>
              </w:rPr>
            </w:pPr>
          </w:p>
        </w:tc>
      </w:tr>
      <w:tr w:rsidR="009A4B29" w:rsidTr="00121D09">
        <w:tc>
          <w:tcPr>
            <w:tcW w:w="1702" w:type="dxa"/>
          </w:tcPr>
          <w:p w:rsidR="009A4B29" w:rsidRDefault="00121D09" w:rsidP="001D7F27">
            <w:pPr>
              <w:pStyle w:val="Heading5"/>
              <w:numPr>
                <w:ilvl w:val="0"/>
                <w:numId w:val="0"/>
              </w:numPr>
              <w:jc w:val="left"/>
              <w:outlineLvl w:val="4"/>
            </w:pPr>
            <w:r>
              <w:t>Операция</w:t>
            </w:r>
          </w:p>
        </w:tc>
        <w:tc>
          <w:tcPr>
            <w:tcW w:w="2438" w:type="dxa"/>
          </w:tcPr>
          <w:p w:rsidR="009A4B29" w:rsidRPr="00AC1AA2" w:rsidRDefault="00AC1AA2" w:rsidP="00683E5E">
            <w:pPr>
              <w:pStyle w:val="Heading5"/>
              <w:numPr>
                <w:ilvl w:val="0"/>
                <w:numId w:val="0"/>
              </w:numPr>
              <w:jc w:val="left"/>
              <w:outlineLvl w:val="4"/>
              <w:rPr>
                <w:b w:val="0"/>
                <w:i/>
              </w:rPr>
            </w:pPr>
            <w:r w:rsidRPr="00AC1AA2">
              <w:rPr>
                <w:b w:val="0"/>
                <w:i/>
              </w:rPr>
              <w:t>Operation</w:t>
            </w:r>
          </w:p>
        </w:tc>
        <w:tc>
          <w:tcPr>
            <w:tcW w:w="2520" w:type="dxa"/>
          </w:tcPr>
          <w:p w:rsidR="009A4B29" w:rsidRPr="001D7F27" w:rsidRDefault="009A4B29" w:rsidP="00683E5E">
            <w:pPr>
              <w:pStyle w:val="Heading5"/>
              <w:numPr>
                <w:ilvl w:val="0"/>
                <w:numId w:val="0"/>
              </w:numPr>
              <w:jc w:val="left"/>
              <w:outlineLvl w:val="4"/>
              <w:rPr>
                <w:i/>
              </w:rPr>
            </w:pPr>
            <w:r w:rsidRPr="001D7F27">
              <w:rPr>
                <w:b w:val="0"/>
                <w:i/>
              </w:rPr>
              <w:t>Invok</w:t>
            </w:r>
            <w:r>
              <w:rPr>
                <w:b w:val="0"/>
                <w:i/>
              </w:rPr>
              <w:t>e</w:t>
            </w:r>
          </w:p>
        </w:tc>
        <w:tc>
          <w:tcPr>
            <w:tcW w:w="1370" w:type="dxa"/>
          </w:tcPr>
          <w:p w:rsidR="009A4B29" w:rsidRPr="001D7F27" w:rsidRDefault="009A4B29" w:rsidP="00683E5E">
            <w:pPr>
              <w:pStyle w:val="Heading5"/>
              <w:numPr>
                <w:ilvl w:val="0"/>
                <w:numId w:val="0"/>
              </w:numPr>
              <w:jc w:val="left"/>
              <w:outlineLvl w:val="4"/>
              <w:rPr>
                <w:b w:val="0"/>
                <w:i/>
              </w:rPr>
            </w:pPr>
            <w:r>
              <w:rPr>
                <w:b w:val="0"/>
                <w:i/>
              </w:rPr>
              <w:t>Void</w:t>
            </w:r>
          </w:p>
        </w:tc>
      </w:tr>
      <w:tr w:rsidR="009A4B29" w:rsidTr="00121D09">
        <w:tc>
          <w:tcPr>
            <w:tcW w:w="1702" w:type="dxa"/>
          </w:tcPr>
          <w:p w:rsidR="009A4B29" w:rsidRDefault="00121D09" w:rsidP="001D7F27">
            <w:pPr>
              <w:pStyle w:val="Heading5"/>
              <w:numPr>
                <w:ilvl w:val="0"/>
                <w:numId w:val="0"/>
              </w:numPr>
              <w:jc w:val="left"/>
              <w:outlineLvl w:val="4"/>
            </w:pPr>
            <w:r>
              <w:t>Параметър</w:t>
            </w:r>
          </w:p>
        </w:tc>
        <w:tc>
          <w:tcPr>
            <w:tcW w:w="2438" w:type="dxa"/>
          </w:tcPr>
          <w:p w:rsidR="009A4B29" w:rsidRPr="00AC1AA2" w:rsidRDefault="00AC1AA2" w:rsidP="00683E5E">
            <w:pPr>
              <w:pStyle w:val="Heading5"/>
              <w:numPr>
                <w:ilvl w:val="0"/>
                <w:numId w:val="0"/>
              </w:numPr>
              <w:jc w:val="left"/>
              <w:outlineLvl w:val="4"/>
              <w:rPr>
                <w:b w:val="0"/>
              </w:rPr>
            </w:pPr>
            <w:r>
              <w:rPr>
                <w:b w:val="0"/>
              </w:rPr>
              <w:t>ParamData</w:t>
            </w:r>
          </w:p>
        </w:tc>
        <w:tc>
          <w:tcPr>
            <w:tcW w:w="2520" w:type="dxa"/>
          </w:tcPr>
          <w:p w:rsidR="009A4B29" w:rsidRPr="001D7F27" w:rsidRDefault="009A4B29" w:rsidP="00683E5E">
            <w:pPr>
              <w:pStyle w:val="Heading5"/>
              <w:numPr>
                <w:ilvl w:val="0"/>
                <w:numId w:val="0"/>
              </w:numPr>
              <w:jc w:val="left"/>
              <w:outlineLvl w:val="4"/>
              <w:rPr>
                <w:b w:val="0"/>
                <w:i/>
              </w:rPr>
            </w:pPr>
            <w:r w:rsidRPr="009A4B29">
              <w:rPr>
                <w:b w:val="0"/>
                <w:i/>
              </w:rPr>
              <w:t>SubControlSelector</w:t>
            </w:r>
          </w:p>
        </w:tc>
        <w:tc>
          <w:tcPr>
            <w:tcW w:w="1370" w:type="dxa"/>
          </w:tcPr>
          <w:p w:rsidR="009A4B29" w:rsidRPr="009A4B29" w:rsidRDefault="009A4B29" w:rsidP="002153D7">
            <w:pPr>
              <w:pStyle w:val="Heading5"/>
              <w:keepNext/>
              <w:numPr>
                <w:ilvl w:val="0"/>
                <w:numId w:val="0"/>
              </w:numPr>
              <w:jc w:val="left"/>
              <w:outlineLvl w:val="4"/>
              <w:rPr>
                <w:b w:val="0"/>
                <w:i/>
              </w:rPr>
            </w:pPr>
            <w:r>
              <w:rPr>
                <w:b w:val="0"/>
                <w:i/>
              </w:rPr>
              <w:t>Integer</w:t>
            </w:r>
          </w:p>
        </w:tc>
      </w:tr>
    </w:tbl>
    <w:p w:rsidR="00F85C6D" w:rsidRDefault="002153D7" w:rsidP="002153D7">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26</w:t>
      </w:r>
      <w:r w:rsidR="009E0D27">
        <w:rPr>
          <w:noProof/>
        </w:rPr>
        <w:fldChar w:fldCharType="end"/>
      </w:r>
      <w:r>
        <w:t xml:space="preserve"> (Описание на mDATControl</w:t>
      </w:r>
      <w:r w:rsidR="006E3945">
        <w:t>, *.c файл</w:t>
      </w:r>
      <w:r>
        <w:t>)</w:t>
      </w:r>
    </w:p>
    <w:p w:rsidR="002A35E3" w:rsidRDefault="002A35E3" w:rsidP="002153D7">
      <w:pPr>
        <w:pStyle w:val="Caption"/>
      </w:pPr>
    </w:p>
    <w:p w:rsidR="002A35E3" w:rsidRDefault="00146915"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659AA" w:rsidTr="00683E5E">
        <w:tc>
          <w:tcPr>
            <w:tcW w:w="1702" w:type="dxa"/>
          </w:tcPr>
          <w:p w:rsidR="00F659AA" w:rsidRDefault="00F659AA" w:rsidP="00683E5E">
            <w:pPr>
              <w:pStyle w:val="Heading5"/>
              <w:numPr>
                <w:ilvl w:val="0"/>
                <w:numId w:val="0"/>
              </w:numPr>
              <w:jc w:val="left"/>
              <w:outlineLvl w:val="4"/>
            </w:pPr>
            <w:r>
              <w:t>Наименование</w:t>
            </w:r>
          </w:p>
        </w:tc>
        <w:tc>
          <w:tcPr>
            <w:tcW w:w="6712" w:type="dxa"/>
            <w:gridSpan w:val="3"/>
          </w:tcPr>
          <w:p w:rsidR="00F659AA" w:rsidRDefault="00F659AA" w:rsidP="00683E5E">
            <w:pPr>
              <w:pStyle w:val="Heading5"/>
              <w:numPr>
                <w:ilvl w:val="0"/>
                <w:numId w:val="0"/>
              </w:numPr>
              <w:outlineLvl w:val="4"/>
            </w:pPr>
            <w:r w:rsidRPr="00B70AF8">
              <w:rPr>
                <w:b w:val="0"/>
                <w:i/>
              </w:rPr>
              <w:t>mDATRead</w:t>
            </w:r>
          </w:p>
        </w:tc>
      </w:tr>
      <w:tr w:rsidR="00F659AA" w:rsidTr="00683E5E">
        <w:tc>
          <w:tcPr>
            <w:tcW w:w="1702" w:type="dxa"/>
          </w:tcPr>
          <w:p w:rsidR="00F659AA" w:rsidRPr="006A26D4" w:rsidRDefault="00F659AA" w:rsidP="00683E5E">
            <w:pPr>
              <w:pStyle w:val="Heading5"/>
              <w:numPr>
                <w:ilvl w:val="0"/>
                <w:numId w:val="0"/>
              </w:numPr>
              <w:jc w:val="left"/>
              <w:outlineLvl w:val="4"/>
            </w:pPr>
            <w:r>
              <w:t>Формат</w:t>
            </w:r>
          </w:p>
        </w:tc>
        <w:tc>
          <w:tcPr>
            <w:tcW w:w="6712" w:type="dxa"/>
            <w:gridSpan w:val="3"/>
          </w:tcPr>
          <w:p w:rsidR="00F659AA" w:rsidRPr="004E6E5A" w:rsidRDefault="00F659AA" w:rsidP="00F34EE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w:t>
            </w:r>
            <w:r w:rsidR="004E6E5A">
              <w:rPr>
                <w:b w:val="0"/>
                <w:i/>
              </w:rPr>
              <w:t>[</w:t>
            </w:r>
            <w:r>
              <w:rPr>
                <w:b w:val="0"/>
                <w:i/>
              </w:rPr>
              <w:t>&lt;индекс на таблицата&gt;</w:t>
            </w:r>
            <w:r w:rsidR="004E6E5A">
              <w:rPr>
                <w:b w:val="0"/>
                <w:i/>
              </w:rPr>
              <w:t>], &lt;тип достъп&gt;</w:t>
            </w:r>
            <w:r>
              <w:rPr>
                <w:b w:val="0"/>
                <w:i/>
              </w:rPr>
              <w:t>)</w:t>
            </w:r>
          </w:p>
        </w:tc>
      </w:tr>
      <w:tr w:rsidR="00521581" w:rsidTr="00683E5E">
        <w:tc>
          <w:tcPr>
            <w:tcW w:w="1702" w:type="dxa"/>
          </w:tcPr>
          <w:p w:rsidR="00521581" w:rsidRDefault="00521581" w:rsidP="00683E5E">
            <w:pPr>
              <w:pStyle w:val="Heading5"/>
              <w:numPr>
                <w:ilvl w:val="0"/>
                <w:numId w:val="0"/>
              </w:numPr>
              <w:jc w:val="left"/>
              <w:outlineLvl w:val="4"/>
            </w:pPr>
            <w:r>
              <w:t xml:space="preserve">Посока на </w:t>
            </w:r>
            <w:r>
              <w:lastRenderedPageBreak/>
              <w:t>интерфейса</w:t>
            </w:r>
          </w:p>
        </w:tc>
        <w:tc>
          <w:tcPr>
            <w:tcW w:w="6712" w:type="dxa"/>
            <w:gridSpan w:val="3"/>
          </w:tcPr>
          <w:p w:rsidR="00521581" w:rsidRDefault="00521581" w:rsidP="00683E5E">
            <w:pPr>
              <w:pStyle w:val="Heading5"/>
              <w:numPr>
                <w:ilvl w:val="0"/>
                <w:numId w:val="0"/>
              </w:numPr>
              <w:outlineLvl w:val="4"/>
            </w:pPr>
            <w:r w:rsidRPr="001D7F27">
              <w:rPr>
                <w:b w:val="0"/>
                <w:i/>
              </w:rPr>
              <w:lastRenderedPageBreak/>
              <w:t>Required</w:t>
            </w:r>
          </w:p>
        </w:tc>
      </w:tr>
      <w:tr w:rsidR="00F34EEB" w:rsidTr="00683E5E">
        <w:tc>
          <w:tcPr>
            <w:tcW w:w="1702" w:type="dxa"/>
          </w:tcPr>
          <w:p w:rsidR="00F34EEB" w:rsidRDefault="00F34EEB" w:rsidP="00683E5E">
            <w:pPr>
              <w:pStyle w:val="Heading5"/>
              <w:numPr>
                <w:ilvl w:val="0"/>
                <w:numId w:val="0"/>
              </w:numPr>
              <w:jc w:val="left"/>
              <w:outlineLvl w:val="4"/>
            </w:pPr>
          </w:p>
        </w:tc>
        <w:tc>
          <w:tcPr>
            <w:tcW w:w="3372" w:type="dxa"/>
          </w:tcPr>
          <w:p w:rsidR="00F34EEB" w:rsidRPr="007414B8" w:rsidRDefault="00F34EEB" w:rsidP="00683E5E">
            <w:pPr>
              <w:pStyle w:val="Heading5"/>
              <w:numPr>
                <w:ilvl w:val="0"/>
                <w:numId w:val="0"/>
              </w:numPr>
              <w:jc w:val="left"/>
              <w:outlineLvl w:val="4"/>
            </w:pPr>
            <w:r w:rsidRPr="007414B8">
              <w:t>Елемент</w:t>
            </w:r>
          </w:p>
        </w:tc>
        <w:tc>
          <w:tcPr>
            <w:tcW w:w="1970" w:type="dxa"/>
            <w:shd w:val="clear" w:color="auto" w:fill="FFFFFF" w:themeFill="background1"/>
          </w:tcPr>
          <w:p w:rsidR="00F34EEB" w:rsidRDefault="00F34EEB" w:rsidP="00683E5E">
            <w:pPr>
              <w:pStyle w:val="Heading5"/>
              <w:numPr>
                <w:ilvl w:val="0"/>
                <w:numId w:val="0"/>
              </w:numPr>
              <w:outlineLvl w:val="4"/>
            </w:pPr>
            <w:r>
              <w:t>Наименование</w:t>
            </w:r>
          </w:p>
        </w:tc>
        <w:tc>
          <w:tcPr>
            <w:tcW w:w="1370" w:type="dxa"/>
          </w:tcPr>
          <w:p w:rsidR="00F34EEB" w:rsidRDefault="00F34EEB" w:rsidP="00683E5E">
            <w:pPr>
              <w:pStyle w:val="Heading5"/>
              <w:numPr>
                <w:ilvl w:val="0"/>
                <w:numId w:val="0"/>
              </w:numPr>
              <w:outlineLvl w:val="4"/>
            </w:pPr>
            <w:r>
              <w:t>Тип</w:t>
            </w:r>
          </w:p>
        </w:tc>
      </w:tr>
      <w:tr w:rsidR="00F34EEB" w:rsidTr="00F34EEB">
        <w:tc>
          <w:tcPr>
            <w:tcW w:w="1702" w:type="dxa"/>
          </w:tcPr>
          <w:p w:rsidR="00F34EEB" w:rsidRDefault="00F34EEB" w:rsidP="00683E5E">
            <w:pPr>
              <w:pStyle w:val="Heading5"/>
              <w:numPr>
                <w:ilvl w:val="0"/>
                <w:numId w:val="0"/>
              </w:numPr>
              <w:jc w:val="left"/>
              <w:outlineLvl w:val="4"/>
            </w:pPr>
            <w:r>
              <w:t>Интерфейс</w:t>
            </w:r>
          </w:p>
        </w:tc>
        <w:tc>
          <w:tcPr>
            <w:tcW w:w="3372" w:type="dxa"/>
          </w:tcPr>
          <w:p w:rsidR="00F34EEB" w:rsidRPr="00DA2BDA" w:rsidRDefault="00F34EEB"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34EEB" w:rsidRPr="001D7F27" w:rsidRDefault="00F34EEB" w:rsidP="00F34EE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34EEB" w:rsidRPr="001D7F27" w:rsidRDefault="00F34EEB" w:rsidP="00683E5E">
            <w:pPr>
              <w:pStyle w:val="Heading5"/>
              <w:keepNext/>
              <w:numPr>
                <w:ilvl w:val="0"/>
                <w:numId w:val="0"/>
              </w:numPr>
              <w:jc w:val="left"/>
              <w:outlineLvl w:val="4"/>
              <w:rPr>
                <w:b w:val="0"/>
                <w:i/>
              </w:rPr>
            </w:pPr>
          </w:p>
        </w:tc>
      </w:tr>
      <w:tr w:rsidR="002A35E3" w:rsidTr="00683E5E">
        <w:tc>
          <w:tcPr>
            <w:tcW w:w="1702" w:type="dxa"/>
          </w:tcPr>
          <w:p w:rsidR="002A35E3" w:rsidRDefault="00044BDE" w:rsidP="00683E5E">
            <w:pPr>
              <w:pStyle w:val="Heading5"/>
              <w:numPr>
                <w:ilvl w:val="0"/>
                <w:numId w:val="0"/>
              </w:numPr>
              <w:jc w:val="left"/>
              <w:outlineLvl w:val="4"/>
            </w:pPr>
            <w:r>
              <w:t>Елемент от данни</w:t>
            </w:r>
          </w:p>
        </w:tc>
        <w:tc>
          <w:tcPr>
            <w:tcW w:w="3372" w:type="dxa"/>
          </w:tcPr>
          <w:p w:rsidR="002A35E3" w:rsidRPr="00DA2BDA" w:rsidRDefault="00DA2BDA" w:rsidP="00683E5E">
            <w:pPr>
              <w:pStyle w:val="Heading5"/>
              <w:numPr>
                <w:ilvl w:val="0"/>
                <w:numId w:val="0"/>
              </w:numPr>
              <w:jc w:val="left"/>
              <w:outlineLvl w:val="4"/>
              <w:rPr>
                <w:b w:val="0"/>
                <w:i/>
              </w:rPr>
            </w:pPr>
            <w:r>
              <w:rPr>
                <w:b w:val="0"/>
                <w:i/>
              </w:rPr>
              <w:t>DataElement</w:t>
            </w:r>
          </w:p>
        </w:tc>
        <w:tc>
          <w:tcPr>
            <w:tcW w:w="1970" w:type="dxa"/>
          </w:tcPr>
          <w:p w:rsidR="002A35E3" w:rsidRPr="001D7F27" w:rsidRDefault="00B54F07" w:rsidP="00683E5E">
            <w:pPr>
              <w:pStyle w:val="Heading5"/>
              <w:numPr>
                <w:ilvl w:val="0"/>
                <w:numId w:val="0"/>
              </w:numPr>
              <w:jc w:val="left"/>
              <w:outlineLvl w:val="4"/>
              <w:rPr>
                <w:i/>
              </w:rPr>
            </w:pPr>
            <w:r>
              <w:rPr>
                <w:b w:val="0"/>
                <w:i/>
              </w:rPr>
              <w:t>&lt;</w:t>
            </w:r>
            <w:r w:rsidR="00F34EEB">
              <w:rPr>
                <w:b w:val="0"/>
                <w:i/>
              </w:rPr>
              <w:t>елемент</w:t>
            </w:r>
            <w:r>
              <w:rPr>
                <w:b w:val="0"/>
                <w:i/>
              </w:rPr>
              <w:t>&gt;</w:t>
            </w:r>
          </w:p>
        </w:tc>
        <w:tc>
          <w:tcPr>
            <w:tcW w:w="1370" w:type="dxa"/>
          </w:tcPr>
          <w:p w:rsidR="002A35E3" w:rsidRPr="001D7F27" w:rsidRDefault="00CF7C6F" w:rsidP="00F92DB6">
            <w:pPr>
              <w:pStyle w:val="Heading5"/>
              <w:keepNext/>
              <w:numPr>
                <w:ilvl w:val="0"/>
                <w:numId w:val="0"/>
              </w:numPr>
              <w:jc w:val="left"/>
              <w:outlineLvl w:val="4"/>
              <w:rPr>
                <w:b w:val="0"/>
                <w:i/>
              </w:rPr>
            </w:pPr>
            <w:r>
              <w:rPr>
                <w:b w:val="0"/>
                <w:i/>
              </w:rPr>
              <w:t>&lt;тип данни&gt;</w:t>
            </w:r>
          </w:p>
        </w:tc>
      </w:tr>
    </w:tbl>
    <w:p w:rsidR="002A35E3" w:rsidRDefault="00F92DB6" w:rsidP="00F92DB6">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27</w:t>
      </w:r>
      <w:r w:rsidR="009E0D27">
        <w:rPr>
          <w:noProof/>
        </w:rPr>
        <w:fldChar w:fldCharType="end"/>
      </w:r>
      <w:r>
        <w:t xml:space="preserve"> (Описание на mDATRead</w:t>
      </w:r>
      <w:r w:rsidR="0036527E">
        <w:t>, *.c файл</w:t>
      </w:r>
      <w:r>
        <w:t>)</w:t>
      </w:r>
    </w:p>
    <w:p w:rsidR="002A6318" w:rsidRDefault="002A6318" w:rsidP="00F92DB6">
      <w:pPr>
        <w:pStyle w:val="Caption"/>
      </w:pPr>
    </w:p>
    <w:p w:rsidR="002A6318" w:rsidRPr="002A6318" w:rsidRDefault="002A6318" w:rsidP="006D285E">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2A6318" w:rsidTr="00683E5E">
        <w:tc>
          <w:tcPr>
            <w:tcW w:w="1702" w:type="dxa"/>
          </w:tcPr>
          <w:p w:rsidR="002A6318" w:rsidRDefault="002A6318" w:rsidP="00683E5E">
            <w:pPr>
              <w:pStyle w:val="Heading5"/>
              <w:numPr>
                <w:ilvl w:val="0"/>
                <w:numId w:val="0"/>
              </w:numPr>
              <w:jc w:val="left"/>
              <w:outlineLvl w:val="4"/>
            </w:pPr>
            <w:r>
              <w:t>Наименование</w:t>
            </w:r>
          </w:p>
        </w:tc>
        <w:tc>
          <w:tcPr>
            <w:tcW w:w="6712" w:type="dxa"/>
            <w:gridSpan w:val="3"/>
          </w:tcPr>
          <w:p w:rsidR="002A6318" w:rsidRDefault="002A6318" w:rsidP="002A6318">
            <w:pPr>
              <w:pStyle w:val="Heading5"/>
              <w:numPr>
                <w:ilvl w:val="0"/>
                <w:numId w:val="0"/>
              </w:numPr>
              <w:outlineLvl w:val="4"/>
            </w:pPr>
            <w:r w:rsidRPr="002A6318">
              <w:rPr>
                <w:b w:val="0"/>
                <w:i/>
              </w:rPr>
              <w:t>mDATWrite</w:t>
            </w:r>
          </w:p>
        </w:tc>
      </w:tr>
      <w:tr w:rsidR="002A6318" w:rsidTr="00683E5E">
        <w:tc>
          <w:tcPr>
            <w:tcW w:w="1702" w:type="dxa"/>
          </w:tcPr>
          <w:p w:rsidR="002A6318" w:rsidRPr="006A26D4" w:rsidRDefault="002A6318" w:rsidP="00683E5E">
            <w:pPr>
              <w:pStyle w:val="Heading5"/>
              <w:numPr>
                <w:ilvl w:val="0"/>
                <w:numId w:val="0"/>
              </w:numPr>
              <w:jc w:val="left"/>
              <w:outlineLvl w:val="4"/>
            </w:pPr>
            <w:r>
              <w:t>Формат</w:t>
            </w:r>
          </w:p>
        </w:tc>
        <w:tc>
          <w:tcPr>
            <w:tcW w:w="6712" w:type="dxa"/>
            <w:gridSpan w:val="3"/>
          </w:tcPr>
          <w:p w:rsidR="002A6318" w:rsidRPr="004E6E5A" w:rsidRDefault="002A6318" w:rsidP="00A9179E">
            <w:pPr>
              <w:pStyle w:val="Heading5"/>
              <w:numPr>
                <w:ilvl w:val="0"/>
                <w:numId w:val="0"/>
              </w:numPr>
              <w:jc w:val="left"/>
              <w:outlineLvl w:val="4"/>
              <w:rPr>
                <w:b w:val="0"/>
                <w:i/>
              </w:rPr>
            </w:pPr>
            <w:r w:rsidRPr="00F659AA">
              <w:rPr>
                <w:b w:val="0"/>
                <w:i/>
              </w:rPr>
              <w:t>mDAT</w:t>
            </w:r>
            <w:r w:rsidR="00A9179E">
              <w:rPr>
                <w:b w:val="0"/>
                <w:i/>
              </w:rPr>
              <w:t>Write</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w:t>
            </w:r>
            <w:r w:rsidR="00A9179E">
              <w:rPr>
                <w:b w:val="0"/>
                <w:i/>
              </w:rPr>
              <w:t xml:space="preserve">, </w:t>
            </w:r>
            <w:r>
              <w:rPr>
                <w:b w:val="0"/>
                <w:i/>
              </w:rPr>
              <w:t>&lt;индекс на таблицата&gt;</w:t>
            </w:r>
            <w:r w:rsidR="00A9179E">
              <w:rPr>
                <w:b w:val="0"/>
                <w:i/>
              </w:rPr>
              <w:t>], &lt;стойност&gt;,</w:t>
            </w:r>
            <w:r>
              <w:rPr>
                <w:b w:val="0"/>
                <w:i/>
              </w:rPr>
              <w:t xml:space="preserve"> &lt;тип достъп&gt;)</w:t>
            </w:r>
          </w:p>
        </w:tc>
      </w:tr>
      <w:tr w:rsidR="002A6318" w:rsidTr="00683E5E">
        <w:tc>
          <w:tcPr>
            <w:tcW w:w="1702" w:type="dxa"/>
          </w:tcPr>
          <w:p w:rsidR="002A6318" w:rsidRDefault="002A6318" w:rsidP="00683E5E">
            <w:pPr>
              <w:pStyle w:val="Heading5"/>
              <w:numPr>
                <w:ilvl w:val="0"/>
                <w:numId w:val="0"/>
              </w:numPr>
              <w:jc w:val="left"/>
              <w:outlineLvl w:val="4"/>
            </w:pPr>
            <w:r>
              <w:t>Посока на интерфейса</w:t>
            </w:r>
          </w:p>
        </w:tc>
        <w:tc>
          <w:tcPr>
            <w:tcW w:w="6712" w:type="dxa"/>
            <w:gridSpan w:val="3"/>
          </w:tcPr>
          <w:p w:rsidR="002A6318" w:rsidRDefault="002A6318"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5733B7"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683E5E">
            <w:pPr>
              <w:pStyle w:val="Heading5"/>
              <w:keepNext/>
              <w:numPr>
                <w:ilvl w:val="0"/>
                <w:numId w:val="0"/>
              </w:numPr>
              <w:jc w:val="left"/>
              <w:outlineLvl w:val="4"/>
              <w:rPr>
                <w:b w:val="0"/>
                <w:i/>
              </w:rPr>
            </w:pPr>
            <w:r>
              <w:rPr>
                <w:b w:val="0"/>
                <w:i/>
              </w:rPr>
              <w:t>&lt;тип данни&gt;</w:t>
            </w:r>
          </w:p>
        </w:tc>
      </w:tr>
    </w:tbl>
    <w:p w:rsidR="002A6318" w:rsidRDefault="006E3945" w:rsidP="006E3945">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28</w:t>
      </w:r>
      <w:r w:rsidR="009E0D27">
        <w:rPr>
          <w:noProof/>
        </w:rPr>
        <w:fldChar w:fldCharType="end"/>
      </w:r>
      <w:r>
        <w:t xml:space="preserve"> (Описание на mDATWrite</w:t>
      </w:r>
      <w:r w:rsidR="0036527E">
        <w:t>, *.c файл</w:t>
      </w:r>
      <w:r>
        <w:t>)</w:t>
      </w:r>
    </w:p>
    <w:p w:rsidR="00DB3194" w:rsidRDefault="00DB3194" w:rsidP="006E3945">
      <w:pPr>
        <w:pStyle w:val="Caption"/>
      </w:pPr>
    </w:p>
    <w:p w:rsidR="00DD39EC" w:rsidRPr="00DD39EC" w:rsidRDefault="00DD39EC" w:rsidP="006D285E">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DD39EC" w:rsidTr="00683E5E">
        <w:tc>
          <w:tcPr>
            <w:tcW w:w="1702" w:type="dxa"/>
          </w:tcPr>
          <w:p w:rsidR="00DD39EC" w:rsidRDefault="00DD39EC" w:rsidP="00683E5E">
            <w:pPr>
              <w:pStyle w:val="Heading5"/>
              <w:numPr>
                <w:ilvl w:val="0"/>
                <w:numId w:val="0"/>
              </w:numPr>
              <w:jc w:val="left"/>
              <w:outlineLvl w:val="4"/>
            </w:pPr>
            <w:r>
              <w:t>Наименование</w:t>
            </w:r>
          </w:p>
        </w:tc>
        <w:tc>
          <w:tcPr>
            <w:tcW w:w="6712" w:type="dxa"/>
            <w:gridSpan w:val="3"/>
          </w:tcPr>
          <w:p w:rsidR="00DD39EC" w:rsidRDefault="00DD39EC" w:rsidP="00683E5E">
            <w:pPr>
              <w:pStyle w:val="Heading5"/>
              <w:numPr>
                <w:ilvl w:val="0"/>
                <w:numId w:val="0"/>
              </w:numPr>
              <w:outlineLvl w:val="4"/>
            </w:pPr>
            <w:r w:rsidRPr="00DD39EC">
              <w:rPr>
                <w:b w:val="0"/>
                <w:i/>
              </w:rPr>
              <w:t>TOSReadSignal</w:t>
            </w:r>
          </w:p>
        </w:tc>
      </w:tr>
      <w:tr w:rsidR="00DD39EC" w:rsidTr="00683E5E">
        <w:tc>
          <w:tcPr>
            <w:tcW w:w="1702" w:type="dxa"/>
          </w:tcPr>
          <w:p w:rsidR="00DD39EC" w:rsidRPr="006A26D4" w:rsidRDefault="00DD39EC" w:rsidP="00683E5E">
            <w:pPr>
              <w:pStyle w:val="Heading5"/>
              <w:numPr>
                <w:ilvl w:val="0"/>
                <w:numId w:val="0"/>
              </w:numPr>
              <w:jc w:val="left"/>
              <w:outlineLvl w:val="4"/>
            </w:pPr>
            <w:r>
              <w:t>Формат</w:t>
            </w:r>
          </w:p>
        </w:tc>
        <w:tc>
          <w:tcPr>
            <w:tcW w:w="6712" w:type="dxa"/>
            <w:gridSpan w:val="3"/>
          </w:tcPr>
          <w:p w:rsidR="00DD39EC" w:rsidRDefault="00DD39EC" w:rsidP="00DD39EC">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DD39EC" w:rsidTr="00683E5E">
        <w:tc>
          <w:tcPr>
            <w:tcW w:w="1702" w:type="dxa"/>
          </w:tcPr>
          <w:p w:rsidR="00DD39EC" w:rsidRDefault="00DD39EC" w:rsidP="00683E5E">
            <w:pPr>
              <w:pStyle w:val="Heading5"/>
              <w:numPr>
                <w:ilvl w:val="0"/>
                <w:numId w:val="0"/>
              </w:numPr>
              <w:jc w:val="left"/>
              <w:outlineLvl w:val="4"/>
            </w:pPr>
            <w:r>
              <w:t>Посока на интерфейса</w:t>
            </w:r>
          </w:p>
        </w:tc>
        <w:tc>
          <w:tcPr>
            <w:tcW w:w="6712" w:type="dxa"/>
            <w:gridSpan w:val="3"/>
          </w:tcPr>
          <w:p w:rsidR="00DD39EC" w:rsidRDefault="00DD39EC" w:rsidP="00683E5E">
            <w:pPr>
              <w:pStyle w:val="Heading5"/>
              <w:numPr>
                <w:ilvl w:val="0"/>
                <w:numId w:val="0"/>
              </w:numPr>
              <w:outlineLvl w:val="4"/>
            </w:pPr>
            <w:r w:rsidRPr="001D7F27">
              <w:rPr>
                <w:b w:val="0"/>
                <w:i/>
              </w:rPr>
              <w:t>Required</w:t>
            </w:r>
          </w:p>
        </w:tc>
      </w:tr>
      <w:tr w:rsidR="005733B7" w:rsidTr="00683E5E">
        <w:tc>
          <w:tcPr>
            <w:tcW w:w="1702" w:type="dxa"/>
          </w:tcPr>
          <w:p w:rsidR="005733B7" w:rsidRDefault="005733B7" w:rsidP="00683E5E">
            <w:pPr>
              <w:pStyle w:val="Heading5"/>
              <w:numPr>
                <w:ilvl w:val="0"/>
                <w:numId w:val="0"/>
              </w:numPr>
              <w:jc w:val="left"/>
              <w:outlineLvl w:val="4"/>
            </w:pPr>
          </w:p>
        </w:tc>
        <w:tc>
          <w:tcPr>
            <w:tcW w:w="3372" w:type="dxa"/>
          </w:tcPr>
          <w:p w:rsidR="005733B7" w:rsidRPr="007414B8" w:rsidRDefault="005733B7" w:rsidP="00683E5E">
            <w:pPr>
              <w:pStyle w:val="Heading5"/>
              <w:numPr>
                <w:ilvl w:val="0"/>
                <w:numId w:val="0"/>
              </w:numPr>
              <w:jc w:val="left"/>
              <w:outlineLvl w:val="4"/>
            </w:pPr>
            <w:r w:rsidRPr="007414B8">
              <w:t>Елемент</w:t>
            </w:r>
          </w:p>
        </w:tc>
        <w:tc>
          <w:tcPr>
            <w:tcW w:w="1970" w:type="dxa"/>
            <w:shd w:val="clear" w:color="auto" w:fill="FFFFFF" w:themeFill="background1"/>
          </w:tcPr>
          <w:p w:rsidR="005733B7" w:rsidRDefault="005733B7" w:rsidP="00683E5E">
            <w:pPr>
              <w:pStyle w:val="Heading5"/>
              <w:numPr>
                <w:ilvl w:val="0"/>
                <w:numId w:val="0"/>
              </w:numPr>
              <w:outlineLvl w:val="4"/>
            </w:pPr>
            <w:r>
              <w:t>Наименование</w:t>
            </w:r>
          </w:p>
        </w:tc>
        <w:tc>
          <w:tcPr>
            <w:tcW w:w="1370" w:type="dxa"/>
          </w:tcPr>
          <w:p w:rsidR="005733B7" w:rsidRDefault="005733B7" w:rsidP="00683E5E">
            <w:pPr>
              <w:pStyle w:val="Heading5"/>
              <w:numPr>
                <w:ilvl w:val="0"/>
                <w:numId w:val="0"/>
              </w:numPr>
              <w:outlineLvl w:val="4"/>
            </w:pPr>
            <w:r>
              <w:t>Тип</w:t>
            </w:r>
          </w:p>
        </w:tc>
      </w:tr>
      <w:tr w:rsidR="005733B7" w:rsidRPr="001D7F27" w:rsidTr="00683E5E">
        <w:tc>
          <w:tcPr>
            <w:tcW w:w="1702" w:type="dxa"/>
          </w:tcPr>
          <w:p w:rsidR="005733B7" w:rsidRDefault="005733B7" w:rsidP="00683E5E">
            <w:pPr>
              <w:pStyle w:val="Heading5"/>
              <w:numPr>
                <w:ilvl w:val="0"/>
                <w:numId w:val="0"/>
              </w:numPr>
              <w:jc w:val="left"/>
              <w:outlineLvl w:val="4"/>
            </w:pPr>
            <w:r>
              <w:lastRenderedPageBreak/>
              <w:t>Интерфейс</w:t>
            </w:r>
          </w:p>
        </w:tc>
        <w:tc>
          <w:tcPr>
            <w:tcW w:w="3372" w:type="dxa"/>
          </w:tcPr>
          <w:p w:rsidR="005733B7" w:rsidRPr="00DA2BDA" w:rsidRDefault="005733B7"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5733B7" w:rsidRPr="001D1006" w:rsidRDefault="001D1006" w:rsidP="001D1006">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5733B7" w:rsidRPr="001D7F27" w:rsidRDefault="005733B7" w:rsidP="00683E5E">
            <w:pPr>
              <w:pStyle w:val="Heading5"/>
              <w:keepNext/>
              <w:numPr>
                <w:ilvl w:val="0"/>
                <w:numId w:val="0"/>
              </w:numPr>
              <w:jc w:val="left"/>
              <w:outlineLvl w:val="4"/>
              <w:rPr>
                <w:b w:val="0"/>
                <w:i/>
              </w:rPr>
            </w:pPr>
          </w:p>
        </w:tc>
      </w:tr>
      <w:tr w:rsidR="005733B7" w:rsidRPr="001D7F27" w:rsidTr="00683E5E">
        <w:tc>
          <w:tcPr>
            <w:tcW w:w="1702" w:type="dxa"/>
          </w:tcPr>
          <w:p w:rsidR="005733B7" w:rsidRDefault="005733B7" w:rsidP="00683E5E">
            <w:pPr>
              <w:pStyle w:val="Heading5"/>
              <w:numPr>
                <w:ilvl w:val="0"/>
                <w:numId w:val="0"/>
              </w:numPr>
              <w:jc w:val="left"/>
              <w:outlineLvl w:val="4"/>
            </w:pPr>
            <w:r>
              <w:t>Елемент от данни</w:t>
            </w:r>
          </w:p>
        </w:tc>
        <w:tc>
          <w:tcPr>
            <w:tcW w:w="3372" w:type="dxa"/>
          </w:tcPr>
          <w:p w:rsidR="005733B7" w:rsidRPr="00DA2BDA" w:rsidRDefault="005733B7" w:rsidP="00683E5E">
            <w:pPr>
              <w:pStyle w:val="Heading5"/>
              <w:numPr>
                <w:ilvl w:val="0"/>
                <w:numId w:val="0"/>
              </w:numPr>
              <w:jc w:val="left"/>
              <w:outlineLvl w:val="4"/>
              <w:rPr>
                <w:b w:val="0"/>
                <w:i/>
              </w:rPr>
            </w:pPr>
            <w:r>
              <w:rPr>
                <w:b w:val="0"/>
                <w:i/>
              </w:rPr>
              <w:t>DataElement</w:t>
            </w:r>
          </w:p>
        </w:tc>
        <w:tc>
          <w:tcPr>
            <w:tcW w:w="1970" w:type="dxa"/>
          </w:tcPr>
          <w:p w:rsidR="005733B7" w:rsidRPr="001D7F27" w:rsidRDefault="00846072" w:rsidP="00683E5E">
            <w:pPr>
              <w:pStyle w:val="Heading5"/>
              <w:numPr>
                <w:ilvl w:val="0"/>
                <w:numId w:val="0"/>
              </w:numPr>
              <w:jc w:val="left"/>
              <w:outlineLvl w:val="4"/>
              <w:rPr>
                <w:i/>
              </w:rPr>
            </w:pPr>
            <w:r>
              <w:rPr>
                <w:b w:val="0"/>
                <w:i/>
              </w:rPr>
              <w:t>&lt;елемент&gt;</w:t>
            </w:r>
          </w:p>
        </w:tc>
        <w:tc>
          <w:tcPr>
            <w:tcW w:w="1370" w:type="dxa"/>
          </w:tcPr>
          <w:p w:rsidR="005733B7" w:rsidRPr="001D7F27" w:rsidRDefault="005733B7" w:rsidP="00BD1E84">
            <w:pPr>
              <w:pStyle w:val="Heading5"/>
              <w:keepNext/>
              <w:numPr>
                <w:ilvl w:val="0"/>
                <w:numId w:val="0"/>
              </w:numPr>
              <w:jc w:val="left"/>
              <w:outlineLvl w:val="4"/>
              <w:rPr>
                <w:b w:val="0"/>
                <w:i/>
              </w:rPr>
            </w:pPr>
            <w:r>
              <w:rPr>
                <w:b w:val="0"/>
                <w:i/>
              </w:rPr>
              <w:t>Integer</w:t>
            </w:r>
          </w:p>
        </w:tc>
      </w:tr>
    </w:tbl>
    <w:p w:rsidR="00DD39EC" w:rsidRDefault="00BD1E84" w:rsidP="00BD1E84">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29</w:t>
      </w:r>
      <w:r w:rsidR="009E0D27">
        <w:rPr>
          <w:noProof/>
        </w:rPr>
        <w:fldChar w:fldCharType="end"/>
      </w:r>
      <w:r>
        <w:t xml:space="preserve"> (Описание на TOSReadSignal, *.c файл)</w:t>
      </w:r>
    </w:p>
    <w:p w:rsidR="00844084" w:rsidRDefault="00844084" w:rsidP="00BD1E84">
      <w:pPr>
        <w:pStyle w:val="Caption"/>
      </w:pPr>
    </w:p>
    <w:p w:rsidR="00844084" w:rsidRPr="00DD39EC" w:rsidRDefault="00844084" w:rsidP="006D285E">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844084" w:rsidTr="00683E5E">
        <w:tc>
          <w:tcPr>
            <w:tcW w:w="1702" w:type="dxa"/>
          </w:tcPr>
          <w:p w:rsidR="00844084" w:rsidRDefault="00844084" w:rsidP="00683E5E">
            <w:pPr>
              <w:pStyle w:val="Heading5"/>
              <w:numPr>
                <w:ilvl w:val="0"/>
                <w:numId w:val="0"/>
              </w:numPr>
              <w:jc w:val="left"/>
              <w:outlineLvl w:val="4"/>
            </w:pPr>
            <w:r>
              <w:t>Наименование</w:t>
            </w:r>
          </w:p>
        </w:tc>
        <w:tc>
          <w:tcPr>
            <w:tcW w:w="6712" w:type="dxa"/>
            <w:gridSpan w:val="3"/>
          </w:tcPr>
          <w:p w:rsidR="00844084" w:rsidRDefault="00844084" w:rsidP="00844084">
            <w:pPr>
              <w:pStyle w:val="Heading5"/>
              <w:numPr>
                <w:ilvl w:val="0"/>
                <w:numId w:val="0"/>
              </w:numPr>
              <w:outlineLvl w:val="4"/>
            </w:pPr>
            <w:r w:rsidRPr="00844084">
              <w:rPr>
                <w:b w:val="0"/>
                <w:i/>
              </w:rPr>
              <w:t>TOSWriteSignal</w:t>
            </w:r>
          </w:p>
        </w:tc>
      </w:tr>
      <w:tr w:rsidR="00844084" w:rsidTr="00683E5E">
        <w:tc>
          <w:tcPr>
            <w:tcW w:w="1702" w:type="dxa"/>
          </w:tcPr>
          <w:p w:rsidR="00844084" w:rsidRPr="006A26D4" w:rsidRDefault="00844084" w:rsidP="00683E5E">
            <w:pPr>
              <w:pStyle w:val="Heading5"/>
              <w:numPr>
                <w:ilvl w:val="0"/>
                <w:numId w:val="0"/>
              </w:numPr>
              <w:jc w:val="left"/>
              <w:outlineLvl w:val="4"/>
            </w:pPr>
            <w:r>
              <w:t>Формат</w:t>
            </w:r>
          </w:p>
        </w:tc>
        <w:tc>
          <w:tcPr>
            <w:tcW w:w="6712" w:type="dxa"/>
            <w:gridSpan w:val="3"/>
          </w:tcPr>
          <w:p w:rsidR="00844084" w:rsidRDefault="00844084" w:rsidP="00844084">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844084" w:rsidTr="00683E5E">
        <w:tc>
          <w:tcPr>
            <w:tcW w:w="1702" w:type="dxa"/>
          </w:tcPr>
          <w:p w:rsidR="00844084" w:rsidRDefault="00844084" w:rsidP="00683E5E">
            <w:pPr>
              <w:pStyle w:val="Heading5"/>
              <w:numPr>
                <w:ilvl w:val="0"/>
                <w:numId w:val="0"/>
              </w:numPr>
              <w:jc w:val="left"/>
              <w:outlineLvl w:val="4"/>
            </w:pPr>
            <w:r>
              <w:t>Посока на интерфейса</w:t>
            </w:r>
          </w:p>
        </w:tc>
        <w:tc>
          <w:tcPr>
            <w:tcW w:w="6712" w:type="dxa"/>
            <w:gridSpan w:val="3"/>
          </w:tcPr>
          <w:p w:rsidR="00844084" w:rsidRDefault="00844084" w:rsidP="00683E5E">
            <w:pPr>
              <w:pStyle w:val="Heading5"/>
              <w:numPr>
                <w:ilvl w:val="0"/>
                <w:numId w:val="0"/>
              </w:numPr>
              <w:outlineLvl w:val="4"/>
            </w:pPr>
            <w:r w:rsidRPr="001D7F27">
              <w:rPr>
                <w:b w:val="0"/>
                <w:i/>
              </w:rPr>
              <w:t>Required</w:t>
            </w:r>
          </w:p>
        </w:tc>
      </w:tr>
      <w:tr w:rsidR="00844084" w:rsidTr="00683E5E">
        <w:tc>
          <w:tcPr>
            <w:tcW w:w="1702" w:type="dxa"/>
          </w:tcPr>
          <w:p w:rsidR="00844084" w:rsidRDefault="00844084" w:rsidP="00683E5E">
            <w:pPr>
              <w:pStyle w:val="Heading5"/>
              <w:numPr>
                <w:ilvl w:val="0"/>
                <w:numId w:val="0"/>
              </w:numPr>
              <w:jc w:val="left"/>
              <w:outlineLvl w:val="4"/>
            </w:pPr>
          </w:p>
        </w:tc>
        <w:tc>
          <w:tcPr>
            <w:tcW w:w="3372" w:type="dxa"/>
          </w:tcPr>
          <w:p w:rsidR="00844084" w:rsidRPr="007414B8" w:rsidRDefault="00844084" w:rsidP="00683E5E">
            <w:pPr>
              <w:pStyle w:val="Heading5"/>
              <w:numPr>
                <w:ilvl w:val="0"/>
                <w:numId w:val="0"/>
              </w:numPr>
              <w:jc w:val="left"/>
              <w:outlineLvl w:val="4"/>
            </w:pPr>
            <w:r w:rsidRPr="007414B8">
              <w:t>Елемент</w:t>
            </w:r>
          </w:p>
        </w:tc>
        <w:tc>
          <w:tcPr>
            <w:tcW w:w="1970" w:type="dxa"/>
            <w:shd w:val="clear" w:color="auto" w:fill="FFFFFF" w:themeFill="background1"/>
          </w:tcPr>
          <w:p w:rsidR="00844084" w:rsidRDefault="00844084" w:rsidP="00683E5E">
            <w:pPr>
              <w:pStyle w:val="Heading5"/>
              <w:numPr>
                <w:ilvl w:val="0"/>
                <w:numId w:val="0"/>
              </w:numPr>
              <w:outlineLvl w:val="4"/>
            </w:pPr>
            <w:r>
              <w:t>Наименование</w:t>
            </w:r>
          </w:p>
        </w:tc>
        <w:tc>
          <w:tcPr>
            <w:tcW w:w="1370" w:type="dxa"/>
          </w:tcPr>
          <w:p w:rsidR="00844084" w:rsidRDefault="00844084" w:rsidP="00683E5E">
            <w:pPr>
              <w:pStyle w:val="Heading5"/>
              <w:numPr>
                <w:ilvl w:val="0"/>
                <w:numId w:val="0"/>
              </w:numPr>
              <w:outlineLvl w:val="4"/>
            </w:pPr>
            <w:r>
              <w:t>Тип</w:t>
            </w:r>
          </w:p>
        </w:tc>
      </w:tr>
      <w:tr w:rsidR="00844084" w:rsidRPr="001D7F27" w:rsidTr="00683E5E">
        <w:tc>
          <w:tcPr>
            <w:tcW w:w="1702" w:type="dxa"/>
          </w:tcPr>
          <w:p w:rsidR="00844084" w:rsidRDefault="00844084" w:rsidP="00683E5E">
            <w:pPr>
              <w:pStyle w:val="Heading5"/>
              <w:numPr>
                <w:ilvl w:val="0"/>
                <w:numId w:val="0"/>
              </w:numPr>
              <w:jc w:val="left"/>
              <w:outlineLvl w:val="4"/>
            </w:pPr>
            <w:r>
              <w:t>Интерфейс</w:t>
            </w:r>
          </w:p>
        </w:tc>
        <w:tc>
          <w:tcPr>
            <w:tcW w:w="3372" w:type="dxa"/>
          </w:tcPr>
          <w:p w:rsidR="00844084" w:rsidRPr="00DA2BDA" w:rsidRDefault="00844084"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844084" w:rsidRPr="001D7F27" w:rsidRDefault="00E05448" w:rsidP="00683E5E">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844084" w:rsidRPr="001D7F27" w:rsidRDefault="00844084" w:rsidP="00683E5E">
            <w:pPr>
              <w:pStyle w:val="Heading5"/>
              <w:keepNext/>
              <w:numPr>
                <w:ilvl w:val="0"/>
                <w:numId w:val="0"/>
              </w:numPr>
              <w:jc w:val="left"/>
              <w:outlineLvl w:val="4"/>
              <w:rPr>
                <w:b w:val="0"/>
                <w:i/>
              </w:rPr>
            </w:pPr>
          </w:p>
        </w:tc>
      </w:tr>
      <w:tr w:rsidR="00844084" w:rsidRPr="001D7F27" w:rsidTr="00683E5E">
        <w:tc>
          <w:tcPr>
            <w:tcW w:w="1702" w:type="dxa"/>
          </w:tcPr>
          <w:p w:rsidR="00844084" w:rsidRDefault="00844084" w:rsidP="00683E5E">
            <w:pPr>
              <w:pStyle w:val="Heading5"/>
              <w:numPr>
                <w:ilvl w:val="0"/>
                <w:numId w:val="0"/>
              </w:numPr>
              <w:jc w:val="left"/>
              <w:outlineLvl w:val="4"/>
            </w:pPr>
            <w:r>
              <w:t>Елемент от данни</w:t>
            </w:r>
          </w:p>
        </w:tc>
        <w:tc>
          <w:tcPr>
            <w:tcW w:w="3372" w:type="dxa"/>
          </w:tcPr>
          <w:p w:rsidR="00844084" w:rsidRPr="00DA2BDA" w:rsidRDefault="00844084" w:rsidP="00683E5E">
            <w:pPr>
              <w:pStyle w:val="Heading5"/>
              <w:numPr>
                <w:ilvl w:val="0"/>
                <w:numId w:val="0"/>
              </w:numPr>
              <w:jc w:val="left"/>
              <w:outlineLvl w:val="4"/>
              <w:rPr>
                <w:b w:val="0"/>
                <w:i/>
              </w:rPr>
            </w:pPr>
            <w:r>
              <w:rPr>
                <w:b w:val="0"/>
                <w:i/>
              </w:rPr>
              <w:t>DataElement</w:t>
            </w:r>
          </w:p>
        </w:tc>
        <w:tc>
          <w:tcPr>
            <w:tcW w:w="1970" w:type="dxa"/>
          </w:tcPr>
          <w:p w:rsidR="00844084" w:rsidRPr="001D7F27" w:rsidRDefault="00846072" w:rsidP="00683E5E">
            <w:pPr>
              <w:pStyle w:val="Heading5"/>
              <w:numPr>
                <w:ilvl w:val="0"/>
                <w:numId w:val="0"/>
              </w:numPr>
              <w:jc w:val="left"/>
              <w:outlineLvl w:val="4"/>
              <w:rPr>
                <w:i/>
              </w:rPr>
            </w:pPr>
            <w:r>
              <w:rPr>
                <w:b w:val="0"/>
                <w:i/>
              </w:rPr>
              <w:t>&lt;елемент&gt;</w:t>
            </w:r>
          </w:p>
        </w:tc>
        <w:tc>
          <w:tcPr>
            <w:tcW w:w="1370" w:type="dxa"/>
          </w:tcPr>
          <w:p w:rsidR="00844084" w:rsidRPr="001D7F27" w:rsidRDefault="00844084" w:rsidP="00EA46AF">
            <w:pPr>
              <w:pStyle w:val="Heading5"/>
              <w:keepNext/>
              <w:numPr>
                <w:ilvl w:val="0"/>
                <w:numId w:val="0"/>
              </w:numPr>
              <w:jc w:val="left"/>
              <w:outlineLvl w:val="4"/>
              <w:rPr>
                <w:b w:val="0"/>
                <w:i/>
              </w:rPr>
            </w:pPr>
            <w:r>
              <w:rPr>
                <w:b w:val="0"/>
                <w:i/>
              </w:rPr>
              <w:t>Integer</w:t>
            </w:r>
          </w:p>
        </w:tc>
      </w:tr>
    </w:tbl>
    <w:p w:rsidR="00844084" w:rsidRDefault="00EA46AF" w:rsidP="00EA46AF">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30</w:t>
      </w:r>
      <w:r w:rsidR="009E0D27">
        <w:rPr>
          <w:noProof/>
        </w:rPr>
        <w:fldChar w:fldCharType="end"/>
      </w:r>
      <w:r>
        <w:t xml:space="preserve"> (Описание на TOSWriteSignal, *.c файл)</w:t>
      </w:r>
    </w:p>
    <w:p w:rsidR="00BD50EA" w:rsidRDefault="00BD50EA" w:rsidP="00EA46AF">
      <w:pPr>
        <w:pStyle w:val="Caption"/>
      </w:pPr>
    </w:p>
    <w:p w:rsidR="00BD50EA" w:rsidRDefault="00BD50EA" w:rsidP="00BD50EA">
      <w:pPr>
        <w:pStyle w:val="Heading5"/>
      </w:pPr>
      <w:r>
        <w:t>“C” хедър файл</w:t>
      </w:r>
    </w:p>
    <w:p w:rsidR="00015E16" w:rsidRPr="00015E16" w:rsidRDefault="00015E16" w:rsidP="006D285E">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015E16" w:rsidTr="00683E5E">
        <w:tc>
          <w:tcPr>
            <w:tcW w:w="1702" w:type="dxa"/>
          </w:tcPr>
          <w:p w:rsidR="00015E16" w:rsidRDefault="00015E16" w:rsidP="00683E5E">
            <w:pPr>
              <w:pStyle w:val="Heading5"/>
              <w:numPr>
                <w:ilvl w:val="0"/>
                <w:numId w:val="0"/>
              </w:numPr>
              <w:jc w:val="left"/>
              <w:outlineLvl w:val="4"/>
            </w:pPr>
            <w:r>
              <w:t>Наименование</w:t>
            </w:r>
          </w:p>
        </w:tc>
        <w:tc>
          <w:tcPr>
            <w:tcW w:w="6328" w:type="dxa"/>
            <w:gridSpan w:val="3"/>
          </w:tcPr>
          <w:p w:rsidR="00015E16" w:rsidRDefault="00015E16" w:rsidP="00683E5E">
            <w:pPr>
              <w:pStyle w:val="Heading5"/>
              <w:numPr>
                <w:ilvl w:val="0"/>
                <w:numId w:val="0"/>
              </w:numPr>
              <w:outlineLvl w:val="4"/>
            </w:pPr>
            <w:r w:rsidRPr="001D7F27">
              <w:rPr>
                <w:b w:val="0"/>
                <w:i/>
              </w:rPr>
              <w:t>mDATControl</w:t>
            </w:r>
          </w:p>
        </w:tc>
      </w:tr>
      <w:tr w:rsidR="00015E16" w:rsidTr="00683E5E">
        <w:tc>
          <w:tcPr>
            <w:tcW w:w="1702" w:type="dxa"/>
          </w:tcPr>
          <w:p w:rsidR="00015E16" w:rsidRPr="006A26D4" w:rsidRDefault="00015E16" w:rsidP="00683E5E">
            <w:pPr>
              <w:pStyle w:val="Heading5"/>
              <w:numPr>
                <w:ilvl w:val="0"/>
                <w:numId w:val="0"/>
              </w:numPr>
              <w:jc w:val="left"/>
              <w:outlineLvl w:val="4"/>
            </w:pPr>
            <w:r>
              <w:t>Формат</w:t>
            </w:r>
          </w:p>
        </w:tc>
        <w:tc>
          <w:tcPr>
            <w:tcW w:w="6328" w:type="dxa"/>
            <w:gridSpan w:val="3"/>
          </w:tcPr>
          <w:p w:rsidR="00015E16" w:rsidRDefault="009A27E6" w:rsidP="009A27E6">
            <w:pPr>
              <w:pStyle w:val="Heading5"/>
              <w:numPr>
                <w:ilvl w:val="0"/>
                <w:numId w:val="0"/>
              </w:numPr>
              <w:outlineLvl w:val="4"/>
            </w:pPr>
            <w:r>
              <w:rPr>
                <w:b w:val="0"/>
                <w:i/>
              </w:rPr>
              <w:t xml:space="preserve">#define </w:t>
            </w:r>
            <w:r w:rsidR="00015E16" w:rsidRPr="001D7F27">
              <w:rPr>
                <w:b w:val="0"/>
                <w:i/>
              </w:rPr>
              <w:t>mDATControl&lt;име на контрола&gt;</w:t>
            </w:r>
            <w:r>
              <w:rPr>
                <w:b w:val="0"/>
                <w:i/>
              </w:rPr>
              <w:t>(</w:t>
            </w:r>
            <w:r w:rsidR="00015E16" w:rsidRPr="001D7F27">
              <w:rPr>
                <w:b w:val="0"/>
                <w:i/>
              </w:rPr>
              <w:t>&lt;аргумент&gt;)</w:t>
            </w:r>
          </w:p>
        </w:tc>
      </w:tr>
      <w:tr w:rsidR="00015E16" w:rsidTr="00683E5E">
        <w:tc>
          <w:tcPr>
            <w:tcW w:w="1702" w:type="dxa"/>
          </w:tcPr>
          <w:p w:rsidR="00015E16" w:rsidRDefault="00015E16" w:rsidP="00683E5E">
            <w:pPr>
              <w:pStyle w:val="Heading5"/>
              <w:numPr>
                <w:ilvl w:val="0"/>
                <w:numId w:val="0"/>
              </w:numPr>
              <w:jc w:val="left"/>
              <w:outlineLvl w:val="4"/>
            </w:pPr>
            <w:r>
              <w:t>Посока на интерфейса</w:t>
            </w:r>
          </w:p>
        </w:tc>
        <w:tc>
          <w:tcPr>
            <w:tcW w:w="6328" w:type="dxa"/>
            <w:gridSpan w:val="3"/>
          </w:tcPr>
          <w:p w:rsidR="00015E16" w:rsidRDefault="002735C9" w:rsidP="00683E5E">
            <w:pPr>
              <w:pStyle w:val="Heading5"/>
              <w:numPr>
                <w:ilvl w:val="0"/>
                <w:numId w:val="0"/>
              </w:numPr>
              <w:outlineLvl w:val="4"/>
            </w:pPr>
            <w:r>
              <w:rPr>
                <w:b w:val="0"/>
                <w:i/>
              </w:rPr>
              <w:t>Provided</w:t>
            </w:r>
          </w:p>
        </w:tc>
      </w:tr>
      <w:tr w:rsidR="00015E16" w:rsidTr="00683E5E">
        <w:tc>
          <w:tcPr>
            <w:tcW w:w="1702" w:type="dxa"/>
          </w:tcPr>
          <w:p w:rsidR="00015E16" w:rsidRDefault="00015E16" w:rsidP="00683E5E">
            <w:pPr>
              <w:pStyle w:val="Heading5"/>
              <w:numPr>
                <w:ilvl w:val="0"/>
                <w:numId w:val="0"/>
              </w:numPr>
              <w:jc w:val="left"/>
              <w:outlineLvl w:val="4"/>
            </w:pPr>
          </w:p>
        </w:tc>
        <w:tc>
          <w:tcPr>
            <w:tcW w:w="2438" w:type="dxa"/>
          </w:tcPr>
          <w:p w:rsidR="00015E16" w:rsidRPr="007414B8" w:rsidRDefault="00015E16" w:rsidP="00683E5E">
            <w:pPr>
              <w:pStyle w:val="Heading5"/>
              <w:numPr>
                <w:ilvl w:val="0"/>
                <w:numId w:val="0"/>
              </w:numPr>
              <w:jc w:val="left"/>
              <w:outlineLvl w:val="4"/>
            </w:pPr>
            <w:r w:rsidRPr="007414B8">
              <w:t>Елемент</w:t>
            </w:r>
          </w:p>
        </w:tc>
        <w:tc>
          <w:tcPr>
            <w:tcW w:w="2520" w:type="dxa"/>
            <w:shd w:val="clear" w:color="auto" w:fill="FFFFFF" w:themeFill="background1"/>
          </w:tcPr>
          <w:p w:rsidR="00015E16" w:rsidRDefault="00015E16" w:rsidP="00683E5E">
            <w:pPr>
              <w:pStyle w:val="Heading5"/>
              <w:numPr>
                <w:ilvl w:val="0"/>
                <w:numId w:val="0"/>
              </w:numPr>
              <w:outlineLvl w:val="4"/>
            </w:pPr>
            <w:r>
              <w:t>Наименование</w:t>
            </w:r>
          </w:p>
        </w:tc>
        <w:tc>
          <w:tcPr>
            <w:tcW w:w="1370" w:type="dxa"/>
          </w:tcPr>
          <w:p w:rsidR="00015E16" w:rsidRDefault="00015E16" w:rsidP="00683E5E">
            <w:pPr>
              <w:pStyle w:val="Heading5"/>
              <w:numPr>
                <w:ilvl w:val="0"/>
                <w:numId w:val="0"/>
              </w:numPr>
              <w:outlineLvl w:val="4"/>
            </w:pPr>
            <w:r>
              <w:t>Тип</w:t>
            </w:r>
          </w:p>
        </w:tc>
      </w:tr>
      <w:tr w:rsidR="00015E16" w:rsidTr="00683E5E">
        <w:tc>
          <w:tcPr>
            <w:tcW w:w="1702" w:type="dxa"/>
          </w:tcPr>
          <w:p w:rsidR="00015E16" w:rsidRDefault="00015E16" w:rsidP="00683E5E">
            <w:pPr>
              <w:pStyle w:val="Heading5"/>
              <w:numPr>
                <w:ilvl w:val="0"/>
                <w:numId w:val="0"/>
              </w:numPr>
              <w:jc w:val="left"/>
              <w:outlineLvl w:val="4"/>
            </w:pPr>
            <w:r>
              <w:t>Интерфейс</w:t>
            </w:r>
          </w:p>
        </w:tc>
        <w:tc>
          <w:tcPr>
            <w:tcW w:w="2438" w:type="dxa"/>
          </w:tcPr>
          <w:p w:rsidR="00015E16" w:rsidRPr="00AC1AA2" w:rsidRDefault="00015E16" w:rsidP="00683E5E">
            <w:pPr>
              <w:pStyle w:val="Heading5"/>
              <w:numPr>
                <w:ilvl w:val="0"/>
                <w:numId w:val="0"/>
              </w:numPr>
              <w:jc w:val="left"/>
              <w:outlineLvl w:val="4"/>
              <w:rPr>
                <w:b w:val="0"/>
                <w:i/>
              </w:rPr>
            </w:pPr>
            <w:r w:rsidRPr="001D7F27">
              <w:rPr>
                <w:b w:val="0"/>
                <w:i/>
              </w:rPr>
              <w:t>ClientServerInterface</w:t>
            </w:r>
          </w:p>
        </w:tc>
        <w:tc>
          <w:tcPr>
            <w:tcW w:w="2520" w:type="dxa"/>
          </w:tcPr>
          <w:p w:rsidR="00015E16" w:rsidRPr="00121D09" w:rsidRDefault="00015E16" w:rsidP="00683E5E">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015E16" w:rsidRPr="001D7F27" w:rsidRDefault="00015E16" w:rsidP="00683E5E">
            <w:pPr>
              <w:pStyle w:val="Heading5"/>
              <w:numPr>
                <w:ilvl w:val="0"/>
                <w:numId w:val="0"/>
              </w:numPr>
              <w:jc w:val="left"/>
              <w:outlineLvl w:val="4"/>
              <w:rPr>
                <w:b w:val="0"/>
                <w:i/>
              </w:rPr>
            </w:pPr>
          </w:p>
        </w:tc>
      </w:tr>
      <w:tr w:rsidR="00015E16" w:rsidTr="00683E5E">
        <w:tc>
          <w:tcPr>
            <w:tcW w:w="1702" w:type="dxa"/>
          </w:tcPr>
          <w:p w:rsidR="00015E16" w:rsidRDefault="00015E16" w:rsidP="00683E5E">
            <w:pPr>
              <w:pStyle w:val="Heading5"/>
              <w:numPr>
                <w:ilvl w:val="0"/>
                <w:numId w:val="0"/>
              </w:numPr>
              <w:jc w:val="left"/>
              <w:outlineLvl w:val="4"/>
            </w:pPr>
            <w:r>
              <w:lastRenderedPageBreak/>
              <w:t>Операция</w:t>
            </w:r>
          </w:p>
        </w:tc>
        <w:tc>
          <w:tcPr>
            <w:tcW w:w="2438" w:type="dxa"/>
          </w:tcPr>
          <w:p w:rsidR="00015E16" w:rsidRPr="00AC1AA2" w:rsidRDefault="00015E16" w:rsidP="00683E5E">
            <w:pPr>
              <w:pStyle w:val="Heading5"/>
              <w:numPr>
                <w:ilvl w:val="0"/>
                <w:numId w:val="0"/>
              </w:numPr>
              <w:jc w:val="left"/>
              <w:outlineLvl w:val="4"/>
              <w:rPr>
                <w:b w:val="0"/>
                <w:i/>
              </w:rPr>
            </w:pPr>
            <w:r w:rsidRPr="00AC1AA2">
              <w:rPr>
                <w:b w:val="0"/>
                <w:i/>
              </w:rPr>
              <w:t>Operation</w:t>
            </w:r>
          </w:p>
        </w:tc>
        <w:tc>
          <w:tcPr>
            <w:tcW w:w="2520" w:type="dxa"/>
          </w:tcPr>
          <w:p w:rsidR="00015E16" w:rsidRPr="001D7F27" w:rsidRDefault="00015E16" w:rsidP="00683E5E">
            <w:pPr>
              <w:pStyle w:val="Heading5"/>
              <w:numPr>
                <w:ilvl w:val="0"/>
                <w:numId w:val="0"/>
              </w:numPr>
              <w:jc w:val="left"/>
              <w:outlineLvl w:val="4"/>
              <w:rPr>
                <w:i/>
              </w:rPr>
            </w:pPr>
            <w:r w:rsidRPr="001D7F27">
              <w:rPr>
                <w:b w:val="0"/>
                <w:i/>
              </w:rPr>
              <w:t>Invok</w:t>
            </w:r>
            <w:r>
              <w:rPr>
                <w:b w:val="0"/>
                <w:i/>
              </w:rPr>
              <w:t>e</w:t>
            </w:r>
          </w:p>
        </w:tc>
        <w:tc>
          <w:tcPr>
            <w:tcW w:w="1370" w:type="dxa"/>
          </w:tcPr>
          <w:p w:rsidR="00015E16" w:rsidRPr="001D7F27" w:rsidRDefault="00015E16" w:rsidP="00683E5E">
            <w:pPr>
              <w:pStyle w:val="Heading5"/>
              <w:numPr>
                <w:ilvl w:val="0"/>
                <w:numId w:val="0"/>
              </w:numPr>
              <w:jc w:val="left"/>
              <w:outlineLvl w:val="4"/>
              <w:rPr>
                <w:b w:val="0"/>
                <w:i/>
              </w:rPr>
            </w:pPr>
            <w:r>
              <w:rPr>
                <w:b w:val="0"/>
                <w:i/>
              </w:rPr>
              <w:t>Void</w:t>
            </w:r>
          </w:p>
        </w:tc>
      </w:tr>
      <w:tr w:rsidR="00015E16" w:rsidTr="00683E5E">
        <w:tc>
          <w:tcPr>
            <w:tcW w:w="1702" w:type="dxa"/>
          </w:tcPr>
          <w:p w:rsidR="00015E16" w:rsidRDefault="00015E16" w:rsidP="00683E5E">
            <w:pPr>
              <w:pStyle w:val="Heading5"/>
              <w:numPr>
                <w:ilvl w:val="0"/>
                <w:numId w:val="0"/>
              </w:numPr>
              <w:jc w:val="left"/>
              <w:outlineLvl w:val="4"/>
            </w:pPr>
            <w:r>
              <w:t>Параметър</w:t>
            </w:r>
          </w:p>
        </w:tc>
        <w:tc>
          <w:tcPr>
            <w:tcW w:w="2438" w:type="dxa"/>
          </w:tcPr>
          <w:p w:rsidR="00015E16" w:rsidRPr="00AC1AA2" w:rsidRDefault="00015E16" w:rsidP="00683E5E">
            <w:pPr>
              <w:pStyle w:val="Heading5"/>
              <w:numPr>
                <w:ilvl w:val="0"/>
                <w:numId w:val="0"/>
              </w:numPr>
              <w:jc w:val="left"/>
              <w:outlineLvl w:val="4"/>
              <w:rPr>
                <w:b w:val="0"/>
              </w:rPr>
            </w:pPr>
            <w:r>
              <w:rPr>
                <w:b w:val="0"/>
              </w:rPr>
              <w:t>ParamData</w:t>
            </w:r>
          </w:p>
        </w:tc>
        <w:tc>
          <w:tcPr>
            <w:tcW w:w="2520" w:type="dxa"/>
          </w:tcPr>
          <w:p w:rsidR="00015E16" w:rsidRPr="001D7F27" w:rsidRDefault="00015E16" w:rsidP="00683E5E">
            <w:pPr>
              <w:pStyle w:val="Heading5"/>
              <w:numPr>
                <w:ilvl w:val="0"/>
                <w:numId w:val="0"/>
              </w:numPr>
              <w:jc w:val="left"/>
              <w:outlineLvl w:val="4"/>
              <w:rPr>
                <w:b w:val="0"/>
                <w:i/>
              </w:rPr>
            </w:pPr>
            <w:r w:rsidRPr="009A4B29">
              <w:rPr>
                <w:b w:val="0"/>
                <w:i/>
              </w:rPr>
              <w:t>SubControlSelector</w:t>
            </w:r>
          </w:p>
        </w:tc>
        <w:tc>
          <w:tcPr>
            <w:tcW w:w="1370" w:type="dxa"/>
          </w:tcPr>
          <w:p w:rsidR="00015E16" w:rsidRPr="009A4B29" w:rsidRDefault="00015E16" w:rsidP="0039457E">
            <w:pPr>
              <w:pStyle w:val="Heading5"/>
              <w:keepNext/>
              <w:numPr>
                <w:ilvl w:val="0"/>
                <w:numId w:val="0"/>
              </w:numPr>
              <w:jc w:val="left"/>
              <w:outlineLvl w:val="4"/>
              <w:rPr>
                <w:b w:val="0"/>
                <w:i/>
              </w:rPr>
            </w:pPr>
            <w:r>
              <w:rPr>
                <w:b w:val="0"/>
                <w:i/>
              </w:rPr>
              <w:t>Integer</w:t>
            </w:r>
          </w:p>
        </w:tc>
      </w:tr>
    </w:tbl>
    <w:p w:rsidR="00BD50EA" w:rsidRDefault="0039457E" w:rsidP="0039457E">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31</w:t>
      </w:r>
      <w:r w:rsidR="009E0D27">
        <w:rPr>
          <w:noProof/>
        </w:rPr>
        <w:fldChar w:fldCharType="end"/>
      </w:r>
      <w:r>
        <w:t xml:space="preserve"> (</w:t>
      </w:r>
      <w:r w:rsidR="00442518">
        <w:t>О</w:t>
      </w:r>
      <w:r>
        <w:t>писание на mDATControl, *.h файл)</w:t>
      </w:r>
    </w:p>
    <w:p w:rsidR="000143C9" w:rsidRDefault="000143C9" w:rsidP="000143C9"/>
    <w:p w:rsidR="000143C9" w:rsidRDefault="000143C9" w:rsidP="006D285E">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0143C9" w:rsidTr="00683E5E">
        <w:tc>
          <w:tcPr>
            <w:tcW w:w="1702" w:type="dxa"/>
          </w:tcPr>
          <w:p w:rsidR="000143C9" w:rsidRDefault="000143C9" w:rsidP="00683E5E">
            <w:pPr>
              <w:pStyle w:val="Heading5"/>
              <w:numPr>
                <w:ilvl w:val="0"/>
                <w:numId w:val="0"/>
              </w:numPr>
              <w:jc w:val="left"/>
              <w:outlineLvl w:val="4"/>
            </w:pPr>
            <w:r>
              <w:t>Наименование</w:t>
            </w:r>
          </w:p>
        </w:tc>
        <w:tc>
          <w:tcPr>
            <w:tcW w:w="6712" w:type="dxa"/>
            <w:gridSpan w:val="3"/>
          </w:tcPr>
          <w:p w:rsidR="000143C9" w:rsidRDefault="000143C9" w:rsidP="00683E5E">
            <w:pPr>
              <w:pStyle w:val="Heading5"/>
              <w:numPr>
                <w:ilvl w:val="0"/>
                <w:numId w:val="0"/>
              </w:numPr>
              <w:outlineLvl w:val="4"/>
            </w:pPr>
            <w:r w:rsidRPr="00B70AF8">
              <w:rPr>
                <w:b w:val="0"/>
                <w:i/>
              </w:rPr>
              <w:t>mDATRead</w:t>
            </w:r>
          </w:p>
        </w:tc>
      </w:tr>
      <w:tr w:rsidR="000143C9" w:rsidTr="00683E5E">
        <w:tc>
          <w:tcPr>
            <w:tcW w:w="1702" w:type="dxa"/>
          </w:tcPr>
          <w:p w:rsidR="000143C9" w:rsidRPr="006A26D4" w:rsidRDefault="000143C9" w:rsidP="00683E5E">
            <w:pPr>
              <w:pStyle w:val="Heading5"/>
              <w:numPr>
                <w:ilvl w:val="0"/>
                <w:numId w:val="0"/>
              </w:numPr>
              <w:jc w:val="left"/>
              <w:outlineLvl w:val="4"/>
            </w:pPr>
            <w:r>
              <w:t>Формат</w:t>
            </w:r>
          </w:p>
        </w:tc>
        <w:tc>
          <w:tcPr>
            <w:tcW w:w="6712" w:type="dxa"/>
            <w:gridSpan w:val="3"/>
          </w:tcPr>
          <w:p w:rsidR="000143C9" w:rsidRPr="004E6E5A" w:rsidRDefault="000143C9" w:rsidP="000143C9">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0143C9" w:rsidTr="00683E5E">
        <w:tc>
          <w:tcPr>
            <w:tcW w:w="1702" w:type="dxa"/>
          </w:tcPr>
          <w:p w:rsidR="000143C9" w:rsidRDefault="000143C9" w:rsidP="00683E5E">
            <w:pPr>
              <w:pStyle w:val="Heading5"/>
              <w:numPr>
                <w:ilvl w:val="0"/>
                <w:numId w:val="0"/>
              </w:numPr>
              <w:jc w:val="left"/>
              <w:outlineLvl w:val="4"/>
            </w:pPr>
            <w:r>
              <w:t>Посока на интерфейса</w:t>
            </w:r>
          </w:p>
        </w:tc>
        <w:tc>
          <w:tcPr>
            <w:tcW w:w="6712" w:type="dxa"/>
            <w:gridSpan w:val="3"/>
          </w:tcPr>
          <w:p w:rsidR="000143C9" w:rsidRDefault="000143C9" w:rsidP="00683E5E">
            <w:pPr>
              <w:pStyle w:val="Heading5"/>
              <w:numPr>
                <w:ilvl w:val="0"/>
                <w:numId w:val="0"/>
              </w:numPr>
              <w:outlineLvl w:val="4"/>
            </w:pPr>
            <w:r>
              <w:rPr>
                <w:b w:val="0"/>
                <w:i/>
              </w:rPr>
              <w:t>Provided</w:t>
            </w:r>
          </w:p>
        </w:tc>
      </w:tr>
      <w:tr w:rsidR="000143C9" w:rsidTr="00683E5E">
        <w:tc>
          <w:tcPr>
            <w:tcW w:w="1702" w:type="dxa"/>
          </w:tcPr>
          <w:p w:rsidR="000143C9" w:rsidRDefault="000143C9" w:rsidP="00683E5E">
            <w:pPr>
              <w:pStyle w:val="Heading5"/>
              <w:numPr>
                <w:ilvl w:val="0"/>
                <w:numId w:val="0"/>
              </w:numPr>
              <w:jc w:val="left"/>
              <w:outlineLvl w:val="4"/>
            </w:pPr>
          </w:p>
        </w:tc>
        <w:tc>
          <w:tcPr>
            <w:tcW w:w="3372" w:type="dxa"/>
          </w:tcPr>
          <w:p w:rsidR="000143C9" w:rsidRPr="007414B8" w:rsidRDefault="000143C9" w:rsidP="00683E5E">
            <w:pPr>
              <w:pStyle w:val="Heading5"/>
              <w:numPr>
                <w:ilvl w:val="0"/>
                <w:numId w:val="0"/>
              </w:numPr>
              <w:jc w:val="left"/>
              <w:outlineLvl w:val="4"/>
            </w:pPr>
            <w:r w:rsidRPr="007414B8">
              <w:t>Елемент</w:t>
            </w:r>
          </w:p>
        </w:tc>
        <w:tc>
          <w:tcPr>
            <w:tcW w:w="1970" w:type="dxa"/>
            <w:shd w:val="clear" w:color="auto" w:fill="FFFFFF" w:themeFill="background1"/>
          </w:tcPr>
          <w:p w:rsidR="000143C9" w:rsidRDefault="000143C9" w:rsidP="00683E5E">
            <w:pPr>
              <w:pStyle w:val="Heading5"/>
              <w:numPr>
                <w:ilvl w:val="0"/>
                <w:numId w:val="0"/>
              </w:numPr>
              <w:outlineLvl w:val="4"/>
            </w:pPr>
            <w:r>
              <w:t>Наименование</w:t>
            </w:r>
          </w:p>
        </w:tc>
        <w:tc>
          <w:tcPr>
            <w:tcW w:w="1370" w:type="dxa"/>
          </w:tcPr>
          <w:p w:rsidR="000143C9" w:rsidRDefault="000143C9" w:rsidP="00683E5E">
            <w:pPr>
              <w:pStyle w:val="Heading5"/>
              <w:numPr>
                <w:ilvl w:val="0"/>
                <w:numId w:val="0"/>
              </w:numPr>
              <w:outlineLvl w:val="4"/>
            </w:pPr>
            <w:r>
              <w:t>Тип</w:t>
            </w:r>
          </w:p>
        </w:tc>
      </w:tr>
      <w:tr w:rsidR="000143C9" w:rsidTr="00683E5E">
        <w:tc>
          <w:tcPr>
            <w:tcW w:w="1702" w:type="dxa"/>
          </w:tcPr>
          <w:p w:rsidR="000143C9" w:rsidRDefault="000143C9" w:rsidP="00683E5E">
            <w:pPr>
              <w:pStyle w:val="Heading5"/>
              <w:numPr>
                <w:ilvl w:val="0"/>
                <w:numId w:val="0"/>
              </w:numPr>
              <w:jc w:val="left"/>
              <w:outlineLvl w:val="4"/>
            </w:pPr>
            <w:r>
              <w:t>Интерфейс</w:t>
            </w:r>
          </w:p>
        </w:tc>
        <w:tc>
          <w:tcPr>
            <w:tcW w:w="3372" w:type="dxa"/>
          </w:tcPr>
          <w:p w:rsidR="000143C9" w:rsidRPr="00DA2BDA" w:rsidRDefault="000143C9"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0143C9" w:rsidRPr="001D7F27" w:rsidRDefault="000143C9" w:rsidP="00683E5E">
            <w:pPr>
              <w:pStyle w:val="Heading5"/>
              <w:keepNext/>
              <w:numPr>
                <w:ilvl w:val="0"/>
                <w:numId w:val="0"/>
              </w:numPr>
              <w:jc w:val="left"/>
              <w:outlineLvl w:val="4"/>
              <w:rPr>
                <w:b w:val="0"/>
                <w:i/>
              </w:rPr>
            </w:pPr>
          </w:p>
        </w:tc>
      </w:tr>
      <w:tr w:rsidR="000143C9" w:rsidTr="00683E5E">
        <w:tc>
          <w:tcPr>
            <w:tcW w:w="1702" w:type="dxa"/>
          </w:tcPr>
          <w:p w:rsidR="000143C9" w:rsidRDefault="000143C9" w:rsidP="00683E5E">
            <w:pPr>
              <w:pStyle w:val="Heading5"/>
              <w:numPr>
                <w:ilvl w:val="0"/>
                <w:numId w:val="0"/>
              </w:numPr>
              <w:jc w:val="left"/>
              <w:outlineLvl w:val="4"/>
            </w:pPr>
            <w:r>
              <w:t>Елемент от данни</w:t>
            </w:r>
          </w:p>
        </w:tc>
        <w:tc>
          <w:tcPr>
            <w:tcW w:w="3372" w:type="dxa"/>
          </w:tcPr>
          <w:p w:rsidR="000143C9" w:rsidRPr="00DA2BDA" w:rsidRDefault="000143C9" w:rsidP="00683E5E">
            <w:pPr>
              <w:pStyle w:val="Heading5"/>
              <w:numPr>
                <w:ilvl w:val="0"/>
                <w:numId w:val="0"/>
              </w:numPr>
              <w:jc w:val="left"/>
              <w:outlineLvl w:val="4"/>
              <w:rPr>
                <w:b w:val="0"/>
                <w:i/>
              </w:rPr>
            </w:pPr>
            <w:r>
              <w:rPr>
                <w:b w:val="0"/>
                <w:i/>
              </w:rPr>
              <w:t>DataElement</w:t>
            </w:r>
          </w:p>
        </w:tc>
        <w:tc>
          <w:tcPr>
            <w:tcW w:w="1970" w:type="dxa"/>
          </w:tcPr>
          <w:p w:rsidR="000143C9" w:rsidRPr="001D7F27" w:rsidRDefault="000143C9" w:rsidP="00683E5E">
            <w:pPr>
              <w:pStyle w:val="Heading5"/>
              <w:numPr>
                <w:ilvl w:val="0"/>
                <w:numId w:val="0"/>
              </w:numPr>
              <w:jc w:val="left"/>
              <w:outlineLvl w:val="4"/>
              <w:rPr>
                <w:i/>
              </w:rPr>
            </w:pPr>
            <w:r>
              <w:rPr>
                <w:b w:val="0"/>
                <w:i/>
              </w:rPr>
              <w:t>&lt;елемент&gt;</w:t>
            </w:r>
          </w:p>
        </w:tc>
        <w:tc>
          <w:tcPr>
            <w:tcW w:w="1370" w:type="dxa"/>
          </w:tcPr>
          <w:p w:rsidR="000143C9" w:rsidRPr="001D7F27" w:rsidRDefault="000143C9" w:rsidP="000143C9">
            <w:pPr>
              <w:pStyle w:val="Heading5"/>
              <w:keepNext/>
              <w:numPr>
                <w:ilvl w:val="0"/>
                <w:numId w:val="0"/>
              </w:numPr>
              <w:jc w:val="left"/>
              <w:outlineLvl w:val="4"/>
              <w:rPr>
                <w:b w:val="0"/>
                <w:i/>
              </w:rPr>
            </w:pPr>
            <w:r>
              <w:rPr>
                <w:b w:val="0"/>
                <w:i/>
              </w:rPr>
              <w:t>&lt;тип данни&gt;</w:t>
            </w:r>
          </w:p>
        </w:tc>
      </w:tr>
    </w:tbl>
    <w:p w:rsidR="000143C9" w:rsidRDefault="000143C9" w:rsidP="000143C9">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32</w:t>
      </w:r>
      <w:r w:rsidR="009E0D27">
        <w:rPr>
          <w:noProof/>
        </w:rPr>
        <w:fldChar w:fldCharType="end"/>
      </w:r>
      <w:r>
        <w:t xml:space="preserve"> (Описание на mDATRead, *.h файл)</w:t>
      </w:r>
    </w:p>
    <w:p w:rsidR="009C6F7D" w:rsidRDefault="009C6F7D" w:rsidP="000143C9">
      <w:pPr>
        <w:pStyle w:val="Caption"/>
      </w:pPr>
    </w:p>
    <w:p w:rsidR="009C6F7D" w:rsidRDefault="009C6F7D" w:rsidP="006D285E">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9C6F7D" w:rsidTr="00683E5E">
        <w:tc>
          <w:tcPr>
            <w:tcW w:w="1702" w:type="dxa"/>
          </w:tcPr>
          <w:p w:rsidR="009C6F7D" w:rsidRDefault="009C6F7D" w:rsidP="00683E5E">
            <w:pPr>
              <w:pStyle w:val="Heading5"/>
              <w:numPr>
                <w:ilvl w:val="0"/>
                <w:numId w:val="0"/>
              </w:numPr>
              <w:jc w:val="left"/>
              <w:outlineLvl w:val="4"/>
            </w:pPr>
            <w:r>
              <w:t>Наименование</w:t>
            </w:r>
          </w:p>
        </w:tc>
        <w:tc>
          <w:tcPr>
            <w:tcW w:w="6712" w:type="dxa"/>
            <w:gridSpan w:val="3"/>
          </w:tcPr>
          <w:p w:rsidR="009C6F7D" w:rsidRDefault="009C6F7D" w:rsidP="00683E5E">
            <w:pPr>
              <w:pStyle w:val="Heading5"/>
              <w:numPr>
                <w:ilvl w:val="0"/>
                <w:numId w:val="0"/>
              </w:numPr>
              <w:outlineLvl w:val="4"/>
            </w:pPr>
            <w:r w:rsidRPr="00B70AF8">
              <w:rPr>
                <w:b w:val="0"/>
                <w:i/>
              </w:rPr>
              <w:t>mDATRead</w:t>
            </w:r>
          </w:p>
        </w:tc>
      </w:tr>
      <w:tr w:rsidR="009C6F7D" w:rsidTr="00683E5E">
        <w:tc>
          <w:tcPr>
            <w:tcW w:w="1702" w:type="dxa"/>
          </w:tcPr>
          <w:p w:rsidR="009C6F7D" w:rsidRPr="006A26D4" w:rsidRDefault="009C6F7D" w:rsidP="00683E5E">
            <w:pPr>
              <w:pStyle w:val="Heading5"/>
              <w:numPr>
                <w:ilvl w:val="0"/>
                <w:numId w:val="0"/>
              </w:numPr>
              <w:jc w:val="left"/>
              <w:outlineLvl w:val="4"/>
            </w:pPr>
            <w:r>
              <w:t>Формат</w:t>
            </w:r>
          </w:p>
        </w:tc>
        <w:tc>
          <w:tcPr>
            <w:tcW w:w="6712" w:type="dxa"/>
            <w:gridSpan w:val="3"/>
          </w:tcPr>
          <w:p w:rsidR="009C6F7D" w:rsidRPr="004E6E5A" w:rsidRDefault="009C6F7D" w:rsidP="001A718A">
            <w:pPr>
              <w:pStyle w:val="Heading5"/>
              <w:numPr>
                <w:ilvl w:val="0"/>
                <w:numId w:val="0"/>
              </w:numPr>
              <w:jc w:val="left"/>
              <w:outlineLvl w:val="4"/>
              <w:rPr>
                <w:b w:val="0"/>
                <w:i/>
              </w:rPr>
            </w:pPr>
            <w:r>
              <w:rPr>
                <w:b w:val="0"/>
                <w:i/>
              </w:rPr>
              <w:t xml:space="preserve">#define </w:t>
            </w:r>
            <w:r w:rsidRPr="00F659AA">
              <w:rPr>
                <w:b w:val="0"/>
                <w:i/>
              </w:rPr>
              <w:t>mDAT</w:t>
            </w:r>
            <w:r w:rsidR="001A718A">
              <w:rPr>
                <w:b w:val="0"/>
                <w:i/>
              </w:rPr>
              <w:t>Write</w:t>
            </w:r>
            <w:r>
              <w:rPr>
                <w:b w:val="0"/>
                <w:i/>
              </w:rPr>
              <w:t>[</w:t>
            </w:r>
            <w:r w:rsidRPr="00F659AA">
              <w:rPr>
                <w:b w:val="0"/>
                <w:i/>
              </w:rPr>
              <w:t>Table</w:t>
            </w:r>
            <w:r>
              <w:rPr>
                <w:b w:val="0"/>
                <w:i/>
              </w:rPr>
              <w:t>]&lt;тип данни&gt;&lt;елемент&gt;&lt;тип достъп&gt;</w:t>
            </w:r>
          </w:p>
        </w:tc>
      </w:tr>
      <w:tr w:rsidR="009C6F7D" w:rsidTr="00683E5E">
        <w:tc>
          <w:tcPr>
            <w:tcW w:w="1702" w:type="dxa"/>
          </w:tcPr>
          <w:p w:rsidR="009C6F7D" w:rsidRDefault="009C6F7D" w:rsidP="00683E5E">
            <w:pPr>
              <w:pStyle w:val="Heading5"/>
              <w:numPr>
                <w:ilvl w:val="0"/>
                <w:numId w:val="0"/>
              </w:numPr>
              <w:jc w:val="left"/>
              <w:outlineLvl w:val="4"/>
            </w:pPr>
            <w:r>
              <w:t>Посока на интерфейса</w:t>
            </w:r>
          </w:p>
        </w:tc>
        <w:tc>
          <w:tcPr>
            <w:tcW w:w="6712" w:type="dxa"/>
            <w:gridSpan w:val="3"/>
          </w:tcPr>
          <w:p w:rsidR="009C6F7D" w:rsidRDefault="009C6F7D" w:rsidP="00683E5E">
            <w:pPr>
              <w:pStyle w:val="Heading5"/>
              <w:numPr>
                <w:ilvl w:val="0"/>
                <w:numId w:val="0"/>
              </w:numPr>
              <w:outlineLvl w:val="4"/>
            </w:pPr>
            <w:r>
              <w:rPr>
                <w:b w:val="0"/>
                <w:i/>
              </w:rPr>
              <w:t>Provided</w:t>
            </w:r>
          </w:p>
        </w:tc>
      </w:tr>
      <w:tr w:rsidR="009C6F7D" w:rsidTr="00683E5E">
        <w:tc>
          <w:tcPr>
            <w:tcW w:w="1702" w:type="dxa"/>
          </w:tcPr>
          <w:p w:rsidR="009C6F7D" w:rsidRDefault="009C6F7D" w:rsidP="00683E5E">
            <w:pPr>
              <w:pStyle w:val="Heading5"/>
              <w:numPr>
                <w:ilvl w:val="0"/>
                <w:numId w:val="0"/>
              </w:numPr>
              <w:jc w:val="left"/>
              <w:outlineLvl w:val="4"/>
            </w:pPr>
          </w:p>
        </w:tc>
        <w:tc>
          <w:tcPr>
            <w:tcW w:w="3372" w:type="dxa"/>
          </w:tcPr>
          <w:p w:rsidR="009C6F7D" w:rsidRPr="007414B8" w:rsidRDefault="009C6F7D" w:rsidP="00683E5E">
            <w:pPr>
              <w:pStyle w:val="Heading5"/>
              <w:numPr>
                <w:ilvl w:val="0"/>
                <w:numId w:val="0"/>
              </w:numPr>
              <w:jc w:val="left"/>
              <w:outlineLvl w:val="4"/>
            </w:pPr>
            <w:r w:rsidRPr="007414B8">
              <w:t>Елемент</w:t>
            </w:r>
          </w:p>
        </w:tc>
        <w:tc>
          <w:tcPr>
            <w:tcW w:w="1970" w:type="dxa"/>
            <w:shd w:val="clear" w:color="auto" w:fill="FFFFFF" w:themeFill="background1"/>
          </w:tcPr>
          <w:p w:rsidR="009C6F7D" w:rsidRDefault="009C6F7D" w:rsidP="00683E5E">
            <w:pPr>
              <w:pStyle w:val="Heading5"/>
              <w:numPr>
                <w:ilvl w:val="0"/>
                <w:numId w:val="0"/>
              </w:numPr>
              <w:outlineLvl w:val="4"/>
            </w:pPr>
            <w:r>
              <w:t>Наименование</w:t>
            </w:r>
          </w:p>
        </w:tc>
        <w:tc>
          <w:tcPr>
            <w:tcW w:w="1370" w:type="dxa"/>
          </w:tcPr>
          <w:p w:rsidR="009C6F7D" w:rsidRDefault="009C6F7D" w:rsidP="00683E5E">
            <w:pPr>
              <w:pStyle w:val="Heading5"/>
              <w:numPr>
                <w:ilvl w:val="0"/>
                <w:numId w:val="0"/>
              </w:numPr>
              <w:outlineLvl w:val="4"/>
            </w:pPr>
            <w:r>
              <w:t>Тип</w:t>
            </w:r>
          </w:p>
        </w:tc>
      </w:tr>
      <w:tr w:rsidR="009C6F7D" w:rsidTr="00683E5E">
        <w:tc>
          <w:tcPr>
            <w:tcW w:w="1702" w:type="dxa"/>
          </w:tcPr>
          <w:p w:rsidR="009C6F7D" w:rsidRDefault="009C6F7D" w:rsidP="00683E5E">
            <w:pPr>
              <w:pStyle w:val="Heading5"/>
              <w:numPr>
                <w:ilvl w:val="0"/>
                <w:numId w:val="0"/>
              </w:numPr>
              <w:jc w:val="left"/>
              <w:outlineLvl w:val="4"/>
            </w:pPr>
            <w:r>
              <w:t>Интерфейс</w:t>
            </w:r>
          </w:p>
        </w:tc>
        <w:tc>
          <w:tcPr>
            <w:tcW w:w="3372" w:type="dxa"/>
          </w:tcPr>
          <w:p w:rsidR="009C6F7D" w:rsidRPr="00DA2BDA" w:rsidRDefault="009C6F7D" w:rsidP="00683E5E">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9C6F7D" w:rsidRPr="001D7F27" w:rsidRDefault="009C6F7D" w:rsidP="00683E5E">
            <w:pPr>
              <w:pStyle w:val="Heading5"/>
              <w:keepNext/>
              <w:numPr>
                <w:ilvl w:val="0"/>
                <w:numId w:val="0"/>
              </w:numPr>
              <w:jc w:val="left"/>
              <w:outlineLvl w:val="4"/>
              <w:rPr>
                <w:b w:val="0"/>
                <w:i/>
              </w:rPr>
            </w:pPr>
          </w:p>
        </w:tc>
      </w:tr>
      <w:tr w:rsidR="009C6F7D" w:rsidTr="00683E5E">
        <w:tc>
          <w:tcPr>
            <w:tcW w:w="1702" w:type="dxa"/>
          </w:tcPr>
          <w:p w:rsidR="009C6F7D" w:rsidRDefault="009C6F7D" w:rsidP="00683E5E">
            <w:pPr>
              <w:pStyle w:val="Heading5"/>
              <w:numPr>
                <w:ilvl w:val="0"/>
                <w:numId w:val="0"/>
              </w:numPr>
              <w:jc w:val="left"/>
              <w:outlineLvl w:val="4"/>
            </w:pPr>
            <w:r>
              <w:t>Елемент от данни</w:t>
            </w:r>
          </w:p>
        </w:tc>
        <w:tc>
          <w:tcPr>
            <w:tcW w:w="3372" w:type="dxa"/>
          </w:tcPr>
          <w:p w:rsidR="009C6F7D" w:rsidRPr="00DA2BDA" w:rsidRDefault="009C6F7D" w:rsidP="00683E5E">
            <w:pPr>
              <w:pStyle w:val="Heading5"/>
              <w:numPr>
                <w:ilvl w:val="0"/>
                <w:numId w:val="0"/>
              </w:numPr>
              <w:jc w:val="left"/>
              <w:outlineLvl w:val="4"/>
              <w:rPr>
                <w:b w:val="0"/>
                <w:i/>
              </w:rPr>
            </w:pPr>
            <w:r>
              <w:rPr>
                <w:b w:val="0"/>
                <w:i/>
              </w:rPr>
              <w:t>DataElement</w:t>
            </w:r>
          </w:p>
        </w:tc>
        <w:tc>
          <w:tcPr>
            <w:tcW w:w="1970" w:type="dxa"/>
          </w:tcPr>
          <w:p w:rsidR="009C6F7D" w:rsidRPr="001D7F27" w:rsidRDefault="009C6F7D" w:rsidP="00683E5E">
            <w:pPr>
              <w:pStyle w:val="Heading5"/>
              <w:numPr>
                <w:ilvl w:val="0"/>
                <w:numId w:val="0"/>
              </w:numPr>
              <w:jc w:val="left"/>
              <w:outlineLvl w:val="4"/>
              <w:rPr>
                <w:i/>
              </w:rPr>
            </w:pPr>
            <w:r>
              <w:rPr>
                <w:b w:val="0"/>
                <w:i/>
              </w:rPr>
              <w:t>&lt;елемент&gt;</w:t>
            </w:r>
          </w:p>
        </w:tc>
        <w:tc>
          <w:tcPr>
            <w:tcW w:w="1370" w:type="dxa"/>
          </w:tcPr>
          <w:p w:rsidR="009C6F7D" w:rsidRPr="001D7F27" w:rsidRDefault="009C6F7D" w:rsidP="00A44C5A">
            <w:pPr>
              <w:pStyle w:val="Heading5"/>
              <w:keepNext/>
              <w:numPr>
                <w:ilvl w:val="0"/>
                <w:numId w:val="0"/>
              </w:numPr>
              <w:jc w:val="left"/>
              <w:outlineLvl w:val="4"/>
              <w:rPr>
                <w:b w:val="0"/>
                <w:i/>
              </w:rPr>
            </w:pPr>
            <w:r>
              <w:rPr>
                <w:b w:val="0"/>
                <w:i/>
              </w:rPr>
              <w:t>&lt;тип данни&gt;</w:t>
            </w:r>
          </w:p>
        </w:tc>
      </w:tr>
    </w:tbl>
    <w:p w:rsidR="009C6F7D" w:rsidRDefault="00A44C5A" w:rsidP="00A44C5A">
      <w:pPr>
        <w:pStyle w:val="Caption"/>
      </w:pPr>
      <w:r>
        <w:lastRenderedPageBreak/>
        <w:t xml:space="preserve">Таблица </w:t>
      </w:r>
      <w:r w:rsidR="009E0D27">
        <w:fldChar w:fldCharType="begin"/>
      </w:r>
      <w:r w:rsidR="009E0D27">
        <w:instrText xml:space="preserve"> SEQ Таблица \* ARABIC </w:instrText>
      </w:r>
      <w:r w:rsidR="009E0D27">
        <w:fldChar w:fldCharType="separate"/>
      </w:r>
      <w:r w:rsidR="00DB544C">
        <w:rPr>
          <w:noProof/>
        </w:rPr>
        <w:t>33</w:t>
      </w:r>
      <w:r w:rsidR="009E0D27">
        <w:rPr>
          <w:noProof/>
        </w:rPr>
        <w:fldChar w:fldCharType="end"/>
      </w:r>
      <w:r>
        <w:t>(Описание на mDATWrite, *.h файл)</w:t>
      </w:r>
    </w:p>
    <w:p w:rsidR="006B67F7" w:rsidRDefault="006B67F7" w:rsidP="00A44C5A">
      <w:pPr>
        <w:pStyle w:val="Caption"/>
      </w:pPr>
    </w:p>
    <w:p w:rsidR="006B67F7" w:rsidRDefault="006B67F7" w:rsidP="00A44C5A">
      <w:pPr>
        <w:pStyle w:val="Heading5"/>
      </w:pPr>
      <w:r>
        <w:t>JIL файл (*.jil)</w:t>
      </w:r>
    </w:p>
    <w:p w:rsidR="005A6C65" w:rsidRDefault="00CF7415" w:rsidP="006D285E">
      <w:pPr>
        <w:pStyle w:val="ListParagraph"/>
        <w:numPr>
          <w:ilvl w:val="0"/>
          <w:numId w:val="21"/>
        </w:numPr>
      </w:pPr>
      <w:r>
        <w:t>On</w:t>
      </w:r>
      <w:r w:rsidR="00412BF3">
        <w: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412BF3" w:rsidTr="00683E5E">
        <w:tc>
          <w:tcPr>
            <w:tcW w:w="1702" w:type="dxa"/>
          </w:tcPr>
          <w:p w:rsidR="00412BF3" w:rsidRDefault="00412BF3" w:rsidP="00683E5E">
            <w:pPr>
              <w:pStyle w:val="Heading5"/>
              <w:numPr>
                <w:ilvl w:val="0"/>
                <w:numId w:val="0"/>
              </w:numPr>
              <w:jc w:val="left"/>
              <w:outlineLvl w:val="4"/>
            </w:pPr>
            <w:r>
              <w:t>Наименование</w:t>
            </w:r>
          </w:p>
        </w:tc>
        <w:tc>
          <w:tcPr>
            <w:tcW w:w="6328" w:type="dxa"/>
            <w:gridSpan w:val="3"/>
          </w:tcPr>
          <w:p w:rsidR="00412BF3" w:rsidRDefault="00CF7415" w:rsidP="00683E5E">
            <w:pPr>
              <w:pStyle w:val="Heading5"/>
              <w:numPr>
                <w:ilvl w:val="0"/>
                <w:numId w:val="0"/>
              </w:numPr>
              <w:outlineLvl w:val="4"/>
            </w:pPr>
            <w:r>
              <w:rPr>
                <w:b w:val="0"/>
                <w:i/>
              </w:rPr>
              <w:t>On</w:t>
            </w:r>
            <w:r w:rsidR="00412BF3">
              <w:rPr>
                <w:b w:val="0"/>
                <w:i/>
              </w:rPr>
              <w:t>Control</w:t>
            </w:r>
          </w:p>
        </w:tc>
      </w:tr>
      <w:tr w:rsidR="00412BF3" w:rsidTr="00683E5E">
        <w:tc>
          <w:tcPr>
            <w:tcW w:w="1702" w:type="dxa"/>
          </w:tcPr>
          <w:p w:rsidR="00412BF3" w:rsidRPr="006A26D4" w:rsidRDefault="00412BF3" w:rsidP="00683E5E">
            <w:pPr>
              <w:pStyle w:val="Heading5"/>
              <w:numPr>
                <w:ilvl w:val="0"/>
                <w:numId w:val="0"/>
              </w:numPr>
              <w:jc w:val="left"/>
              <w:outlineLvl w:val="4"/>
            </w:pPr>
            <w:r>
              <w:t>Формат</w:t>
            </w:r>
          </w:p>
        </w:tc>
        <w:tc>
          <w:tcPr>
            <w:tcW w:w="6328" w:type="dxa"/>
            <w:gridSpan w:val="3"/>
          </w:tcPr>
          <w:p w:rsidR="00412BF3" w:rsidRDefault="00412BF3" w:rsidP="00412BF3">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412BF3" w:rsidRDefault="00412BF3" w:rsidP="00412BF3">
            <w:pPr>
              <w:pStyle w:val="Heading5"/>
              <w:numPr>
                <w:ilvl w:val="0"/>
                <w:numId w:val="0"/>
              </w:numPr>
              <w:outlineLvl w:val="4"/>
              <w:rPr>
                <w:b w:val="0"/>
                <w:i/>
              </w:rPr>
            </w:pPr>
            <w:r w:rsidRPr="00412BF3">
              <w:rPr>
                <w:b w:val="0"/>
                <w:i/>
              </w:rPr>
              <w:t>{</w:t>
            </w:r>
          </w:p>
          <w:p w:rsidR="00412BF3" w:rsidRPr="00412BF3" w:rsidRDefault="00412BF3" w:rsidP="00412BF3">
            <w:r>
              <w:t xml:space="preserve">  …</w:t>
            </w:r>
          </w:p>
          <w:p w:rsidR="00412BF3" w:rsidRDefault="00412BF3" w:rsidP="00412BF3">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r w:rsidR="003931B6">
              <w:rPr>
                <w:b w:val="0"/>
                <w:i/>
              </w:rPr>
              <w:t>;</w:t>
            </w:r>
          </w:p>
          <w:p w:rsidR="00412BF3" w:rsidRPr="00412BF3" w:rsidRDefault="00412BF3" w:rsidP="00412BF3">
            <w:r>
              <w:t xml:space="preserve">  …</w:t>
            </w:r>
          </w:p>
          <w:p w:rsidR="00412BF3" w:rsidRDefault="00412BF3" w:rsidP="00412BF3">
            <w:pPr>
              <w:pStyle w:val="Heading5"/>
              <w:numPr>
                <w:ilvl w:val="0"/>
                <w:numId w:val="0"/>
              </w:numPr>
              <w:outlineLvl w:val="4"/>
            </w:pPr>
            <w:r w:rsidRPr="00412BF3">
              <w:rPr>
                <w:b w:val="0"/>
                <w:i/>
              </w:rPr>
              <w:t>};</w:t>
            </w:r>
          </w:p>
        </w:tc>
      </w:tr>
      <w:tr w:rsidR="00412BF3" w:rsidTr="00683E5E">
        <w:tc>
          <w:tcPr>
            <w:tcW w:w="1702" w:type="dxa"/>
          </w:tcPr>
          <w:p w:rsidR="00412BF3" w:rsidRDefault="00412BF3" w:rsidP="00683E5E">
            <w:pPr>
              <w:pStyle w:val="Heading5"/>
              <w:numPr>
                <w:ilvl w:val="0"/>
                <w:numId w:val="0"/>
              </w:numPr>
              <w:jc w:val="left"/>
              <w:outlineLvl w:val="4"/>
            </w:pPr>
            <w:r>
              <w:t>Посока на интерфейса</w:t>
            </w:r>
          </w:p>
        </w:tc>
        <w:tc>
          <w:tcPr>
            <w:tcW w:w="6328" w:type="dxa"/>
            <w:gridSpan w:val="3"/>
          </w:tcPr>
          <w:p w:rsidR="00412BF3" w:rsidRDefault="00412BF3" w:rsidP="00683E5E">
            <w:pPr>
              <w:pStyle w:val="Heading5"/>
              <w:numPr>
                <w:ilvl w:val="0"/>
                <w:numId w:val="0"/>
              </w:numPr>
              <w:outlineLvl w:val="4"/>
            </w:pPr>
            <w:r w:rsidRPr="001D7F27">
              <w:rPr>
                <w:b w:val="0"/>
                <w:i/>
              </w:rPr>
              <w:t>Required</w:t>
            </w:r>
          </w:p>
        </w:tc>
      </w:tr>
      <w:tr w:rsidR="00412BF3" w:rsidTr="00683E5E">
        <w:tc>
          <w:tcPr>
            <w:tcW w:w="1702" w:type="dxa"/>
          </w:tcPr>
          <w:p w:rsidR="00412BF3" w:rsidRDefault="00412BF3" w:rsidP="00683E5E">
            <w:pPr>
              <w:pStyle w:val="Heading5"/>
              <w:numPr>
                <w:ilvl w:val="0"/>
                <w:numId w:val="0"/>
              </w:numPr>
              <w:jc w:val="left"/>
              <w:outlineLvl w:val="4"/>
            </w:pPr>
          </w:p>
        </w:tc>
        <w:tc>
          <w:tcPr>
            <w:tcW w:w="2438" w:type="dxa"/>
          </w:tcPr>
          <w:p w:rsidR="00412BF3" w:rsidRPr="007414B8" w:rsidRDefault="00412BF3" w:rsidP="00683E5E">
            <w:pPr>
              <w:pStyle w:val="Heading5"/>
              <w:numPr>
                <w:ilvl w:val="0"/>
                <w:numId w:val="0"/>
              </w:numPr>
              <w:jc w:val="left"/>
              <w:outlineLvl w:val="4"/>
            </w:pPr>
            <w:r w:rsidRPr="007414B8">
              <w:t>Елемент</w:t>
            </w:r>
          </w:p>
        </w:tc>
        <w:tc>
          <w:tcPr>
            <w:tcW w:w="2520" w:type="dxa"/>
            <w:shd w:val="clear" w:color="auto" w:fill="FFFFFF" w:themeFill="background1"/>
          </w:tcPr>
          <w:p w:rsidR="00412BF3" w:rsidRDefault="00412BF3" w:rsidP="00683E5E">
            <w:pPr>
              <w:pStyle w:val="Heading5"/>
              <w:numPr>
                <w:ilvl w:val="0"/>
                <w:numId w:val="0"/>
              </w:numPr>
              <w:outlineLvl w:val="4"/>
            </w:pPr>
            <w:r>
              <w:t>Наименование</w:t>
            </w:r>
          </w:p>
        </w:tc>
        <w:tc>
          <w:tcPr>
            <w:tcW w:w="1370" w:type="dxa"/>
          </w:tcPr>
          <w:p w:rsidR="00412BF3" w:rsidRDefault="00412BF3" w:rsidP="00683E5E">
            <w:pPr>
              <w:pStyle w:val="Heading5"/>
              <w:numPr>
                <w:ilvl w:val="0"/>
                <w:numId w:val="0"/>
              </w:numPr>
              <w:outlineLvl w:val="4"/>
            </w:pPr>
            <w:r>
              <w:t>Тип</w:t>
            </w:r>
          </w:p>
        </w:tc>
      </w:tr>
      <w:tr w:rsidR="00412BF3" w:rsidTr="00683E5E">
        <w:tc>
          <w:tcPr>
            <w:tcW w:w="1702" w:type="dxa"/>
          </w:tcPr>
          <w:p w:rsidR="00412BF3" w:rsidRDefault="00412BF3" w:rsidP="00683E5E">
            <w:pPr>
              <w:pStyle w:val="Heading5"/>
              <w:numPr>
                <w:ilvl w:val="0"/>
                <w:numId w:val="0"/>
              </w:numPr>
              <w:jc w:val="left"/>
              <w:outlineLvl w:val="4"/>
            </w:pPr>
            <w:r>
              <w:t>Интерфейс</w:t>
            </w:r>
          </w:p>
        </w:tc>
        <w:tc>
          <w:tcPr>
            <w:tcW w:w="2438" w:type="dxa"/>
          </w:tcPr>
          <w:p w:rsidR="00412BF3" w:rsidRPr="00AC1AA2" w:rsidRDefault="00412BF3" w:rsidP="00683E5E">
            <w:pPr>
              <w:pStyle w:val="Heading5"/>
              <w:numPr>
                <w:ilvl w:val="0"/>
                <w:numId w:val="0"/>
              </w:numPr>
              <w:jc w:val="left"/>
              <w:outlineLvl w:val="4"/>
              <w:rPr>
                <w:b w:val="0"/>
                <w:i/>
              </w:rPr>
            </w:pPr>
            <w:r w:rsidRPr="001D7F27">
              <w:rPr>
                <w:b w:val="0"/>
                <w:i/>
              </w:rPr>
              <w:t>ClientServerInterface</w:t>
            </w:r>
          </w:p>
        </w:tc>
        <w:tc>
          <w:tcPr>
            <w:tcW w:w="2520" w:type="dxa"/>
          </w:tcPr>
          <w:p w:rsidR="00412BF3" w:rsidRPr="00121D09" w:rsidRDefault="002B2C0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412BF3" w:rsidRPr="001D7F27" w:rsidRDefault="00412BF3" w:rsidP="00683E5E">
            <w:pPr>
              <w:pStyle w:val="Heading5"/>
              <w:numPr>
                <w:ilvl w:val="0"/>
                <w:numId w:val="0"/>
              </w:numPr>
              <w:jc w:val="left"/>
              <w:outlineLvl w:val="4"/>
              <w:rPr>
                <w:b w:val="0"/>
                <w:i/>
              </w:rPr>
            </w:pPr>
          </w:p>
        </w:tc>
      </w:tr>
      <w:tr w:rsidR="00412BF3" w:rsidTr="00683E5E">
        <w:tc>
          <w:tcPr>
            <w:tcW w:w="1702" w:type="dxa"/>
          </w:tcPr>
          <w:p w:rsidR="00412BF3" w:rsidRDefault="00412BF3" w:rsidP="00683E5E">
            <w:pPr>
              <w:pStyle w:val="Heading5"/>
              <w:numPr>
                <w:ilvl w:val="0"/>
                <w:numId w:val="0"/>
              </w:numPr>
              <w:jc w:val="left"/>
              <w:outlineLvl w:val="4"/>
            </w:pPr>
            <w:r>
              <w:t>Операция</w:t>
            </w:r>
          </w:p>
        </w:tc>
        <w:tc>
          <w:tcPr>
            <w:tcW w:w="2438" w:type="dxa"/>
          </w:tcPr>
          <w:p w:rsidR="00412BF3" w:rsidRPr="00AC1AA2" w:rsidRDefault="00412BF3" w:rsidP="00683E5E">
            <w:pPr>
              <w:pStyle w:val="Heading5"/>
              <w:numPr>
                <w:ilvl w:val="0"/>
                <w:numId w:val="0"/>
              </w:numPr>
              <w:jc w:val="left"/>
              <w:outlineLvl w:val="4"/>
              <w:rPr>
                <w:b w:val="0"/>
                <w:i/>
              </w:rPr>
            </w:pPr>
            <w:r w:rsidRPr="00AC1AA2">
              <w:rPr>
                <w:b w:val="0"/>
                <w:i/>
              </w:rPr>
              <w:t>Operation</w:t>
            </w:r>
          </w:p>
        </w:tc>
        <w:tc>
          <w:tcPr>
            <w:tcW w:w="2520" w:type="dxa"/>
          </w:tcPr>
          <w:p w:rsidR="00412BF3" w:rsidRPr="001D7F27" w:rsidRDefault="00412BF3" w:rsidP="00683E5E">
            <w:pPr>
              <w:pStyle w:val="Heading5"/>
              <w:numPr>
                <w:ilvl w:val="0"/>
                <w:numId w:val="0"/>
              </w:numPr>
              <w:jc w:val="left"/>
              <w:outlineLvl w:val="4"/>
              <w:rPr>
                <w:i/>
              </w:rPr>
            </w:pPr>
            <w:r w:rsidRPr="001D7F27">
              <w:rPr>
                <w:b w:val="0"/>
                <w:i/>
              </w:rPr>
              <w:t>Invok</w:t>
            </w:r>
            <w:r>
              <w:rPr>
                <w:b w:val="0"/>
                <w:i/>
              </w:rPr>
              <w:t>e</w:t>
            </w:r>
          </w:p>
        </w:tc>
        <w:tc>
          <w:tcPr>
            <w:tcW w:w="1370" w:type="dxa"/>
          </w:tcPr>
          <w:p w:rsidR="00412BF3" w:rsidRPr="001D7F27" w:rsidRDefault="00412BF3" w:rsidP="008F10C2">
            <w:pPr>
              <w:pStyle w:val="Heading5"/>
              <w:keepNext/>
              <w:numPr>
                <w:ilvl w:val="0"/>
                <w:numId w:val="0"/>
              </w:numPr>
              <w:jc w:val="left"/>
              <w:outlineLvl w:val="4"/>
              <w:rPr>
                <w:b w:val="0"/>
                <w:i/>
              </w:rPr>
            </w:pPr>
            <w:r>
              <w:rPr>
                <w:b w:val="0"/>
                <w:i/>
              </w:rPr>
              <w:t>Void</w:t>
            </w:r>
          </w:p>
        </w:tc>
      </w:tr>
    </w:tbl>
    <w:p w:rsidR="00412BF3" w:rsidRDefault="008F10C2" w:rsidP="008F10C2">
      <w:pPr>
        <w:pStyle w:val="Caption"/>
      </w:pPr>
      <w:r>
        <w:t xml:space="preserve">Таблица </w:t>
      </w:r>
      <w:r w:rsidR="009E0D27">
        <w:fldChar w:fldCharType="begin"/>
      </w:r>
      <w:r w:rsidR="009E0D27">
        <w:instrText xml:space="preserve"> SEQ Таблица \* ARABIC </w:instrText>
      </w:r>
      <w:r w:rsidR="009E0D27">
        <w:fldChar w:fldCharType="separate"/>
      </w:r>
      <w:r w:rsidR="00DB544C">
        <w:rPr>
          <w:noProof/>
        </w:rPr>
        <w:t>34</w:t>
      </w:r>
      <w:r w:rsidR="009E0D27">
        <w:rPr>
          <w:noProof/>
        </w:rPr>
        <w:fldChar w:fldCharType="end"/>
      </w:r>
      <w:r>
        <w:t xml:space="preserve"> (Описание на OnControl, *.jil файл)</w:t>
      </w:r>
    </w:p>
    <w:p w:rsidR="00162F8D" w:rsidRDefault="00162F8D" w:rsidP="008F10C2">
      <w:pPr>
        <w:pStyle w:val="Caption"/>
      </w:pPr>
    </w:p>
    <w:p w:rsidR="00162F8D" w:rsidRDefault="00162F8D" w:rsidP="006D285E">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162F8D" w:rsidTr="00683E5E">
        <w:tc>
          <w:tcPr>
            <w:tcW w:w="1702" w:type="dxa"/>
          </w:tcPr>
          <w:p w:rsidR="00162F8D" w:rsidRDefault="00162F8D" w:rsidP="00683E5E">
            <w:pPr>
              <w:pStyle w:val="Heading5"/>
              <w:numPr>
                <w:ilvl w:val="0"/>
                <w:numId w:val="0"/>
              </w:numPr>
              <w:jc w:val="left"/>
              <w:outlineLvl w:val="4"/>
            </w:pPr>
            <w:r>
              <w:t>Наименование</w:t>
            </w:r>
          </w:p>
        </w:tc>
        <w:tc>
          <w:tcPr>
            <w:tcW w:w="6328" w:type="dxa"/>
            <w:gridSpan w:val="3"/>
          </w:tcPr>
          <w:p w:rsidR="00162F8D" w:rsidRDefault="00162F8D" w:rsidP="00683E5E">
            <w:pPr>
              <w:pStyle w:val="Heading5"/>
              <w:numPr>
                <w:ilvl w:val="0"/>
                <w:numId w:val="0"/>
              </w:numPr>
              <w:outlineLvl w:val="4"/>
            </w:pPr>
            <w:r>
              <w:rPr>
                <w:b w:val="0"/>
                <w:i/>
              </w:rPr>
              <w:t>ProdControl</w:t>
            </w:r>
          </w:p>
        </w:tc>
      </w:tr>
      <w:tr w:rsidR="00162F8D" w:rsidTr="00683E5E">
        <w:tc>
          <w:tcPr>
            <w:tcW w:w="1702" w:type="dxa"/>
          </w:tcPr>
          <w:p w:rsidR="00162F8D" w:rsidRPr="006A26D4" w:rsidRDefault="00162F8D" w:rsidP="00683E5E">
            <w:pPr>
              <w:pStyle w:val="Heading5"/>
              <w:numPr>
                <w:ilvl w:val="0"/>
                <w:numId w:val="0"/>
              </w:numPr>
              <w:jc w:val="left"/>
              <w:outlineLvl w:val="4"/>
            </w:pPr>
            <w:r>
              <w:t>Формат</w:t>
            </w:r>
          </w:p>
        </w:tc>
        <w:tc>
          <w:tcPr>
            <w:tcW w:w="6328" w:type="dxa"/>
            <w:gridSpan w:val="3"/>
          </w:tcPr>
          <w:p w:rsidR="00162F8D" w:rsidRDefault="00162F8D" w:rsidP="00683E5E">
            <w:pPr>
              <w:pStyle w:val="Heading5"/>
              <w:numPr>
                <w:ilvl w:val="0"/>
                <w:numId w:val="0"/>
              </w:numPr>
              <w:outlineLvl w:val="4"/>
              <w:rPr>
                <w:b w:val="0"/>
                <w:i/>
              </w:rPr>
            </w:pPr>
            <w:r>
              <w:rPr>
                <w:b w:val="0"/>
                <w:i/>
              </w:rPr>
              <w:t>Prod</w:t>
            </w:r>
            <w:r w:rsidRPr="00412BF3">
              <w:rPr>
                <w:b w:val="0"/>
                <w:i/>
              </w:rPr>
              <w:t>Control</w:t>
            </w:r>
          </w:p>
          <w:p w:rsidR="00162F8D" w:rsidRDefault="00162F8D" w:rsidP="00683E5E">
            <w:pPr>
              <w:pStyle w:val="Heading5"/>
              <w:numPr>
                <w:ilvl w:val="0"/>
                <w:numId w:val="0"/>
              </w:numPr>
              <w:outlineLvl w:val="4"/>
              <w:rPr>
                <w:b w:val="0"/>
                <w:i/>
              </w:rPr>
            </w:pPr>
            <w:r w:rsidRPr="00412BF3">
              <w:rPr>
                <w:b w:val="0"/>
                <w:i/>
              </w:rPr>
              <w:t>{</w:t>
            </w:r>
          </w:p>
          <w:p w:rsidR="00162F8D" w:rsidRPr="00412BF3" w:rsidRDefault="00162F8D" w:rsidP="00683E5E">
            <w:r>
              <w:t xml:space="preserve">  …</w:t>
            </w:r>
          </w:p>
          <w:p w:rsidR="00162F8D" w:rsidRDefault="00162F8D" w:rsidP="00683E5E">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162F8D" w:rsidRPr="00412BF3" w:rsidRDefault="00162F8D" w:rsidP="00683E5E">
            <w:r>
              <w:t xml:space="preserve">  …</w:t>
            </w:r>
          </w:p>
          <w:p w:rsidR="00162F8D" w:rsidRDefault="00162F8D" w:rsidP="00683E5E">
            <w:pPr>
              <w:pStyle w:val="Heading5"/>
              <w:numPr>
                <w:ilvl w:val="0"/>
                <w:numId w:val="0"/>
              </w:numPr>
              <w:outlineLvl w:val="4"/>
            </w:pPr>
            <w:r w:rsidRPr="00412BF3">
              <w:rPr>
                <w:b w:val="0"/>
                <w:i/>
              </w:rPr>
              <w:lastRenderedPageBreak/>
              <w:t>};</w:t>
            </w:r>
          </w:p>
        </w:tc>
      </w:tr>
      <w:tr w:rsidR="00162F8D" w:rsidTr="00683E5E">
        <w:tc>
          <w:tcPr>
            <w:tcW w:w="1702" w:type="dxa"/>
          </w:tcPr>
          <w:p w:rsidR="00162F8D" w:rsidRDefault="00162F8D" w:rsidP="00683E5E">
            <w:pPr>
              <w:pStyle w:val="Heading5"/>
              <w:numPr>
                <w:ilvl w:val="0"/>
                <w:numId w:val="0"/>
              </w:numPr>
              <w:jc w:val="left"/>
              <w:outlineLvl w:val="4"/>
            </w:pPr>
            <w:r>
              <w:lastRenderedPageBreak/>
              <w:t>Посока на интерфейса</w:t>
            </w:r>
          </w:p>
        </w:tc>
        <w:tc>
          <w:tcPr>
            <w:tcW w:w="6328" w:type="dxa"/>
            <w:gridSpan w:val="3"/>
          </w:tcPr>
          <w:p w:rsidR="00162F8D" w:rsidRDefault="00817876" w:rsidP="00683E5E">
            <w:pPr>
              <w:pStyle w:val="Heading5"/>
              <w:numPr>
                <w:ilvl w:val="0"/>
                <w:numId w:val="0"/>
              </w:numPr>
              <w:outlineLvl w:val="4"/>
            </w:pPr>
            <w:r>
              <w:rPr>
                <w:b w:val="0"/>
                <w:i/>
              </w:rPr>
              <w:t>Provided</w:t>
            </w:r>
          </w:p>
        </w:tc>
      </w:tr>
      <w:tr w:rsidR="00162F8D" w:rsidTr="00683E5E">
        <w:tc>
          <w:tcPr>
            <w:tcW w:w="1702" w:type="dxa"/>
          </w:tcPr>
          <w:p w:rsidR="00162F8D" w:rsidRDefault="00162F8D" w:rsidP="00683E5E">
            <w:pPr>
              <w:pStyle w:val="Heading5"/>
              <w:numPr>
                <w:ilvl w:val="0"/>
                <w:numId w:val="0"/>
              </w:numPr>
              <w:jc w:val="left"/>
              <w:outlineLvl w:val="4"/>
            </w:pPr>
          </w:p>
        </w:tc>
        <w:tc>
          <w:tcPr>
            <w:tcW w:w="2438" w:type="dxa"/>
          </w:tcPr>
          <w:p w:rsidR="00162F8D" w:rsidRPr="007414B8" w:rsidRDefault="00162F8D" w:rsidP="00683E5E">
            <w:pPr>
              <w:pStyle w:val="Heading5"/>
              <w:numPr>
                <w:ilvl w:val="0"/>
                <w:numId w:val="0"/>
              </w:numPr>
              <w:jc w:val="left"/>
              <w:outlineLvl w:val="4"/>
            </w:pPr>
            <w:r w:rsidRPr="007414B8">
              <w:t>Елемент</w:t>
            </w:r>
          </w:p>
        </w:tc>
        <w:tc>
          <w:tcPr>
            <w:tcW w:w="2520" w:type="dxa"/>
            <w:shd w:val="clear" w:color="auto" w:fill="FFFFFF" w:themeFill="background1"/>
          </w:tcPr>
          <w:p w:rsidR="00162F8D" w:rsidRDefault="00162F8D" w:rsidP="00683E5E">
            <w:pPr>
              <w:pStyle w:val="Heading5"/>
              <w:numPr>
                <w:ilvl w:val="0"/>
                <w:numId w:val="0"/>
              </w:numPr>
              <w:outlineLvl w:val="4"/>
            </w:pPr>
            <w:r>
              <w:t>Наименование</w:t>
            </w:r>
          </w:p>
        </w:tc>
        <w:tc>
          <w:tcPr>
            <w:tcW w:w="1370" w:type="dxa"/>
          </w:tcPr>
          <w:p w:rsidR="00162F8D" w:rsidRDefault="00162F8D" w:rsidP="00683E5E">
            <w:pPr>
              <w:pStyle w:val="Heading5"/>
              <w:numPr>
                <w:ilvl w:val="0"/>
                <w:numId w:val="0"/>
              </w:numPr>
              <w:outlineLvl w:val="4"/>
            </w:pPr>
            <w:r>
              <w:t>Тип</w:t>
            </w:r>
          </w:p>
        </w:tc>
      </w:tr>
      <w:tr w:rsidR="00162F8D" w:rsidTr="00683E5E">
        <w:tc>
          <w:tcPr>
            <w:tcW w:w="1702" w:type="dxa"/>
          </w:tcPr>
          <w:p w:rsidR="00162F8D" w:rsidRDefault="00162F8D" w:rsidP="00683E5E">
            <w:pPr>
              <w:pStyle w:val="Heading5"/>
              <w:numPr>
                <w:ilvl w:val="0"/>
                <w:numId w:val="0"/>
              </w:numPr>
              <w:jc w:val="left"/>
              <w:outlineLvl w:val="4"/>
            </w:pPr>
            <w:r>
              <w:t>Интерфейс</w:t>
            </w:r>
          </w:p>
        </w:tc>
        <w:tc>
          <w:tcPr>
            <w:tcW w:w="2438" w:type="dxa"/>
          </w:tcPr>
          <w:p w:rsidR="00162F8D" w:rsidRPr="00AC1AA2" w:rsidRDefault="00162F8D" w:rsidP="00683E5E">
            <w:pPr>
              <w:pStyle w:val="Heading5"/>
              <w:numPr>
                <w:ilvl w:val="0"/>
                <w:numId w:val="0"/>
              </w:numPr>
              <w:jc w:val="left"/>
              <w:outlineLvl w:val="4"/>
              <w:rPr>
                <w:b w:val="0"/>
                <w:i/>
              </w:rPr>
            </w:pPr>
            <w:r w:rsidRPr="001D7F27">
              <w:rPr>
                <w:b w:val="0"/>
                <w:i/>
              </w:rPr>
              <w:t>ClientServerInterface</w:t>
            </w:r>
          </w:p>
        </w:tc>
        <w:tc>
          <w:tcPr>
            <w:tcW w:w="2520" w:type="dxa"/>
          </w:tcPr>
          <w:p w:rsidR="00162F8D" w:rsidRPr="00121D09" w:rsidRDefault="00162F8D" w:rsidP="00683E5E">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162F8D" w:rsidRPr="001D7F27" w:rsidRDefault="00162F8D" w:rsidP="00683E5E">
            <w:pPr>
              <w:pStyle w:val="Heading5"/>
              <w:numPr>
                <w:ilvl w:val="0"/>
                <w:numId w:val="0"/>
              </w:numPr>
              <w:jc w:val="left"/>
              <w:outlineLvl w:val="4"/>
              <w:rPr>
                <w:b w:val="0"/>
                <w:i/>
              </w:rPr>
            </w:pPr>
          </w:p>
        </w:tc>
      </w:tr>
      <w:tr w:rsidR="00162F8D" w:rsidTr="00683E5E">
        <w:tc>
          <w:tcPr>
            <w:tcW w:w="1702" w:type="dxa"/>
          </w:tcPr>
          <w:p w:rsidR="00162F8D" w:rsidRDefault="00162F8D" w:rsidP="00683E5E">
            <w:pPr>
              <w:pStyle w:val="Heading5"/>
              <w:numPr>
                <w:ilvl w:val="0"/>
                <w:numId w:val="0"/>
              </w:numPr>
              <w:jc w:val="left"/>
              <w:outlineLvl w:val="4"/>
            </w:pPr>
            <w:r>
              <w:t>Операция</w:t>
            </w:r>
          </w:p>
        </w:tc>
        <w:tc>
          <w:tcPr>
            <w:tcW w:w="2438" w:type="dxa"/>
          </w:tcPr>
          <w:p w:rsidR="00162F8D" w:rsidRPr="00AC1AA2" w:rsidRDefault="00162F8D" w:rsidP="00683E5E">
            <w:pPr>
              <w:pStyle w:val="Heading5"/>
              <w:numPr>
                <w:ilvl w:val="0"/>
                <w:numId w:val="0"/>
              </w:numPr>
              <w:jc w:val="left"/>
              <w:outlineLvl w:val="4"/>
              <w:rPr>
                <w:b w:val="0"/>
                <w:i/>
              </w:rPr>
            </w:pPr>
            <w:r w:rsidRPr="00AC1AA2">
              <w:rPr>
                <w:b w:val="0"/>
                <w:i/>
              </w:rPr>
              <w:t>Operation</w:t>
            </w:r>
          </w:p>
        </w:tc>
        <w:tc>
          <w:tcPr>
            <w:tcW w:w="2520" w:type="dxa"/>
          </w:tcPr>
          <w:p w:rsidR="00162F8D" w:rsidRPr="001D7F27" w:rsidRDefault="00162F8D" w:rsidP="00683E5E">
            <w:pPr>
              <w:pStyle w:val="Heading5"/>
              <w:numPr>
                <w:ilvl w:val="0"/>
                <w:numId w:val="0"/>
              </w:numPr>
              <w:jc w:val="left"/>
              <w:outlineLvl w:val="4"/>
              <w:rPr>
                <w:i/>
              </w:rPr>
            </w:pPr>
            <w:r w:rsidRPr="001D7F27">
              <w:rPr>
                <w:b w:val="0"/>
                <w:i/>
              </w:rPr>
              <w:t>Invok</w:t>
            </w:r>
            <w:r>
              <w:rPr>
                <w:b w:val="0"/>
                <w:i/>
              </w:rPr>
              <w:t>e</w:t>
            </w:r>
          </w:p>
        </w:tc>
        <w:tc>
          <w:tcPr>
            <w:tcW w:w="1370" w:type="dxa"/>
          </w:tcPr>
          <w:p w:rsidR="00162F8D" w:rsidRPr="001D7F27" w:rsidRDefault="00162F8D" w:rsidP="008F4424">
            <w:pPr>
              <w:pStyle w:val="Heading5"/>
              <w:keepNext/>
              <w:numPr>
                <w:ilvl w:val="0"/>
                <w:numId w:val="0"/>
              </w:numPr>
              <w:jc w:val="left"/>
              <w:outlineLvl w:val="4"/>
              <w:rPr>
                <w:b w:val="0"/>
                <w:i/>
              </w:rPr>
            </w:pPr>
            <w:r>
              <w:rPr>
                <w:b w:val="0"/>
                <w:i/>
              </w:rPr>
              <w:t>Void</w:t>
            </w:r>
          </w:p>
        </w:tc>
      </w:tr>
    </w:tbl>
    <w:p w:rsidR="008F4424" w:rsidRDefault="008F4424" w:rsidP="008F4424">
      <w:pPr>
        <w:pStyle w:val="Caption"/>
      </w:pPr>
      <w:r>
        <w:t xml:space="preserve"> Таблица </w:t>
      </w:r>
      <w:r w:rsidR="009E0D27">
        <w:fldChar w:fldCharType="begin"/>
      </w:r>
      <w:r w:rsidR="009E0D27">
        <w:instrText xml:space="preserve"> SEQ Таблица \* ARABIC </w:instrText>
      </w:r>
      <w:r w:rsidR="009E0D27">
        <w:fldChar w:fldCharType="separate"/>
      </w:r>
      <w:r w:rsidR="00DB544C">
        <w:rPr>
          <w:noProof/>
        </w:rPr>
        <w:t>35</w:t>
      </w:r>
      <w:r w:rsidR="009E0D27">
        <w:rPr>
          <w:noProof/>
        </w:rPr>
        <w:fldChar w:fldCharType="end"/>
      </w:r>
      <w:r>
        <w:t xml:space="preserve"> ( Описание на ProdControl, *.jil файл)</w:t>
      </w:r>
    </w:p>
    <w:p w:rsidR="001D12F5" w:rsidRDefault="001D12F5" w:rsidP="008F4424">
      <w:pPr>
        <w:pStyle w:val="Caption"/>
      </w:pPr>
    </w:p>
    <w:p w:rsidR="001D12F5" w:rsidRDefault="005E05A2" w:rsidP="006D285E">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1D12F5" w:rsidTr="00683E5E">
        <w:tc>
          <w:tcPr>
            <w:tcW w:w="1702" w:type="dxa"/>
          </w:tcPr>
          <w:p w:rsidR="001D12F5" w:rsidRDefault="001D12F5" w:rsidP="00683E5E">
            <w:pPr>
              <w:pStyle w:val="Heading5"/>
              <w:numPr>
                <w:ilvl w:val="0"/>
                <w:numId w:val="0"/>
              </w:numPr>
              <w:jc w:val="left"/>
              <w:outlineLvl w:val="4"/>
            </w:pPr>
            <w:r>
              <w:t>Наименование</w:t>
            </w:r>
          </w:p>
        </w:tc>
        <w:tc>
          <w:tcPr>
            <w:tcW w:w="6328" w:type="dxa"/>
            <w:gridSpan w:val="3"/>
          </w:tcPr>
          <w:p w:rsidR="001D12F5" w:rsidRDefault="005E05A2" w:rsidP="00683E5E">
            <w:pPr>
              <w:pStyle w:val="Heading5"/>
              <w:numPr>
                <w:ilvl w:val="0"/>
                <w:numId w:val="0"/>
              </w:numPr>
              <w:outlineLvl w:val="4"/>
            </w:pPr>
            <w:r>
              <w:rPr>
                <w:b w:val="0"/>
                <w:i/>
              </w:rPr>
              <w:t>TOSSignal</w:t>
            </w:r>
          </w:p>
        </w:tc>
      </w:tr>
      <w:tr w:rsidR="001D12F5" w:rsidTr="00683E5E">
        <w:tc>
          <w:tcPr>
            <w:tcW w:w="1702" w:type="dxa"/>
          </w:tcPr>
          <w:p w:rsidR="001D12F5" w:rsidRPr="006A26D4" w:rsidRDefault="001D12F5" w:rsidP="00683E5E">
            <w:pPr>
              <w:pStyle w:val="Heading5"/>
              <w:numPr>
                <w:ilvl w:val="0"/>
                <w:numId w:val="0"/>
              </w:numPr>
              <w:jc w:val="left"/>
              <w:outlineLvl w:val="4"/>
            </w:pPr>
            <w:r>
              <w:t>Формат</w:t>
            </w:r>
          </w:p>
        </w:tc>
        <w:tc>
          <w:tcPr>
            <w:tcW w:w="6328" w:type="dxa"/>
            <w:gridSpan w:val="3"/>
          </w:tcPr>
          <w:p w:rsidR="001D12F5" w:rsidRDefault="001B0758" w:rsidP="00683E5E">
            <w:pPr>
              <w:pStyle w:val="Heading5"/>
              <w:numPr>
                <w:ilvl w:val="0"/>
                <w:numId w:val="0"/>
              </w:numPr>
              <w:outlineLvl w:val="4"/>
            </w:pPr>
            <w:r w:rsidRPr="001B0758">
              <w:rPr>
                <w:b w:val="0"/>
                <w:i/>
              </w:rPr>
              <w:t>Signal</w:t>
            </w:r>
            <w:r>
              <w:rPr>
                <w:b w:val="0"/>
                <w:i/>
              </w:rPr>
              <w:t xml:space="preserve"> &lt;име на сигнала&gt;;</w:t>
            </w:r>
          </w:p>
        </w:tc>
      </w:tr>
      <w:tr w:rsidR="001D12F5" w:rsidTr="00683E5E">
        <w:tc>
          <w:tcPr>
            <w:tcW w:w="1702" w:type="dxa"/>
          </w:tcPr>
          <w:p w:rsidR="001D12F5" w:rsidRDefault="001D12F5" w:rsidP="00683E5E">
            <w:pPr>
              <w:pStyle w:val="Heading5"/>
              <w:numPr>
                <w:ilvl w:val="0"/>
                <w:numId w:val="0"/>
              </w:numPr>
              <w:jc w:val="left"/>
              <w:outlineLvl w:val="4"/>
            </w:pPr>
            <w:r>
              <w:t>Посока на интерфейса</w:t>
            </w:r>
          </w:p>
        </w:tc>
        <w:tc>
          <w:tcPr>
            <w:tcW w:w="6328" w:type="dxa"/>
            <w:gridSpan w:val="3"/>
          </w:tcPr>
          <w:p w:rsidR="001D12F5" w:rsidRDefault="00902D61" w:rsidP="00683E5E">
            <w:pPr>
              <w:pStyle w:val="Heading5"/>
              <w:numPr>
                <w:ilvl w:val="0"/>
                <w:numId w:val="0"/>
              </w:numPr>
              <w:outlineLvl w:val="4"/>
            </w:pPr>
            <w:r>
              <w:rPr>
                <w:b w:val="0"/>
                <w:i/>
              </w:rPr>
              <w:t>Provided</w:t>
            </w:r>
          </w:p>
        </w:tc>
      </w:tr>
      <w:tr w:rsidR="001D12F5" w:rsidTr="00683E5E">
        <w:tc>
          <w:tcPr>
            <w:tcW w:w="1702" w:type="dxa"/>
          </w:tcPr>
          <w:p w:rsidR="001D12F5" w:rsidRDefault="001D12F5" w:rsidP="00683E5E">
            <w:pPr>
              <w:pStyle w:val="Heading5"/>
              <w:numPr>
                <w:ilvl w:val="0"/>
                <w:numId w:val="0"/>
              </w:numPr>
              <w:jc w:val="left"/>
              <w:outlineLvl w:val="4"/>
            </w:pPr>
          </w:p>
        </w:tc>
        <w:tc>
          <w:tcPr>
            <w:tcW w:w="2438" w:type="dxa"/>
          </w:tcPr>
          <w:p w:rsidR="001D12F5" w:rsidRPr="007414B8" w:rsidRDefault="001D12F5" w:rsidP="00683E5E">
            <w:pPr>
              <w:pStyle w:val="Heading5"/>
              <w:numPr>
                <w:ilvl w:val="0"/>
                <w:numId w:val="0"/>
              </w:numPr>
              <w:jc w:val="left"/>
              <w:outlineLvl w:val="4"/>
            </w:pPr>
            <w:r w:rsidRPr="007414B8">
              <w:t>Елемент</w:t>
            </w:r>
          </w:p>
        </w:tc>
        <w:tc>
          <w:tcPr>
            <w:tcW w:w="2520" w:type="dxa"/>
            <w:shd w:val="clear" w:color="auto" w:fill="FFFFFF" w:themeFill="background1"/>
          </w:tcPr>
          <w:p w:rsidR="001D12F5" w:rsidRDefault="001D12F5" w:rsidP="00683E5E">
            <w:pPr>
              <w:pStyle w:val="Heading5"/>
              <w:numPr>
                <w:ilvl w:val="0"/>
                <w:numId w:val="0"/>
              </w:numPr>
              <w:outlineLvl w:val="4"/>
            </w:pPr>
            <w:r>
              <w:t>Наименование</w:t>
            </w:r>
          </w:p>
        </w:tc>
        <w:tc>
          <w:tcPr>
            <w:tcW w:w="1370" w:type="dxa"/>
          </w:tcPr>
          <w:p w:rsidR="001D12F5" w:rsidRDefault="001D12F5" w:rsidP="00683E5E">
            <w:pPr>
              <w:pStyle w:val="Heading5"/>
              <w:numPr>
                <w:ilvl w:val="0"/>
                <w:numId w:val="0"/>
              </w:numPr>
              <w:outlineLvl w:val="4"/>
            </w:pPr>
            <w:r>
              <w:t>Тип</w:t>
            </w:r>
          </w:p>
        </w:tc>
      </w:tr>
      <w:tr w:rsidR="001D12F5" w:rsidTr="00683E5E">
        <w:tc>
          <w:tcPr>
            <w:tcW w:w="1702" w:type="dxa"/>
          </w:tcPr>
          <w:p w:rsidR="001D12F5" w:rsidRDefault="001D12F5" w:rsidP="00683E5E">
            <w:pPr>
              <w:pStyle w:val="Heading5"/>
              <w:numPr>
                <w:ilvl w:val="0"/>
                <w:numId w:val="0"/>
              </w:numPr>
              <w:jc w:val="left"/>
              <w:outlineLvl w:val="4"/>
            </w:pPr>
            <w:r>
              <w:t>Интерфейс</w:t>
            </w:r>
          </w:p>
        </w:tc>
        <w:tc>
          <w:tcPr>
            <w:tcW w:w="2438" w:type="dxa"/>
          </w:tcPr>
          <w:p w:rsidR="001D12F5" w:rsidRPr="00AC1AA2" w:rsidRDefault="00FC115D" w:rsidP="00683E5E">
            <w:pPr>
              <w:pStyle w:val="Heading5"/>
              <w:numPr>
                <w:ilvl w:val="0"/>
                <w:numId w:val="0"/>
              </w:numPr>
              <w:jc w:val="left"/>
              <w:outlineLvl w:val="4"/>
              <w:rPr>
                <w:b w:val="0"/>
                <w:i/>
              </w:rPr>
            </w:pPr>
            <w:r>
              <w:rPr>
                <w:b w:val="0"/>
                <w:i/>
              </w:rPr>
              <w:t>SenderReceiverInterface</w:t>
            </w:r>
          </w:p>
        </w:tc>
        <w:tc>
          <w:tcPr>
            <w:tcW w:w="2520" w:type="dxa"/>
          </w:tcPr>
          <w:p w:rsidR="001D12F5" w:rsidRPr="00121D09" w:rsidRDefault="00FC115D" w:rsidP="00FC115D">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1D12F5" w:rsidRPr="001D7F27" w:rsidRDefault="001D12F5" w:rsidP="00683E5E">
            <w:pPr>
              <w:pStyle w:val="Heading5"/>
              <w:numPr>
                <w:ilvl w:val="0"/>
                <w:numId w:val="0"/>
              </w:numPr>
              <w:jc w:val="left"/>
              <w:outlineLvl w:val="4"/>
              <w:rPr>
                <w:b w:val="0"/>
                <w:i/>
              </w:rPr>
            </w:pPr>
          </w:p>
        </w:tc>
      </w:tr>
      <w:tr w:rsidR="00440AE3" w:rsidTr="00683E5E">
        <w:tc>
          <w:tcPr>
            <w:tcW w:w="1702" w:type="dxa"/>
          </w:tcPr>
          <w:p w:rsidR="00440AE3" w:rsidRDefault="00440AE3" w:rsidP="00683E5E">
            <w:pPr>
              <w:pStyle w:val="Heading5"/>
              <w:numPr>
                <w:ilvl w:val="0"/>
                <w:numId w:val="0"/>
              </w:numPr>
              <w:jc w:val="left"/>
              <w:outlineLvl w:val="4"/>
            </w:pPr>
            <w:r>
              <w:t>Елемент от данни</w:t>
            </w:r>
          </w:p>
        </w:tc>
        <w:tc>
          <w:tcPr>
            <w:tcW w:w="2438" w:type="dxa"/>
          </w:tcPr>
          <w:p w:rsidR="00440AE3" w:rsidRPr="00DA2BDA" w:rsidRDefault="00440AE3" w:rsidP="00683E5E">
            <w:pPr>
              <w:pStyle w:val="Heading5"/>
              <w:numPr>
                <w:ilvl w:val="0"/>
                <w:numId w:val="0"/>
              </w:numPr>
              <w:jc w:val="left"/>
              <w:outlineLvl w:val="4"/>
              <w:rPr>
                <w:b w:val="0"/>
                <w:i/>
              </w:rPr>
            </w:pPr>
            <w:r>
              <w:rPr>
                <w:b w:val="0"/>
                <w:i/>
              </w:rPr>
              <w:t>DataElement</w:t>
            </w:r>
          </w:p>
        </w:tc>
        <w:tc>
          <w:tcPr>
            <w:tcW w:w="2520" w:type="dxa"/>
          </w:tcPr>
          <w:p w:rsidR="00440AE3" w:rsidRPr="001D7F27" w:rsidRDefault="00440AE3" w:rsidP="00683E5E">
            <w:pPr>
              <w:pStyle w:val="Heading5"/>
              <w:numPr>
                <w:ilvl w:val="0"/>
                <w:numId w:val="0"/>
              </w:numPr>
              <w:jc w:val="left"/>
              <w:outlineLvl w:val="4"/>
              <w:rPr>
                <w:i/>
              </w:rPr>
            </w:pPr>
            <w:r>
              <w:rPr>
                <w:b w:val="0"/>
                <w:i/>
              </w:rPr>
              <w:t>&lt;елемент&gt;</w:t>
            </w:r>
          </w:p>
        </w:tc>
        <w:tc>
          <w:tcPr>
            <w:tcW w:w="1370" w:type="dxa"/>
          </w:tcPr>
          <w:p w:rsidR="00440AE3" w:rsidRPr="001D7F27" w:rsidRDefault="00440AE3" w:rsidP="00683E5E">
            <w:pPr>
              <w:pStyle w:val="Heading5"/>
              <w:keepNext/>
              <w:numPr>
                <w:ilvl w:val="0"/>
                <w:numId w:val="0"/>
              </w:numPr>
              <w:jc w:val="left"/>
              <w:outlineLvl w:val="4"/>
              <w:rPr>
                <w:b w:val="0"/>
                <w:i/>
              </w:rPr>
            </w:pPr>
            <w:r>
              <w:rPr>
                <w:b w:val="0"/>
                <w:i/>
              </w:rPr>
              <w:t>Integer</w:t>
            </w:r>
          </w:p>
        </w:tc>
      </w:tr>
    </w:tbl>
    <w:p w:rsidR="005E05A2" w:rsidRDefault="004A5417" w:rsidP="004A5417">
      <w:pPr>
        <w:pStyle w:val="Caption"/>
      </w:pPr>
      <w:r>
        <w:t xml:space="preserve"> Таблица </w:t>
      </w:r>
      <w:r w:rsidR="009E0D27">
        <w:fldChar w:fldCharType="begin"/>
      </w:r>
      <w:r w:rsidR="009E0D27">
        <w:instrText xml:space="preserve"> SEQ Таблица \* ARABIC </w:instrText>
      </w:r>
      <w:r w:rsidR="009E0D27">
        <w:fldChar w:fldCharType="separate"/>
      </w:r>
      <w:r w:rsidR="00DB544C">
        <w:rPr>
          <w:noProof/>
        </w:rPr>
        <w:t>36</w:t>
      </w:r>
      <w:r w:rsidR="009E0D27">
        <w:rPr>
          <w:noProof/>
        </w:rPr>
        <w:fldChar w:fldCharType="end"/>
      </w:r>
      <w:r>
        <w:t xml:space="preserve"> ( Описание на </w:t>
      </w:r>
      <w:r w:rsidR="005A6C31">
        <w:t>TOSSignal</w:t>
      </w:r>
      <w:r>
        <w:t>, *.jil файл)</w:t>
      </w:r>
    </w:p>
    <w:p w:rsidR="006D285E" w:rsidRDefault="006D285E" w:rsidP="004A5417">
      <w:pPr>
        <w:pStyle w:val="Caption"/>
      </w:pPr>
    </w:p>
    <w:p w:rsidR="000A3072" w:rsidRDefault="00CD7F1C" w:rsidP="001B5163">
      <w:pPr>
        <w:pStyle w:val="Heading2"/>
      </w:pPr>
      <w:bookmarkStart w:id="172" w:name="_Toc397093007"/>
      <w:commentRangeStart w:id="173"/>
      <w:r w:rsidRPr="00923D0B">
        <w:rPr>
          <w:lang w:val="ru-RU"/>
        </w:rPr>
        <w:t xml:space="preserve"> </w:t>
      </w:r>
      <w:bookmarkStart w:id="174" w:name="_Ref400907246"/>
      <w:bookmarkStart w:id="175" w:name="_Toc409562392"/>
      <w:r w:rsidRPr="00923D0B">
        <w:rPr>
          <w:lang w:val="ru-RU"/>
        </w:rPr>
        <w:t xml:space="preserve">Качествени (нефункционални) </w:t>
      </w:r>
      <w:r w:rsidR="009D49CE" w:rsidRPr="00923D0B">
        <w:rPr>
          <w:lang w:val="ru-RU"/>
        </w:rPr>
        <w:t>изисквания</w:t>
      </w:r>
      <w:bookmarkEnd w:id="174"/>
      <w:r w:rsidR="009D49CE" w:rsidRPr="00923D0B">
        <w:rPr>
          <w:lang w:val="ru-RU"/>
        </w:rPr>
        <w:t xml:space="preserve"> </w:t>
      </w:r>
      <w:commentRangeEnd w:id="173"/>
      <w:r w:rsidR="008C0FA2">
        <w:rPr>
          <w:rStyle w:val="CommentReference"/>
          <w:b w:val="0"/>
          <w:bCs w:val="0"/>
        </w:rPr>
        <w:commentReference w:id="173"/>
      </w:r>
      <w:bookmarkEnd w:id="175"/>
    </w:p>
    <w:p w:rsidR="00AF3602" w:rsidRDefault="009F3F3E" w:rsidP="00AF3602">
      <w:pPr>
        <w:pStyle w:val="Heading3"/>
      </w:pPr>
      <w:bookmarkStart w:id="176" w:name="_Toc409562393"/>
      <w:bookmarkEnd w:id="172"/>
      <w:r>
        <w:t>Скалируемост</w:t>
      </w:r>
      <w:bookmarkEnd w:id="176"/>
    </w:p>
    <w:p w:rsidR="00AF3602" w:rsidRDefault="00AF3602" w:rsidP="001B5163">
      <w:r>
        <w:t xml:space="preserve">Дизайна на системата трябва да позволява лесно </w:t>
      </w:r>
      <w:r w:rsidR="00BB2166">
        <w:t>разширяване</w:t>
      </w:r>
      <w:r>
        <w:t xml:space="preserve">.  Най-вече възможността да се добавят критерии за конектори и компоненти както и добавянето на нови файлови анализатори. Също </w:t>
      </w:r>
      <w:r w:rsidR="00BB2166">
        <w:t>основния анализатор на проект</w:t>
      </w:r>
      <w:r w:rsidR="00800FED">
        <w:t>и</w:t>
      </w:r>
      <w:r w:rsidR="00BB2166">
        <w:t xml:space="preserve"> (</w:t>
      </w:r>
      <w:r w:rsidR="00BB2166" w:rsidRPr="0025073D">
        <w:rPr>
          <w:i/>
        </w:rPr>
        <w:fldChar w:fldCharType="begin"/>
      </w:r>
      <w:r w:rsidR="00BB2166" w:rsidRPr="0025073D">
        <w:rPr>
          <w:i/>
        </w:rPr>
        <w:instrText xml:space="preserve"> REF _Ref398209066 \w \h </w:instrText>
      </w:r>
      <w:r w:rsidR="0025073D">
        <w:rPr>
          <w:i/>
        </w:rPr>
        <w:instrText xml:space="preserve"> \* MERGEFORMAT </w:instrText>
      </w:r>
      <w:r w:rsidR="00BB2166" w:rsidRPr="0025073D">
        <w:rPr>
          <w:i/>
        </w:rPr>
      </w:r>
      <w:r w:rsidR="00BB2166" w:rsidRPr="0025073D">
        <w:rPr>
          <w:i/>
        </w:rPr>
        <w:fldChar w:fldCharType="separate"/>
      </w:r>
      <w:r w:rsidR="00DB544C">
        <w:rPr>
          <w:i/>
        </w:rPr>
        <w:t>4.2.1.5</w:t>
      </w:r>
      <w:r w:rsidR="00BB2166" w:rsidRPr="0025073D">
        <w:rPr>
          <w:i/>
        </w:rPr>
        <w:fldChar w:fldCharType="end"/>
      </w:r>
      <w:r w:rsidR="00BB2166">
        <w:t>)</w:t>
      </w:r>
      <w:r w:rsidR="00800FED">
        <w:t xml:space="preserve">  трябва да може да бъде заместван с алтернативен такъв в </w:t>
      </w:r>
      <w:r w:rsidR="00800FED">
        <w:lastRenderedPageBreak/>
        <w:t>случай, че за дадена стандартна архитектура, основния анализатор не е подходящ.</w:t>
      </w:r>
    </w:p>
    <w:p w:rsidR="00444EBC" w:rsidRDefault="00444EBC" w:rsidP="00444EBC">
      <w:pPr>
        <w:pStyle w:val="Heading3"/>
      </w:pPr>
      <w:bookmarkStart w:id="177" w:name="_Toc409562394"/>
      <w:r>
        <w:t>Модифицируемост и документация</w:t>
      </w:r>
      <w:bookmarkEnd w:id="177"/>
    </w:p>
    <w:p w:rsidR="00444EBC" w:rsidRDefault="00444EBC" w:rsidP="001B5163">
      <w:r>
        <w:t>С цел лесна и ефикасна модификация и поддържане на точна документация на ниво дизайн</w:t>
      </w:r>
      <w:r w:rsidR="00A5690E">
        <w:t>,</w:t>
      </w:r>
      <w:r>
        <w:t xml:space="preserve"> разработката на системата да се направи с UML2.x модел, от който да се генерира основната структура на кода</w:t>
      </w:r>
      <w:r w:rsidR="00A5690E">
        <w:t>.</w:t>
      </w:r>
    </w:p>
    <w:p w:rsidR="00923D0B" w:rsidRDefault="00923D0B" w:rsidP="00214F6B">
      <w:pPr>
        <w:pStyle w:val="Heading3"/>
      </w:pPr>
      <w:bookmarkStart w:id="178" w:name="_Toc409562395"/>
      <w:r>
        <w:t xml:space="preserve">Поддръжка </w:t>
      </w:r>
      <w:r w:rsidR="000B6C2F">
        <w:t>и възможност за разширение</w:t>
      </w:r>
      <w:bookmarkEnd w:id="178"/>
    </w:p>
    <w:p w:rsidR="00AF3602" w:rsidRDefault="00214F6B" w:rsidP="001B5163">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r w:rsidR="00444EBC">
        <w:t>.</w:t>
      </w:r>
    </w:p>
    <w:p w:rsidR="00683E5E" w:rsidRDefault="00683E5E" w:rsidP="000B6C2F">
      <w:pPr>
        <w:pStyle w:val="Heading3"/>
      </w:pPr>
      <w:bookmarkStart w:id="179" w:name="_Toc409562396"/>
      <w:r>
        <w:t>Потребителски интерфейс</w:t>
      </w:r>
      <w:bookmarkEnd w:id="179"/>
    </w:p>
    <w:p w:rsidR="00683E5E" w:rsidRDefault="000B6C2F" w:rsidP="000B6C2F">
      <w:r>
        <w:t>Системата трябва да представлява б</w:t>
      </w:r>
      <w:r w:rsidR="00683E5E">
        <w:t>иблиотека</w:t>
      </w:r>
      <w:r>
        <w:t xml:space="preserve"> с класове представящи:</w:t>
      </w:r>
    </w:p>
    <w:p w:rsidR="000B6C2F" w:rsidRDefault="000B6C2F" w:rsidP="006D285E">
      <w:pPr>
        <w:pStyle w:val="ListParagraph"/>
        <w:numPr>
          <w:ilvl w:val="0"/>
          <w:numId w:val="21"/>
        </w:numPr>
      </w:pPr>
      <w:r>
        <w:t>Основен анализатор</w:t>
      </w:r>
    </w:p>
    <w:p w:rsidR="000B6C2F" w:rsidRDefault="000B6C2F" w:rsidP="006D285E">
      <w:pPr>
        <w:pStyle w:val="ListParagraph"/>
        <w:numPr>
          <w:ilvl w:val="0"/>
          <w:numId w:val="21"/>
        </w:numPr>
      </w:pPr>
      <w:r>
        <w:t>Анализатори на различни файлови формати</w:t>
      </w:r>
    </w:p>
    <w:p w:rsidR="000B6C2F" w:rsidRDefault="000B6C2F" w:rsidP="006D285E">
      <w:pPr>
        <w:pStyle w:val="ListParagraph"/>
        <w:numPr>
          <w:ilvl w:val="0"/>
          <w:numId w:val="21"/>
        </w:numPr>
      </w:pPr>
      <w:r>
        <w:t>Компоненти критерии</w:t>
      </w:r>
    </w:p>
    <w:p w:rsidR="000B6C2F" w:rsidRDefault="000B6C2F" w:rsidP="006D285E">
      <w:pPr>
        <w:pStyle w:val="ListParagraph"/>
        <w:numPr>
          <w:ilvl w:val="0"/>
          <w:numId w:val="21"/>
        </w:numPr>
      </w:pPr>
      <w:r>
        <w:t>Конекторни критерии</w:t>
      </w:r>
    </w:p>
    <w:p w:rsidR="000B6C2F" w:rsidRDefault="000B6C2F" w:rsidP="006D285E">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sidR="00BA6810">
        <w:rPr>
          <w:i/>
        </w:rPr>
        <w:instrText xml:space="preserve"> \* MERGEFORMAT </w:instrText>
      </w:r>
      <w:r w:rsidRPr="00BA6810">
        <w:rPr>
          <w:i/>
        </w:rPr>
      </w:r>
      <w:r w:rsidRPr="00BA6810">
        <w:rPr>
          <w:i/>
        </w:rPr>
        <w:fldChar w:fldCharType="separate"/>
      </w:r>
      <w:r w:rsidR="00DB544C">
        <w:rPr>
          <w:i/>
        </w:rPr>
        <w:t>4.2.1.9</w:t>
      </w:r>
      <w:r w:rsidRPr="00BA6810">
        <w:rPr>
          <w:i/>
        </w:rPr>
        <w:fldChar w:fldCharType="end"/>
      </w:r>
      <w:r>
        <w:t>)</w:t>
      </w:r>
    </w:p>
    <w:p w:rsidR="000B6C2F" w:rsidRPr="00D456F6" w:rsidRDefault="000B6C2F" w:rsidP="000B6C2F">
      <w:r>
        <w:t>Трябва да съдържа примерна имплементация с елементите на библиотеката.</w:t>
      </w:r>
    </w:p>
    <w:p w:rsidR="000B6C2F" w:rsidRDefault="000B6C2F" w:rsidP="000B6C2F">
      <w:pPr>
        <w:pStyle w:val="Heading3"/>
      </w:pPr>
      <w:bookmarkStart w:id="180" w:name="_Toc409562397"/>
      <w:r>
        <w:t>Тестваемост</w:t>
      </w:r>
      <w:bookmarkEnd w:id="180"/>
    </w:p>
    <w:p w:rsidR="008A10B1" w:rsidRDefault="008A10B1" w:rsidP="00D456F6">
      <w:r>
        <w:t>Систем</w:t>
      </w:r>
      <w:r w:rsidR="00B44E7D">
        <w:t>а</w:t>
      </w:r>
      <w:r>
        <w:t xml:space="preserve">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9D49CE" w:rsidRDefault="009D49CE" w:rsidP="000B17C1">
      <w:pPr>
        <w:pStyle w:val="Heading2"/>
      </w:pPr>
      <w:bookmarkStart w:id="181" w:name="_Toc397093008"/>
      <w:bookmarkStart w:id="182" w:name="_Ref409475293"/>
      <w:bookmarkStart w:id="183" w:name="_Toc409562398"/>
      <w:r>
        <w:rPr>
          <w:lang w:val="ru-RU"/>
        </w:rPr>
        <w:t>Работни (бизнес) процеси</w:t>
      </w:r>
      <w:bookmarkEnd w:id="181"/>
      <w:bookmarkEnd w:id="182"/>
      <w:bookmarkEnd w:id="183"/>
    </w:p>
    <w:p w:rsidR="005873F4" w:rsidRPr="005873F4" w:rsidRDefault="00C70ED8" w:rsidP="005873F4">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DB544C">
        <w:rPr>
          <w:i/>
        </w:rPr>
        <w:t>Приложение 7</w:t>
      </w:r>
      <w:r w:rsidRPr="00C70ED8">
        <w:rPr>
          <w:i/>
        </w:rPr>
        <w:fldChar w:fldCharType="end"/>
      </w:r>
      <w:r w:rsidR="005873F4">
        <w:t xml:space="preserve"> </w:t>
      </w:r>
    </w:p>
    <w:p w:rsidR="00CF6D40" w:rsidRDefault="00CF6D40" w:rsidP="00CF6D40">
      <w:pPr>
        <w:pStyle w:val="Heading3"/>
      </w:pPr>
      <w:bookmarkStart w:id="184" w:name="_Ref397973867"/>
      <w:bookmarkStart w:id="185" w:name="_Toc409562399"/>
      <w:r>
        <w:t>Подготовка на критерии за анализ</w:t>
      </w:r>
      <w:bookmarkEnd w:id="184"/>
      <w:bookmarkEnd w:id="185"/>
    </w:p>
    <w:p w:rsidR="00106DFA" w:rsidRDefault="00EA3D71" w:rsidP="00106DFA">
      <w:pPr>
        <w:keepNext/>
        <w:jc w:val="center"/>
      </w:pPr>
      <w:r>
        <w:rPr>
          <w:noProof/>
          <w:lang w:eastAsia="en-US"/>
        </w:rPr>
        <w:lastRenderedPageBreak/>
        <w:drawing>
          <wp:inline distT="0" distB="0" distL="0" distR="0" wp14:anchorId="4B64FD0C" wp14:editId="7C4C9F28">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84336" cy="3634431"/>
                    </a:xfrm>
                    <a:prstGeom prst="rect">
                      <a:avLst/>
                    </a:prstGeom>
                  </pic:spPr>
                </pic:pic>
              </a:graphicData>
            </a:graphic>
          </wp:inline>
        </w:drawing>
      </w:r>
    </w:p>
    <w:p w:rsidR="00DC3DAB" w:rsidRDefault="00106DFA" w:rsidP="00106DFA">
      <w:pPr>
        <w:pStyle w:val="Caption"/>
        <w:jc w:val="center"/>
        <w:rPr>
          <w:noProof/>
        </w:rPr>
      </w:pPr>
      <w:r>
        <w:t xml:space="preserve">Фигура </w:t>
      </w:r>
      <w:r w:rsidR="009E0D27">
        <w:fldChar w:fldCharType="begin"/>
      </w:r>
      <w:r w:rsidR="009E0D27">
        <w:instrText xml:space="preserve"> SEQ Фигура \* ARABIC </w:instrText>
      </w:r>
      <w:r w:rsidR="009E0D27">
        <w:fldChar w:fldCharType="separate"/>
      </w:r>
      <w:r w:rsidR="00DB544C">
        <w:rPr>
          <w:noProof/>
        </w:rPr>
        <w:t>21</w:t>
      </w:r>
      <w:r w:rsidR="009E0D27">
        <w:rPr>
          <w:noProof/>
        </w:rPr>
        <w:fldChar w:fldCharType="end"/>
      </w:r>
      <w:r>
        <w:t xml:space="preserve"> (Подготовка на критерии за анализ, легенда: </w:t>
      </w:r>
      <w:r>
        <w:fldChar w:fldCharType="begin"/>
      </w:r>
      <w:r>
        <w:instrText xml:space="preserve"> REF _Ref398215538 \n \h </w:instrText>
      </w:r>
      <w:r>
        <w:fldChar w:fldCharType="separate"/>
      </w:r>
      <w:r w:rsidR="00DB544C">
        <w:t>Приложение 6</w:t>
      </w:r>
      <w:r>
        <w:fldChar w:fldCharType="end"/>
      </w:r>
      <w:r>
        <w:t>)</w:t>
      </w:r>
    </w:p>
    <w:p w:rsidR="00EA3D71" w:rsidRPr="00EA3D71" w:rsidRDefault="00DC3DAB" w:rsidP="00EA3D71">
      <w:r w:rsidRPr="00DC3DAB">
        <w:rPr>
          <w:noProof/>
          <w:lang w:eastAsia="en-US"/>
        </w:rPr>
        <w:t xml:space="preserve"> </w:t>
      </w:r>
    </w:p>
    <w:p w:rsidR="00020641" w:rsidRDefault="00640367" w:rsidP="00020641">
      <w:bookmarkStart w:id="186"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DB544C">
        <w:t>4.2.4</w:t>
      </w:r>
      <w:r>
        <w:fldChar w:fldCharType="end"/>
      </w:r>
      <w:r>
        <w:t xml:space="preserve">, да се приведат във формат </w:t>
      </w:r>
      <w:r w:rsidR="00D1589E">
        <w:t>у</w:t>
      </w:r>
      <w:r>
        <w:t>добен за четене от базовия анализатор и да се поместят в базата с критериите.</w:t>
      </w:r>
    </w:p>
    <w:p w:rsidR="007F487A" w:rsidRDefault="009147C5" w:rsidP="007F487A">
      <w:pPr>
        <w:pStyle w:val="Heading3"/>
      </w:pPr>
      <w:bookmarkStart w:id="187" w:name="_Ref398817119"/>
      <w:bookmarkStart w:id="188" w:name="_Toc409562400"/>
      <w:bookmarkEnd w:id="186"/>
      <w:r w:rsidRPr="009147C5">
        <w:rPr>
          <w:color w:val="auto"/>
        </w:rPr>
        <w:t>А</w:t>
      </w:r>
      <w:r>
        <w:t>нализиране на проект и сериализация на хранилището</w:t>
      </w:r>
      <w:bookmarkEnd w:id="187"/>
      <w:bookmarkEnd w:id="188"/>
    </w:p>
    <w:p w:rsidR="001A2E43" w:rsidRDefault="00704FB3" w:rsidP="001A2E43">
      <w:pPr>
        <w:keepNext/>
        <w:jc w:val="center"/>
      </w:pPr>
      <w:r>
        <w:rPr>
          <w:noProof/>
          <w:lang w:eastAsia="en-US"/>
        </w:rPr>
        <w:lastRenderedPageBreak/>
        <w:drawing>
          <wp:inline distT="0" distB="0" distL="0" distR="0" wp14:anchorId="2282ADA8" wp14:editId="0A4CBDB5">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99533" cy="5264398"/>
                    </a:xfrm>
                    <a:prstGeom prst="rect">
                      <a:avLst/>
                    </a:prstGeom>
                  </pic:spPr>
                </pic:pic>
              </a:graphicData>
            </a:graphic>
          </wp:inline>
        </w:drawing>
      </w:r>
    </w:p>
    <w:p w:rsidR="00704FB3" w:rsidRDefault="001A2E43" w:rsidP="001A2E43">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22</w:t>
      </w:r>
      <w:r w:rsidR="009E0D27">
        <w:rPr>
          <w:noProof/>
        </w:rPr>
        <w:fldChar w:fldCharType="end"/>
      </w:r>
      <w:r>
        <w:t xml:space="preserve"> (Анализиране на проект и сериализация на хранилището</w:t>
      </w:r>
      <w:r w:rsidR="004D45AF">
        <w:t xml:space="preserve">, </w:t>
      </w:r>
      <w:r w:rsidR="000A1F6A">
        <w:t xml:space="preserve"> </w:t>
      </w:r>
      <w:r w:rsidR="004D45AF">
        <w:t xml:space="preserve">легенда: </w:t>
      </w:r>
      <w:r w:rsidR="004D45AF">
        <w:fldChar w:fldCharType="begin"/>
      </w:r>
      <w:r w:rsidR="004D45AF">
        <w:instrText xml:space="preserve"> REF _Ref398215538 \n \h </w:instrText>
      </w:r>
      <w:r w:rsidR="004D45AF">
        <w:fldChar w:fldCharType="separate"/>
      </w:r>
      <w:r w:rsidR="00DB544C">
        <w:t>Приложение 6</w:t>
      </w:r>
      <w:r w:rsidR="004D45AF">
        <w:fldChar w:fldCharType="end"/>
      </w:r>
      <w:r>
        <w:t>)</w:t>
      </w:r>
    </w:p>
    <w:p w:rsidR="00414EDF" w:rsidRDefault="00414EDF" w:rsidP="001A2E43">
      <w:pPr>
        <w:pStyle w:val="Caption"/>
        <w:jc w:val="center"/>
      </w:pPr>
    </w:p>
    <w:p w:rsidR="00414EDF" w:rsidRDefault="00414EDF" w:rsidP="00414EDF">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414EDF" w:rsidRPr="00704FB3" w:rsidRDefault="00414EDF" w:rsidP="00414EDF">
      <w:r>
        <w:t>Следва конвертиране на UML хранилището (модела) в XMI формат.</w:t>
      </w:r>
    </w:p>
    <w:p w:rsidR="007F487A" w:rsidRDefault="00760629" w:rsidP="0079689D">
      <w:pPr>
        <w:pStyle w:val="Heading3"/>
      </w:pPr>
      <w:bookmarkStart w:id="189" w:name="_Ref397973971"/>
      <w:bookmarkStart w:id="190" w:name="_Toc409562401"/>
      <w:r>
        <w:t>Генерация на базов код</w:t>
      </w:r>
      <w:bookmarkEnd w:id="189"/>
      <w:bookmarkEnd w:id="190"/>
    </w:p>
    <w:p w:rsidR="001E57CB" w:rsidRDefault="001E57CB" w:rsidP="001E57CB">
      <w:pPr>
        <w:keepNext/>
        <w:jc w:val="center"/>
      </w:pPr>
      <w:r>
        <w:rPr>
          <w:noProof/>
          <w:lang w:eastAsia="en-US"/>
        </w:rPr>
        <w:lastRenderedPageBreak/>
        <w:drawing>
          <wp:inline distT="0" distB="0" distL="0" distR="0" wp14:anchorId="3D167AA8" wp14:editId="226C57D3">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06097" cy="3831796"/>
                    </a:xfrm>
                    <a:prstGeom prst="rect">
                      <a:avLst/>
                    </a:prstGeom>
                  </pic:spPr>
                </pic:pic>
              </a:graphicData>
            </a:graphic>
          </wp:inline>
        </w:drawing>
      </w:r>
    </w:p>
    <w:p w:rsidR="001E57CB" w:rsidRDefault="001E57CB" w:rsidP="001E57CB">
      <w:pPr>
        <w:pStyle w:val="Caption"/>
        <w:jc w:val="center"/>
      </w:pPr>
      <w:r>
        <w:t xml:space="preserve"> Фигура </w:t>
      </w:r>
      <w:r w:rsidR="009E0D27">
        <w:fldChar w:fldCharType="begin"/>
      </w:r>
      <w:r w:rsidR="009E0D27">
        <w:instrText xml:space="preserve"> SEQ  Фигура \* ARABIC </w:instrText>
      </w:r>
      <w:r w:rsidR="009E0D27">
        <w:fldChar w:fldCharType="separate"/>
      </w:r>
      <w:r w:rsidR="00DB544C">
        <w:rPr>
          <w:noProof/>
        </w:rPr>
        <w:t>23</w:t>
      </w:r>
      <w:r w:rsidR="009E0D27">
        <w:rPr>
          <w:noProof/>
        </w:rPr>
        <w:fldChar w:fldCharType="end"/>
      </w:r>
      <w:r>
        <w:t xml:space="preserve"> ( Генерация на базов код,  легенда: </w:t>
      </w:r>
      <w:r>
        <w:fldChar w:fldCharType="begin"/>
      </w:r>
      <w:r>
        <w:instrText xml:space="preserve"> REF _Ref398215538 \n \h </w:instrText>
      </w:r>
      <w:r>
        <w:fldChar w:fldCharType="separate"/>
      </w:r>
      <w:r w:rsidR="00DB544C">
        <w:t>Приложение 6</w:t>
      </w:r>
      <w:r>
        <w:fldChar w:fldCharType="end"/>
      </w:r>
      <w:r>
        <w:t>)</w:t>
      </w:r>
    </w:p>
    <w:p w:rsidR="00821A6D" w:rsidRPr="001E57CB" w:rsidRDefault="00821A6D" w:rsidP="00821A6D">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w:t>
      </w:r>
      <w:r w:rsidR="00730849">
        <w:t xml:space="preserve">  на базата на предварително заготвени шаблони</w:t>
      </w:r>
      <w:r>
        <w:t>.</w:t>
      </w:r>
    </w:p>
    <w:p w:rsidR="00CD7F1C" w:rsidRPr="00C3793A" w:rsidRDefault="00CD7F1C" w:rsidP="000B17C1">
      <w:pPr>
        <w:pStyle w:val="Heading2"/>
        <w:rPr>
          <w:lang w:val="ru-RU"/>
        </w:rPr>
      </w:pPr>
      <w:bookmarkStart w:id="191" w:name="_Toc397093009"/>
      <w:bookmarkStart w:id="192" w:name="_Toc409562402"/>
      <w:r>
        <w:rPr>
          <w:lang w:val="ru-RU"/>
        </w:rPr>
        <w:t>Изводи</w:t>
      </w:r>
      <w:bookmarkEnd w:id="191"/>
      <w:bookmarkEnd w:id="192"/>
    </w:p>
    <w:p w:rsidR="009D49CE" w:rsidRDefault="00B26A28" w:rsidP="00C3793A">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DB544C">
        <w:rPr>
          <w:i/>
        </w:rPr>
        <w:t>4.1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DB544C">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w:t>
      </w:r>
      <w:r w:rsidR="000F5339">
        <w:t>изведохме три негови под</w:t>
      </w:r>
      <w:r>
        <w:t xml:space="preserve"> случая: </w:t>
      </w:r>
      <w:r w:rsidRPr="00B5059D">
        <w:rPr>
          <w:i/>
        </w:rPr>
        <w:t xml:space="preserve"> подготовка на критерии за тип файл;  подготовка на критерии за  компонент; подготовка на критерии за конектор</w:t>
      </w:r>
      <w:r w:rsidR="00B5059D" w:rsidRPr="00B5059D">
        <w:rPr>
          <w:i/>
        </w:rPr>
        <w:t>.</w:t>
      </w:r>
    </w:p>
    <w:p w:rsidR="003D4153" w:rsidRDefault="003D4153" w:rsidP="003D4153">
      <w:r>
        <w:t xml:space="preserve"> При наличие на база с критерии за дадена софтуерна архитектура, можем да анализираме проект следващ същия стандарт. </w:t>
      </w:r>
      <w:r w:rsidR="00DD7A97">
        <w:t>С</w:t>
      </w:r>
      <w:r>
        <w:t xml:space="preserve">  анализа</w:t>
      </w:r>
      <w:r w:rsidR="00DD7A97">
        <w:t xml:space="preserve">  на проекта</w:t>
      </w:r>
      <w:r>
        <w:t xml:space="preserve">,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DB544C">
        <w:rPr>
          <w:i/>
        </w:rPr>
        <w:t>4.2.4</w:t>
      </w:r>
      <w:r w:rsidRPr="003D4153">
        <w:rPr>
          <w:i/>
        </w:rPr>
        <w:fldChar w:fldCharType="end"/>
      </w:r>
      <w:r>
        <w:t xml:space="preserve">  получаваме </w:t>
      </w:r>
      <w:r w:rsidR="00DD7A97">
        <w:t xml:space="preserve"> архитектурно хранилище, което от своя страна сериализираме в </w:t>
      </w:r>
      <w:r w:rsidR="00383CFA">
        <w:t xml:space="preserve"> файл  с </w:t>
      </w:r>
      <w:r w:rsidR="00DD7A97">
        <w:t>разпознаваем XMI формат</w:t>
      </w:r>
      <w:r w:rsidR="007C69FE">
        <w:t xml:space="preserve">  носещ UML модел отговарящ на хранилището</w:t>
      </w:r>
      <w:r w:rsidR="00DD7A97">
        <w:t>.</w:t>
      </w:r>
    </w:p>
    <w:p w:rsidR="00383CFA" w:rsidRPr="003D4153" w:rsidRDefault="00383CFA" w:rsidP="003D4153">
      <w:r>
        <w:t xml:space="preserve"> 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w:t>
      </w:r>
      <w:r w:rsidR="00A278F5">
        <w:t>компоненти</w:t>
      </w:r>
      <w:r w:rsidR="00683BA5">
        <w:t>те</w:t>
      </w:r>
      <w:r>
        <w:t>.</w:t>
      </w:r>
    </w:p>
    <w:p w:rsidR="000B17C1" w:rsidRPr="00F05820" w:rsidRDefault="009D49CE" w:rsidP="00F05820">
      <w:pPr>
        <w:pStyle w:val="Heading1"/>
      </w:pPr>
      <w:bookmarkStart w:id="193" w:name="_Toc397093010"/>
      <w:bookmarkStart w:id="194" w:name="_Ref397421842"/>
      <w:bookmarkStart w:id="195" w:name="_Ref400112072"/>
      <w:bookmarkStart w:id="196" w:name="_Toc409562403"/>
      <w:r w:rsidRPr="00F05820">
        <w:lastRenderedPageBreak/>
        <w:t>Проектиране</w:t>
      </w:r>
      <w:bookmarkEnd w:id="193"/>
      <w:bookmarkEnd w:id="194"/>
      <w:bookmarkEnd w:id="195"/>
      <w:bookmarkEnd w:id="196"/>
      <w:r w:rsidR="00CD7F1C" w:rsidRPr="00F05820">
        <w:t xml:space="preserve"> </w:t>
      </w:r>
    </w:p>
    <w:p w:rsidR="00C3793A" w:rsidRPr="004C1ACC" w:rsidRDefault="00B65B9D" w:rsidP="00C3793A">
      <w:pPr>
        <w:rPr>
          <w:b/>
          <w:color w:val="FF0000"/>
          <w:sz w:val="28"/>
          <w:lang w:val="ru-RU"/>
        </w:rPr>
      </w:pPr>
      <w:r w:rsidRPr="004C1ACC">
        <w:rPr>
          <w:color w:val="FF0000"/>
          <w:lang w:val="ru-RU"/>
        </w:rPr>
        <w:t>(</w:t>
      </w:r>
      <w:r w:rsidR="00CD7F1C" w:rsidRPr="004C1ACC">
        <w:rPr>
          <w:color w:val="FF0000"/>
          <w:lang w:val="ru-RU"/>
        </w:rPr>
        <w:t>1</w:t>
      </w:r>
      <w:r w:rsidRPr="004C1ACC">
        <w:rPr>
          <w:color w:val="FF0000"/>
          <w:lang w:val="ru-RU"/>
        </w:rPr>
        <w:t>0-</w:t>
      </w:r>
      <w:r w:rsidR="00CD7F1C" w:rsidRPr="004C1ACC">
        <w:rPr>
          <w:color w:val="FF0000"/>
          <w:lang w:val="ru-RU"/>
        </w:rPr>
        <w:t>15</w:t>
      </w:r>
      <w:r w:rsidRPr="004C1ACC">
        <w:rPr>
          <w:color w:val="FF0000"/>
          <w:lang w:val="ru-RU"/>
        </w:rPr>
        <w:t>стр.)</w:t>
      </w:r>
    </w:p>
    <w:p w:rsidR="00E43F1F" w:rsidRDefault="009D49CE" w:rsidP="000B17C1">
      <w:pPr>
        <w:pStyle w:val="Heading2"/>
      </w:pPr>
      <w:bookmarkStart w:id="197" w:name="_Toc397093011"/>
      <w:bookmarkStart w:id="198" w:name="_Toc409562404"/>
      <w:r>
        <w:rPr>
          <w:lang w:val="ru-RU"/>
        </w:rPr>
        <w:t>Обща архитектура</w:t>
      </w:r>
      <w:bookmarkEnd w:id="198"/>
      <w:r>
        <w:rPr>
          <w:lang w:val="ru-RU"/>
        </w:rPr>
        <w:t xml:space="preserve"> </w:t>
      </w:r>
    </w:p>
    <w:p w:rsidR="00C3793A" w:rsidRDefault="009D49CE" w:rsidP="00E43F1F">
      <w:pPr>
        <w:rPr>
          <w:color w:val="FF0000"/>
        </w:rPr>
      </w:pPr>
      <w:r w:rsidRPr="00E43F1F">
        <w:rPr>
          <w:color w:val="FF0000"/>
          <w:lang w:val="ru-RU"/>
        </w:rPr>
        <w:t xml:space="preserve">– </w:t>
      </w:r>
      <w:r w:rsidR="00CD7F1C" w:rsidRPr="00E43F1F">
        <w:rPr>
          <w:color w:val="FF0000"/>
          <w:lang w:val="ru-RU"/>
        </w:rPr>
        <w:t xml:space="preserve">напр. </w:t>
      </w:r>
      <w:r w:rsidRPr="00E43F1F">
        <w:rPr>
          <w:color w:val="FF0000"/>
          <w:lang w:val="ru-RU"/>
        </w:rPr>
        <w:t xml:space="preserve">слоеве, модули, </w:t>
      </w:r>
      <w:r w:rsidR="00CD7F1C" w:rsidRPr="00E43F1F">
        <w:rPr>
          <w:color w:val="FF0000"/>
          <w:lang w:val="ru-RU"/>
        </w:rPr>
        <w:t xml:space="preserve">блокове, </w:t>
      </w:r>
      <w:r w:rsidRPr="00E43F1F">
        <w:rPr>
          <w:color w:val="FF0000"/>
          <w:lang w:val="ru-RU"/>
        </w:rPr>
        <w:t>компоненти</w:t>
      </w:r>
      <w:r w:rsidR="004A6E88" w:rsidRPr="00E43F1F">
        <w:rPr>
          <w:color w:val="FF0000"/>
          <w:lang w:val="ru-RU"/>
        </w:rPr>
        <w:t>...</w:t>
      </w:r>
      <w:bookmarkEnd w:id="197"/>
    </w:p>
    <w:p w:rsidR="00D70FD9" w:rsidRPr="00D70FD9" w:rsidRDefault="00D70FD9" w:rsidP="00D70FD9">
      <w:pPr>
        <w:pStyle w:val="Heading3"/>
      </w:pPr>
      <w:bookmarkStart w:id="199" w:name="_Ref398297164"/>
      <w:bookmarkStart w:id="200" w:name="_Toc409562405"/>
      <w:r>
        <w:t>Слоеве</w:t>
      </w:r>
      <w:bookmarkEnd w:id="199"/>
      <w:bookmarkEnd w:id="200"/>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drawing>
          <wp:inline distT="0" distB="0" distL="0" distR="0" wp14:anchorId="3171F67F" wp14:editId="7C0A2C7E">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24</w:t>
      </w:r>
      <w:r w:rsidR="009E0D27">
        <w:rPr>
          <w:noProof/>
        </w:rPr>
        <w:fldChar w:fldCharType="end"/>
      </w:r>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201" w:name="_Toc409562406"/>
      <w:r>
        <w:t>Пакетна диаграма (основен изглед)</w:t>
      </w:r>
      <w:bookmarkEnd w:id="201"/>
    </w:p>
    <w:p w:rsidR="001E3D3B" w:rsidRDefault="007D425F" w:rsidP="001E0706">
      <w:pPr>
        <w:keepNext/>
        <w:jc w:val="center"/>
      </w:pPr>
      <w:r>
        <w:rPr>
          <w:noProof/>
          <w:lang w:eastAsia="en-US"/>
        </w:rPr>
        <w:lastRenderedPageBreak/>
        <w:drawing>
          <wp:inline distT="0" distB="0" distL="0" distR="0" wp14:anchorId="2D59CD1E" wp14:editId="691ECEBD">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2" w:name="_Ref398551728"/>
      <w:r>
        <w:t xml:space="preserve">Фигура </w:t>
      </w:r>
      <w:r w:rsidR="009E0D27">
        <w:fldChar w:fldCharType="begin"/>
      </w:r>
      <w:r w:rsidR="009E0D27">
        <w:instrText xml:space="preserve"> SEQ Фигура \* ARABIC </w:instrText>
      </w:r>
      <w:r w:rsidR="009E0D27">
        <w:fldChar w:fldCharType="separate"/>
      </w:r>
      <w:r w:rsidR="00DB544C">
        <w:rPr>
          <w:noProof/>
        </w:rPr>
        <w:t>25</w:t>
      </w:r>
      <w:r w:rsidR="009E0D27">
        <w:rPr>
          <w:noProof/>
        </w:rPr>
        <w:fldChar w:fldCharType="end"/>
      </w:r>
      <w:bookmarkEnd w:id="202"/>
      <w:r>
        <w:t xml:space="preserve"> (Обща архитектура)</w:t>
      </w:r>
    </w:p>
    <w:p w:rsidR="008D0C8C" w:rsidRDefault="008D0C8C" w:rsidP="008D0C8C">
      <w:r>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DB544C">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DB544C">
        <w:rPr>
          <w:i/>
        </w:rPr>
        <w:t>4.2.1.5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DB544C">
        <w:rPr>
          <w:i/>
        </w:rPr>
        <w:t>4.2.1.6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DB544C">
        <w:rPr>
          <w:i/>
        </w:rPr>
        <w:t>4.2.1.7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DB544C">
        <w:rPr>
          <w:i/>
        </w:rPr>
        <w:t>4.2.1.8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B544C">
        <w:rPr>
          <w:i/>
        </w:rPr>
        <w:t>4.2.2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DB544C">
        <w:rPr>
          <w:i/>
        </w:rPr>
        <w:t>4.2.2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DB544C">
        <w:rPr>
          <w:i/>
        </w:rPr>
        <w:t>4.2.1.9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lastRenderedPageBreak/>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DB544C">
        <w:rPr>
          <w:i/>
        </w:rPr>
        <w:t>4.2.4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DB544C">
        <w:rPr>
          <w:i/>
        </w:rPr>
        <w:t>4.2.4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DB544C">
        <w:rPr>
          <w:i/>
        </w:rPr>
        <w:t>4.2.2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3F75EA" w:rsidRDefault="003F75EA" w:rsidP="003F75EA">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DB544C">
        <w:rPr>
          <w:i/>
        </w:rPr>
        <w:t>4.2.1.10</w:t>
      </w:r>
      <w:r w:rsidRPr="00160610">
        <w:rPr>
          <w:i/>
        </w:rPr>
        <w:fldChar w:fldCharType="end"/>
      </w:r>
      <w:r>
        <w:t>)</w:t>
      </w:r>
    </w:p>
    <w:p w:rsidR="00EC7D0E" w:rsidRPr="001E3D3B" w:rsidRDefault="00EC7D0E" w:rsidP="00EC7D0E">
      <w:pPr>
        <w:pStyle w:val="ListParagraph"/>
        <w:ind w:left="1440"/>
      </w:pPr>
    </w:p>
    <w:p w:rsidR="00C3793A" w:rsidRDefault="009D49CE" w:rsidP="000B17C1">
      <w:pPr>
        <w:pStyle w:val="Heading2"/>
      </w:pPr>
      <w:bookmarkStart w:id="203" w:name="_Toc397093012"/>
      <w:bookmarkStart w:id="204" w:name="_Ref398574944"/>
      <w:bookmarkStart w:id="205" w:name="_Ref398641486"/>
      <w:bookmarkStart w:id="206" w:name="_Toc409562407"/>
      <w:r>
        <w:rPr>
          <w:lang w:val="ru-RU"/>
        </w:rPr>
        <w:t>Модел на данните (</w:t>
      </w:r>
      <w:r w:rsidR="00CD7F1C">
        <w:rPr>
          <w:lang w:val="ru-RU"/>
        </w:rPr>
        <w:t xml:space="preserve"> напр. </w:t>
      </w:r>
      <w:r>
        <w:rPr>
          <w:lang w:val="ru-RU"/>
        </w:rPr>
        <w:t>база данни, файлова структура, ...)</w:t>
      </w:r>
      <w:bookmarkEnd w:id="203"/>
      <w:bookmarkEnd w:id="204"/>
      <w:bookmarkEnd w:id="205"/>
      <w:bookmarkEnd w:id="206"/>
    </w:p>
    <w:p w:rsidR="0007603E" w:rsidRDefault="0007603E" w:rsidP="0007603E">
      <w:r>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DB544C">
        <w:rPr>
          <w:i/>
        </w:rPr>
        <w:t>4.2.2</w:t>
      </w:r>
      <w:r w:rsidR="003605C1" w:rsidRPr="00390358">
        <w:rPr>
          <w:i/>
        </w:rPr>
        <w:fldChar w:fldCharType="end"/>
      </w:r>
      <w:r w:rsidR="003605C1">
        <w:t>)</w:t>
      </w:r>
      <w:r>
        <w:t xml:space="preserve"> </w:t>
      </w:r>
      <w:r w:rsidR="00697711">
        <w:t xml:space="preserve"> както </w:t>
      </w:r>
      <w:r>
        <w:t>и клас диаграма.</w:t>
      </w:r>
    </w:p>
    <w:p w:rsidR="0007603E" w:rsidRDefault="0007603E" w:rsidP="0007603E">
      <w:pPr>
        <w:rPr>
          <w:i/>
        </w:rPr>
      </w:pPr>
      <w:r>
        <w:t>Подробно описание(на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07" w:name="_Ref400113256"/>
      <w:bookmarkStart w:id="208" w:name="_Toc409562408"/>
      <w:r>
        <w:t>Инфраструктурни</w:t>
      </w:r>
      <w:bookmarkEnd w:id="207"/>
      <w:bookmarkEnd w:id="208"/>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5DEE1681" wp14:editId="11E237A5">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r w:rsidR="009E0D27">
        <w:fldChar w:fldCharType="begin"/>
      </w:r>
      <w:r w:rsidR="009E0D27">
        <w:instrText xml:space="preserve"> SEQ Фигура \* ARABIC </w:instrText>
      </w:r>
      <w:r w:rsidR="009E0D27">
        <w:fldChar w:fldCharType="separate"/>
      </w:r>
      <w:r w:rsidR="00DB544C">
        <w:rPr>
          <w:noProof/>
        </w:rPr>
        <w:t>26</w:t>
      </w:r>
      <w:r w:rsidR="009E0D27">
        <w:rPr>
          <w:noProof/>
        </w:rPr>
        <w:fldChar w:fldCharType="end"/>
      </w:r>
      <w:r>
        <w:t xml:space="preserve"> ( клас диаграма на Identifiable)</w:t>
      </w:r>
    </w:p>
    <w:p w:rsidR="004214B8" w:rsidRDefault="004214B8" w:rsidP="00F643DE">
      <w:pPr>
        <w:pStyle w:val="Heading4"/>
      </w:pPr>
      <w:r>
        <w:lastRenderedPageBreak/>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DB544C">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DB544C">
        <w:rPr>
          <w:i/>
        </w:rPr>
        <w:t>4.2.2.2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2E7D742F" wp14:editId="1DDEEE3E">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27</w:t>
      </w:r>
      <w:r w:rsidR="009E0D27">
        <w:rPr>
          <w:noProof/>
        </w:rPr>
        <w:fldChar w:fldCharType="end"/>
      </w:r>
      <w:r>
        <w:t xml:space="preserve"> (клас диаграма на AEPackage)</w:t>
      </w:r>
    </w:p>
    <w:p w:rsidR="004214B8" w:rsidRDefault="008712BF" w:rsidP="00F643DE">
      <w:pPr>
        <w:pStyle w:val="Heading4"/>
      </w:pPr>
      <w:bookmarkStart w:id="209" w:name="_Ref398390598"/>
      <w:r>
        <w:t>PackagableElement</w:t>
      </w:r>
      <w:bookmarkEnd w:id="209"/>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t>Клас диаграма</w:t>
      </w:r>
      <w:r w:rsidRPr="004F2D9C">
        <w:t>:</w:t>
      </w:r>
    </w:p>
    <w:p w:rsidR="00E8286B" w:rsidRDefault="00E8286B" w:rsidP="00E8286B">
      <w:pPr>
        <w:keepNext/>
        <w:jc w:val="center"/>
      </w:pPr>
      <w:r>
        <w:rPr>
          <w:noProof/>
          <w:lang w:eastAsia="en-US"/>
        </w:rPr>
        <w:drawing>
          <wp:inline distT="0" distB="0" distL="0" distR="0" wp14:anchorId="0C6678B9" wp14:editId="52320D86">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28</w:t>
      </w:r>
      <w:r w:rsidR="009E0D27">
        <w:rPr>
          <w:noProof/>
        </w:rPr>
        <w:fldChar w:fldCharType="end"/>
      </w:r>
      <w:r>
        <w:t xml:space="preserve"> (клас диаграма на PackagableElement)</w:t>
      </w:r>
    </w:p>
    <w:p w:rsidR="00B035A3" w:rsidRDefault="00B035A3" w:rsidP="00F643DE">
      <w:pPr>
        <w:pStyle w:val="Heading4"/>
      </w:pPr>
      <w:bookmarkStart w:id="210" w:name="_Ref398554849"/>
      <w:r>
        <w:t>InfrastructureFactory</w:t>
      </w:r>
      <w:bookmarkEnd w:id="210"/>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DB544C">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lastRenderedPageBreak/>
        <w:drawing>
          <wp:inline distT="0" distB="0" distL="0" distR="0" wp14:anchorId="653DAFFC" wp14:editId="0A953C61">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29</w:t>
      </w:r>
      <w:r w:rsidR="009E0D27">
        <w:rPr>
          <w:noProof/>
        </w:rPr>
        <w:fldChar w:fldCharType="end"/>
      </w:r>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1A3A02F2" wp14:editId="3E8FD01C">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30</w:t>
      </w:r>
      <w:r w:rsidR="009E0D27">
        <w:rPr>
          <w:noProof/>
        </w:rPr>
        <w:fldChar w:fldCharType="end"/>
      </w:r>
      <w:r>
        <w:t xml:space="preserve"> (клас диаграма на FactoryProvider)</w:t>
      </w:r>
    </w:p>
    <w:p w:rsidR="003451FB" w:rsidRDefault="00F848BB" w:rsidP="00F643DE">
      <w:pPr>
        <w:pStyle w:val="Heading4"/>
      </w:pPr>
      <w:r>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DB544C">
        <w:rPr>
          <w:i/>
        </w:rPr>
        <w:t>4.2.2.1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lastRenderedPageBreak/>
        <w:drawing>
          <wp:inline distT="0" distB="0" distL="0" distR="0" wp14:anchorId="2E2FA5FA" wp14:editId="74FF3F8F">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31</w:t>
      </w:r>
      <w:r w:rsidR="009E0D27">
        <w:rPr>
          <w:noProof/>
        </w:rPr>
        <w:fldChar w:fldCharType="end"/>
      </w:r>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1" w:name="_Ref400113398"/>
      <w:bookmarkStart w:id="212" w:name="_Ref400113708"/>
      <w:bookmarkStart w:id="213" w:name="_Toc409562409"/>
      <w:r>
        <w:t>Софтуерен компонент</w:t>
      </w:r>
      <w:bookmarkEnd w:id="211"/>
      <w:bookmarkEnd w:id="212"/>
      <w:bookmarkEnd w:id="213"/>
    </w:p>
    <w:p w:rsidR="0024768E" w:rsidRDefault="0024768E" w:rsidP="0024768E">
      <w:bookmarkStart w:id="214"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DB544C">
        <w:rPr>
          <w:i/>
        </w:rPr>
        <w:t>4.2.2.3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F3645AF" wp14:editId="601C4AC6">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32</w:t>
      </w:r>
      <w:r w:rsidR="009E0D27">
        <w:rPr>
          <w:noProof/>
        </w:rPr>
        <w:fldChar w:fldCharType="end"/>
      </w:r>
      <w:r>
        <w:t xml:space="preserve"> (клас диаграма на BaseComponent)</w:t>
      </w:r>
    </w:p>
    <w:p w:rsidR="006D5AE5" w:rsidRDefault="00B074A3" w:rsidP="00B074A3">
      <w:pPr>
        <w:pStyle w:val="Heading4"/>
      </w:pPr>
      <w:r>
        <w:t>ComponentFactory</w:t>
      </w:r>
    </w:p>
    <w:p w:rsidR="00B074A3" w:rsidRDefault="00B074A3" w:rsidP="005851BA">
      <w:pPr>
        <w:pStyle w:val="ListParagraph"/>
        <w:numPr>
          <w:ilvl w:val="0"/>
          <w:numId w:val="23"/>
        </w:numPr>
      </w:pPr>
      <w:r w:rsidRPr="00464F95">
        <w:rPr>
          <w:i/>
        </w:rPr>
        <w:lastRenderedPageBreak/>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B544C">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386D860A" wp14:editId="5CBC0DFD">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33</w:t>
      </w:r>
      <w:r w:rsidR="009E0D27">
        <w:rPr>
          <w:noProof/>
        </w:rPr>
        <w:fldChar w:fldCharType="end"/>
      </w:r>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DB544C">
        <w:rPr>
          <w:i/>
        </w:rPr>
        <w:t>4.2.2.4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35719361" wp14:editId="612FBC5D">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34</w:t>
      </w:r>
      <w:r w:rsidR="009E0D27">
        <w:rPr>
          <w:noProof/>
        </w:rPr>
        <w:fldChar w:fldCharType="end"/>
      </w:r>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DB544C">
        <w:rPr>
          <w:i/>
        </w:rPr>
        <w:t>4.2.2.5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7F5A2A9A" wp14:editId="41214896">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35</w:t>
      </w:r>
      <w:r w:rsidR="009E0D27">
        <w:rPr>
          <w:noProof/>
        </w:rPr>
        <w:fldChar w:fldCharType="end"/>
      </w:r>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DB544C">
        <w:rPr>
          <w:i/>
        </w:rPr>
        <w:t>4.2.2.8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34EA7909" wp14:editId="2232203E">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36</w:t>
      </w:r>
      <w:r w:rsidR="009E0D27">
        <w:rPr>
          <w:noProof/>
        </w:rPr>
        <w:fldChar w:fldCharType="end"/>
      </w:r>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DB544C">
        <w:rPr>
          <w:i/>
        </w:rPr>
        <w:t>4.2.2.10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780BB96B" wp14:editId="74D54856">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37</w:t>
      </w:r>
      <w:r w:rsidR="009E0D27">
        <w:rPr>
          <w:noProof/>
        </w:rPr>
        <w:fldChar w:fldCharType="end"/>
      </w:r>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DB544C">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3544FEDC" wp14:editId="32F1FBE4">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38</w:t>
      </w:r>
      <w:r w:rsidR="009E0D27">
        <w:rPr>
          <w:noProof/>
        </w:rPr>
        <w:fldChar w:fldCharType="end"/>
      </w:r>
      <w:r>
        <w:t xml:space="preserve"> (клас диаграма на PortInterfaceFactory)</w:t>
      </w:r>
    </w:p>
    <w:p w:rsidR="00C3793A" w:rsidRDefault="004A6E88" w:rsidP="000B17C1">
      <w:pPr>
        <w:pStyle w:val="Heading2"/>
      </w:pPr>
      <w:bookmarkStart w:id="215" w:name="_Toc409562410"/>
      <w:r>
        <w:rPr>
          <w:lang w:val="ru-RU"/>
        </w:rPr>
        <w:t>Диаграми (</w:t>
      </w:r>
      <w:r w:rsidR="00CD7F1C">
        <w:rPr>
          <w:lang w:val="ru-RU"/>
        </w:rPr>
        <w:t xml:space="preserve">на структура и поведение - </w:t>
      </w:r>
      <w:r>
        <w:rPr>
          <w:lang w:val="ru-RU"/>
        </w:rPr>
        <w:t>по слоеве и модули, с извадки от кода)</w:t>
      </w:r>
      <w:bookmarkEnd w:id="214"/>
      <w:bookmarkEnd w:id="215"/>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 xml:space="preserve">Подробно описание(на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DB544C">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16" w:name="_Ref400112966"/>
      <w:bookmarkStart w:id="217" w:name="_Ref400112976"/>
      <w:bookmarkStart w:id="218" w:name="_Toc409562411"/>
      <w:r>
        <w:t>Слой Анализатор</w:t>
      </w:r>
      <w:bookmarkEnd w:id="216"/>
      <w:bookmarkEnd w:id="217"/>
      <w:bookmarkEnd w:id="218"/>
    </w:p>
    <w:p w:rsidR="007A3944" w:rsidRDefault="007F7FAA" w:rsidP="007A3944">
      <w:pPr>
        <w:keepNext/>
        <w:jc w:val="center"/>
      </w:pPr>
      <w:r>
        <w:rPr>
          <w:noProof/>
          <w:lang w:eastAsia="en-US"/>
        </w:rPr>
        <w:drawing>
          <wp:inline distT="0" distB="0" distL="0" distR="0" wp14:anchorId="085915A0" wp14:editId="5C9F4CA7">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39</w:t>
      </w:r>
      <w:r w:rsidR="009E0D27">
        <w:rPr>
          <w:noProof/>
        </w:rPr>
        <w:fldChar w:fldCharType="end"/>
      </w:r>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664C7EFA" wp14:editId="1FB034A2">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40</w:t>
      </w:r>
      <w:r w:rsidR="009E0D27">
        <w:rPr>
          <w:noProof/>
        </w:rPr>
        <w:fldChar w:fldCharType="end"/>
      </w:r>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B544C" w:rsidRPr="00DB544C">
        <w:rPr>
          <w:i/>
        </w:rPr>
        <w:t xml:space="preserve">Фигура </w:t>
      </w:r>
      <w:r w:rsidR="00DB544C" w:rsidRPr="00DB544C">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DB544C">
        <w:rPr>
          <w:i/>
        </w:rPr>
        <w:t>4.2.1.5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DB544C">
        <w:rPr>
          <w:i/>
        </w:rPr>
        <w:t>4.2.1.6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45DFEF56" wp14:editId="3AED90D5">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41</w:t>
      </w:r>
      <w:r w:rsidR="009E0D27">
        <w:rPr>
          <w:noProof/>
        </w:rPr>
        <w:fldChar w:fldCharType="end"/>
      </w:r>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DB544C">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46DA0602" wp14:editId="35255145">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42</w:t>
      </w:r>
      <w:r w:rsidR="009E0D27">
        <w:rPr>
          <w:noProof/>
        </w:rPr>
        <w:fldChar w:fldCharType="end"/>
      </w:r>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73AB9609" wp14:editId="18A7CC89">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43</w:t>
      </w:r>
      <w:r w:rsidR="009E0D27">
        <w:rPr>
          <w:noProof/>
        </w:rPr>
        <w:fldChar w:fldCharType="end"/>
      </w:r>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219" w:name="_Ref400113532"/>
      <w:bookmarkStart w:id="220" w:name="_Toc409562412"/>
      <w:r>
        <w:t>Слой Скенер</w:t>
      </w:r>
      <w:bookmarkEnd w:id="219"/>
      <w:bookmarkEnd w:id="220"/>
    </w:p>
    <w:p w:rsidR="00A60425" w:rsidRDefault="00A60425" w:rsidP="00A60425">
      <w:pPr>
        <w:keepNext/>
        <w:jc w:val="center"/>
      </w:pPr>
      <w:r>
        <w:rPr>
          <w:noProof/>
          <w:lang w:eastAsia="en-US"/>
        </w:rPr>
        <w:drawing>
          <wp:inline distT="0" distB="0" distL="0" distR="0" wp14:anchorId="785E6195" wp14:editId="57D28BB6">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44</w:t>
      </w:r>
      <w:r w:rsidR="009E0D27">
        <w:rPr>
          <w:noProof/>
        </w:rPr>
        <w:fldChar w:fldCharType="end"/>
      </w:r>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4346A540" wp14:editId="083E63D1">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45</w:t>
      </w:r>
      <w:r w:rsidR="009E0D27">
        <w:rPr>
          <w:noProof/>
        </w:rPr>
        <w:fldChar w:fldCharType="end"/>
      </w:r>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B544C" w:rsidRPr="00DB544C">
        <w:rPr>
          <w:i/>
        </w:rPr>
        <w:t xml:space="preserve">Фигура </w:t>
      </w:r>
      <w:r w:rsidR="00DB544C" w:rsidRPr="00DB544C">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221" w:name="_Ref398575345"/>
      <w:r>
        <w:t>BaseFileParser</w:t>
      </w:r>
      <w:bookmarkEnd w:id="221"/>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B544C">
        <w:rPr>
          <w:i/>
        </w:rPr>
        <w:t>4.2.1.7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5C87FB0D" wp14:editId="67B70F6A">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46</w:t>
      </w:r>
      <w:r w:rsidR="009E0D27">
        <w:rPr>
          <w:noProof/>
        </w:rPr>
        <w:fldChar w:fldCharType="end"/>
      </w:r>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DB544C">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4D752B6" wp14:editId="038CFDF7">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47</w:t>
      </w:r>
      <w:r w:rsidR="009E0D27">
        <w:rPr>
          <w:noProof/>
        </w:rPr>
        <w:fldChar w:fldCharType="end"/>
      </w:r>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52F7AB4B" wp14:editId="02734FCA">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48</w:t>
      </w:r>
      <w:r w:rsidR="009E0D27">
        <w:rPr>
          <w:noProof/>
        </w:rPr>
        <w:fldChar w:fldCharType="end"/>
      </w:r>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DB544C">
        <w:rPr>
          <w:i/>
        </w:rPr>
        <w:t>4.2.1.7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DB544C">
        <w:rPr>
          <w:i/>
        </w:rPr>
        <w:t>4.2.1.8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DB544C">
        <w:rPr>
          <w:i/>
        </w:rPr>
        <w:t>5.3.2.1.3</w:t>
      </w:r>
      <w:r w:rsidRPr="006437E0">
        <w:rPr>
          <w:i/>
        </w:rPr>
        <w:fldChar w:fldCharType="end"/>
      </w:r>
      <w:r w:rsidRPr="006437E0">
        <w:rPr>
          <w:i/>
        </w:rPr>
        <w:t>)</w:t>
      </w:r>
    </w:p>
    <w:p w:rsidR="003C1D37" w:rsidRDefault="003C1D37" w:rsidP="003C1D37">
      <w:pPr>
        <w:pStyle w:val="Heading3"/>
      </w:pPr>
      <w:bookmarkStart w:id="222" w:name="_Toc409562413"/>
      <w:r>
        <w:t>Слой Мета-Модел</w:t>
      </w:r>
      <w:bookmarkEnd w:id="222"/>
    </w:p>
    <w:p w:rsidR="00C06B73" w:rsidRDefault="00C06B73" w:rsidP="00C06B73">
      <w:pPr>
        <w:keepNext/>
        <w:jc w:val="center"/>
      </w:pPr>
      <w:r>
        <w:rPr>
          <w:noProof/>
          <w:lang w:eastAsia="en-US"/>
        </w:rPr>
        <w:lastRenderedPageBreak/>
        <w:drawing>
          <wp:inline distT="0" distB="0" distL="0" distR="0" wp14:anchorId="1CC8AF4F" wp14:editId="59FA22A5">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49</w:t>
      </w:r>
      <w:r w:rsidR="009E0D27">
        <w:rPr>
          <w:noProof/>
        </w:rPr>
        <w:fldChar w:fldCharType="end"/>
      </w:r>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DB544C">
        <w:rPr>
          <w:i/>
        </w:rPr>
        <w:t>5.2</w:t>
      </w:r>
      <w:r w:rsidRPr="00C06B73">
        <w:rPr>
          <w:i/>
        </w:rPr>
        <w:fldChar w:fldCharType="end"/>
      </w:r>
    </w:p>
    <w:p w:rsidR="00C44D70" w:rsidRDefault="00C44D70" w:rsidP="00C06B73">
      <w:pPr>
        <w:rPr>
          <w:i/>
        </w:rPr>
      </w:pPr>
    </w:p>
    <w:p w:rsidR="00C44D70" w:rsidRDefault="00C44D70" w:rsidP="00C44D70">
      <w:pPr>
        <w:pStyle w:val="Heading3"/>
      </w:pPr>
      <w:bookmarkStart w:id="223" w:name="_Ref400113852"/>
      <w:bookmarkStart w:id="224" w:name="_Toc409562414"/>
      <w:r>
        <w:t>Слой Сериализатор</w:t>
      </w:r>
      <w:bookmarkEnd w:id="223"/>
      <w:bookmarkEnd w:id="224"/>
    </w:p>
    <w:p w:rsidR="00C44D70" w:rsidRDefault="00C44D70" w:rsidP="00C44D70">
      <w:pPr>
        <w:keepNext/>
        <w:jc w:val="center"/>
      </w:pPr>
      <w:r w:rsidRPr="00C44D70">
        <w:rPr>
          <w:noProof/>
          <w:lang w:eastAsia="en-US"/>
        </w:rPr>
        <w:drawing>
          <wp:inline distT="0" distB="0" distL="0" distR="0" wp14:anchorId="6C100694" wp14:editId="3DD95886">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50</w:t>
      </w:r>
      <w:r w:rsidR="009E0D27">
        <w:rPr>
          <w:noProof/>
        </w:rPr>
        <w:fldChar w:fldCharType="end"/>
      </w:r>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5625D0CA" wp14:editId="03C7B37F">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51</w:t>
      </w:r>
      <w:r w:rsidR="009E0D27">
        <w:rPr>
          <w:noProof/>
        </w:rPr>
        <w:fldChar w:fldCharType="end"/>
      </w:r>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DB544C" w:rsidRPr="00DB544C">
        <w:rPr>
          <w:i/>
        </w:rPr>
        <w:t xml:space="preserve">Фигура </w:t>
      </w:r>
      <w:r w:rsidR="00DB544C" w:rsidRPr="00DB544C">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DB544C">
        <w:rPr>
          <w:i/>
        </w:rPr>
        <w:t>4.2.1.9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1F3DC802" wp14:editId="202EC966">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52</w:t>
      </w:r>
      <w:r w:rsidR="009E0D27">
        <w:rPr>
          <w:noProof/>
        </w:rPr>
        <w:fldChar w:fldCharType="end"/>
      </w:r>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3DF10B46" wp14:editId="634A3F44">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53</w:t>
      </w:r>
      <w:r w:rsidR="009E0D27">
        <w:rPr>
          <w:noProof/>
        </w:rPr>
        <w:fldChar w:fldCharType="end"/>
      </w:r>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DB544C">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25" w:name="_Ref400115321"/>
      <w:bookmarkStart w:id="226" w:name="_Toc409562415"/>
      <w:r>
        <w:t>Слой Генерация на базов код</w:t>
      </w:r>
      <w:bookmarkEnd w:id="225"/>
      <w:bookmarkEnd w:id="226"/>
    </w:p>
    <w:p w:rsidR="00314807" w:rsidRDefault="00314807" w:rsidP="00314807">
      <w:pPr>
        <w:keepNext/>
        <w:jc w:val="center"/>
      </w:pPr>
      <w:r>
        <w:rPr>
          <w:noProof/>
          <w:lang w:eastAsia="en-US"/>
        </w:rPr>
        <w:drawing>
          <wp:inline distT="0" distB="0" distL="0" distR="0" wp14:anchorId="3269EE71" wp14:editId="24ED3D9E">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54</w:t>
      </w:r>
      <w:r w:rsidR="009E0D27">
        <w:rPr>
          <w:noProof/>
        </w:rPr>
        <w:fldChar w:fldCharType="end"/>
      </w:r>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DB544C">
        <w:rPr>
          <w:i/>
        </w:rPr>
        <w:t>3.3.3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DB544C">
        <w:rPr>
          <w:i/>
        </w:rPr>
        <w:t>4.2.1.10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3C61A4B3" wp14:editId="08F839C0">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27" w:name="_Ref398729543"/>
      <w:bookmarkStart w:id="228" w:name="_Ref398729535"/>
      <w:r>
        <w:t xml:space="preserve">Фигура </w:t>
      </w:r>
      <w:r w:rsidR="009E0D27">
        <w:fldChar w:fldCharType="begin"/>
      </w:r>
      <w:r w:rsidR="009E0D27">
        <w:instrText xml:space="preserve"> SEQ Фигура \* ARABIC </w:instrText>
      </w:r>
      <w:r w:rsidR="009E0D27">
        <w:fldChar w:fldCharType="separate"/>
      </w:r>
      <w:r w:rsidR="00DB544C">
        <w:rPr>
          <w:noProof/>
        </w:rPr>
        <w:t>55</w:t>
      </w:r>
      <w:r w:rsidR="009E0D27">
        <w:rPr>
          <w:noProof/>
        </w:rPr>
        <w:fldChar w:fldCharType="end"/>
      </w:r>
      <w:bookmarkEnd w:id="227"/>
      <w:r>
        <w:t xml:space="preserve"> (файлова структура на Генератор на базов код)</w:t>
      </w:r>
      <w:bookmarkEnd w:id="228"/>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DB544C">
        <w:rPr>
          <w:i/>
        </w:rPr>
        <w:t>4.2.3.3.2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DB544C">
        <w:rPr>
          <w:i/>
        </w:rPr>
        <w:t>4.2.3.3.1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DB544C">
        <w:rPr>
          <w:i/>
        </w:rPr>
        <w:t>4.2.3.5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DB544C">
        <w:rPr>
          <w:i/>
        </w:rPr>
        <w:t>4.2.3.3.3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DB544C" w:rsidRPr="00DB544C">
        <w:rPr>
          <w:i/>
        </w:rPr>
        <w:t xml:space="preserve">Фигура </w:t>
      </w:r>
      <w:r w:rsidR="00DB544C" w:rsidRPr="00DB544C">
        <w:rPr>
          <w:i/>
          <w:noProof/>
        </w:rPr>
        <w:t>55</w:t>
      </w:r>
      <w:r w:rsidRPr="00CA0868">
        <w:rPr>
          <w:i/>
        </w:rPr>
        <w:fldChar w:fldCharType="end"/>
      </w:r>
      <w:r w:rsidR="00CF319E" w:rsidRPr="00CF319E">
        <w:t>)</w:t>
      </w:r>
      <w:r>
        <w:t>.</w:t>
      </w:r>
    </w:p>
    <w:p w:rsidR="00CD7F1C" w:rsidRDefault="00CD7F1C" w:rsidP="000B17C1">
      <w:pPr>
        <w:pStyle w:val="Heading2"/>
      </w:pPr>
      <w:bookmarkStart w:id="229" w:name="_Toc397093015"/>
      <w:bookmarkStart w:id="230" w:name="_Ref400114055"/>
      <w:bookmarkStart w:id="231" w:name="_Toc409562416"/>
      <w:r>
        <w:rPr>
          <w:lang w:val="ru-RU"/>
        </w:rPr>
        <w:t>Ресурсни и спомагателни модули</w:t>
      </w:r>
      <w:bookmarkEnd w:id="229"/>
      <w:bookmarkEnd w:id="230"/>
      <w:bookmarkEnd w:id="231"/>
    </w:p>
    <w:p w:rsidR="006008B2" w:rsidRDefault="006008B2" w:rsidP="006008B2">
      <w:pPr>
        <w:keepNext/>
        <w:jc w:val="center"/>
      </w:pPr>
      <w:r>
        <w:rPr>
          <w:noProof/>
          <w:lang w:eastAsia="en-US"/>
        </w:rPr>
        <w:lastRenderedPageBreak/>
        <w:drawing>
          <wp:inline distT="0" distB="0" distL="0" distR="0" wp14:anchorId="35CC429B" wp14:editId="78241590">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56</w:t>
      </w:r>
      <w:r w:rsidR="009E0D27">
        <w:rPr>
          <w:noProof/>
        </w:rPr>
        <w:fldChar w:fldCharType="end"/>
      </w:r>
      <w:r>
        <w:t xml:space="preserve"> (слой Външни модули)</w:t>
      </w:r>
    </w:p>
    <w:p w:rsidR="006008B2" w:rsidRDefault="006008B2" w:rsidP="006008B2">
      <w:pPr>
        <w:pStyle w:val="Heading3"/>
      </w:pPr>
      <w:bookmarkStart w:id="232" w:name="_Toc409562417"/>
      <w:r>
        <w:t>Пакетна диаграма</w:t>
      </w:r>
      <w:bookmarkEnd w:id="232"/>
    </w:p>
    <w:p w:rsidR="005431BB" w:rsidRDefault="006008B2" w:rsidP="005431BB">
      <w:pPr>
        <w:keepNext/>
        <w:jc w:val="center"/>
      </w:pPr>
      <w:r>
        <w:rPr>
          <w:noProof/>
          <w:lang w:eastAsia="en-US"/>
        </w:rPr>
        <w:drawing>
          <wp:inline distT="0" distB="0" distL="0" distR="0" wp14:anchorId="1B5C2CAD" wp14:editId="3A2AA9F6">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57</w:t>
      </w:r>
      <w:r w:rsidR="009E0D27">
        <w:rPr>
          <w:noProof/>
        </w:rPr>
        <w:fldChar w:fldCharType="end"/>
      </w:r>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3" w:name="_Toc397093016"/>
      <w:bookmarkStart w:id="234" w:name="_Toc409562418"/>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3"/>
      <w:bookmarkEnd w:id="234"/>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35" w:name="_Toc397093017"/>
      <w:bookmarkStart w:id="236" w:name="_Ref400903747"/>
      <w:bookmarkStart w:id="237" w:name="_Toc409562419"/>
      <w:r>
        <w:rPr>
          <w:lang w:val="ru-RU"/>
        </w:rPr>
        <w:t>Реализация на модулите</w:t>
      </w:r>
      <w:bookmarkEnd w:id="235"/>
      <w:bookmarkEnd w:id="236"/>
      <w:bookmarkEnd w:id="237"/>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DB544C">
        <w:rPr>
          <w:i/>
        </w:rPr>
        <w:t>5</w:t>
      </w:r>
      <w:r w:rsidRPr="0091658B">
        <w:rPr>
          <w:i/>
        </w:rPr>
        <w:fldChar w:fldCharType="end"/>
      </w:r>
      <w:r>
        <w:t>, са генерирани</w:t>
      </w:r>
      <w:r w:rsidR="0091658B">
        <w:t xml:space="preserve"> посредством BoUML по указание на точка </w:t>
      </w:r>
      <w:r w:rsidR="0091658B" w:rsidRPr="0091658B">
        <w:rPr>
          <w:i/>
        </w:rPr>
        <w:fldChar w:fldCharType="begin"/>
      </w:r>
      <w:r w:rsidR="0091658B" w:rsidRPr="0091658B">
        <w:rPr>
          <w:i/>
        </w:rPr>
        <w:instrText xml:space="preserve"> REF _Ref400112301 \r \h </w:instrText>
      </w:r>
      <w:r w:rsidR="0091658B">
        <w:rPr>
          <w:i/>
        </w:rPr>
        <w:instrText xml:space="preserve"> \* MERGEFORMAT </w:instrText>
      </w:r>
      <w:r w:rsidR="0091658B" w:rsidRPr="0091658B">
        <w:rPr>
          <w:i/>
        </w:rPr>
      </w:r>
      <w:r w:rsidR="0091658B" w:rsidRPr="0091658B">
        <w:rPr>
          <w:i/>
        </w:rPr>
        <w:fldChar w:fldCharType="separate"/>
      </w:r>
      <w:r w:rsidR="00DB544C">
        <w:rPr>
          <w:i/>
        </w:rPr>
        <w:t>3.2.2</w:t>
      </w:r>
      <w:r w:rsidR="0091658B" w:rsidRPr="0091658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DB544C" w:rsidRPr="00DB544C">
        <w:rPr>
          <w:i/>
        </w:rPr>
        <w:t xml:space="preserve">Фигура </w:t>
      </w:r>
      <w:r w:rsidR="00DB544C" w:rsidRPr="00DB544C">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38" w:name="_Toc409562420"/>
      <w:r>
        <w:t>Анализатор (диаграма на внедряване)</w:t>
      </w:r>
      <w:bookmarkEnd w:id="238"/>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58</w:t>
      </w:r>
      <w:r w:rsidR="009E0D27">
        <w:rPr>
          <w:noProof/>
        </w:rPr>
        <w:fldChar w:fldCharType="end"/>
      </w:r>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DB544C">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bookmarkStart w:id="239" w:name="_Toc409562421"/>
      <w:r>
        <w:t>Скенер</w:t>
      </w:r>
      <w:bookmarkEnd w:id="239"/>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59</w:t>
      </w:r>
      <w:r w:rsidR="009E0D27">
        <w:rPr>
          <w:noProof/>
        </w:rPr>
        <w:fldChar w:fldCharType="end"/>
      </w:r>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DB544C">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bookmarkStart w:id="240" w:name="_Ref409474859"/>
      <w:bookmarkStart w:id="241" w:name="_Toc409562422"/>
      <w:r>
        <w:lastRenderedPageBreak/>
        <w:t>Мета-модел</w:t>
      </w:r>
      <w:bookmarkEnd w:id="240"/>
      <w:bookmarkEnd w:id="241"/>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60</w:t>
      </w:r>
      <w:r w:rsidR="009E0D27">
        <w:rPr>
          <w:noProof/>
        </w:rPr>
        <w:fldChar w:fldCharType="end"/>
      </w:r>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DB544C">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61</w:t>
      </w:r>
      <w:r w:rsidR="009E0D27">
        <w:rPr>
          <w:noProof/>
        </w:rPr>
        <w:fldChar w:fldCharType="end"/>
      </w:r>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DB544C">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bookmarkStart w:id="242" w:name="_Toc409562423"/>
      <w:r>
        <w:lastRenderedPageBreak/>
        <w:t>Сериализатор (диаграма на внедряване)</w:t>
      </w:r>
      <w:bookmarkEnd w:id="242"/>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62</w:t>
      </w:r>
      <w:r w:rsidR="009E0D27">
        <w:rPr>
          <w:noProof/>
        </w:rPr>
        <w:fldChar w:fldCharType="end"/>
      </w:r>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DB544C">
        <w:rPr>
          <w:i/>
        </w:rPr>
        <w:t>5.3.4</w:t>
      </w:r>
      <w:r w:rsidRPr="00714A65">
        <w:rPr>
          <w:i/>
        </w:rPr>
        <w:fldChar w:fldCharType="end"/>
      </w:r>
      <w:r>
        <w:t xml:space="preserve"> в </w:t>
      </w:r>
      <w:r w:rsidRPr="006802B9">
        <w:rPr>
          <w:i/>
        </w:rPr>
        <w:t>Python</w:t>
      </w:r>
      <w:r>
        <w:t xml:space="preserve"> модули.</w:t>
      </w:r>
    </w:p>
    <w:p w:rsidR="005E32A2" w:rsidRDefault="005E32A2" w:rsidP="005E32A2">
      <w:pPr>
        <w:pStyle w:val="Heading3"/>
      </w:pPr>
      <w:bookmarkStart w:id="243" w:name="_Toc409562424"/>
      <w:r>
        <w:t>Спомагателни модули (диаграма на внедряване)</w:t>
      </w:r>
      <w:bookmarkEnd w:id="243"/>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63</w:t>
      </w:r>
      <w:r w:rsidR="009E0D27">
        <w:rPr>
          <w:noProof/>
        </w:rPr>
        <w:fldChar w:fldCharType="end"/>
      </w:r>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DB544C">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bookmarkStart w:id="244" w:name="_Toc409562425"/>
      <w:r>
        <w:t>Специфични критерии за стандартна архитектура (диаграма на внедряване)</w:t>
      </w:r>
      <w:bookmarkEnd w:id="244"/>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64</w:t>
      </w:r>
      <w:r w:rsidR="009E0D27">
        <w:rPr>
          <w:noProof/>
        </w:rPr>
        <w:fldChar w:fldCharType="end"/>
      </w:r>
      <w:r>
        <w:t xml:space="preserve"> (Критерии за стандартна архитектура – диаграма на внедряване)</w:t>
      </w:r>
    </w:p>
    <w:p w:rsidR="00EC7389" w:rsidRDefault="00EC7389" w:rsidP="00EC7389">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DB544C">
        <w:rPr>
          <w:i/>
        </w:rPr>
        <w:t>4.2.4</w:t>
      </w:r>
      <w:r w:rsidRPr="00EC7389">
        <w:rPr>
          <w:i/>
        </w:rPr>
        <w:fldChar w:fldCharType="end"/>
      </w:r>
      <w:r>
        <w:t xml:space="preserve"> в </w:t>
      </w:r>
      <w:r w:rsidRPr="006802B9">
        <w:rPr>
          <w:i/>
        </w:rPr>
        <w:t>Python</w:t>
      </w:r>
      <w:r>
        <w:t xml:space="preserve"> модули.</w:t>
      </w:r>
    </w:p>
    <w:p w:rsidR="00103031" w:rsidRDefault="00125743" w:rsidP="00125743">
      <w:pPr>
        <w:pStyle w:val="Heading3"/>
      </w:pPr>
      <w:bookmarkStart w:id="245" w:name="_Toc409562426"/>
      <w:r>
        <w:t>Генерация на базов код (реализация)</w:t>
      </w:r>
      <w:bookmarkEnd w:id="245"/>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DB544C">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
    <w:p w:rsidR="00CD7F1C" w:rsidRPr="00C3793A" w:rsidRDefault="00CD7F1C" w:rsidP="000B17C1">
      <w:pPr>
        <w:pStyle w:val="Heading2"/>
        <w:rPr>
          <w:lang w:val="ru-RU"/>
        </w:rPr>
      </w:pPr>
      <w:bookmarkStart w:id="246" w:name="_Toc397093018"/>
      <w:bookmarkStart w:id="247" w:name="_Toc409562427"/>
      <w:r w:rsidRPr="00EB2EDE">
        <w:rPr>
          <w:color w:val="FF0000"/>
          <w:lang w:val="ru-RU"/>
        </w:rPr>
        <w:t>Системна интеграция (опционално)</w:t>
      </w:r>
      <w:bookmarkEnd w:id="246"/>
      <w:bookmarkEnd w:id="247"/>
    </w:p>
    <w:p w:rsidR="00C3793A" w:rsidRDefault="004A6E88" w:rsidP="000B17C1">
      <w:pPr>
        <w:pStyle w:val="Heading2"/>
      </w:pPr>
      <w:bookmarkStart w:id="248" w:name="_Toc397093019"/>
      <w:bookmarkStart w:id="249" w:name="_Toc409562428"/>
      <w:r>
        <w:rPr>
          <w:lang w:val="ru-RU"/>
        </w:rPr>
        <w:t>Планиране на тестването - тестови сценарии, процедури, ...</w:t>
      </w:r>
      <w:bookmarkEnd w:id="248"/>
      <w:bookmarkEnd w:id="249"/>
    </w:p>
    <w:p w:rsidR="008436AF" w:rsidRDefault="008436AF" w:rsidP="008436AF"/>
    <w:p w:rsidR="008436AF" w:rsidRDefault="008436AF" w:rsidP="008436AF">
      <w:pPr>
        <w:pStyle w:val="Heading3"/>
      </w:pPr>
      <w:bookmarkStart w:id="250" w:name="_Toc409562429"/>
      <w:r>
        <w:t>Цели</w:t>
      </w:r>
      <w:bookmarkEnd w:id="250"/>
    </w:p>
    <w:p w:rsidR="008436AF" w:rsidRDefault="008436AF" w:rsidP="008436AF">
      <w:r>
        <w:lastRenderedPageBreak/>
        <w:t xml:space="preserve">Целта на тестовия план е да осигури 100% покритие на кода чрез отделни модулни тестове. Както и да осигури функционални тестове на базата на потребилтеските изиксвания </w:t>
      </w:r>
      <w:r w:rsidR="00BD5248">
        <w:t>и тестове покриващи нефункционалните изисквания.</w:t>
      </w:r>
    </w:p>
    <w:p w:rsidR="000F38A1" w:rsidRPr="008436AF" w:rsidRDefault="005B5AE7" w:rsidP="005B5AE7">
      <w:pPr>
        <w:pStyle w:val="Heading3"/>
      </w:pPr>
      <w:bookmarkStart w:id="251" w:name="_Toc409562430"/>
      <w:r>
        <w:t>Модулни тестове</w:t>
      </w:r>
      <w:bookmarkEnd w:id="251"/>
    </w:p>
    <w:p w:rsidR="00E20E9D" w:rsidRDefault="00E20E9D" w:rsidP="00E20E9D">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DB544C">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r w:rsidRPr="00677B20">
        <w:rPr>
          <w:rFonts w:ascii="Courier New" w:hAnsi="Courier New" w:cs="Courier New"/>
          <w:b/>
        </w:rPr>
        <w:t>def</w:t>
      </w:r>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&lt;ръчно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
    <w:p w:rsidR="00677B20" w:rsidRDefault="003A4670" w:rsidP="003A4670">
      <w:pPr>
        <w:pStyle w:val="Heading3"/>
      </w:pPr>
      <w:bookmarkStart w:id="252" w:name="_Toc409562431"/>
      <w:r>
        <w:t>Функционални тестове</w:t>
      </w:r>
      <w:bookmarkEnd w:id="252"/>
    </w:p>
    <w:p w:rsidR="003A4670" w:rsidRDefault="003A4670" w:rsidP="003A4670">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DB544C">
        <w:rPr>
          <w:i/>
        </w:rPr>
        <w:t>4.2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DB544C">
        <w:rPr>
          <w:i/>
        </w:rPr>
        <w:t>4.2.1.5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DB544C">
        <w:rPr>
          <w:i/>
        </w:rPr>
        <w:t>4.2.1.9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DB544C">
        <w:rPr>
          <w:i/>
        </w:rPr>
        <w:t>4.2.1.10</w:t>
      </w:r>
      <w:r w:rsidRPr="0098247E">
        <w:rPr>
          <w:i/>
        </w:rPr>
        <w:fldChar w:fldCharType="end"/>
      </w:r>
      <w:r>
        <w:t>) от сериализирания UML модел</w:t>
      </w:r>
    </w:p>
    <w:p w:rsidR="004F3C1E" w:rsidRDefault="004F3C1E" w:rsidP="004F3C1E">
      <w:pPr>
        <w:pStyle w:val="Heading3"/>
      </w:pPr>
      <w:bookmarkStart w:id="253" w:name="_Toc409562432"/>
      <w:r>
        <w:t>Нефункционални тестове</w:t>
      </w:r>
      <w:bookmarkEnd w:id="253"/>
    </w:p>
    <w:p w:rsidR="004F3C1E" w:rsidRPr="0069728A" w:rsidRDefault="004F3C1E" w:rsidP="004F3C1E">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DB544C">
        <w:rPr>
          <w:i/>
        </w:rPr>
        <w:t>4.3</w:t>
      </w:r>
      <w:r w:rsidRPr="004F3C1E">
        <w:rPr>
          <w:i/>
        </w:rPr>
        <w:fldChar w:fldCharType="end"/>
      </w:r>
      <w:r w:rsidR="001E70DA">
        <w:rPr>
          <w:i/>
        </w:rPr>
        <w:t>.</w:t>
      </w:r>
    </w:p>
    <w:p w:rsidR="00C3793A" w:rsidRPr="00C3793A" w:rsidRDefault="004A6E88" w:rsidP="000B17C1">
      <w:pPr>
        <w:pStyle w:val="Heading2"/>
        <w:rPr>
          <w:lang w:val="ru-RU"/>
        </w:rPr>
      </w:pPr>
      <w:bookmarkStart w:id="254" w:name="_Toc397093020"/>
      <w:bookmarkStart w:id="255" w:name="_Toc409562433"/>
      <w:r>
        <w:rPr>
          <w:lang w:val="ru-RU"/>
        </w:rPr>
        <w:t>Модулно и системно тестване</w:t>
      </w:r>
      <w:bookmarkEnd w:id="254"/>
      <w:bookmarkEnd w:id="255"/>
    </w:p>
    <w:p w:rsidR="00C3793A" w:rsidRPr="00C3793A" w:rsidRDefault="004A6E88" w:rsidP="000B17C1">
      <w:pPr>
        <w:pStyle w:val="Heading2"/>
        <w:rPr>
          <w:lang w:val="ru-RU"/>
        </w:rPr>
      </w:pPr>
      <w:bookmarkStart w:id="256" w:name="_Toc397093021"/>
      <w:bookmarkStart w:id="257" w:name="_Toc409562434"/>
      <w:r>
        <w:rPr>
          <w:lang w:val="ru-RU"/>
        </w:rPr>
        <w:t>Анализ на резултатите от тестването и начин на отразяването им</w:t>
      </w:r>
      <w:bookmarkEnd w:id="256"/>
      <w:bookmarkEnd w:id="257"/>
    </w:p>
    <w:p w:rsidR="00C3793A" w:rsidRDefault="004A6E88" w:rsidP="000B17C1">
      <w:pPr>
        <w:pStyle w:val="Heading2"/>
        <w:rPr>
          <w:lang w:val="ru-RU"/>
        </w:rPr>
      </w:pPr>
      <w:bookmarkStart w:id="258" w:name="_Toc397093022"/>
      <w:bookmarkStart w:id="259" w:name="_Toc409562435"/>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58"/>
      <w:bookmarkEnd w:id="259"/>
    </w:p>
    <w:p w:rsidR="004A6E88" w:rsidRPr="00C3793A" w:rsidRDefault="004A6E88" w:rsidP="00C3793A">
      <w:pPr>
        <w:rPr>
          <w:lang w:val="ru-RU"/>
        </w:rPr>
      </w:pPr>
    </w:p>
    <w:p w:rsidR="00C3793A" w:rsidRDefault="004A6E88" w:rsidP="006E0319">
      <w:pPr>
        <w:pStyle w:val="Heading1"/>
      </w:pPr>
      <w:bookmarkStart w:id="260" w:name="_Toc397093023"/>
      <w:bookmarkStart w:id="261" w:name="_Toc409562436"/>
      <w:r w:rsidRPr="00F05820">
        <w:lastRenderedPageBreak/>
        <w:t>Заключение</w:t>
      </w:r>
      <w:bookmarkEnd w:id="260"/>
      <w:bookmarkEnd w:id="261"/>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62" w:name="_Toc397093024"/>
      <w:bookmarkStart w:id="263" w:name="_Toc409562437"/>
      <w:r>
        <w:rPr>
          <w:lang w:val="ru-RU"/>
        </w:rPr>
        <w:t>Обобщение на изпълнението на началните цели</w:t>
      </w:r>
      <w:bookmarkEnd w:id="262"/>
      <w:bookmarkEnd w:id="263"/>
    </w:p>
    <w:p w:rsidR="004A6E88" w:rsidRPr="00C3793A" w:rsidRDefault="004A6E88" w:rsidP="00F05820">
      <w:pPr>
        <w:pStyle w:val="Heading2"/>
        <w:rPr>
          <w:lang w:val="ru-RU"/>
        </w:rPr>
      </w:pPr>
      <w:bookmarkStart w:id="264" w:name="_Toc397093025"/>
      <w:bookmarkStart w:id="265" w:name="_Toc409562438"/>
      <w:r>
        <w:rPr>
          <w:lang w:val="ru-RU"/>
        </w:rPr>
        <w:t>Насоки за б</w:t>
      </w:r>
      <w:r w:rsidRPr="00C3793A">
        <w:rPr>
          <w:lang w:val="ru-RU"/>
        </w:rPr>
        <w:t>ъдещо развитие и усъвършенстване</w:t>
      </w:r>
      <w:bookmarkEnd w:id="264"/>
      <w:bookmarkEnd w:id="265"/>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66" w:name="_Toc409562439"/>
      <w:r w:rsidRPr="00B65B9D">
        <w:rPr>
          <w:lang w:val="ru-RU"/>
        </w:rPr>
        <w:t>Използвана литература</w:t>
      </w:r>
      <w:bookmarkEnd w:id="266"/>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1172BF">
              <w:rPr>
                <w:rFonts w:ascii="Cambria" w:hAnsi="WenQuanYi Micro Hei" w:cs="Cambria"/>
                <w:b/>
                <w:bCs/>
                <w:color w:val="auto"/>
                <w:kern w:val="1"/>
                <w:sz w:val="22"/>
                <w:szCs w:val="22"/>
                <w:lang w:val="bg-BG" w:eastAsia="en-US"/>
              </w:rPr>
              <w:t>Референция</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b/>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AUTOSAR</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Technical</w:t>
            </w:r>
            <w:r w:rsidRPr="001172BF">
              <w:rPr>
                <w:rFonts w:ascii="Cambria" w:hAnsi="WenQuanYi Micro Hei" w:cs="Times New Roman"/>
                <w:color w:val="auto"/>
                <w:kern w:val="1"/>
                <w:sz w:val="22"/>
                <w:szCs w:val="24"/>
                <w:lang w:eastAsia="en-US"/>
              </w:rPr>
              <w:t xml:space="preserve"> </w:t>
            </w:r>
            <w:r w:rsidRPr="001172BF">
              <w:rPr>
                <w:rFonts w:ascii="Cambria" w:hAnsi="WenQuanYi Micro Hei" w:cs="Times New Roman"/>
                <w:color w:val="auto"/>
                <w:kern w:val="1"/>
                <w:sz w:val="22"/>
                <w:szCs w:val="24"/>
                <w:lang w:val="bg-BG" w:eastAsia="en-US"/>
              </w:rPr>
              <w:t>Overview</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2" w:history="1">
              <w:r w:rsidRPr="001172BF">
                <w:rPr>
                  <w:rFonts w:ascii="Cambria" w:hAnsi="WenQuanYi Micro Hei" w:cs="Times New Roman"/>
                  <w:color w:val="0000FF"/>
                  <w:kern w:val="1"/>
                  <w:sz w:val="18"/>
                  <w:szCs w:val="24"/>
                  <w:u w:val="single"/>
                </w:rPr>
                <w:t>http://autosar.org/download/R3.2/AUTOSAR_TechnicalOverview.pdf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3"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4"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5"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6"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7"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bl>
    <w:p w:rsidR="00B65B9D" w:rsidRPr="00AA381B" w:rsidRDefault="00B65B9D" w:rsidP="00DF6594">
      <w:pPr>
        <w:pStyle w:val="Heading1"/>
      </w:pPr>
      <w:bookmarkStart w:id="267" w:name="_Toc409562440"/>
      <w:r w:rsidRPr="00691933">
        <w:rPr>
          <w:lang w:val="ru-RU"/>
        </w:rPr>
        <w:lastRenderedPageBreak/>
        <w:t>Приложения</w:t>
      </w:r>
      <w:bookmarkEnd w:id="267"/>
    </w:p>
    <w:p w:rsidR="00D04CF8" w:rsidRPr="00D04CF8" w:rsidRDefault="00ED1159" w:rsidP="00D04CF8">
      <w:pPr>
        <w:pStyle w:val="Appendix"/>
        <w:jc w:val="left"/>
      </w:pPr>
      <w:bookmarkStart w:id="268" w:name="_Ref397353344"/>
      <w:bookmarkStart w:id="269" w:name="_Toc409562441"/>
      <w:r w:rsidRPr="00691933">
        <w:t>Терминологичен речник</w:t>
      </w:r>
      <w:bookmarkEnd w:id="269"/>
      <w:r w:rsidRPr="00691933">
        <w:t xml:space="preserve"> </w:t>
      </w:r>
    </w:p>
    <w:p w:rsidR="00ED1159" w:rsidRPr="00D04CF8" w:rsidRDefault="00ED1159" w:rsidP="00D04CF8">
      <w:pPr>
        <w:rPr>
          <w:color w:val="FF0000"/>
        </w:rPr>
      </w:pPr>
      <w:r w:rsidRPr="00D04CF8">
        <w:rPr>
          <w:color w:val="FF0000"/>
        </w:rPr>
        <w:t>(опционално) (1-2стр.)</w:t>
      </w:r>
      <w:bookmarkEnd w:id="268"/>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0D01F3"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p>
          <w:p w:rsidR="005254A5" w:rsidRDefault="005254A5" w:rsidP="00D51960">
            <w:pPr>
              <w:jc w:val="left"/>
              <w:rPr>
                <w:rFonts w:cs="Times New Roman"/>
              </w:rPr>
            </w:pPr>
            <w:r w:rsidRPr="005254A5">
              <w:rPr>
                <w:rFonts w:cs="Times New Roman"/>
                <w:sz w:val="18"/>
              </w:rPr>
              <w:t>(</w:t>
            </w:r>
            <w:hyperlink r:id="rId104" w:history="1">
              <w:r w:rsidRPr="005254A5">
                <w:rPr>
                  <w:rStyle w:val="Hyperlink"/>
                  <w:sz w:val="18"/>
                </w:rPr>
                <w:t>http://www.eclipse.org/acceleo/</w:t>
              </w:r>
            </w:hyperlink>
            <w:r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r w:rsidR="00031160" w:rsidRPr="001C5579" w:rsidTr="000F094E">
        <w:tc>
          <w:tcPr>
            <w:tcW w:w="1440" w:type="dxa"/>
            <w:tcBorders>
              <w:top w:val="single" w:sz="6" w:space="0" w:color="auto"/>
              <w:bottom w:val="single" w:sz="6" w:space="0" w:color="auto"/>
            </w:tcBorders>
          </w:tcPr>
          <w:p w:rsidR="00031160" w:rsidRPr="009F4E60" w:rsidRDefault="00031160" w:rsidP="008C6202">
            <w:r>
              <w:t>CAD</w:t>
            </w:r>
          </w:p>
        </w:tc>
        <w:tc>
          <w:tcPr>
            <w:tcW w:w="7560" w:type="dxa"/>
            <w:tcBorders>
              <w:top w:val="single" w:sz="6" w:space="0" w:color="auto"/>
              <w:bottom w:val="single" w:sz="6" w:space="0" w:color="auto"/>
            </w:tcBorders>
          </w:tcPr>
          <w:p w:rsidR="00031160" w:rsidRDefault="00031160"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CAM</w:t>
            </w:r>
          </w:p>
        </w:tc>
        <w:tc>
          <w:tcPr>
            <w:tcW w:w="7560" w:type="dxa"/>
            <w:tcBorders>
              <w:top w:val="single" w:sz="6" w:space="0" w:color="auto"/>
              <w:bottom w:val="single" w:sz="6" w:space="0" w:color="auto"/>
            </w:tcBorders>
          </w:tcPr>
          <w:p w:rsidR="00031160" w:rsidRPr="00031160" w:rsidRDefault="00031160"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CAE</w:t>
            </w:r>
          </w:p>
        </w:tc>
        <w:tc>
          <w:tcPr>
            <w:tcW w:w="7560" w:type="dxa"/>
            <w:tcBorders>
              <w:top w:val="single" w:sz="6" w:space="0" w:color="auto"/>
              <w:bottom w:val="single" w:sz="6" w:space="0" w:color="auto"/>
            </w:tcBorders>
          </w:tcPr>
          <w:p w:rsidR="00031160" w:rsidRPr="00031160" w:rsidRDefault="00031160"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bl>
    <w:p w:rsidR="00ED1159" w:rsidRDefault="00ED1159" w:rsidP="00AA381B"/>
    <w:p w:rsidR="006C5698" w:rsidRPr="006C5698" w:rsidRDefault="00461014" w:rsidP="006C5698">
      <w:pPr>
        <w:pStyle w:val="Appendix"/>
      </w:pPr>
      <w:bookmarkStart w:id="270" w:name="_Ref398392808"/>
      <w:bookmarkStart w:id="271" w:name="_Toc409562442"/>
      <w:r>
        <w:rPr>
          <w:lang w:val="en-US"/>
        </w:rPr>
        <w:t>Реализирани</w:t>
      </w:r>
      <w:r w:rsidR="006C5698">
        <w:rPr>
          <w:lang w:val="en-US"/>
        </w:rPr>
        <w:t xml:space="preserve"> документи</w:t>
      </w:r>
      <w:bookmarkEnd w:id="270"/>
      <w:bookmarkEnd w:id="271"/>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9E0D27"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9E0D27"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6C5698" w:rsidRDefault="006C5698" w:rsidP="006C5698"/>
    <w:p w:rsidR="008A1F08" w:rsidRPr="007444BF" w:rsidRDefault="007444BF" w:rsidP="008A1F08">
      <w:pPr>
        <w:pStyle w:val="Appendix"/>
      </w:pPr>
      <w:bookmarkStart w:id="272" w:name="_Ref397354012"/>
      <w:bookmarkStart w:id="273" w:name="_Toc409562443"/>
      <w:r>
        <w:rPr>
          <w:lang w:val="en-US"/>
        </w:rPr>
        <w:t>Степен на изразителност на езиците за програмиране</w:t>
      </w:r>
      <w:bookmarkEnd w:id="272"/>
      <w:bookmarkEnd w:id="273"/>
    </w:p>
    <w:p w:rsidR="00F63D59" w:rsidRDefault="00F63D59" w:rsidP="00F63D59">
      <w:pPr>
        <w:keepNext/>
        <w:jc w:val="center"/>
      </w:pPr>
      <w:r w:rsidRPr="00F63D59">
        <w:rPr>
          <w:noProof/>
          <w:lang w:eastAsia="en-US"/>
        </w:rPr>
        <w:lastRenderedPageBreak/>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65</w:t>
      </w:r>
      <w:r w:rsidR="009E0D27">
        <w:rPr>
          <w:noProof/>
        </w:rPr>
        <w:fldChar w:fldCharType="end"/>
      </w:r>
      <w:r>
        <w:t xml:space="preserve"> (</w:t>
      </w:r>
      <w:r w:rsidR="00AF6656">
        <w:t xml:space="preserve">графиката представя </w:t>
      </w:r>
      <w:r w:rsidR="001B6914">
        <w:t xml:space="preserve">променени(добавени/модифицирани/изтрити)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7444BF" w:rsidRDefault="007444BF" w:rsidP="00F63D59">
      <w:pPr>
        <w:pStyle w:val="Caption"/>
        <w:jc w:val="center"/>
      </w:pPr>
    </w:p>
    <w:p w:rsidR="00D456B1" w:rsidRPr="00C07881" w:rsidRDefault="00D456B1" w:rsidP="00C07881">
      <w:pPr>
        <w:pStyle w:val="Appendix"/>
      </w:pPr>
      <w:bookmarkStart w:id="274" w:name="_Ref397362172"/>
      <w:bookmarkStart w:id="275" w:name="_Toc409562444"/>
      <w:r>
        <w:t>“Ръчно” написан код генератор</w:t>
      </w:r>
      <w:bookmarkEnd w:id="274"/>
      <w:bookmarkEnd w:id="275"/>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76" w:name="_Ref398133555"/>
      <w:bookmarkStart w:id="277" w:name="_Toc409562445"/>
      <w:r>
        <w:rPr>
          <w:lang w:val="en-US"/>
        </w:rPr>
        <w:t>Шаблони за генериране на базов код</w:t>
      </w:r>
      <w:bookmarkEnd w:id="276"/>
      <w:bookmarkEnd w:id="277"/>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lastRenderedPageBreak/>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lastRenderedPageBreak/>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78" w:name="_Ref398215538"/>
      <w:bookmarkStart w:id="279" w:name="_Toc409562446"/>
      <w:r>
        <w:rPr>
          <w:lang w:val="en-US"/>
        </w:rPr>
        <w:lastRenderedPageBreak/>
        <w:t xml:space="preserve">Легенда на диаграмите за </w:t>
      </w:r>
      <w:r w:rsidR="00A11A15">
        <w:rPr>
          <w:lang w:val="en-US"/>
        </w:rPr>
        <w:t>работни процеси</w:t>
      </w:r>
      <w:bookmarkEnd w:id="278"/>
      <w:bookmarkEnd w:id="279"/>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66</w:t>
      </w:r>
      <w:r w:rsidR="009E0D27">
        <w:rPr>
          <w:noProof/>
        </w:rPr>
        <w:fldChar w:fldCharType="end"/>
      </w:r>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0" w:name="_Ref398218703"/>
      <w:bookmarkStart w:id="281" w:name="_Toc409562447"/>
      <w:r>
        <w:rPr>
          <w:lang w:val="en-US"/>
        </w:rPr>
        <w:lastRenderedPageBreak/>
        <w:t>Карта на работните процеси</w:t>
      </w:r>
      <w:bookmarkEnd w:id="280"/>
      <w:bookmarkEnd w:id="281"/>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r w:rsidR="009E0D27">
        <w:fldChar w:fldCharType="begin"/>
      </w:r>
      <w:r w:rsidR="009E0D27">
        <w:instrText xml:space="preserve"> SEQ Фигура \* ARABIC </w:instrText>
      </w:r>
      <w:r w:rsidR="009E0D27">
        <w:fldChar w:fldCharType="separate"/>
      </w:r>
      <w:r w:rsidR="00DB544C">
        <w:rPr>
          <w:noProof/>
        </w:rPr>
        <w:t>67</w:t>
      </w:r>
      <w:r w:rsidR="009E0D27">
        <w:rPr>
          <w:noProof/>
        </w:rPr>
        <w:fldChar w:fldCharType="end"/>
      </w:r>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 w:date="2015-01-17T16:09:00Z" w:initials="">
    <w:p w:rsidR="005C362D" w:rsidRDefault="005C362D" w:rsidP="00726BC6">
      <w:r>
        <w:annotationRef/>
      </w:r>
      <w:r>
        <w:t>Тук е добре да се каже, че стандартните подходи на Софт. Инж. не стават за ВС и трябва да се работи допълнително... - FIXED</w:t>
      </w:r>
    </w:p>
  </w:comment>
  <w:comment w:id="10" w:author="" w:date="2015-01-17T16:10:00Z" w:initials="">
    <w:p w:rsidR="005C362D" w:rsidRDefault="005C362D"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1" w:author="" w:date="2015-01-17T16:10:00Z" w:initials="">
    <w:p w:rsidR="005C362D" w:rsidRDefault="005C362D" w:rsidP="00726BC6">
      <w:r>
        <w:annotationRef/>
      </w:r>
      <w:r>
        <w:t>Обясни тук каква е връзката с UML i MDD - FIXED</w:t>
      </w:r>
    </w:p>
  </w:comment>
  <w:comment w:id="12" w:author="albenski" w:date="2015-01-17T16:10:00Z" w:initials="a">
    <w:p w:rsidR="005C362D" w:rsidRPr="00CE34E2" w:rsidRDefault="005C362D"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3" w:author="" w:date="2015-01-17T16:10:00Z" w:initials="">
    <w:p w:rsidR="005C362D" w:rsidRDefault="005C362D" w:rsidP="00726BC6">
      <w:r>
        <w:annotationRef/>
      </w:r>
      <w:r>
        <w:t>Не е ясно за коя задача говориш тук - FIXED</w:t>
      </w:r>
    </w:p>
  </w:comment>
  <w:comment w:id="21" w:author="mitko" w:date="2015-01-17T17:56:00Z" w:initials="m">
    <w:p w:rsidR="005C362D" w:rsidRDefault="005C362D">
      <w:pPr>
        <w:pStyle w:val="CommentText"/>
      </w:pPr>
      <w:r>
        <w:rPr>
          <w:rStyle w:val="CommentReference"/>
        </w:rPr>
        <w:annotationRef/>
      </w:r>
      <w:r>
        <w:t>Да се попълни !</w:t>
      </w:r>
    </w:p>
  </w:comment>
  <w:comment w:id="25" w:author="aldi" w:date="2015-01-17T17:53:00Z" w:initials="a">
    <w:p w:rsidR="005C362D" w:rsidRPr="00D36F61" w:rsidRDefault="005C362D">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0" w:author="aldi" w:date="2015-01-17T16:10:00Z" w:initials="a">
    <w:p w:rsidR="005C362D" w:rsidRPr="002F7478" w:rsidRDefault="005C362D">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4" w:author="aldi" w:date="2015-01-17T18:06:00Z" w:initials="a">
    <w:p w:rsidR="005C362D" w:rsidRPr="00874E58" w:rsidRDefault="005C362D">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5" w:author="aldi" w:date="2015-01-20T21:52:00Z" w:initials="a">
    <w:p w:rsidR="005C362D" w:rsidRDefault="005C362D">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5C362D" w:rsidRPr="00297722" w:rsidRDefault="005C362D">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6" w:author="aldi" w:date="2015-01-18T23:34:00Z" w:initials="a">
    <w:p w:rsidR="005C362D" w:rsidRDefault="005C362D">
      <w:pPr>
        <w:pStyle w:val="CommentText"/>
      </w:pPr>
      <w:r>
        <w:rPr>
          <w:rStyle w:val="CommentReference"/>
        </w:rPr>
        <w:annotationRef/>
      </w:r>
      <w:r>
        <w:rPr>
          <w:lang w:val="bg-BG"/>
        </w:rPr>
        <w:t xml:space="preserve">За кохезия и </w:t>
      </w:r>
      <w:r>
        <w:t xml:space="preserve">coupling </w:t>
      </w:r>
      <w:r>
        <w:rPr>
          <w:lang w:val="bg-BG"/>
        </w:rPr>
        <w:t>може да има отделна подточка</w:t>
      </w:r>
    </w:p>
    <w:p w:rsidR="005C362D" w:rsidRPr="00A37E24" w:rsidRDefault="005C362D">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7" w:author="aldi" w:date="2015-01-18T22:59:00Z" w:initials="a">
    <w:p w:rsidR="005C362D" w:rsidRDefault="005C362D">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5C362D" w:rsidRPr="00A55972" w:rsidRDefault="005C362D">
      <w:pPr>
        <w:pStyle w:val="CommentText"/>
      </w:pPr>
      <w:r>
        <w:t>ДМ: Виж отговора в а10</w:t>
      </w:r>
    </w:p>
  </w:comment>
  <w:comment w:id="38" w:author="aldi" w:date="2015-01-18T23:03:00Z" w:initials="a">
    <w:p w:rsidR="005C362D" w:rsidRDefault="005C362D">
      <w:pPr>
        <w:pStyle w:val="CommentText"/>
      </w:pPr>
      <w:r>
        <w:rPr>
          <w:rStyle w:val="CommentReference"/>
        </w:rPr>
        <w:annotationRef/>
      </w:r>
      <w:r>
        <w:rPr>
          <w:lang w:val="bg-BG"/>
        </w:rPr>
        <w:t>Това същото преструктуриране като по-горе ли е? Не ми е ясно тук...</w:t>
      </w:r>
    </w:p>
    <w:p w:rsidR="005C362D" w:rsidRPr="00A55972" w:rsidRDefault="005C362D">
      <w:pPr>
        <w:pStyle w:val="CommentText"/>
      </w:pPr>
      <w:r>
        <w:t>ДМ: Да, сложих референция - FIXED</w:t>
      </w:r>
    </w:p>
  </w:comment>
  <w:comment w:id="40" w:author="aldi" w:date="2015-01-17T16:11:00Z" w:initials="a">
    <w:p w:rsidR="005C362D" w:rsidRPr="002F7478" w:rsidRDefault="005C362D">
      <w:pPr>
        <w:pStyle w:val="CommentText"/>
      </w:pPr>
      <w:r>
        <w:rPr>
          <w:rStyle w:val="CommentReference"/>
        </w:rPr>
        <w:annotationRef/>
      </w:r>
      <w:r>
        <w:rPr>
          <w:lang w:val="bg-BG"/>
        </w:rPr>
        <w:t>Времеви!</w:t>
      </w:r>
      <w:r>
        <w:t xml:space="preserve"> - FIXED</w:t>
      </w:r>
    </w:p>
  </w:comment>
  <w:comment w:id="48" w:author="aldi" w:date="2015-01-19T20:56:00Z" w:initials="a">
    <w:p w:rsidR="005C362D" w:rsidRDefault="005C362D">
      <w:pPr>
        <w:pStyle w:val="CommentText"/>
      </w:pPr>
      <w:r>
        <w:rPr>
          <w:rStyle w:val="CommentReference"/>
        </w:rPr>
        <w:annotationRef/>
      </w:r>
      <w:r>
        <w:rPr>
          <w:lang w:val="bg-BG"/>
        </w:rPr>
        <w:t>Това откъде идва? Ти ли си го измислил или е взето от литературата??</w:t>
      </w:r>
    </w:p>
    <w:p w:rsidR="005C362D" w:rsidRPr="00250AC5" w:rsidRDefault="005C362D">
      <w:pPr>
        <w:pStyle w:val="CommentText"/>
      </w:pPr>
      <w:r>
        <w:t>ДМ: Добавих цитат - FIXED</w:t>
      </w:r>
    </w:p>
  </w:comment>
  <w:comment w:id="50" w:author="aldi" w:date="2015-01-19T20:55:00Z" w:initials="a">
    <w:p w:rsidR="005C362D" w:rsidRPr="00250AC5" w:rsidRDefault="005C362D">
      <w:pPr>
        <w:pStyle w:val="CommentText"/>
      </w:pPr>
      <w:r>
        <w:rPr>
          <w:rStyle w:val="CommentReference"/>
        </w:rPr>
        <w:annotationRef/>
      </w:r>
      <w:r>
        <w:rPr>
          <w:lang w:val="bg-BG"/>
        </w:rPr>
        <w:t>Тук трябва да пише откъде си взел тези картинки</w:t>
      </w:r>
      <w:r>
        <w:t xml:space="preserve"> - FIXED</w:t>
      </w:r>
    </w:p>
  </w:comment>
  <w:comment w:id="55" w:author="aldi" w:date="2015-01-19T21:58:00Z" w:initials="a">
    <w:p w:rsidR="005C362D" w:rsidRDefault="005C362D">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5C362D" w:rsidRPr="00CA5B07" w:rsidRDefault="005C362D">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68" w:author="aldi" w:date="2015-01-17T16:12:00Z" w:initials="a">
    <w:p w:rsidR="005C362D" w:rsidRPr="006E5793" w:rsidRDefault="005C362D">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2" w:author="aldi" w:date="2015-01-20T21:08:00Z" w:initials="a">
    <w:p w:rsidR="005C362D" w:rsidRPr="00D51AC9" w:rsidRDefault="005C362D">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3" w:author="aldi" w:date="2015-01-20T00:04:00Z" w:initials="a">
    <w:p w:rsidR="005C362D" w:rsidRPr="00BF33A0" w:rsidRDefault="005C362D">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5" w:author="aldi" w:date="2015-01-20T21:34:00Z" w:initials="a">
    <w:p w:rsidR="005C362D" w:rsidRDefault="005C362D">
      <w:pPr>
        <w:pStyle w:val="CommentText"/>
      </w:pPr>
      <w:r>
        <w:rPr>
          <w:rStyle w:val="CommentReference"/>
        </w:rPr>
        <w:annotationRef/>
      </w:r>
      <w:r>
        <w:rPr>
          <w:lang w:val="bg-BG"/>
        </w:rPr>
        <w:t>Каква е връзката на тази платформа с метамодела?</w:t>
      </w:r>
    </w:p>
    <w:p w:rsidR="005C362D" w:rsidRPr="00290D7C" w:rsidRDefault="005C362D">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6" w:author="aldi" w:date="2015-01-20T21:49:00Z" w:initials="a">
    <w:p w:rsidR="005C362D" w:rsidRPr="003940B4" w:rsidRDefault="005C362D">
      <w:pPr>
        <w:pStyle w:val="CommentText"/>
      </w:pPr>
      <w:r>
        <w:rPr>
          <w:rStyle w:val="CommentReference"/>
        </w:rPr>
        <w:annotationRef/>
      </w:r>
      <w:r>
        <w:rPr>
          <w:lang w:val="bg-BG"/>
        </w:rPr>
        <w:t>Коя е тя (едната)? А за другата какво е характерно?</w:t>
      </w:r>
      <w:r>
        <w:t xml:space="preserve"> - FIXED</w:t>
      </w:r>
    </w:p>
  </w:comment>
  <w:comment w:id="94" w:author="aldi" w:date="2014-11-13T11:12:00Z" w:initials="a">
    <w:p w:rsidR="005C362D" w:rsidRPr="008C0FA2" w:rsidRDefault="005C362D">
      <w:pPr>
        <w:pStyle w:val="CommentText"/>
        <w:rPr>
          <w:lang w:val="bg-BG"/>
        </w:rPr>
      </w:pPr>
      <w:r>
        <w:rPr>
          <w:rStyle w:val="CommentReference"/>
        </w:rPr>
        <w:annotationRef/>
      </w:r>
      <w:r>
        <w:rPr>
          <w:lang w:val="bg-BG"/>
        </w:rPr>
        <w:t>Защо?</w:t>
      </w:r>
    </w:p>
  </w:comment>
  <w:comment w:id="97" w:author="aldi" w:date="2014-11-13T11:12:00Z" w:initials="a">
    <w:p w:rsidR="005C362D" w:rsidRPr="008C0FA2" w:rsidRDefault="005C362D">
      <w:pPr>
        <w:pStyle w:val="CommentText"/>
        <w:rPr>
          <w:lang w:val="bg-BG"/>
        </w:rPr>
      </w:pPr>
      <w:r>
        <w:rPr>
          <w:rStyle w:val="CommentReference"/>
        </w:rPr>
        <w:annotationRef/>
      </w:r>
      <w:r>
        <w:rPr>
          <w:lang w:val="bg-BG"/>
        </w:rPr>
        <w:t>Може да се опише този модел</w:t>
      </w:r>
    </w:p>
  </w:comment>
  <w:comment w:id="102" w:author="aldi" w:date="2014-11-13T11:13:00Z" w:initials="a">
    <w:p w:rsidR="005C362D" w:rsidRPr="008C0FA2" w:rsidRDefault="005C362D">
      <w:pPr>
        <w:pStyle w:val="CommentText"/>
        <w:rPr>
          <w:lang w:val="bg-BG"/>
        </w:rPr>
      </w:pPr>
      <w:r>
        <w:rPr>
          <w:rStyle w:val="CommentReference"/>
        </w:rPr>
        <w:annotationRef/>
      </w:r>
      <w:r>
        <w:rPr>
          <w:lang w:val="bg-BG"/>
        </w:rPr>
        <w:t>Малко въвеждащи думи</w:t>
      </w:r>
    </w:p>
  </w:comment>
  <w:comment w:id="104" w:author="aldi" w:date="2014-11-13T11:15:00Z" w:initials="a">
    <w:p w:rsidR="005C362D" w:rsidRPr="008C0FA2" w:rsidRDefault="005C362D">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11" w:author="aldi" w:date="2014-11-13T11:14:00Z" w:initials="a">
    <w:p w:rsidR="005C362D" w:rsidRPr="008C0FA2" w:rsidRDefault="005C362D">
      <w:pPr>
        <w:pStyle w:val="CommentText"/>
        <w:rPr>
          <w:lang w:val="bg-BG"/>
        </w:rPr>
      </w:pPr>
      <w:r>
        <w:rPr>
          <w:rStyle w:val="CommentReference"/>
        </w:rPr>
        <w:annotationRef/>
      </w:r>
      <w:r>
        <w:rPr>
          <w:lang w:val="bg-BG"/>
        </w:rPr>
        <w:t>Защо е необходим код генератор?х</w:t>
      </w:r>
    </w:p>
  </w:comment>
  <w:comment w:id="120" w:author="aldi" w:date="2014-11-13T11:16:00Z" w:initials="a">
    <w:p w:rsidR="005C362D" w:rsidRPr="008C0FA2" w:rsidRDefault="005C362D">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 w:id="155" w:author="aldi" w:date="2014-11-13T11:18:00Z" w:initials="a">
    <w:p w:rsidR="005C362D" w:rsidRPr="008C0FA2" w:rsidRDefault="005C362D">
      <w:pPr>
        <w:pStyle w:val="CommentText"/>
        <w:rPr>
          <w:lang w:val="bg-BG"/>
        </w:rPr>
      </w:pPr>
      <w:r>
        <w:rPr>
          <w:rStyle w:val="CommentReference"/>
        </w:rPr>
        <w:annotationRef/>
      </w:r>
      <w:r>
        <w:rPr>
          <w:lang w:val="bg-BG"/>
        </w:rPr>
        <w:t>Всички описания тук трябва да се разширят и да станат по-ясни</w:t>
      </w:r>
    </w:p>
  </w:comment>
  <w:comment w:id="159" w:author="aldi" w:date="2014-11-13T11:18:00Z" w:initials="a">
    <w:p w:rsidR="005C362D" w:rsidRPr="008C0FA2" w:rsidRDefault="005C362D">
      <w:pPr>
        <w:pStyle w:val="CommentText"/>
        <w:rPr>
          <w:lang w:val="bg-BG"/>
        </w:rPr>
      </w:pPr>
      <w:r>
        <w:rPr>
          <w:rStyle w:val="CommentReference"/>
        </w:rPr>
        <w:annotationRef/>
      </w:r>
      <w:r>
        <w:rPr>
          <w:lang w:val="bg-BG"/>
        </w:rPr>
        <w:t>Тези неща какви са?</w:t>
      </w:r>
    </w:p>
  </w:comment>
  <w:comment w:id="173" w:author="aldi" w:date="2014-11-13T11:20:00Z" w:initials="a">
    <w:p w:rsidR="005C362D" w:rsidRPr="008C0FA2" w:rsidRDefault="005C362D">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4647" w:rsidRDefault="002B4647" w:rsidP="00FE4EAD">
      <w:pPr>
        <w:spacing w:after="0"/>
      </w:pPr>
      <w:r>
        <w:separator/>
      </w:r>
    </w:p>
  </w:endnote>
  <w:endnote w:type="continuationSeparator" w:id="0">
    <w:p w:rsidR="002B4647" w:rsidRDefault="002B4647"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4647" w:rsidRDefault="002B4647" w:rsidP="00FE4EAD">
      <w:pPr>
        <w:spacing w:after="0"/>
      </w:pPr>
      <w:r>
        <w:separator/>
      </w:r>
    </w:p>
  </w:footnote>
  <w:footnote w:type="continuationSeparator" w:id="0">
    <w:p w:rsidR="002B4647" w:rsidRDefault="002B4647"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3">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8">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8">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37"/>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0"/>
  </w:num>
  <w:num w:numId="7">
    <w:abstractNumId w:val="8"/>
  </w:num>
  <w:num w:numId="8">
    <w:abstractNumId w:val="35"/>
  </w:num>
  <w:num w:numId="9">
    <w:abstractNumId w:val="13"/>
  </w:num>
  <w:num w:numId="10">
    <w:abstractNumId w:val="11"/>
  </w:num>
  <w:num w:numId="11">
    <w:abstractNumId w:val="29"/>
  </w:num>
  <w:num w:numId="12">
    <w:abstractNumId w:val="28"/>
  </w:num>
  <w:num w:numId="13">
    <w:abstractNumId w:val="34"/>
  </w:num>
  <w:num w:numId="14">
    <w:abstractNumId w:val="32"/>
  </w:num>
  <w:num w:numId="15">
    <w:abstractNumId w:val="17"/>
  </w:num>
  <w:num w:numId="16">
    <w:abstractNumId w:val="33"/>
  </w:num>
  <w:num w:numId="17">
    <w:abstractNumId w:val="36"/>
  </w:num>
  <w:num w:numId="18">
    <w:abstractNumId w:val="21"/>
  </w:num>
  <w:num w:numId="19">
    <w:abstractNumId w:val="24"/>
  </w:num>
  <w:num w:numId="20">
    <w:abstractNumId w:val="31"/>
  </w:num>
  <w:num w:numId="21">
    <w:abstractNumId w:val="16"/>
  </w:num>
  <w:num w:numId="22">
    <w:abstractNumId w:val="19"/>
  </w:num>
  <w:num w:numId="23">
    <w:abstractNumId w:val="30"/>
  </w:num>
  <w:num w:numId="24">
    <w:abstractNumId w:val="15"/>
  </w:num>
  <w:num w:numId="25">
    <w:abstractNumId w:val="22"/>
  </w:num>
  <w:num w:numId="26">
    <w:abstractNumId w:val="18"/>
  </w:num>
  <w:num w:numId="27">
    <w:abstractNumId w:val="27"/>
  </w:num>
  <w:num w:numId="28">
    <w:abstractNumId w:val="23"/>
  </w:num>
  <w:num w:numId="29">
    <w:abstractNumId w:val="26"/>
  </w:num>
  <w:num w:numId="30">
    <w:abstractNumId w:val="7"/>
  </w:num>
  <w:num w:numId="31">
    <w:abstractNumId w:val="14"/>
  </w:num>
  <w:num w:numId="32">
    <w:abstractNumId w:val="4"/>
  </w:num>
  <w:num w:numId="33">
    <w:abstractNumId w:val="25"/>
  </w:num>
  <w:num w:numId="34">
    <w:abstractNumId w:val="9"/>
  </w:num>
  <w:num w:numId="35">
    <w:abstractNumId w:val="1"/>
  </w:num>
  <w:num w:numId="36">
    <w:abstractNumId w:val="5"/>
  </w:num>
  <w:num w:numId="37">
    <w:abstractNumId w:val="6"/>
  </w:num>
  <w:num w:numId="38">
    <w:abstractNumId w:val="38"/>
  </w:num>
  <w:num w:numId="39">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40D81"/>
    <w:rsid w:val="00041C56"/>
    <w:rsid w:val="000423E8"/>
    <w:rsid w:val="000425EC"/>
    <w:rsid w:val="00042C96"/>
    <w:rsid w:val="00043DEA"/>
    <w:rsid w:val="00044BDE"/>
    <w:rsid w:val="00044DF6"/>
    <w:rsid w:val="000458D5"/>
    <w:rsid w:val="00045D8F"/>
    <w:rsid w:val="00047EA8"/>
    <w:rsid w:val="00052462"/>
    <w:rsid w:val="000562E5"/>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F6A"/>
    <w:rsid w:val="000A3072"/>
    <w:rsid w:val="000A323E"/>
    <w:rsid w:val="000A3874"/>
    <w:rsid w:val="000A424A"/>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1422"/>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21EB"/>
    <w:rsid w:val="00192768"/>
    <w:rsid w:val="001947C0"/>
    <w:rsid w:val="00195649"/>
    <w:rsid w:val="00195FA5"/>
    <w:rsid w:val="001A187B"/>
    <w:rsid w:val="001A18FB"/>
    <w:rsid w:val="001A2210"/>
    <w:rsid w:val="001A2E43"/>
    <w:rsid w:val="001A5FC7"/>
    <w:rsid w:val="001A6B5F"/>
    <w:rsid w:val="001A6D50"/>
    <w:rsid w:val="001A718A"/>
    <w:rsid w:val="001A77ED"/>
    <w:rsid w:val="001B0758"/>
    <w:rsid w:val="001B312B"/>
    <w:rsid w:val="001B5163"/>
    <w:rsid w:val="001B5259"/>
    <w:rsid w:val="001B576A"/>
    <w:rsid w:val="001B597C"/>
    <w:rsid w:val="001B5F41"/>
    <w:rsid w:val="001B6914"/>
    <w:rsid w:val="001B7ADE"/>
    <w:rsid w:val="001C17BB"/>
    <w:rsid w:val="001C442D"/>
    <w:rsid w:val="001C44E7"/>
    <w:rsid w:val="001C5D5C"/>
    <w:rsid w:val="001C65E3"/>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C40"/>
    <w:rsid w:val="001F3212"/>
    <w:rsid w:val="001F6E17"/>
    <w:rsid w:val="002001BB"/>
    <w:rsid w:val="00200A3B"/>
    <w:rsid w:val="00201320"/>
    <w:rsid w:val="0020147A"/>
    <w:rsid w:val="0020357F"/>
    <w:rsid w:val="00205798"/>
    <w:rsid w:val="0020686B"/>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B26"/>
    <w:rsid w:val="002710D6"/>
    <w:rsid w:val="00271909"/>
    <w:rsid w:val="00272928"/>
    <w:rsid w:val="00272DDA"/>
    <w:rsid w:val="002735C9"/>
    <w:rsid w:val="002736C5"/>
    <w:rsid w:val="00273E4E"/>
    <w:rsid w:val="00274858"/>
    <w:rsid w:val="002748BC"/>
    <w:rsid w:val="002766C3"/>
    <w:rsid w:val="00276789"/>
    <w:rsid w:val="00276B72"/>
    <w:rsid w:val="00280E76"/>
    <w:rsid w:val="002814CC"/>
    <w:rsid w:val="00285166"/>
    <w:rsid w:val="00285186"/>
    <w:rsid w:val="0028661E"/>
    <w:rsid w:val="00290D7C"/>
    <w:rsid w:val="00292F6B"/>
    <w:rsid w:val="0029350F"/>
    <w:rsid w:val="002947AD"/>
    <w:rsid w:val="00295372"/>
    <w:rsid w:val="00296D3B"/>
    <w:rsid w:val="00296DD7"/>
    <w:rsid w:val="00297722"/>
    <w:rsid w:val="00297D27"/>
    <w:rsid w:val="002A1683"/>
    <w:rsid w:val="002A1CFD"/>
    <w:rsid w:val="002A2123"/>
    <w:rsid w:val="002A35E3"/>
    <w:rsid w:val="002A4EF5"/>
    <w:rsid w:val="002A56E3"/>
    <w:rsid w:val="002A620F"/>
    <w:rsid w:val="002A6318"/>
    <w:rsid w:val="002B0DF2"/>
    <w:rsid w:val="002B2C0D"/>
    <w:rsid w:val="002B2FC8"/>
    <w:rsid w:val="002B3D61"/>
    <w:rsid w:val="002B4647"/>
    <w:rsid w:val="002B58C3"/>
    <w:rsid w:val="002B5DAB"/>
    <w:rsid w:val="002B78F9"/>
    <w:rsid w:val="002B7C2C"/>
    <w:rsid w:val="002C0F18"/>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45AA"/>
    <w:rsid w:val="00310A77"/>
    <w:rsid w:val="00310CEE"/>
    <w:rsid w:val="00312DFA"/>
    <w:rsid w:val="00314807"/>
    <w:rsid w:val="003153FE"/>
    <w:rsid w:val="00320D43"/>
    <w:rsid w:val="00324B8A"/>
    <w:rsid w:val="0033032C"/>
    <w:rsid w:val="00332004"/>
    <w:rsid w:val="003345C1"/>
    <w:rsid w:val="00335537"/>
    <w:rsid w:val="0033728C"/>
    <w:rsid w:val="0034134F"/>
    <w:rsid w:val="0034245E"/>
    <w:rsid w:val="00342751"/>
    <w:rsid w:val="003439E4"/>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5C26"/>
    <w:rsid w:val="003B6AF2"/>
    <w:rsid w:val="003C0A5C"/>
    <w:rsid w:val="003C1D37"/>
    <w:rsid w:val="003C2B29"/>
    <w:rsid w:val="003C3555"/>
    <w:rsid w:val="003C5DAB"/>
    <w:rsid w:val="003C5E4B"/>
    <w:rsid w:val="003C5F69"/>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33B"/>
    <w:rsid w:val="00415F70"/>
    <w:rsid w:val="004162D9"/>
    <w:rsid w:val="004165E1"/>
    <w:rsid w:val="00416B7C"/>
    <w:rsid w:val="004214B8"/>
    <w:rsid w:val="00421B1F"/>
    <w:rsid w:val="00427623"/>
    <w:rsid w:val="00434EC8"/>
    <w:rsid w:val="004361ED"/>
    <w:rsid w:val="0044086F"/>
    <w:rsid w:val="00440AE3"/>
    <w:rsid w:val="00440AE8"/>
    <w:rsid w:val="00442518"/>
    <w:rsid w:val="004440B4"/>
    <w:rsid w:val="00444B11"/>
    <w:rsid w:val="00444EBC"/>
    <w:rsid w:val="00445FC5"/>
    <w:rsid w:val="004518D2"/>
    <w:rsid w:val="00451E4C"/>
    <w:rsid w:val="00452061"/>
    <w:rsid w:val="00452F7A"/>
    <w:rsid w:val="00453E37"/>
    <w:rsid w:val="00455EDC"/>
    <w:rsid w:val="00460066"/>
    <w:rsid w:val="00461014"/>
    <w:rsid w:val="004615FA"/>
    <w:rsid w:val="0046169A"/>
    <w:rsid w:val="004619AF"/>
    <w:rsid w:val="0046384C"/>
    <w:rsid w:val="00464F95"/>
    <w:rsid w:val="00465298"/>
    <w:rsid w:val="004669F7"/>
    <w:rsid w:val="004670D0"/>
    <w:rsid w:val="004675C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3033"/>
    <w:rsid w:val="004B4796"/>
    <w:rsid w:val="004B7F96"/>
    <w:rsid w:val="004C059C"/>
    <w:rsid w:val="004C18BC"/>
    <w:rsid w:val="004C19BA"/>
    <w:rsid w:val="004C1ACC"/>
    <w:rsid w:val="004C2BCF"/>
    <w:rsid w:val="004C2F16"/>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95B"/>
    <w:rsid w:val="005110B7"/>
    <w:rsid w:val="005113C8"/>
    <w:rsid w:val="005121DF"/>
    <w:rsid w:val="005124ED"/>
    <w:rsid w:val="0051264E"/>
    <w:rsid w:val="00513E49"/>
    <w:rsid w:val="0051479C"/>
    <w:rsid w:val="00516209"/>
    <w:rsid w:val="00517368"/>
    <w:rsid w:val="005179E3"/>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453D"/>
    <w:rsid w:val="0056481A"/>
    <w:rsid w:val="00564902"/>
    <w:rsid w:val="00565169"/>
    <w:rsid w:val="00567D56"/>
    <w:rsid w:val="0057269B"/>
    <w:rsid w:val="005733B7"/>
    <w:rsid w:val="0057371D"/>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2324"/>
    <w:rsid w:val="005C2BC7"/>
    <w:rsid w:val="005C2D5C"/>
    <w:rsid w:val="005C362D"/>
    <w:rsid w:val="005C4B3E"/>
    <w:rsid w:val="005C54B4"/>
    <w:rsid w:val="005C638D"/>
    <w:rsid w:val="005C6A74"/>
    <w:rsid w:val="005D38C0"/>
    <w:rsid w:val="005D459C"/>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13E"/>
    <w:rsid w:val="006008B2"/>
    <w:rsid w:val="006034BD"/>
    <w:rsid w:val="00603AFA"/>
    <w:rsid w:val="00603C94"/>
    <w:rsid w:val="00607A43"/>
    <w:rsid w:val="006103F7"/>
    <w:rsid w:val="00611734"/>
    <w:rsid w:val="00612137"/>
    <w:rsid w:val="0061363C"/>
    <w:rsid w:val="00615580"/>
    <w:rsid w:val="006157EF"/>
    <w:rsid w:val="006159D7"/>
    <w:rsid w:val="00617826"/>
    <w:rsid w:val="00620C79"/>
    <w:rsid w:val="006228FF"/>
    <w:rsid w:val="006236A9"/>
    <w:rsid w:val="006239AA"/>
    <w:rsid w:val="0062526A"/>
    <w:rsid w:val="00625F3C"/>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849"/>
    <w:rsid w:val="0066386D"/>
    <w:rsid w:val="00666128"/>
    <w:rsid w:val="006662E6"/>
    <w:rsid w:val="00667E21"/>
    <w:rsid w:val="00670762"/>
    <w:rsid w:val="00670C54"/>
    <w:rsid w:val="00671122"/>
    <w:rsid w:val="0067115E"/>
    <w:rsid w:val="00673C79"/>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141"/>
    <w:rsid w:val="0078452E"/>
    <w:rsid w:val="00784AFA"/>
    <w:rsid w:val="007850C6"/>
    <w:rsid w:val="0078573F"/>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F4F"/>
    <w:rsid w:val="007C670A"/>
    <w:rsid w:val="007C69FE"/>
    <w:rsid w:val="007D1845"/>
    <w:rsid w:val="007D425F"/>
    <w:rsid w:val="007D5EFB"/>
    <w:rsid w:val="007E0574"/>
    <w:rsid w:val="007E093A"/>
    <w:rsid w:val="007E5E4F"/>
    <w:rsid w:val="007F04AF"/>
    <w:rsid w:val="007F13AB"/>
    <w:rsid w:val="007F1A11"/>
    <w:rsid w:val="007F4081"/>
    <w:rsid w:val="007F487A"/>
    <w:rsid w:val="007F4DDB"/>
    <w:rsid w:val="007F764C"/>
    <w:rsid w:val="007F7FAA"/>
    <w:rsid w:val="00800BD3"/>
    <w:rsid w:val="00800FED"/>
    <w:rsid w:val="00803B8E"/>
    <w:rsid w:val="00803F9D"/>
    <w:rsid w:val="008059A8"/>
    <w:rsid w:val="00806DB0"/>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43F9"/>
    <w:rsid w:val="00874E58"/>
    <w:rsid w:val="0088034F"/>
    <w:rsid w:val="00881597"/>
    <w:rsid w:val="00882677"/>
    <w:rsid w:val="00883189"/>
    <w:rsid w:val="00886D78"/>
    <w:rsid w:val="00892089"/>
    <w:rsid w:val="00892172"/>
    <w:rsid w:val="00892F73"/>
    <w:rsid w:val="00894DDF"/>
    <w:rsid w:val="008966B7"/>
    <w:rsid w:val="00896AF5"/>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9D5"/>
    <w:rsid w:val="008D2FA2"/>
    <w:rsid w:val="008D32D0"/>
    <w:rsid w:val="008D4760"/>
    <w:rsid w:val="008D595E"/>
    <w:rsid w:val="008E1328"/>
    <w:rsid w:val="008E40EE"/>
    <w:rsid w:val="008E4665"/>
    <w:rsid w:val="008E47D1"/>
    <w:rsid w:val="008E5455"/>
    <w:rsid w:val="008E5717"/>
    <w:rsid w:val="008E738E"/>
    <w:rsid w:val="008F10C2"/>
    <w:rsid w:val="008F1755"/>
    <w:rsid w:val="008F31E1"/>
    <w:rsid w:val="008F3595"/>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60ED1"/>
    <w:rsid w:val="00961E5E"/>
    <w:rsid w:val="009637D0"/>
    <w:rsid w:val="009639FB"/>
    <w:rsid w:val="00964099"/>
    <w:rsid w:val="00970F60"/>
    <w:rsid w:val="00972C88"/>
    <w:rsid w:val="00973CB9"/>
    <w:rsid w:val="00975724"/>
    <w:rsid w:val="00975EF7"/>
    <w:rsid w:val="0097622D"/>
    <w:rsid w:val="00977B30"/>
    <w:rsid w:val="009813A2"/>
    <w:rsid w:val="0098247E"/>
    <w:rsid w:val="00983BC7"/>
    <w:rsid w:val="009916C1"/>
    <w:rsid w:val="00991D1E"/>
    <w:rsid w:val="009928B5"/>
    <w:rsid w:val="00994823"/>
    <w:rsid w:val="009A06D0"/>
    <w:rsid w:val="009A27E6"/>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277D"/>
    <w:rsid w:val="00A8427C"/>
    <w:rsid w:val="00A855CA"/>
    <w:rsid w:val="00A9179E"/>
    <w:rsid w:val="00A939F3"/>
    <w:rsid w:val="00A946B0"/>
    <w:rsid w:val="00AA0A2B"/>
    <w:rsid w:val="00AA381B"/>
    <w:rsid w:val="00AA40C0"/>
    <w:rsid w:val="00AB1FEA"/>
    <w:rsid w:val="00AB7F3A"/>
    <w:rsid w:val="00AC1AA2"/>
    <w:rsid w:val="00AC3D10"/>
    <w:rsid w:val="00AC428D"/>
    <w:rsid w:val="00AC4AD0"/>
    <w:rsid w:val="00AC6548"/>
    <w:rsid w:val="00AC6834"/>
    <w:rsid w:val="00AD048A"/>
    <w:rsid w:val="00AD3FBC"/>
    <w:rsid w:val="00AD61B4"/>
    <w:rsid w:val="00AD62A3"/>
    <w:rsid w:val="00AE0604"/>
    <w:rsid w:val="00AE1401"/>
    <w:rsid w:val="00AE258D"/>
    <w:rsid w:val="00AE3192"/>
    <w:rsid w:val="00AE4A54"/>
    <w:rsid w:val="00AE6015"/>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D6F"/>
    <w:rsid w:val="00BA3B66"/>
    <w:rsid w:val="00BA5528"/>
    <w:rsid w:val="00BA6810"/>
    <w:rsid w:val="00BB000D"/>
    <w:rsid w:val="00BB0502"/>
    <w:rsid w:val="00BB128C"/>
    <w:rsid w:val="00BB2166"/>
    <w:rsid w:val="00BB2626"/>
    <w:rsid w:val="00BC25AD"/>
    <w:rsid w:val="00BC7A1C"/>
    <w:rsid w:val="00BD05D7"/>
    <w:rsid w:val="00BD0FEC"/>
    <w:rsid w:val="00BD1E84"/>
    <w:rsid w:val="00BD3329"/>
    <w:rsid w:val="00BD4192"/>
    <w:rsid w:val="00BD4D9C"/>
    <w:rsid w:val="00BD50EA"/>
    <w:rsid w:val="00BD5248"/>
    <w:rsid w:val="00BD604A"/>
    <w:rsid w:val="00BD7572"/>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61D41"/>
    <w:rsid w:val="00C64FF9"/>
    <w:rsid w:val="00C65C33"/>
    <w:rsid w:val="00C66FCB"/>
    <w:rsid w:val="00C70193"/>
    <w:rsid w:val="00C706B1"/>
    <w:rsid w:val="00C70D92"/>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7770"/>
    <w:rsid w:val="00CF00D0"/>
    <w:rsid w:val="00CF09F4"/>
    <w:rsid w:val="00CF319E"/>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271F"/>
    <w:rsid w:val="00D127AD"/>
    <w:rsid w:val="00D148D0"/>
    <w:rsid w:val="00D1589E"/>
    <w:rsid w:val="00D202F2"/>
    <w:rsid w:val="00D223E9"/>
    <w:rsid w:val="00D22EB0"/>
    <w:rsid w:val="00D24019"/>
    <w:rsid w:val="00D24360"/>
    <w:rsid w:val="00D258A9"/>
    <w:rsid w:val="00D26A1C"/>
    <w:rsid w:val="00D3075A"/>
    <w:rsid w:val="00D308DD"/>
    <w:rsid w:val="00D30A44"/>
    <w:rsid w:val="00D31DF3"/>
    <w:rsid w:val="00D3225D"/>
    <w:rsid w:val="00D33709"/>
    <w:rsid w:val="00D34E11"/>
    <w:rsid w:val="00D34E84"/>
    <w:rsid w:val="00D35181"/>
    <w:rsid w:val="00D36C97"/>
    <w:rsid w:val="00D36F61"/>
    <w:rsid w:val="00D422E9"/>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602A7"/>
    <w:rsid w:val="00E61624"/>
    <w:rsid w:val="00E64EF4"/>
    <w:rsid w:val="00E65BAC"/>
    <w:rsid w:val="00E70CDF"/>
    <w:rsid w:val="00E72960"/>
    <w:rsid w:val="00E72EF8"/>
    <w:rsid w:val="00E76642"/>
    <w:rsid w:val="00E8286B"/>
    <w:rsid w:val="00E8684F"/>
    <w:rsid w:val="00E8738A"/>
    <w:rsid w:val="00E87742"/>
    <w:rsid w:val="00E9066B"/>
    <w:rsid w:val="00E92A43"/>
    <w:rsid w:val="00E94927"/>
    <w:rsid w:val="00E95542"/>
    <w:rsid w:val="00E967F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F4C2A"/>
    <w:rsid w:val="00EF5846"/>
    <w:rsid w:val="00EF5CC6"/>
    <w:rsid w:val="00EF7443"/>
    <w:rsid w:val="00EF7B41"/>
    <w:rsid w:val="00F032EB"/>
    <w:rsid w:val="00F03358"/>
    <w:rsid w:val="00F05820"/>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77C2"/>
    <w:rsid w:val="00FE1F8E"/>
    <w:rsid w:val="00FE28CB"/>
    <w:rsid w:val="00FE2D83"/>
    <w:rsid w:val="00FE3461"/>
    <w:rsid w:val="00FE3FFB"/>
    <w:rsid w:val="00FE4EAD"/>
    <w:rsid w:val="00FE7146"/>
    <w:rsid w:val="00FE769A"/>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www.regular-expressions.info/tools.html" TargetMode="External"/><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www.pcre.org/"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www.bptrends.com/publicationfiles/01-04%20COL%20Dom%20Spec%20Modeling%20Frankel-Cook.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sparxsystems.com.au/" TargetMode="External"/><Relationship Id="rId30" Type="http://schemas.openxmlformats.org/officeDocument/2006/relationships/hyperlink" Target="http://www.eclipse.org/papyru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file:///C:\users\crossover\Application%20Data\Microsoft\Word\redmonk.com\dberkholz\2013\03\25\programming-languages-ranked-by-expressiveness\"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hyperlink" Target="http://www.regular-expressions.info/tools.htm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users.ece.utexas.edu/~perry/work/papers/swa-sen.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bouml.fr/"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hyperlink" Target="http://en.wikipedia.org/wiki/Acceleo"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regular-expressions.info/tools.html"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www.omg.org/spec/OCL/" TargetMode="Externa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eecs.yorku.ca/course_archive/2006-07/F/6431/Chikofsky.pdf"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http://autosar.org/download/R3.2/AUTOSAR_TechnicalOverview.pdf" TargetMode="External"/><Relationship Id="rId2" Type="http://schemas.openxmlformats.org/officeDocument/2006/relationships/numbering" Target="numbering.xml"/><Relationship Id="rId29" Type="http://schemas.openxmlformats.org/officeDocument/2006/relationships/hyperlink" Target="http://www.visual-paradig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8D27BB0E-C8B8-44F6-8EAD-301268C43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12413</TotalTime>
  <Pages>1</Pages>
  <Words>22571</Words>
  <Characters>128655</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150925</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26</cp:revision>
  <dcterms:created xsi:type="dcterms:W3CDTF">2014-08-29T11:12:00Z</dcterms:created>
  <dcterms:modified xsi:type="dcterms:W3CDTF">2015-01-20T22:11:00Z</dcterms:modified>
</cp:coreProperties>
</file>