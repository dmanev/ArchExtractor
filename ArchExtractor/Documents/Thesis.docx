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704309"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704310"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061183"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9885739" w:history="1">
        <w:r w:rsidR="00061183" w:rsidRPr="00FD21C0">
          <w:rPr>
            <w:rStyle w:val="Hyperlink"/>
          </w:rPr>
          <w:t>1.</w:t>
        </w:r>
        <w:r w:rsidR="00061183">
          <w:rPr>
            <w:rFonts w:asciiTheme="minorHAnsi" w:eastAsiaTheme="minorEastAsia" w:hAnsiTheme="minorHAnsi" w:cstheme="minorBidi"/>
            <w:b w:val="0"/>
            <w:bCs w:val="0"/>
            <w:caps w:val="0"/>
            <w:color w:val="auto"/>
            <w:sz w:val="22"/>
            <w:szCs w:val="22"/>
            <w:lang w:eastAsia="en-US"/>
          </w:rPr>
          <w:tab/>
        </w:r>
        <w:r w:rsidR="00061183" w:rsidRPr="00FD21C0">
          <w:rPr>
            <w:rStyle w:val="Hyperlink"/>
          </w:rPr>
          <w:t>Увод</w:t>
        </w:r>
        <w:r w:rsidR="00061183">
          <w:rPr>
            <w:webHidden/>
          </w:rPr>
          <w:tab/>
        </w:r>
        <w:r w:rsidR="00061183">
          <w:rPr>
            <w:webHidden/>
          </w:rPr>
          <w:fldChar w:fldCharType="begin"/>
        </w:r>
        <w:r w:rsidR="00061183">
          <w:rPr>
            <w:webHidden/>
          </w:rPr>
          <w:instrText xml:space="preserve"> PAGEREF _Toc409885739 \h </w:instrText>
        </w:r>
        <w:r w:rsidR="00061183">
          <w:rPr>
            <w:webHidden/>
          </w:rPr>
        </w:r>
        <w:r w:rsidR="00061183">
          <w:rPr>
            <w:webHidden/>
          </w:rPr>
          <w:fldChar w:fldCharType="separate"/>
        </w:r>
        <w:r w:rsidR="00061183">
          <w:rPr>
            <w:webHidden/>
          </w:rPr>
          <w:t>5</w:t>
        </w:r>
        <w:r w:rsidR="00061183">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0" w:history="1">
        <w:r w:rsidRPr="00FD21C0">
          <w:rPr>
            <w:rStyle w:val="Hyperlink"/>
            <w:noProof/>
          </w:rPr>
          <w:t>1.1</w:t>
        </w:r>
        <w:r>
          <w:rPr>
            <w:rFonts w:asciiTheme="minorHAnsi" w:eastAsiaTheme="minorEastAsia" w:hAnsiTheme="minorHAnsi" w:cstheme="minorBidi"/>
            <w:smallCaps w:val="0"/>
            <w:noProof/>
            <w:color w:val="auto"/>
            <w:sz w:val="22"/>
            <w:szCs w:val="22"/>
            <w:lang w:eastAsia="en-US"/>
          </w:rPr>
          <w:tab/>
        </w:r>
        <w:r w:rsidRPr="00FD21C0">
          <w:rPr>
            <w:rStyle w:val="Hyperlink"/>
            <w:noProof/>
          </w:rPr>
          <w:t>Състояние на индустрията</w:t>
        </w:r>
        <w:r>
          <w:rPr>
            <w:noProof/>
            <w:webHidden/>
          </w:rPr>
          <w:tab/>
        </w:r>
        <w:r>
          <w:rPr>
            <w:noProof/>
            <w:webHidden/>
          </w:rPr>
          <w:fldChar w:fldCharType="begin"/>
        </w:r>
        <w:r>
          <w:rPr>
            <w:noProof/>
            <w:webHidden/>
          </w:rPr>
          <w:instrText xml:space="preserve"> PAGEREF _Toc409885740 \h </w:instrText>
        </w:r>
        <w:r>
          <w:rPr>
            <w:noProof/>
            <w:webHidden/>
          </w:rPr>
        </w:r>
        <w:r>
          <w:rPr>
            <w:noProof/>
            <w:webHidden/>
          </w:rPr>
          <w:fldChar w:fldCharType="separate"/>
        </w:r>
        <w:r>
          <w:rPr>
            <w:noProof/>
            <w:webHidden/>
          </w:rPr>
          <w:t>5</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1" w:history="1">
        <w:r w:rsidRPr="00FD21C0">
          <w:rPr>
            <w:rStyle w:val="Hyperlink"/>
            <w:noProof/>
          </w:rPr>
          <w:t>1.2</w:t>
        </w:r>
        <w:r>
          <w:rPr>
            <w:rFonts w:asciiTheme="minorHAnsi" w:eastAsiaTheme="minorEastAsia" w:hAnsiTheme="minorHAnsi" w:cstheme="minorBidi"/>
            <w:smallCaps w:val="0"/>
            <w:noProof/>
            <w:color w:val="auto"/>
            <w:sz w:val="22"/>
            <w:szCs w:val="22"/>
            <w:lang w:eastAsia="en-US"/>
          </w:rPr>
          <w:tab/>
        </w:r>
        <w:r w:rsidRPr="00FD21C0">
          <w:rPr>
            <w:rStyle w:val="Hyperlink"/>
            <w:noProof/>
          </w:rPr>
          <w:t>Софтуер за вградени системи</w:t>
        </w:r>
        <w:r>
          <w:rPr>
            <w:noProof/>
            <w:webHidden/>
          </w:rPr>
          <w:tab/>
        </w:r>
        <w:r>
          <w:rPr>
            <w:noProof/>
            <w:webHidden/>
          </w:rPr>
          <w:fldChar w:fldCharType="begin"/>
        </w:r>
        <w:r>
          <w:rPr>
            <w:noProof/>
            <w:webHidden/>
          </w:rPr>
          <w:instrText xml:space="preserve"> PAGEREF _Toc409885741 \h </w:instrText>
        </w:r>
        <w:r>
          <w:rPr>
            <w:noProof/>
            <w:webHidden/>
          </w:rPr>
        </w:r>
        <w:r>
          <w:rPr>
            <w:noProof/>
            <w:webHidden/>
          </w:rPr>
          <w:fldChar w:fldCharType="separate"/>
        </w:r>
        <w:r>
          <w:rPr>
            <w:noProof/>
            <w:webHidden/>
          </w:rPr>
          <w:t>5</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2" w:history="1">
        <w:r w:rsidRPr="00FD21C0">
          <w:rPr>
            <w:rStyle w:val="Hyperlink"/>
            <w:noProof/>
          </w:rPr>
          <w:t>1.3</w:t>
        </w:r>
        <w:r>
          <w:rPr>
            <w:rFonts w:asciiTheme="minorHAnsi" w:eastAsiaTheme="minorEastAsia" w:hAnsiTheme="minorHAnsi" w:cstheme="minorBidi"/>
            <w:smallCaps w:val="0"/>
            <w:noProof/>
            <w:color w:val="auto"/>
            <w:sz w:val="22"/>
            <w:szCs w:val="22"/>
            <w:lang w:eastAsia="en-US"/>
          </w:rPr>
          <w:tab/>
        </w:r>
        <w:r w:rsidRPr="00FD21C0">
          <w:rPr>
            <w:rStyle w:val="Hyperlink"/>
            <w:noProof/>
          </w:rPr>
          <w:t>Софтуерна архитектура</w:t>
        </w:r>
        <w:r>
          <w:rPr>
            <w:noProof/>
            <w:webHidden/>
          </w:rPr>
          <w:tab/>
        </w:r>
        <w:r>
          <w:rPr>
            <w:noProof/>
            <w:webHidden/>
          </w:rPr>
          <w:fldChar w:fldCharType="begin"/>
        </w:r>
        <w:r>
          <w:rPr>
            <w:noProof/>
            <w:webHidden/>
          </w:rPr>
          <w:instrText xml:space="preserve"> PAGEREF _Toc409885742 \h </w:instrText>
        </w:r>
        <w:r>
          <w:rPr>
            <w:noProof/>
            <w:webHidden/>
          </w:rPr>
        </w:r>
        <w:r>
          <w:rPr>
            <w:noProof/>
            <w:webHidden/>
          </w:rPr>
          <w:fldChar w:fldCharType="separate"/>
        </w:r>
        <w:r>
          <w:rPr>
            <w:noProof/>
            <w:webHidden/>
          </w:rPr>
          <w:t>6</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3" w:history="1">
        <w:r w:rsidRPr="00FD21C0">
          <w:rPr>
            <w:rStyle w:val="Hyperlink"/>
            <w:noProof/>
          </w:rPr>
          <w:t>1.4</w:t>
        </w:r>
        <w:r>
          <w:rPr>
            <w:rFonts w:asciiTheme="minorHAnsi" w:eastAsiaTheme="minorEastAsia" w:hAnsiTheme="minorHAnsi" w:cstheme="minorBidi"/>
            <w:smallCaps w:val="0"/>
            <w:noProof/>
            <w:color w:val="auto"/>
            <w:sz w:val="22"/>
            <w:szCs w:val="22"/>
            <w:lang w:eastAsia="en-US"/>
          </w:rPr>
          <w:tab/>
        </w:r>
        <w:r w:rsidRPr="00FD21C0">
          <w:rPr>
            <w:rStyle w:val="Hyperlink"/>
            <w:noProof/>
          </w:rPr>
          <w:t>Мотивация за решението</w:t>
        </w:r>
        <w:r>
          <w:rPr>
            <w:noProof/>
            <w:webHidden/>
          </w:rPr>
          <w:tab/>
        </w:r>
        <w:r>
          <w:rPr>
            <w:noProof/>
            <w:webHidden/>
          </w:rPr>
          <w:fldChar w:fldCharType="begin"/>
        </w:r>
        <w:r>
          <w:rPr>
            <w:noProof/>
            <w:webHidden/>
          </w:rPr>
          <w:instrText xml:space="preserve"> PAGEREF _Toc409885743 \h </w:instrText>
        </w:r>
        <w:r>
          <w:rPr>
            <w:noProof/>
            <w:webHidden/>
          </w:rPr>
        </w:r>
        <w:r>
          <w:rPr>
            <w:noProof/>
            <w:webHidden/>
          </w:rPr>
          <w:fldChar w:fldCharType="separate"/>
        </w:r>
        <w:r>
          <w:rPr>
            <w:noProof/>
            <w:webHidden/>
          </w:rPr>
          <w:t>7</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4" w:history="1">
        <w:r w:rsidRPr="00FD21C0">
          <w:rPr>
            <w:rStyle w:val="Hyperlink"/>
            <w:noProof/>
          </w:rPr>
          <w:t>1.5</w:t>
        </w:r>
        <w:r>
          <w:rPr>
            <w:rFonts w:asciiTheme="minorHAnsi" w:eastAsiaTheme="minorEastAsia" w:hAnsiTheme="minorHAnsi" w:cstheme="minorBidi"/>
            <w:smallCaps w:val="0"/>
            <w:noProof/>
            <w:color w:val="auto"/>
            <w:sz w:val="22"/>
            <w:szCs w:val="22"/>
            <w:lang w:eastAsia="en-US"/>
          </w:rPr>
          <w:tab/>
        </w:r>
        <w:r w:rsidRPr="00FD21C0">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_Toc409885744 \h </w:instrText>
        </w:r>
        <w:r>
          <w:rPr>
            <w:noProof/>
            <w:webHidden/>
          </w:rPr>
        </w:r>
        <w:r>
          <w:rPr>
            <w:noProof/>
            <w:webHidden/>
          </w:rPr>
          <w:fldChar w:fldCharType="separate"/>
        </w:r>
        <w:r>
          <w:rPr>
            <w:noProof/>
            <w:webHidden/>
          </w:rPr>
          <w:t>7</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5" w:history="1">
        <w:r w:rsidRPr="00FD21C0">
          <w:rPr>
            <w:rStyle w:val="Hyperlink"/>
            <w:noProof/>
          </w:rPr>
          <w:t>1.6</w:t>
        </w:r>
        <w:r>
          <w:rPr>
            <w:rFonts w:asciiTheme="minorHAnsi" w:eastAsiaTheme="minorEastAsia" w:hAnsiTheme="minorHAnsi" w:cstheme="minorBidi"/>
            <w:smallCaps w:val="0"/>
            <w:noProof/>
            <w:color w:val="auto"/>
            <w:sz w:val="22"/>
            <w:szCs w:val="22"/>
            <w:lang w:eastAsia="en-US"/>
          </w:rPr>
          <w:tab/>
        </w:r>
        <w:r w:rsidRPr="00FD21C0">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_Toc409885745 \h </w:instrText>
        </w:r>
        <w:r>
          <w:rPr>
            <w:noProof/>
            <w:webHidden/>
          </w:rPr>
        </w:r>
        <w:r>
          <w:rPr>
            <w:noProof/>
            <w:webHidden/>
          </w:rPr>
          <w:fldChar w:fldCharType="separate"/>
        </w:r>
        <w:r>
          <w:rPr>
            <w:noProof/>
            <w:webHidden/>
          </w:rPr>
          <w:t>8</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6" w:history="1">
        <w:r w:rsidRPr="00FD21C0">
          <w:rPr>
            <w:rStyle w:val="Hyperlink"/>
            <w:noProof/>
          </w:rPr>
          <w:t>1.7</w:t>
        </w:r>
        <w:r>
          <w:rPr>
            <w:rFonts w:asciiTheme="minorHAnsi" w:eastAsiaTheme="minorEastAsia" w:hAnsiTheme="minorHAnsi" w:cstheme="minorBidi"/>
            <w:smallCaps w:val="0"/>
            <w:noProof/>
            <w:color w:val="auto"/>
            <w:sz w:val="22"/>
            <w:szCs w:val="22"/>
            <w:lang w:eastAsia="en-US"/>
          </w:rPr>
          <w:tab/>
        </w:r>
        <w:r w:rsidRPr="00FD21C0">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_Toc409885746 \h </w:instrText>
        </w:r>
        <w:r>
          <w:rPr>
            <w:noProof/>
            <w:webHidden/>
          </w:rPr>
        </w:r>
        <w:r>
          <w:rPr>
            <w:noProof/>
            <w:webHidden/>
          </w:rPr>
          <w:fldChar w:fldCharType="separate"/>
        </w:r>
        <w:r>
          <w:rPr>
            <w:noProof/>
            <w:webHidden/>
          </w:rPr>
          <w:t>8</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747" w:history="1">
        <w:r w:rsidRPr="00FD21C0">
          <w:rPr>
            <w:rStyle w:val="Hyperlink"/>
          </w:rPr>
          <w:t>2.</w:t>
        </w:r>
        <w:r>
          <w:rPr>
            <w:rFonts w:asciiTheme="minorHAnsi" w:eastAsiaTheme="minorEastAsia" w:hAnsiTheme="minorHAnsi" w:cstheme="minorBidi"/>
            <w:b w:val="0"/>
            <w:bCs w:val="0"/>
            <w:caps w:val="0"/>
            <w:color w:val="auto"/>
            <w:sz w:val="22"/>
            <w:szCs w:val="22"/>
            <w:lang w:eastAsia="en-US"/>
          </w:rPr>
          <w:tab/>
        </w:r>
        <w:r w:rsidRPr="00FD21C0">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_Toc409885747 \h </w:instrText>
        </w:r>
        <w:r>
          <w:rPr>
            <w:webHidden/>
          </w:rPr>
        </w:r>
        <w:r>
          <w:rPr>
            <w:webHidden/>
          </w:rPr>
          <w:fldChar w:fldCharType="separate"/>
        </w:r>
        <w:r>
          <w:rPr>
            <w:webHidden/>
          </w:rPr>
          <w:t>9</w:t>
        </w:r>
        <w:r>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48" w:history="1">
        <w:r w:rsidRPr="00FD21C0">
          <w:rPr>
            <w:rStyle w:val="Hyperlink"/>
            <w:noProof/>
          </w:rPr>
          <w:t>2.1</w:t>
        </w:r>
        <w:r>
          <w:rPr>
            <w:rFonts w:asciiTheme="minorHAnsi" w:eastAsiaTheme="minorEastAsia" w:hAnsiTheme="minorHAnsi" w:cstheme="minorBidi"/>
            <w:smallCaps w:val="0"/>
            <w:noProof/>
            <w:color w:val="auto"/>
            <w:sz w:val="22"/>
            <w:szCs w:val="22"/>
            <w:lang w:eastAsia="en-US"/>
          </w:rPr>
          <w:tab/>
        </w:r>
        <w:r w:rsidRPr="00FD21C0">
          <w:rPr>
            <w:rStyle w:val="Hyperlink"/>
            <w:noProof/>
          </w:rPr>
          <w:t>Основни дефиниции</w:t>
        </w:r>
        <w:r>
          <w:rPr>
            <w:noProof/>
            <w:webHidden/>
          </w:rPr>
          <w:tab/>
        </w:r>
        <w:r>
          <w:rPr>
            <w:noProof/>
            <w:webHidden/>
          </w:rPr>
          <w:fldChar w:fldCharType="begin"/>
        </w:r>
        <w:r>
          <w:rPr>
            <w:noProof/>
            <w:webHidden/>
          </w:rPr>
          <w:instrText xml:space="preserve"> PAGEREF _Toc409885748 \h </w:instrText>
        </w:r>
        <w:r>
          <w:rPr>
            <w:noProof/>
            <w:webHidden/>
          </w:rPr>
        </w:r>
        <w:r>
          <w:rPr>
            <w:noProof/>
            <w:webHidden/>
          </w:rPr>
          <w:fldChar w:fldCharType="separate"/>
        </w:r>
        <w:r>
          <w:rPr>
            <w:noProof/>
            <w:webHidden/>
          </w:rPr>
          <w:t>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49" w:history="1">
        <w:r w:rsidRPr="00FD21C0">
          <w:rPr>
            <w:rStyle w:val="Hyperlink"/>
            <w:noProof/>
          </w:rPr>
          <w:t>2.1.1</w:t>
        </w:r>
        <w:r>
          <w:rPr>
            <w:rFonts w:asciiTheme="minorHAnsi" w:eastAsiaTheme="minorEastAsia" w:hAnsiTheme="minorHAnsi" w:cstheme="minorBidi"/>
            <w:i w:val="0"/>
            <w:iCs w:val="0"/>
            <w:noProof/>
            <w:color w:val="auto"/>
            <w:sz w:val="22"/>
            <w:szCs w:val="22"/>
            <w:lang w:eastAsia="en-US"/>
          </w:rPr>
          <w:tab/>
        </w:r>
        <w:r w:rsidRPr="00FD21C0">
          <w:rPr>
            <w:rStyle w:val="Hyperlink"/>
            <w:noProof/>
          </w:rPr>
          <w:t>Терминология на реинженеринга и софтуерната подръжка</w:t>
        </w:r>
        <w:r>
          <w:rPr>
            <w:noProof/>
            <w:webHidden/>
          </w:rPr>
          <w:tab/>
        </w:r>
        <w:r>
          <w:rPr>
            <w:noProof/>
            <w:webHidden/>
          </w:rPr>
          <w:fldChar w:fldCharType="begin"/>
        </w:r>
        <w:r>
          <w:rPr>
            <w:noProof/>
            <w:webHidden/>
          </w:rPr>
          <w:instrText xml:space="preserve"> PAGEREF _Toc409885749 \h </w:instrText>
        </w:r>
        <w:r>
          <w:rPr>
            <w:noProof/>
            <w:webHidden/>
          </w:rPr>
        </w:r>
        <w:r>
          <w:rPr>
            <w:noProof/>
            <w:webHidden/>
          </w:rPr>
          <w:fldChar w:fldCharType="separate"/>
        </w:r>
        <w:r>
          <w:rPr>
            <w:noProof/>
            <w:webHidden/>
          </w:rPr>
          <w:t>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0" w:history="1">
        <w:r w:rsidRPr="00FD21C0">
          <w:rPr>
            <w:rStyle w:val="Hyperlink"/>
            <w:noProof/>
          </w:rPr>
          <w:t>2.1.2</w:t>
        </w:r>
        <w:r>
          <w:rPr>
            <w:rFonts w:asciiTheme="minorHAnsi" w:eastAsiaTheme="minorEastAsia" w:hAnsiTheme="minorHAnsi" w:cstheme="minorBidi"/>
            <w:i w:val="0"/>
            <w:iCs w:val="0"/>
            <w:noProof/>
            <w:color w:val="auto"/>
            <w:sz w:val="22"/>
            <w:szCs w:val="22"/>
            <w:lang w:eastAsia="en-US"/>
          </w:rPr>
          <w:tab/>
        </w:r>
        <w:r w:rsidRPr="00FD21C0">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_Toc409885750 \h </w:instrText>
        </w:r>
        <w:r>
          <w:rPr>
            <w:noProof/>
            <w:webHidden/>
          </w:rPr>
        </w:r>
        <w:r>
          <w:rPr>
            <w:noProof/>
            <w:webHidden/>
          </w:rPr>
          <w:fldChar w:fldCharType="separate"/>
        </w:r>
        <w:r>
          <w:rPr>
            <w:noProof/>
            <w:webHidden/>
          </w:rPr>
          <w:t>10</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51" w:history="1">
        <w:r w:rsidRPr="00FD21C0">
          <w:rPr>
            <w:rStyle w:val="Hyperlink"/>
            <w:noProof/>
          </w:rPr>
          <w:t>2.2</w:t>
        </w:r>
        <w:r>
          <w:rPr>
            <w:rFonts w:asciiTheme="minorHAnsi" w:eastAsiaTheme="minorEastAsia" w:hAnsiTheme="minorHAnsi" w:cstheme="minorBidi"/>
            <w:smallCaps w:val="0"/>
            <w:noProof/>
            <w:color w:val="auto"/>
            <w:sz w:val="22"/>
            <w:szCs w:val="22"/>
            <w:lang w:eastAsia="en-US"/>
          </w:rPr>
          <w:tab/>
        </w:r>
        <w:r w:rsidRPr="00FD21C0">
          <w:rPr>
            <w:rStyle w:val="Hyperlink"/>
            <w:noProof/>
          </w:rPr>
          <w:t>Реинженеринг на компонентно-базиран софтуер и среда за изпълнението му</w:t>
        </w:r>
        <w:r>
          <w:rPr>
            <w:noProof/>
            <w:webHidden/>
          </w:rPr>
          <w:tab/>
        </w:r>
        <w:r>
          <w:rPr>
            <w:noProof/>
            <w:webHidden/>
          </w:rPr>
          <w:fldChar w:fldCharType="begin"/>
        </w:r>
        <w:r>
          <w:rPr>
            <w:noProof/>
            <w:webHidden/>
          </w:rPr>
          <w:instrText xml:space="preserve"> PAGEREF _Toc409885751 \h </w:instrText>
        </w:r>
        <w:r>
          <w:rPr>
            <w:noProof/>
            <w:webHidden/>
          </w:rPr>
        </w:r>
        <w:r>
          <w:rPr>
            <w:noProof/>
            <w:webHidden/>
          </w:rPr>
          <w:fldChar w:fldCharType="separate"/>
        </w:r>
        <w:r>
          <w:rPr>
            <w:noProof/>
            <w:webHidden/>
          </w:rPr>
          <w:t>13</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2" w:history="1">
        <w:r w:rsidRPr="00FD21C0">
          <w:rPr>
            <w:rStyle w:val="Hyperlink"/>
            <w:noProof/>
          </w:rPr>
          <w:t>2.2.1</w:t>
        </w:r>
        <w:r>
          <w:rPr>
            <w:rFonts w:asciiTheme="minorHAnsi" w:eastAsiaTheme="minorEastAsia" w:hAnsiTheme="minorHAnsi" w:cstheme="minorBidi"/>
            <w:i w:val="0"/>
            <w:iCs w:val="0"/>
            <w:noProof/>
            <w:color w:val="auto"/>
            <w:sz w:val="22"/>
            <w:szCs w:val="22"/>
            <w:lang w:eastAsia="en-US"/>
          </w:rPr>
          <w:tab/>
        </w:r>
        <w:r w:rsidRPr="00FD21C0">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_Toc409885752 \h </w:instrText>
        </w:r>
        <w:r>
          <w:rPr>
            <w:noProof/>
            <w:webHidden/>
          </w:rPr>
        </w:r>
        <w:r>
          <w:rPr>
            <w:noProof/>
            <w:webHidden/>
          </w:rPr>
          <w:fldChar w:fldCharType="separate"/>
        </w:r>
        <w:r>
          <w:rPr>
            <w:noProof/>
            <w:webHidden/>
          </w:rPr>
          <w:t>13</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3" w:history="1">
        <w:r w:rsidRPr="00FD21C0">
          <w:rPr>
            <w:rStyle w:val="Hyperlink"/>
            <w:noProof/>
          </w:rPr>
          <w:t>2.2.2</w:t>
        </w:r>
        <w:r>
          <w:rPr>
            <w:rFonts w:asciiTheme="minorHAnsi" w:eastAsiaTheme="minorEastAsia" w:hAnsiTheme="minorHAnsi" w:cstheme="minorBidi"/>
            <w:i w:val="0"/>
            <w:iCs w:val="0"/>
            <w:noProof/>
            <w:color w:val="auto"/>
            <w:sz w:val="22"/>
            <w:szCs w:val="22"/>
            <w:lang w:eastAsia="en-US"/>
          </w:rPr>
          <w:tab/>
        </w:r>
        <w:r w:rsidRPr="00FD21C0">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_Toc409885753 \h </w:instrText>
        </w:r>
        <w:r>
          <w:rPr>
            <w:noProof/>
            <w:webHidden/>
          </w:rPr>
        </w:r>
        <w:r>
          <w:rPr>
            <w:noProof/>
            <w:webHidden/>
          </w:rPr>
          <w:fldChar w:fldCharType="separate"/>
        </w:r>
        <w:r>
          <w:rPr>
            <w:noProof/>
            <w:webHidden/>
          </w:rPr>
          <w:t>14</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54" w:history="1">
        <w:r w:rsidRPr="00FD21C0">
          <w:rPr>
            <w:rStyle w:val="Hyperlink"/>
            <w:noProof/>
          </w:rPr>
          <w:t>2.3</w:t>
        </w:r>
        <w:r>
          <w:rPr>
            <w:rFonts w:asciiTheme="minorHAnsi" w:eastAsiaTheme="minorEastAsia" w:hAnsiTheme="minorHAnsi" w:cstheme="minorBidi"/>
            <w:smallCaps w:val="0"/>
            <w:noProof/>
            <w:color w:val="auto"/>
            <w:sz w:val="22"/>
            <w:szCs w:val="22"/>
            <w:lang w:eastAsia="en-US"/>
          </w:rPr>
          <w:tab/>
        </w:r>
        <w:r w:rsidRPr="00FD21C0">
          <w:rPr>
            <w:rStyle w:val="Hyperlink"/>
            <w:noProof/>
          </w:rPr>
          <w:t>Съществуващи инструменти за реинженеринг</w:t>
        </w:r>
        <w:r>
          <w:rPr>
            <w:noProof/>
            <w:webHidden/>
          </w:rPr>
          <w:tab/>
        </w:r>
        <w:r>
          <w:rPr>
            <w:noProof/>
            <w:webHidden/>
          </w:rPr>
          <w:fldChar w:fldCharType="begin"/>
        </w:r>
        <w:r>
          <w:rPr>
            <w:noProof/>
            <w:webHidden/>
          </w:rPr>
          <w:instrText xml:space="preserve"> PAGEREF _Toc409885754 \h </w:instrText>
        </w:r>
        <w:r>
          <w:rPr>
            <w:noProof/>
            <w:webHidden/>
          </w:rPr>
        </w:r>
        <w:r>
          <w:rPr>
            <w:noProof/>
            <w:webHidden/>
          </w:rPr>
          <w:fldChar w:fldCharType="separate"/>
        </w:r>
        <w:r>
          <w:rPr>
            <w:noProof/>
            <w:webHidden/>
          </w:rPr>
          <w:t>16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5" w:history="1">
        <w:r w:rsidRPr="00FD21C0">
          <w:rPr>
            <w:rStyle w:val="Hyperlink"/>
            <w:noProof/>
          </w:rPr>
          <w:t>2.3.1</w:t>
        </w:r>
        <w:r>
          <w:rPr>
            <w:rFonts w:asciiTheme="minorHAnsi" w:eastAsiaTheme="minorEastAsia" w:hAnsiTheme="minorHAnsi" w:cstheme="minorBidi"/>
            <w:i w:val="0"/>
            <w:iCs w:val="0"/>
            <w:noProof/>
            <w:color w:val="auto"/>
            <w:sz w:val="22"/>
            <w:szCs w:val="22"/>
            <w:lang w:eastAsia="en-US"/>
          </w:rPr>
          <w:tab/>
        </w:r>
        <w:r w:rsidRPr="00FD21C0">
          <w:rPr>
            <w:rStyle w:val="Hyperlink"/>
            <w:noProof/>
          </w:rPr>
          <w:t>Оркестрирана много-изгледна среда за софтуерно архитектурна реконструкция [R14]</w:t>
        </w:r>
        <w:r>
          <w:rPr>
            <w:noProof/>
            <w:webHidden/>
          </w:rPr>
          <w:tab/>
        </w:r>
        <w:r>
          <w:rPr>
            <w:noProof/>
            <w:webHidden/>
          </w:rPr>
          <w:fldChar w:fldCharType="begin"/>
        </w:r>
        <w:r>
          <w:rPr>
            <w:noProof/>
            <w:webHidden/>
          </w:rPr>
          <w:instrText xml:space="preserve"> PAGEREF _Toc409885755 \h </w:instrText>
        </w:r>
        <w:r>
          <w:rPr>
            <w:noProof/>
            <w:webHidden/>
          </w:rPr>
        </w:r>
        <w:r>
          <w:rPr>
            <w:noProof/>
            <w:webHidden/>
          </w:rPr>
          <w:fldChar w:fldCharType="separate"/>
        </w:r>
        <w:r>
          <w:rPr>
            <w:noProof/>
            <w:webHidden/>
          </w:rPr>
          <w:t>17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6" w:history="1">
        <w:r w:rsidRPr="00FD21C0">
          <w:rPr>
            <w:rStyle w:val="Hyperlink"/>
            <w:noProof/>
          </w:rPr>
          <w:t>2.3.2</w:t>
        </w:r>
        <w:r>
          <w:rPr>
            <w:rFonts w:asciiTheme="minorHAnsi" w:eastAsiaTheme="minorEastAsia" w:hAnsiTheme="minorHAnsi" w:cstheme="minorBidi"/>
            <w:i w:val="0"/>
            <w:iCs w:val="0"/>
            <w:noProof/>
            <w:color w:val="auto"/>
            <w:sz w:val="22"/>
            <w:szCs w:val="22"/>
            <w:lang w:eastAsia="en-US"/>
          </w:rPr>
          <w:tab/>
        </w:r>
        <w:r w:rsidRPr="00FD21C0">
          <w:rPr>
            <w:rStyle w:val="Hyperlink"/>
            <w:noProof/>
          </w:rPr>
          <w:t xml:space="preserve">Компонентният модел на </w:t>
        </w:r>
        <w:r w:rsidRPr="00FD21C0">
          <w:rPr>
            <w:rStyle w:val="Hyperlink"/>
            <w:rFonts w:ascii="TimesNewRoman,Italic" w:hAnsi="TimesNewRoman,Italic" w:cs="TimesNewRoman,Italic"/>
            <w:noProof/>
            <w:lang w:eastAsia="en-US"/>
          </w:rPr>
          <w:t xml:space="preserve">Dassault Systèmes </w:t>
        </w:r>
        <w:r w:rsidRPr="00FD21C0">
          <w:rPr>
            <w:rStyle w:val="Hyperlink"/>
            <w:noProof/>
          </w:rPr>
          <w:t>(DS) [R14]</w:t>
        </w:r>
        <w:r>
          <w:rPr>
            <w:noProof/>
            <w:webHidden/>
          </w:rPr>
          <w:tab/>
        </w:r>
        <w:r>
          <w:rPr>
            <w:noProof/>
            <w:webHidden/>
          </w:rPr>
          <w:fldChar w:fldCharType="begin"/>
        </w:r>
        <w:r>
          <w:rPr>
            <w:noProof/>
            <w:webHidden/>
          </w:rPr>
          <w:instrText xml:space="preserve"> PAGEREF _Toc409885756 \h </w:instrText>
        </w:r>
        <w:r>
          <w:rPr>
            <w:noProof/>
            <w:webHidden/>
          </w:rPr>
        </w:r>
        <w:r>
          <w:rPr>
            <w:noProof/>
            <w:webHidden/>
          </w:rPr>
          <w:fldChar w:fldCharType="separate"/>
        </w:r>
        <w:r>
          <w:rPr>
            <w:noProof/>
            <w:webHidden/>
          </w:rPr>
          <w:t>25</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57" w:history="1">
        <w:r w:rsidRPr="00FD21C0">
          <w:rPr>
            <w:rStyle w:val="Hyperlink"/>
            <w:noProof/>
          </w:rPr>
          <w:t>2.4</w:t>
        </w:r>
        <w:r>
          <w:rPr>
            <w:rFonts w:asciiTheme="minorHAnsi" w:eastAsiaTheme="minorEastAsia" w:hAnsiTheme="minorHAnsi" w:cstheme="minorBidi"/>
            <w:smallCaps w:val="0"/>
            <w:noProof/>
            <w:color w:val="auto"/>
            <w:sz w:val="22"/>
            <w:szCs w:val="22"/>
            <w:lang w:eastAsia="en-US"/>
          </w:rPr>
          <w:tab/>
        </w:r>
        <w:r w:rsidRPr="00FD21C0">
          <w:rPr>
            <w:rStyle w:val="Hyperlink"/>
            <w:noProof/>
          </w:rPr>
          <w:t>Сравнителен анализ на изложените решения</w:t>
        </w:r>
        <w:r>
          <w:rPr>
            <w:noProof/>
            <w:webHidden/>
          </w:rPr>
          <w:tab/>
        </w:r>
        <w:r>
          <w:rPr>
            <w:noProof/>
            <w:webHidden/>
          </w:rPr>
          <w:fldChar w:fldCharType="begin"/>
        </w:r>
        <w:r>
          <w:rPr>
            <w:noProof/>
            <w:webHidden/>
          </w:rPr>
          <w:instrText xml:space="preserve"> PAGEREF _Toc409885757 \h </w:instrText>
        </w:r>
        <w:r>
          <w:rPr>
            <w:noProof/>
            <w:webHidden/>
          </w:rPr>
        </w:r>
        <w:r>
          <w:rPr>
            <w:noProof/>
            <w:webHidden/>
          </w:rPr>
          <w:fldChar w:fldCharType="separate"/>
        </w:r>
        <w:r>
          <w:rPr>
            <w:noProof/>
            <w:webHidden/>
          </w:rPr>
          <w:t>29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8" w:history="1">
        <w:r w:rsidRPr="00FD21C0">
          <w:rPr>
            <w:rStyle w:val="Hyperlink"/>
            <w:noProof/>
          </w:rPr>
          <w:t>2.4.1</w:t>
        </w:r>
        <w:r>
          <w:rPr>
            <w:rFonts w:asciiTheme="minorHAnsi" w:eastAsiaTheme="minorEastAsia" w:hAnsiTheme="minorHAnsi" w:cstheme="minorBidi"/>
            <w:i w:val="0"/>
            <w:iCs w:val="0"/>
            <w:noProof/>
            <w:color w:val="auto"/>
            <w:sz w:val="22"/>
            <w:szCs w:val="22"/>
            <w:lang w:eastAsia="en-US"/>
          </w:rPr>
          <w:tab/>
        </w:r>
        <w:r w:rsidRPr="00FD21C0">
          <w:rPr>
            <w:rStyle w:val="Hyperlink"/>
            <w:noProof/>
          </w:rPr>
          <w:t>Критерии</w:t>
        </w:r>
        <w:r>
          <w:rPr>
            <w:noProof/>
            <w:webHidden/>
          </w:rPr>
          <w:tab/>
        </w:r>
        <w:r>
          <w:rPr>
            <w:noProof/>
            <w:webHidden/>
          </w:rPr>
          <w:fldChar w:fldCharType="begin"/>
        </w:r>
        <w:r>
          <w:rPr>
            <w:noProof/>
            <w:webHidden/>
          </w:rPr>
          <w:instrText xml:space="preserve"> PAGEREF _Toc409885758 \h </w:instrText>
        </w:r>
        <w:r>
          <w:rPr>
            <w:noProof/>
            <w:webHidden/>
          </w:rPr>
        </w:r>
        <w:r>
          <w:rPr>
            <w:noProof/>
            <w:webHidden/>
          </w:rPr>
          <w:fldChar w:fldCharType="separate"/>
        </w:r>
        <w:r>
          <w:rPr>
            <w:noProof/>
            <w:webHidden/>
          </w:rPr>
          <w:t>29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59" w:history="1">
        <w:r w:rsidRPr="00FD21C0">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FD21C0">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_Toc409885759 \h </w:instrText>
        </w:r>
        <w:r>
          <w:rPr>
            <w:noProof/>
            <w:webHidden/>
          </w:rPr>
        </w:r>
        <w:r>
          <w:rPr>
            <w:noProof/>
            <w:webHidden/>
          </w:rPr>
          <w:fldChar w:fldCharType="separate"/>
        </w:r>
        <w:r>
          <w:rPr>
            <w:noProof/>
            <w:webHidden/>
          </w:rPr>
          <w:t>30</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60" w:history="1">
        <w:r w:rsidRPr="00FD21C0">
          <w:rPr>
            <w:rStyle w:val="Hyperlink"/>
            <w:noProof/>
          </w:rPr>
          <w:t>2.5</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Изводи</w:t>
        </w:r>
        <w:r>
          <w:rPr>
            <w:noProof/>
            <w:webHidden/>
          </w:rPr>
          <w:tab/>
        </w:r>
        <w:r>
          <w:rPr>
            <w:noProof/>
            <w:webHidden/>
          </w:rPr>
          <w:fldChar w:fldCharType="begin"/>
        </w:r>
        <w:r>
          <w:rPr>
            <w:noProof/>
            <w:webHidden/>
          </w:rPr>
          <w:instrText xml:space="preserve"> PAGEREF _Toc409885760 \h </w:instrText>
        </w:r>
        <w:r>
          <w:rPr>
            <w:noProof/>
            <w:webHidden/>
          </w:rPr>
        </w:r>
        <w:r>
          <w:rPr>
            <w:noProof/>
            <w:webHidden/>
          </w:rPr>
          <w:fldChar w:fldCharType="separate"/>
        </w:r>
        <w:r>
          <w:rPr>
            <w:noProof/>
            <w:webHidden/>
          </w:rPr>
          <w:t>31</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761" w:history="1">
        <w:r w:rsidRPr="00FD21C0">
          <w:rPr>
            <w:rStyle w:val="Hyperlink"/>
          </w:rPr>
          <w:t>3.</w:t>
        </w:r>
        <w:r>
          <w:rPr>
            <w:rFonts w:asciiTheme="minorHAnsi" w:eastAsiaTheme="minorEastAsia" w:hAnsiTheme="minorHAnsi" w:cstheme="minorBidi"/>
            <w:b w:val="0"/>
            <w:bCs w:val="0"/>
            <w:caps w:val="0"/>
            <w:color w:val="auto"/>
            <w:sz w:val="22"/>
            <w:szCs w:val="22"/>
            <w:lang w:eastAsia="en-US"/>
          </w:rPr>
          <w:tab/>
        </w:r>
        <w:r w:rsidRPr="00FD21C0">
          <w:rPr>
            <w:rStyle w:val="Hyperlink"/>
          </w:rPr>
          <w:t>Анализ</w:t>
        </w:r>
        <w:r>
          <w:rPr>
            <w:webHidden/>
          </w:rPr>
          <w:tab/>
        </w:r>
        <w:r>
          <w:rPr>
            <w:webHidden/>
          </w:rPr>
          <w:fldChar w:fldCharType="begin"/>
        </w:r>
        <w:r>
          <w:rPr>
            <w:webHidden/>
          </w:rPr>
          <w:instrText xml:space="preserve"> PAGEREF _Toc409885761 \h </w:instrText>
        </w:r>
        <w:r>
          <w:rPr>
            <w:webHidden/>
          </w:rPr>
        </w:r>
        <w:r>
          <w:rPr>
            <w:webHidden/>
          </w:rPr>
          <w:fldChar w:fldCharType="separate"/>
        </w:r>
        <w:r>
          <w:rPr>
            <w:webHidden/>
          </w:rPr>
          <w:t>32</w:t>
        </w:r>
        <w:r>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62" w:history="1">
        <w:r w:rsidRPr="00FD21C0">
          <w:rPr>
            <w:rStyle w:val="Hyperlink"/>
            <w:noProof/>
          </w:rPr>
          <w:t>3.1</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Концептуален модел</w:t>
        </w:r>
        <w:r>
          <w:rPr>
            <w:noProof/>
            <w:webHidden/>
          </w:rPr>
          <w:tab/>
        </w:r>
        <w:r>
          <w:rPr>
            <w:noProof/>
            <w:webHidden/>
          </w:rPr>
          <w:fldChar w:fldCharType="begin"/>
        </w:r>
        <w:r>
          <w:rPr>
            <w:noProof/>
            <w:webHidden/>
          </w:rPr>
          <w:instrText xml:space="preserve"> PAGEREF _Toc409885762 \h </w:instrText>
        </w:r>
        <w:r>
          <w:rPr>
            <w:noProof/>
            <w:webHidden/>
          </w:rPr>
        </w:r>
        <w:r>
          <w:rPr>
            <w:noProof/>
            <w:webHidden/>
          </w:rPr>
          <w:fldChar w:fldCharType="separate"/>
        </w:r>
        <w:r>
          <w:rPr>
            <w:noProof/>
            <w:webHidden/>
          </w:rPr>
          <w:t>32</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63" w:history="1">
        <w:r w:rsidRPr="00FD21C0">
          <w:rPr>
            <w:rStyle w:val="Hyperlink"/>
            <w:noProof/>
          </w:rPr>
          <w:t>3.2</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Работни процеси</w:t>
        </w:r>
        <w:r>
          <w:rPr>
            <w:noProof/>
            <w:webHidden/>
          </w:rPr>
          <w:tab/>
        </w:r>
        <w:r>
          <w:rPr>
            <w:noProof/>
            <w:webHidden/>
          </w:rPr>
          <w:fldChar w:fldCharType="begin"/>
        </w:r>
        <w:r>
          <w:rPr>
            <w:noProof/>
            <w:webHidden/>
          </w:rPr>
          <w:instrText xml:space="preserve"> PAGEREF _Toc409885763 \h </w:instrText>
        </w:r>
        <w:r>
          <w:rPr>
            <w:noProof/>
            <w:webHidden/>
          </w:rPr>
        </w:r>
        <w:r>
          <w:rPr>
            <w:noProof/>
            <w:webHidden/>
          </w:rPr>
          <w:fldChar w:fldCharType="separate"/>
        </w:r>
        <w:r>
          <w:rPr>
            <w:noProof/>
            <w:webHidden/>
          </w:rPr>
          <w:t>34</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64" w:history="1">
        <w:r w:rsidRPr="00FD21C0">
          <w:rPr>
            <w:rStyle w:val="Hyperlink"/>
            <w:noProof/>
          </w:rPr>
          <w:t>3.2.1</w:t>
        </w:r>
        <w:r>
          <w:rPr>
            <w:rFonts w:asciiTheme="minorHAnsi" w:eastAsiaTheme="minorEastAsia" w:hAnsiTheme="minorHAnsi" w:cstheme="minorBidi"/>
            <w:i w:val="0"/>
            <w:iCs w:val="0"/>
            <w:noProof/>
            <w:color w:val="auto"/>
            <w:sz w:val="22"/>
            <w:szCs w:val="22"/>
            <w:lang w:eastAsia="en-US"/>
          </w:rPr>
          <w:tab/>
        </w:r>
        <w:r w:rsidRPr="00FD21C0">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_Toc409885764 \h </w:instrText>
        </w:r>
        <w:r>
          <w:rPr>
            <w:noProof/>
            <w:webHidden/>
          </w:rPr>
        </w:r>
        <w:r>
          <w:rPr>
            <w:noProof/>
            <w:webHidden/>
          </w:rPr>
          <w:fldChar w:fldCharType="separate"/>
        </w:r>
        <w:r>
          <w:rPr>
            <w:noProof/>
            <w:webHidden/>
          </w:rPr>
          <w:t>34</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65" w:history="1">
        <w:r w:rsidRPr="00FD21C0">
          <w:rPr>
            <w:rStyle w:val="Hyperlink"/>
            <w:noProof/>
          </w:rPr>
          <w:t>3.2.2</w:t>
        </w:r>
        <w:r>
          <w:rPr>
            <w:rFonts w:asciiTheme="minorHAnsi" w:eastAsiaTheme="minorEastAsia" w:hAnsiTheme="minorHAnsi" w:cstheme="minorBidi"/>
            <w:i w:val="0"/>
            <w:iCs w:val="0"/>
            <w:noProof/>
            <w:color w:val="auto"/>
            <w:sz w:val="22"/>
            <w:szCs w:val="22"/>
            <w:lang w:eastAsia="en-US"/>
          </w:rPr>
          <w:tab/>
        </w:r>
        <w:r w:rsidRPr="00FD21C0">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_Toc409885765 \h </w:instrText>
        </w:r>
        <w:r>
          <w:rPr>
            <w:noProof/>
            <w:webHidden/>
          </w:rPr>
        </w:r>
        <w:r>
          <w:rPr>
            <w:noProof/>
            <w:webHidden/>
          </w:rPr>
          <w:fldChar w:fldCharType="separate"/>
        </w:r>
        <w:r>
          <w:rPr>
            <w:noProof/>
            <w:webHidden/>
          </w:rPr>
          <w:t>35</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66" w:history="1">
        <w:r w:rsidRPr="00FD21C0">
          <w:rPr>
            <w:rStyle w:val="Hyperlink"/>
            <w:noProof/>
          </w:rPr>
          <w:t>3.2.3</w:t>
        </w:r>
        <w:r>
          <w:rPr>
            <w:rFonts w:asciiTheme="minorHAnsi" w:eastAsiaTheme="minorEastAsia" w:hAnsiTheme="minorHAnsi" w:cstheme="minorBidi"/>
            <w:i w:val="0"/>
            <w:iCs w:val="0"/>
            <w:noProof/>
            <w:color w:val="auto"/>
            <w:sz w:val="22"/>
            <w:szCs w:val="22"/>
            <w:lang w:eastAsia="en-US"/>
          </w:rPr>
          <w:tab/>
        </w:r>
        <w:r w:rsidRPr="00FD21C0">
          <w:rPr>
            <w:rStyle w:val="Hyperlink"/>
            <w:noProof/>
          </w:rPr>
          <w:t>Генерация на базов код</w:t>
        </w:r>
        <w:r>
          <w:rPr>
            <w:noProof/>
            <w:webHidden/>
          </w:rPr>
          <w:tab/>
        </w:r>
        <w:r>
          <w:rPr>
            <w:noProof/>
            <w:webHidden/>
          </w:rPr>
          <w:fldChar w:fldCharType="begin"/>
        </w:r>
        <w:r>
          <w:rPr>
            <w:noProof/>
            <w:webHidden/>
          </w:rPr>
          <w:instrText xml:space="preserve"> PAGEREF _Toc409885766 \h </w:instrText>
        </w:r>
        <w:r>
          <w:rPr>
            <w:noProof/>
            <w:webHidden/>
          </w:rPr>
        </w:r>
        <w:r>
          <w:rPr>
            <w:noProof/>
            <w:webHidden/>
          </w:rPr>
          <w:fldChar w:fldCharType="separate"/>
        </w:r>
        <w:r>
          <w:rPr>
            <w:noProof/>
            <w:webHidden/>
          </w:rPr>
          <w:t>36</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67" w:history="1">
        <w:r w:rsidRPr="00FD21C0">
          <w:rPr>
            <w:rStyle w:val="Hyperlink"/>
            <w:noProof/>
          </w:rPr>
          <w:t>3.3</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Потребителски (функционални)  изисквания</w:t>
        </w:r>
        <w:r>
          <w:rPr>
            <w:noProof/>
            <w:webHidden/>
          </w:rPr>
          <w:tab/>
        </w:r>
        <w:r>
          <w:rPr>
            <w:noProof/>
            <w:webHidden/>
          </w:rPr>
          <w:fldChar w:fldCharType="begin"/>
        </w:r>
        <w:r>
          <w:rPr>
            <w:noProof/>
            <w:webHidden/>
          </w:rPr>
          <w:instrText xml:space="preserve"> PAGEREF _Toc409885767 \h </w:instrText>
        </w:r>
        <w:r>
          <w:rPr>
            <w:noProof/>
            <w:webHidden/>
          </w:rPr>
        </w:r>
        <w:r>
          <w:rPr>
            <w:noProof/>
            <w:webHidden/>
          </w:rPr>
          <w:fldChar w:fldCharType="separate"/>
        </w:r>
        <w:r>
          <w:rPr>
            <w:noProof/>
            <w:webHidden/>
          </w:rPr>
          <w:t>36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68" w:history="1">
        <w:r w:rsidRPr="00FD21C0">
          <w:rPr>
            <w:rStyle w:val="Hyperlink"/>
            <w:noProof/>
          </w:rPr>
          <w:t>3.3.1</w:t>
        </w:r>
        <w:r>
          <w:rPr>
            <w:rFonts w:asciiTheme="minorHAnsi" w:eastAsiaTheme="minorEastAsia" w:hAnsiTheme="minorHAnsi" w:cstheme="minorBidi"/>
            <w:i w:val="0"/>
            <w:iCs w:val="0"/>
            <w:noProof/>
            <w:color w:val="auto"/>
            <w:sz w:val="22"/>
            <w:szCs w:val="22"/>
            <w:lang w:eastAsia="en-US"/>
          </w:rPr>
          <w:tab/>
        </w:r>
        <w:r w:rsidRPr="00FD21C0">
          <w:rPr>
            <w:rStyle w:val="Hyperlink"/>
            <w:noProof/>
          </w:rPr>
          <w:t>Типични случаи на употреба</w:t>
        </w:r>
        <w:r>
          <w:rPr>
            <w:noProof/>
            <w:webHidden/>
          </w:rPr>
          <w:tab/>
        </w:r>
        <w:r>
          <w:rPr>
            <w:noProof/>
            <w:webHidden/>
          </w:rPr>
          <w:fldChar w:fldCharType="begin"/>
        </w:r>
        <w:r>
          <w:rPr>
            <w:noProof/>
            <w:webHidden/>
          </w:rPr>
          <w:instrText xml:space="preserve"> PAGEREF _Toc409885768 \h </w:instrText>
        </w:r>
        <w:r>
          <w:rPr>
            <w:noProof/>
            <w:webHidden/>
          </w:rPr>
        </w:r>
        <w:r>
          <w:rPr>
            <w:noProof/>
            <w:webHidden/>
          </w:rPr>
          <w:fldChar w:fldCharType="separate"/>
        </w:r>
        <w:r>
          <w:rPr>
            <w:noProof/>
            <w:webHidden/>
          </w:rPr>
          <w:t>36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69" w:history="1">
        <w:r w:rsidRPr="00FD21C0">
          <w:rPr>
            <w:rStyle w:val="Hyperlink"/>
            <w:noProof/>
          </w:rPr>
          <w:t>3.3.2</w:t>
        </w:r>
        <w:r>
          <w:rPr>
            <w:rFonts w:asciiTheme="minorHAnsi" w:eastAsiaTheme="minorEastAsia" w:hAnsiTheme="minorHAnsi" w:cstheme="minorBidi"/>
            <w:i w:val="0"/>
            <w:iCs w:val="0"/>
            <w:noProof/>
            <w:color w:val="auto"/>
            <w:sz w:val="22"/>
            <w:szCs w:val="22"/>
            <w:lang w:eastAsia="en-US"/>
          </w:rPr>
          <w:tab/>
        </w:r>
        <w:r w:rsidRPr="00FD21C0">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_Toc409885769 \h </w:instrText>
        </w:r>
        <w:r>
          <w:rPr>
            <w:noProof/>
            <w:webHidden/>
          </w:rPr>
        </w:r>
        <w:r>
          <w:rPr>
            <w:noProof/>
            <w:webHidden/>
          </w:rPr>
          <w:fldChar w:fldCharType="separate"/>
        </w:r>
        <w:r>
          <w:rPr>
            <w:noProof/>
            <w:webHidden/>
          </w:rPr>
          <w:t>44</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0" w:history="1">
        <w:r w:rsidRPr="00FD21C0">
          <w:rPr>
            <w:rStyle w:val="Hyperlink"/>
            <w:noProof/>
          </w:rPr>
          <w:t>3.3.3</w:t>
        </w:r>
        <w:r>
          <w:rPr>
            <w:rFonts w:asciiTheme="minorHAnsi" w:eastAsiaTheme="minorEastAsia" w:hAnsiTheme="minorHAnsi" w:cstheme="minorBidi"/>
            <w:i w:val="0"/>
            <w:iCs w:val="0"/>
            <w:noProof/>
            <w:color w:val="auto"/>
            <w:sz w:val="22"/>
            <w:szCs w:val="22"/>
            <w:lang w:eastAsia="en-US"/>
          </w:rPr>
          <w:tab/>
        </w:r>
        <w:r w:rsidRPr="00FD21C0">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_Toc409885770 \h </w:instrText>
        </w:r>
        <w:r>
          <w:rPr>
            <w:noProof/>
            <w:webHidden/>
          </w:rPr>
        </w:r>
        <w:r>
          <w:rPr>
            <w:noProof/>
            <w:webHidden/>
          </w:rPr>
          <w:fldChar w:fldCharType="separate"/>
        </w:r>
        <w:r>
          <w:rPr>
            <w:noProof/>
            <w:webHidden/>
          </w:rPr>
          <w:t>49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1" w:history="1">
        <w:r w:rsidRPr="00FD21C0">
          <w:rPr>
            <w:rStyle w:val="Hyperlink"/>
            <w:noProof/>
          </w:rPr>
          <w:t>3.3.4</w:t>
        </w:r>
        <w:r>
          <w:rPr>
            <w:rFonts w:asciiTheme="minorHAnsi" w:eastAsiaTheme="minorEastAsia" w:hAnsiTheme="minorHAnsi" w:cstheme="minorBidi"/>
            <w:i w:val="0"/>
            <w:iCs w:val="0"/>
            <w:noProof/>
            <w:color w:val="auto"/>
            <w:sz w:val="22"/>
            <w:szCs w:val="22"/>
            <w:lang w:eastAsia="en-US"/>
          </w:rPr>
          <w:tab/>
        </w:r>
        <w:r w:rsidRPr="00FD21C0">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_Toc409885771 \h </w:instrText>
        </w:r>
        <w:r>
          <w:rPr>
            <w:noProof/>
            <w:webHidden/>
          </w:rPr>
        </w:r>
        <w:r>
          <w:rPr>
            <w:noProof/>
            <w:webHidden/>
          </w:rPr>
          <w:fldChar w:fldCharType="separate"/>
        </w:r>
        <w:r>
          <w:rPr>
            <w:noProof/>
            <w:webHidden/>
          </w:rPr>
          <w:t>50</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72" w:history="1">
        <w:r w:rsidRPr="00FD21C0">
          <w:rPr>
            <w:rStyle w:val="Hyperlink"/>
            <w:noProof/>
          </w:rPr>
          <w:t>3.4</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 xml:space="preserve">Качествени (нефункционални) изисквания </w:t>
        </w:r>
        <w:r>
          <w:rPr>
            <w:noProof/>
            <w:webHidden/>
          </w:rPr>
          <w:tab/>
        </w:r>
        <w:r>
          <w:rPr>
            <w:noProof/>
            <w:webHidden/>
          </w:rPr>
          <w:fldChar w:fldCharType="begin"/>
        </w:r>
        <w:r>
          <w:rPr>
            <w:noProof/>
            <w:webHidden/>
          </w:rPr>
          <w:instrText xml:space="preserve"> PAGEREF _Toc409885772 \h </w:instrText>
        </w:r>
        <w:r>
          <w:rPr>
            <w:noProof/>
            <w:webHidden/>
          </w:rPr>
        </w:r>
        <w:r>
          <w:rPr>
            <w:noProof/>
            <w:webHidden/>
          </w:rPr>
          <w:fldChar w:fldCharType="separate"/>
        </w:r>
        <w:r>
          <w:rPr>
            <w:noProof/>
            <w:webHidden/>
          </w:rPr>
          <w:t>56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3" w:history="1">
        <w:r w:rsidRPr="00FD21C0">
          <w:rPr>
            <w:rStyle w:val="Hyperlink"/>
            <w:noProof/>
          </w:rPr>
          <w:t>3.4.1</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Скалируемост</w:t>
        </w:r>
        <w:r>
          <w:rPr>
            <w:noProof/>
            <w:webHidden/>
          </w:rPr>
          <w:tab/>
        </w:r>
        <w:r>
          <w:rPr>
            <w:noProof/>
            <w:webHidden/>
          </w:rPr>
          <w:fldChar w:fldCharType="begin"/>
        </w:r>
        <w:r>
          <w:rPr>
            <w:noProof/>
            <w:webHidden/>
          </w:rPr>
          <w:instrText xml:space="preserve"> PAGEREF _Toc409885773 \h </w:instrText>
        </w:r>
        <w:r>
          <w:rPr>
            <w:noProof/>
            <w:webHidden/>
          </w:rPr>
        </w:r>
        <w:r>
          <w:rPr>
            <w:noProof/>
            <w:webHidden/>
          </w:rPr>
          <w:fldChar w:fldCharType="separate"/>
        </w:r>
        <w:r>
          <w:rPr>
            <w:noProof/>
            <w:webHidden/>
          </w:rPr>
          <w:t>56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4" w:history="1">
        <w:r w:rsidRPr="00FD21C0">
          <w:rPr>
            <w:rStyle w:val="Hyperlink"/>
            <w:noProof/>
          </w:rPr>
          <w:t>3.4.2</w:t>
        </w:r>
        <w:r>
          <w:rPr>
            <w:rFonts w:asciiTheme="minorHAnsi" w:eastAsiaTheme="minorEastAsia" w:hAnsiTheme="minorHAnsi" w:cstheme="minorBidi"/>
            <w:i w:val="0"/>
            <w:iCs w:val="0"/>
            <w:noProof/>
            <w:color w:val="auto"/>
            <w:sz w:val="22"/>
            <w:szCs w:val="22"/>
            <w:lang w:eastAsia="en-US"/>
          </w:rPr>
          <w:tab/>
        </w:r>
        <w:r w:rsidRPr="00FD21C0">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_Toc409885774 \h </w:instrText>
        </w:r>
        <w:r>
          <w:rPr>
            <w:noProof/>
            <w:webHidden/>
          </w:rPr>
        </w:r>
        <w:r>
          <w:rPr>
            <w:noProof/>
            <w:webHidden/>
          </w:rPr>
          <w:fldChar w:fldCharType="separate"/>
        </w:r>
        <w:r>
          <w:rPr>
            <w:noProof/>
            <w:webHidden/>
          </w:rPr>
          <w:t>57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5" w:history="1">
        <w:r w:rsidRPr="00FD21C0">
          <w:rPr>
            <w:rStyle w:val="Hyperlink"/>
            <w:noProof/>
          </w:rPr>
          <w:t>3.4.3</w:t>
        </w:r>
        <w:r>
          <w:rPr>
            <w:rFonts w:asciiTheme="minorHAnsi" w:eastAsiaTheme="minorEastAsia" w:hAnsiTheme="minorHAnsi" w:cstheme="minorBidi"/>
            <w:i w:val="0"/>
            <w:iCs w:val="0"/>
            <w:noProof/>
            <w:color w:val="auto"/>
            <w:sz w:val="22"/>
            <w:szCs w:val="22"/>
            <w:lang w:eastAsia="en-US"/>
          </w:rPr>
          <w:tab/>
        </w:r>
        <w:r w:rsidRPr="00FD21C0">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_Toc409885775 \h </w:instrText>
        </w:r>
        <w:r>
          <w:rPr>
            <w:noProof/>
            <w:webHidden/>
          </w:rPr>
        </w:r>
        <w:r>
          <w:rPr>
            <w:noProof/>
            <w:webHidden/>
          </w:rPr>
          <w:fldChar w:fldCharType="separate"/>
        </w:r>
        <w:r>
          <w:rPr>
            <w:noProof/>
            <w:webHidden/>
          </w:rPr>
          <w:t>57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6" w:history="1">
        <w:r w:rsidRPr="00FD21C0">
          <w:rPr>
            <w:rStyle w:val="Hyperlink"/>
            <w:noProof/>
          </w:rPr>
          <w:t>3.4.4</w:t>
        </w:r>
        <w:r>
          <w:rPr>
            <w:rFonts w:asciiTheme="minorHAnsi" w:eastAsiaTheme="minorEastAsia" w:hAnsiTheme="minorHAnsi" w:cstheme="minorBidi"/>
            <w:i w:val="0"/>
            <w:iCs w:val="0"/>
            <w:noProof/>
            <w:color w:val="auto"/>
            <w:sz w:val="22"/>
            <w:szCs w:val="22"/>
            <w:lang w:eastAsia="en-US"/>
          </w:rPr>
          <w:tab/>
        </w:r>
        <w:r w:rsidRPr="00FD21C0">
          <w:rPr>
            <w:rStyle w:val="Hyperlink"/>
            <w:noProof/>
          </w:rPr>
          <w:t>Потребителски интерфейс</w:t>
        </w:r>
        <w:r>
          <w:rPr>
            <w:noProof/>
            <w:webHidden/>
          </w:rPr>
          <w:tab/>
        </w:r>
        <w:r>
          <w:rPr>
            <w:noProof/>
            <w:webHidden/>
          </w:rPr>
          <w:fldChar w:fldCharType="begin"/>
        </w:r>
        <w:r>
          <w:rPr>
            <w:noProof/>
            <w:webHidden/>
          </w:rPr>
          <w:instrText xml:space="preserve"> PAGEREF _Toc409885776 \h </w:instrText>
        </w:r>
        <w:r>
          <w:rPr>
            <w:noProof/>
            <w:webHidden/>
          </w:rPr>
        </w:r>
        <w:r>
          <w:rPr>
            <w:noProof/>
            <w:webHidden/>
          </w:rPr>
          <w:fldChar w:fldCharType="separate"/>
        </w:r>
        <w:r>
          <w:rPr>
            <w:noProof/>
            <w:webHidden/>
          </w:rPr>
          <w:t>57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77" w:history="1">
        <w:r w:rsidRPr="00FD21C0">
          <w:rPr>
            <w:rStyle w:val="Hyperlink"/>
            <w:noProof/>
          </w:rPr>
          <w:t>3.4.5</w:t>
        </w:r>
        <w:r>
          <w:rPr>
            <w:rFonts w:asciiTheme="minorHAnsi" w:eastAsiaTheme="minorEastAsia" w:hAnsiTheme="minorHAnsi" w:cstheme="minorBidi"/>
            <w:i w:val="0"/>
            <w:iCs w:val="0"/>
            <w:noProof/>
            <w:color w:val="auto"/>
            <w:sz w:val="22"/>
            <w:szCs w:val="22"/>
            <w:lang w:eastAsia="en-US"/>
          </w:rPr>
          <w:tab/>
        </w:r>
        <w:r w:rsidRPr="00FD21C0">
          <w:rPr>
            <w:rStyle w:val="Hyperlink"/>
            <w:noProof/>
          </w:rPr>
          <w:t>Тестваемост</w:t>
        </w:r>
        <w:r>
          <w:rPr>
            <w:noProof/>
            <w:webHidden/>
          </w:rPr>
          <w:tab/>
        </w:r>
        <w:r>
          <w:rPr>
            <w:noProof/>
            <w:webHidden/>
          </w:rPr>
          <w:fldChar w:fldCharType="begin"/>
        </w:r>
        <w:r>
          <w:rPr>
            <w:noProof/>
            <w:webHidden/>
          </w:rPr>
          <w:instrText xml:space="preserve"> PAGEREF _Toc409885777 \h </w:instrText>
        </w:r>
        <w:r>
          <w:rPr>
            <w:noProof/>
            <w:webHidden/>
          </w:rPr>
        </w:r>
        <w:r>
          <w:rPr>
            <w:noProof/>
            <w:webHidden/>
          </w:rPr>
          <w:fldChar w:fldCharType="separate"/>
        </w:r>
        <w:r>
          <w:rPr>
            <w:noProof/>
            <w:webHidden/>
          </w:rPr>
          <w:t>57</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78" w:history="1">
        <w:r w:rsidRPr="00FD21C0">
          <w:rPr>
            <w:rStyle w:val="Hyperlink"/>
            <w:noProof/>
            <w:lang w:val="ru-RU"/>
          </w:rPr>
          <w:t>3.5</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Изводи</w:t>
        </w:r>
        <w:r>
          <w:rPr>
            <w:noProof/>
            <w:webHidden/>
          </w:rPr>
          <w:tab/>
        </w:r>
        <w:r>
          <w:rPr>
            <w:noProof/>
            <w:webHidden/>
          </w:rPr>
          <w:fldChar w:fldCharType="begin"/>
        </w:r>
        <w:r>
          <w:rPr>
            <w:noProof/>
            <w:webHidden/>
          </w:rPr>
          <w:instrText xml:space="preserve"> PAGEREF _Toc409885778 \h </w:instrText>
        </w:r>
        <w:r>
          <w:rPr>
            <w:noProof/>
            <w:webHidden/>
          </w:rPr>
        </w:r>
        <w:r>
          <w:rPr>
            <w:noProof/>
            <w:webHidden/>
          </w:rPr>
          <w:fldChar w:fldCharType="separate"/>
        </w:r>
        <w:r>
          <w:rPr>
            <w:noProof/>
            <w:webHidden/>
          </w:rPr>
          <w:t>57</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779" w:history="1">
        <w:r w:rsidRPr="00FD21C0">
          <w:rPr>
            <w:rStyle w:val="Hyperlink"/>
          </w:rPr>
          <w:t>4.</w:t>
        </w:r>
        <w:r>
          <w:rPr>
            <w:rFonts w:asciiTheme="minorHAnsi" w:eastAsiaTheme="minorEastAsia" w:hAnsiTheme="minorHAnsi" w:cstheme="minorBidi"/>
            <w:b w:val="0"/>
            <w:bCs w:val="0"/>
            <w:caps w:val="0"/>
            <w:color w:val="auto"/>
            <w:sz w:val="22"/>
            <w:szCs w:val="22"/>
            <w:lang w:eastAsia="en-US"/>
          </w:rPr>
          <w:tab/>
        </w:r>
        <w:r w:rsidRPr="00FD21C0">
          <w:rPr>
            <w:rStyle w:val="Hyperlink"/>
          </w:rPr>
          <w:t>Използвани технологии, платформи и методологии</w:t>
        </w:r>
        <w:r>
          <w:rPr>
            <w:webHidden/>
          </w:rPr>
          <w:tab/>
        </w:r>
        <w:r>
          <w:rPr>
            <w:webHidden/>
          </w:rPr>
          <w:fldChar w:fldCharType="begin"/>
        </w:r>
        <w:r>
          <w:rPr>
            <w:webHidden/>
          </w:rPr>
          <w:instrText xml:space="preserve"> PAGEREF _Toc409885779 \h </w:instrText>
        </w:r>
        <w:r>
          <w:rPr>
            <w:webHidden/>
          </w:rPr>
        </w:r>
        <w:r>
          <w:rPr>
            <w:webHidden/>
          </w:rPr>
          <w:fldChar w:fldCharType="separate"/>
        </w:r>
        <w:r>
          <w:rPr>
            <w:webHidden/>
          </w:rPr>
          <w:t>59</w:t>
        </w:r>
        <w:r>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80" w:history="1">
        <w:r w:rsidRPr="00FD21C0">
          <w:rPr>
            <w:rStyle w:val="Hyperlink"/>
            <w:noProof/>
          </w:rPr>
          <w:t>4.1</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_Toc409885780 \h </w:instrText>
        </w:r>
        <w:r>
          <w:rPr>
            <w:noProof/>
            <w:webHidden/>
          </w:rPr>
        </w:r>
        <w:r>
          <w:rPr>
            <w:noProof/>
            <w:webHidden/>
          </w:rPr>
          <w:fldChar w:fldCharType="separate"/>
        </w:r>
        <w:r>
          <w:rPr>
            <w:noProof/>
            <w:webHidden/>
          </w:rPr>
          <w:t>59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1" w:history="1">
        <w:r w:rsidRPr="00FD21C0">
          <w:rPr>
            <w:rStyle w:val="Hyperlink"/>
            <w:noProof/>
          </w:rPr>
          <w:t>4.1.1</w:t>
        </w:r>
        <w:r>
          <w:rPr>
            <w:rFonts w:asciiTheme="minorHAnsi" w:eastAsiaTheme="minorEastAsia" w:hAnsiTheme="minorHAnsi" w:cstheme="minorBidi"/>
            <w:i w:val="0"/>
            <w:iCs w:val="0"/>
            <w:noProof/>
            <w:color w:val="auto"/>
            <w:sz w:val="22"/>
            <w:szCs w:val="22"/>
            <w:lang w:eastAsia="en-US"/>
          </w:rPr>
          <w:tab/>
        </w:r>
        <w:r w:rsidRPr="00FD21C0">
          <w:rPr>
            <w:rStyle w:val="Hyperlink"/>
            <w:noProof/>
          </w:rPr>
          <w:t>Език за програмиране</w:t>
        </w:r>
        <w:r>
          <w:rPr>
            <w:noProof/>
            <w:webHidden/>
          </w:rPr>
          <w:tab/>
        </w:r>
        <w:r>
          <w:rPr>
            <w:noProof/>
            <w:webHidden/>
          </w:rPr>
          <w:fldChar w:fldCharType="begin"/>
        </w:r>
        <w:r>
          <w:rPr>
            <w:noProof/>
            <w:webHidden/>
          </w:rPr>
          <w:instrText xml:space="preserve"> PAGEREF _Toc409885781 \h </w:instrText>
        </w:r>
        <w:r>
          <w:rPr>
            <w:noProof/>
            <w:webHidden/>
          </w:rPr>
        </w:r>
        <w:r>
          <w:rPr>
            <w:noProof/>
            <w:webHidden/>
          </w:rPr>
          <w:fldChar w:fldCharType="separate"/>
        </w:r>
        <w:r>
          <w:rPr>
            <w:noProof/>
            <w:webHidden/>
          </w:rPr>
          <w:t>59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2" w:history="1">
        <w:r w:rsidRPr="00FD21C0">
          <w:rPr>
            <w:rStyle w:val="Hyperlink"/>
            <w:noProof/>
          </w:rPr>
          <w:t>4.1.2</w:t>
        </w:r>
        <w:r>
          <w:rPr>
            <w:rFonts w:asciiTheme="minorHAnsi" w:eastAsiaTheme="minorEastAsia" w:hAnsiTheme="minorHAnsi" w:cstheme="minorBidi"/>
            <w:i w:val="0"/>
            <w:iCs w:val="0"/>
            <w:noProof/>
            <w:color w:val="auto"/>
            <w:sz w:val="22"/>
            <w:szCs w:val="22"/>
            <w:lang w:eastAsia="en-US"/>
          </w:rPr>
          <w:tab/>
        </w:r>
        <w:r w:rsidRPr="00FD21C0">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_Toc409885782 \h </w:instrText>
        </w:r>
        <w:r>
          <w:rPr>
            <w:noProof/>
            <w:webHidden/>
          </w:rPr>
        </w:r>
        <w:r>
          <w:rPr>
            <w:noProof/>
            <w:webHidden/>
          </w:rPr>
          <w:fldChar w:fldCharType="separate"/>
        </w:r>
        <w:r>
          <w:rPr>
            <w:noProof/>
            <w:webHidden/>
          </w:rPr>
          <w:t>59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3" w:history="1">
        <w:r w:rsidRPr="00FD21C0">
          <w:rPr>
            <w:rStyle w:val="Hyperlink"/>
            <w:noProof/>
          </w:rPr>
          <w:t>4.1.3</w:t>
        </w:r>
        <w:r>
          <w:rPr>
            <w:rFonts w:asciiTheme="minorHAnsi" w:eastAsiaTheme="minorEastAsia" w:hAnsiTheme="minorHAnsi" w:cstheme="minorBidi"/>
            <w:i w:val="0"/>
            <w:iCs w:val="0"/>
            <w:noProof/>
            <w:color w:val="auto"/>
            <w:sz w:val="22"/>
            <w:szCs w:val="22"/>
            <w:lang w:eastAsia="en-US"/>
          </w:rPr>
          <w:tab/>
        </w:r>
        <w:r w:rsidRPr="00FD21C0">
          <w:rPr>
            <w:rStyle w:val="Hyperlink"/>
            <w:noProof/>
          </w:rPr>
          <w:t>XMI &lt;- !!!</w:t>
        </w:r>
        <w:r>
          <w:rPr>
            <w:noProof/>
            <w:webHidden/>
          </w:rPr>
          <w:tab/>
        </w:r>
        <w:r>
          <w:rPr>
            <w:noProof/>
            <w:webHidden/>
          </w:rPr>
          <w:fldChar w:fldCharType="begin"/>
        </w:r>
        <w:r>
          <w:rPr>
            <w:noProof/>
            <w:webHidden/>
          </w:rPr>
          <w:instrText xml:space="preserve"> PAGEREF _Toc409885783 \h </w:instrText>
        </w:r>
        <w:r>
          <w:rPr>
            <w:noProof/>
            <w:webHidden/>
          </w:rPr>
        </w:r>
        <w:r>
          <w:rPr>
            <w:noProof/>
            <w:webHidden/>
          </w:rPr>
          <w:fldChar w:fldCharType="separate"/>
        </w:r>
        <w:r>
          <w:rPr>
            <w:noProof/>
            <w:webHidden/>
          </w:rPr>
          <w:t>60</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4" w:history="1">
        <w:r w:rsidRPr="00FD21C0">
          <w:rPr>
            <w:rStyle w:val="Hyperlink"/>
            <w:noProof/>
          </w:rPr>
          <w:t>4.1.4</w:t>
        </w:r>
        <w:r>
          <w:rPr>
            <w:rFonts w:asciiTheme="minorHAnsi" w:eastAsiaTheme="minorEastAsia" w:hAnsiTheme="minorHAnsi" w:cstheme="minorBidi"/>
            <w:i w:val="0"/>
            <w:iCs w:val="0"/>
            <w:noProof/>
            <w:color w:val="auto"/>
            <w:sz w:val="22"/>
            <w:szCs w:val="22"/>
            <w:lang w:eastAsia="en-US"/>
          </w:rPr>
          <w:tab/>
        </w:r>
        <w:r w:rsidRPr="00FD21C0">
          <w:rPr>
            <w:rStyle w:val="Hyperlink"/>
            <w:noProof/>
          </w:rPr>
          <w:t>Генератор на базовия код</w:t>
        </w:r>
        <w:r>
          <w:rPr>
            <w:noProof/>
            <w:webHidden/>
          </w:rPr>
          <w:tab/>
        </w:r>
        <w:r>
          <w:rPr>
            <w:noProof/>
            <w:webHidden/>
          </w:rPr>
          <w:fldChar w:fldCharType="begin"/>
        </w:r>
        <w:r>
          <w:rPr>
            <w:noProof/>
            <w:webHidden/>
          </w:rPr>
          <w:instrText xml:space="preserve"> PAGEREF _Toc409885784 \h </w:instrText>
        </w:r>
        <w:r>
          <w:rPr>
            <w:noProof/>
            <w:webHidden/>
          </w:rPr>
        </w:r>
        <w:r>
          <w:rPr>
            <w:noProof/>
            <w:webHidden/>
          </w:rPr>
          <w:fldChar w:fldCharType="separate"/>
        </w:r>
        <w:r>
          <w:rPr>
            <w:noProof/>
            <w:webHidden/>
          </w:rPr>
          <w:t>60</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85" w:history="1">
        <w:r w:rsidRPr="00FD21C0">
          <w:rPr>
            <w:rStyle w:val="Hyperlink"/>
            <w:noProof/>
          </w:rPr>
          <w:t>4.2</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 xml:space="preserve">Видове средства </w:t>
        </w:r>
        <w:r w:rsidRPr="00FD21C0">
          <w:rPr>
            <w:rStyle w:val="Hyperlink"/>
            <w:noProof/>
          </w:rPr>
          <w:t>за разработване на решението</w:t>
        </w:r>
        <w:r w:rsidRPr="00FD21C0">
          <w:rPr>
            <w:rStyle w:val="Hyperlink"/>
            <w:noProof/>
            <w:lang w:val="ru-RU"/>
          </w:rPr>
          <w:t xml:space="preserve"> – </w:t>
        </w:r>
        <w:r w:rsidRPr="00FD21C0">
          <w:rPr>
            <w:rStyle w:val="Hyperlink"/>
            <w:noProof/>
          </w:rPr>
          <w:t>оценка спрямо критериите</w:t>
        </w:r>
        <w:r>
          <w:rPr>
            <w:noProof/>
            <w:webHidden/>
          </w:rPr>
          <w:tab/>
        </w:r>
        <w:r>
          <w:rPr>
            <w:noProof/>
            <w:webHidden/>
          </w:rPr>
          <w:fldChar w:fldCharType="begin"/>
        </w:r>
        <w:r>
          <w:rPr>
            <w:noProof/>
            <w:webHidden/>
          </w:rPr>
          <w:instrText xml:space="preserve"> PAGEREF _Toc409885785 \h </w:instrText>
        </w:r>
        <w:r>
          <w:rPr>
            <w:noProof/>
            <w:webHidden/>
          </w:rPr>
        </w:r>
        <w:r>
          <w:rPr>
            <w:noProof/>
            <w:webHidden/>
          </w:rPr>
          <w:fldChar w:fldCharType="separate"/>
        </w:r>
        <w:r>
          <w:rPr>
            <w:noProof/>
            <w:webHidden/>
          </w:rPr>
          <w:t>60</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6" w:history="1">
        <w:r w:rsidRPr="00FD21C0">
          <w:rPr>
            <w:rStyle w:val="Hyperlink"/>
            <w:noProof/>
          </w:rPr>
          <w:t>4.2.1</w:t>
        </w:r>
        <w:r>
          <w:rPr>
            <w:rFonts w:asciiTheme="minorHAnsi" w:eastAsiaTheme="minorEastAsia" w:hAnsiTheme="minorHAnsi" w:cstheme="minorBidi"/>
            <w:i w:val="0"/>
            <w:iCs w:val="0"/>
            <w:noProof/>
            <w:color w:val="auto"/>
            <w:sz w:val="22"/>
            <w:szCs w:val="22"/>
            <w:lang w:eastAsia="en-US"/>
          </w:rPr>
          <w:tab/>
        </w:r>
        <w:r w:rsidRPr="00FD21C0">
          <w:rPr>
            <w:rStyle w:val="Hyperlink"/>
            <w:noProof/>
          </w:rPr>
          <w:t>Език за програмиране:</w:t>
        </w:r>
        <w:r>
          <w:rPr>
            <w:noProof/>
            <w:webHidden/>
          </w:rPr>
          <w:tab/>
        </w:r>
        <w:r>
          <w:rPr>
            <w:noProof/>
            <w:webHidden/>
          </w:rPr>
          <w:fldChar w:fldCharType="begin"/>
        </w:r>
        <w:r>
          <w:rPr>
            <w:noProof/>
            <w:webHidden/>
          </w:rPr>
          <w:instrText xml:space="preserve"> PAGEREF _Toc409885786 \h </w:instrText>
        </w:r>
        <w:r>
          <w:rPr>
            <w:noProof/>
            <w:webHidden/>
          </w:rPr>
        </w:r>
        <w:r>
          <w:rPr>
            <w:noProof/>
            <w:webHidden/>
          </w:rPr>
          <w:fldChar w:fldCharType="separate"/>
        </w:r>
        <w:r>
          <w:rPr>
            <w:noProof/>
            <w:webHidden/>
          </w:rPr>
          <w:t>60</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7" w:history="1">
        <w:r w:rsidRPr="00FD21C0">
          <w:rPr>
            <w:rStyle w:val="Hyperlink"/>
            <w:noProof/>
          </w:rPr>
          <w:t>4.2.2</w:t>
        </w:r>
        <w:r>
          <w:rPr>
            <w:rFonts w:asciiTheme="minorHAnsi" w:eastAsiaTheme="minorEastAsia" w:hAnsiTheme="minorHAnsi" w:cstheme="minorBidi"/>
            <w:i w:val="0"/>
            <w:iCs w:val="0"/>
            <w:noProof/>
            <w:color w:val="auto"/>
            <w:sz w:val="22"/>
            <w:szCs w:val="22"/>
            <w:lang w:eastAsia="en-US"/>
          </w:rPr>
          <w:tab/>
        </w:r>
        <w:r w:rsidRPr="00FD21C0">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_Toc409885787 \h </w:instrText>
        </w:r>
        <w:r>
          <w:rPr>
            <w:noProof/>
            <w:webHidden/>
          </w:rPr>
        </w:r>
        <w:r>
          <w:rPr>
            <w:noProof/>
            <w:webHidden/>
          </w:rPr>
          <w:fldChar w:fldCharType="separate"/>
        </w:r>
        <w:r>
          <w:rPr>
            <w:noProof/>
            <w:webHidden/>
          </w:rPr>
          <w:t>61</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88" w:history="1">
        <w:r w:rsidRPr="00FD21C0">
          <w:rPr>
            <w:rStyle w:val="Hyperlink"/>
            <w:noProof/>
          </w:rPr>
          <w:t>4.2.3</w:t>
        </w:r>
        <w:r>
          <w:rPr>
            <w:rFonts w:asciiTheme="minorHAnsi" w:eastAsiaTheme="minorEastAsia" w:hAnsiTheme="minorHAnsi" w:cstheme="minorBidi"/>
            <w:i w:val="0"/>
            <w:iCs w:val="0"/>
            <w:noProof/>
            <w:color w:val="auto"/>
            <w:sz w:val="22"/>
            <w:szCs w:val="22"/>
            <w:lang w:eastAsia="en-US"/>
          </w:rPr>
          <w:tab/>
        </w:r>
        <w:r w:rsidRPr="00FD21C0">
          <w:rPr>
            <w:rStyle w:val="Hyperlink"/>
            <w:noProof/>
          </w:rPr>
          <w:t>Код генератор</w:t>
        </w:r>
        <w:r>
          <w:rPr>
            <w:noProof/>
            <w:webHidden/>
          </w:rPr>
          <w:tab/>
        </w:r>
        <w:r>
          <w:rPr>
            <w:noProof/>
            <w:webHidden/>
          </w:rPr>
          <w:fldChar w:fldCharType="begin"/>
        </w:r>
        <w:r>
          <w:rPr>
            <w:noProof/>
            <w:webHidden/>
          </w:rPr>
          <w:instrText xml:space="preserve"> PAGEREF _Toc409885788 \h </w:instrText>
        </w:r>
        <w:r>
          <w:rPr>
            <w:noProof/>
            <w:webHidden/>
          </w:rPr>
        </w:r>
        <w:r>
          <w:rPr>
            <w:noProof/>
            <w:webHidden/>
          </w:rPr>
          <w:fldChar w:fldCharType="separate"/>
        </w:r>
        <w:r>
          <w:rPr>
            <w:noProof/>
            <w:webHidden/>
          </w:rPr>
          <w:t>62</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89" w:history="1">
        <w:r w:rsidRPr="00FD21C0">
          <w:rPr>
            <w:rStyle w:val="Hyperlink"/>
            <w:noProof/>
          </w:rPr>
          <w:t>4.3</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_Toc409885789 \h </w:instrText>
        </w:r>
        <w:r>
          <w:rPr>
            <w:noProof/>
            <w:webHidden/>
          </w:rPr>
        </w:r>
        <w:r>
          <w:rPr>
            <w:noProof/>
            <w:webHidden/>
          </w:rPr>
          <w:fldChar w:fldCharType="separate"/>
        </w:r>
        <w:r>
          <w:rPr>
            <w:noProof/>
            <w:webHidden/>
          </w:rPr>
          <w:t>62</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90" w:history="1">
        <w:r w:rsidRPr="00FD21C0">
          <w:rPr>
            <w:rStyle w:val="Hyperlink"/>
            <w:noProof/>
          </w:rPr>
          <w:t>4.3.1</w:t>
        </w:r>
        <w:r>
          <w:rPr>
            <w:rFonts w:asciiTheme="minorHAnsi" w:eastAsiaTheme="minorEastAsia" w:hAnsiTheme="minorHAnsi" w:cstheme="minorBidi"/>
            <w:i w:val="0"/>
            <w:iCs w:val="0"/>
            <w:noProof/>
            <w:color w:val="auto"/>
            <w:sz w:val="22"/>
            <w:szCs w:val="22"/>
            <w:lang w:eastAsia="en-US"/>
          </w:rPr>
          <w:tab/>
        </w:r>
        <w:r w:rsidRPr="00FD21C0">
          <w:rPr>
            <w:rStyle w:val="Hyperlink"/>
            <w:noProof/>
          </w:rPr>
          <w:t>Език за програмиране</w:t>
        </w:r>
        <w:r>
          <w:rPr>
            <w:noProof/>
            <w:webHidden/>
          </w:rPr>
          <w:tab/>
        </w:r>
        <w:r>
          <w:rPr>
            <w:noProof/>
            <w:webHidden/>
          </w:rPr>
          <w:fldChar w:fldCharType="begin"/>
        </w:r>
        <w:r>
          <w:rPr>
            <w:noProof/>
            <w:webHidden/>
          </w:rPr>
          <w:instrText xml:space="preserve"> PAGEREF _Toc409885790 \h </w:instrText>
        </w:r>
        <w:r>
          <w:rPr>
            <w:noProof/>
            <w:webHidden/>
          </w:rPr>
        </w:r>
        <w:r>
          <w:rPr>
            <w:noProof/>
            <w:webHidden/>
          </w:rPr>
          <w:fldChar w:fldCharType="separate"/>
        </w:r>
        <w:r>
          <w:rPr>
            <w:noProof/>
            <w:webHidden/>
          </w:rPr>
          <w:t>62</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91" w:history="1">
        <w:r w:rsidRPr="00FD21C0">
          <w:rPr>
            <w:rStyle w:val="Hyperlink"/>
            <w:noProof/>
          </w:rPr>
          <w:t>4.3.2</w:t>
        </w:r>
        <w:r>
          <w:rPr>
            <w:rFonts w:asciiTheme="minorHAnsi" w:eastAsiaTheme="minorEastAsia" w:hAnsiTheme="minorHAnsi" w:cstheme="minorBidi"/>
            <w:i w:val="0"/>
            <w:iCs w:val="0"/>
            <w:noProof/>
            <w:color w:val="auto"/>
            <w:sz w:val="22"/>
            <w:szCs w:val="22"/>
            <w:lang w:eastAsia="en-US"/>
          </w:rPr>
          <w:tab/>
        </w:r>
        <w:r w:rsidRPr="00FD21C0">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_Toc409885791 \h </w:instrText>
        </w:r>
        <w:r>
          <w:rPr>
            <w:noProof/>
            <w:webHidden/>
          </w:rPr>
        </w:r>
        <w:r>
          <w:rPr>
            <w:noProof/>
            <w:webHidden/>
          </w:rPr>
          <w:fldChar w:fldCharType="separate"/>
        </w:r>
        <w:r>
          <w:rPr>
            <w:noProof/>
            <w:webHidden/>
          </w:rPr>
          <w:t>63</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92" w:history="1">
        <w:r w:rsidRPr="00FD21C0">
          <w:rPr>
            <w:rStyle w:val="Hyperlink"/>
            <w:noProof/>
          </w:rPr>
          <w:t>4.3.3</w:t>
        </w:r>
        <w:r>
          <w:rPr>
            <w:rFonts w:asciiTheme="minorHAnsi" w:eastAsiaTheme="minorEastAsia" w:hAnsiTheme="minorHAnsi" w:cstheme="minorBidi"/>
            <w:i w:val="0"/>
            <w:iCs w:val="0"/>
            <w:noProof/>
            <w:color w:val="auto"/>
            <w:sz w:val="22"/>
            <w:szCs w:val="22"/>
            <w:lang w:eastAsia="en-US"/>
          </w:rPr>
          <w:tab/>
        </w:r>
        <w:r w:rsidRPr="00FD21C0">
          <w:rPr>
            <w:rStyle w:val="Hyperlink"/>
            <w:noProof/>
          </w:rPr>
          <w:t>Генератор на базов код</w:t>
        </w:r>
        <w:r>
          <w:rPr>
            <w:noProof/>
            <w:webHidden/>
          </w:rPr>
          <w:tab/>
        </w:r>
        <w:r>
          <w:rPr>
            <w:noProof/>
            <w:webHidden/>
          </w:rPr>
          <w:fldChar w:fldCharType="begin"/>
        </w:r>
        <w:r>
          <w:rPr>
            <w:noProof/>
            <w:webHidden/>
          </w:rPr>
          <w:instrText xml:space="preserve"> PAGEREF _Toc409885792 \h </w:instrText>
        </w:r>
        <w:r>
          <w:rPr>
            <w:noProof/>
            <w:webHidden/>
          </w:rPr>
        </w:r>
        <w:r>
          <w:rPr>
            <w:noProof/>
            <w:webHidden/>
          </w:rPr>
          <w:fldChar w:fldCharType="separate"/>
        </w:r>
        <w:r>
          <w:rPr>
            <w:noProof/>
            <w:webHidden/>
          </w:rPr>
          <w:t>63</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93" w:history="1">
        <w:r w:rsidRPr="00FD21C0">
          <w:rPr>
            <w:rStyle w:val="Hyperlink"/>
            <w:noProof/>
            <w:lang w:val="ru-RU"/>
          </w:rPr>
          <w:t>4.4</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Изводи</w:t>
        </w:r>
        <w:r>
          <w:rPr>
            <w:noProof/>
            <w:webHidden/>
          </w:rPr>
          <w:tab/>
        </w:r>
        <w:r>
          <w:rPr>
            <w:noProof/>
            <w:webHidden/>
          </w:rPr>
          <w:fldChar w:fldCharType="begin"/>
        </w:r>
        <w:r>
          <w:rPr>
            <w:noProof/>
            <w:webHidden/>
          </w:rPr>
          <w:instrText xml:space="preserve"> PAGEREF _Toc409885793 \h </w:instrText>
        </w:r>
        <w:r>
          <w:rPr>
            <w:noProof/>
            <w:webHidden/>
          </w:rPr>
        </w:r>
        <w:r>
          <w:rPr>
            <w:noProof/>
            <w:webHidden/>
          </w:rPr>
          <w:fldChar w:fldCharType="separate"/>
        </w:r>
        <w:r>
          <w:rPr>
            <w:noProof/>
            <w:webHidden/>
          </w:rPr>
          <w:t>64</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794" w:history="1">
        <w:r w:rsidRPr="00FD21C0">
          <w:rPr>
            <w:rStyle w:val="Hyperlink"/>
          </w:rPr>
          <w:t>5.</w:t>
        </w:r>
        <w:r>
          <w:rPr>
            <w:rFonts w:asciiTheme="minorHAnsi" w:eastAsiaTheme="minorEastAsia" w:hAnsiTheme="minorHAnsi" w:cstheme="minorBidi"/>
            <w:b w:val="0"/>
            <w:bCs w:val="0"/>
            <w:caps w:val="0"/>
            <w:color w:val="auto"/>
            <w:sz w:val="22"/>
            <w:szCs w:val="22"/>
            <w:lang w:eastAsia="en-US"/>
          </w:rPr>
          <w:tab/>
        </w:r>
        <w:r w:rsidRPr="00FD21C0">
          <w:rPr>
            <w:rStyle w:val="Hyperlink"/>
          </w:rPr>
          <w:t>Проектиране</w:t>
        </w:r>
        <w:r>
          <w:rPr>
            <w:webHidden/>
          </w:rPr>
          <w:tab/>
        </w:r>
        <w:r>
          <w:rPr>
            <w:webHidden/>
          </w:rPr>
          <w:fldChar w:fldCharType="begin"/>
        </w:r>
        <w:r>
          <w:rPr>
            <w:webHidden/>
          </w:rPr>
          <w:instrText xml:space="preserve"> PAGEREF _Toc409885794 \h </w:instrText>
        </w:r>
        <w:r>
          <w:rPr>
            <w:webHidden/>
          </w:rPr>
        </w:r>
        <w:r>
          <w:rPr>
            <w:webHidden/>
          </w:rPr>
          <w:fldChar w:fldCharType="separate"/>
        </w:r>
        <w:r>
          <w:rPr>
            <w:webHidden/>
          </w:rPr>
          <w:t>66</w:t>
        </w:r>
        <w:r>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95" w:history="1">
        <w:r w:rsidRPr="00FD21C0">
          <w:rPr>
            <w:rStyle w:val="Hyperlink"/>
            <w:noProof/>
          </w:rPr>
          <w:t>5.1</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Обща архитектура</w:t>
        </w:r>
        <w:r>
          <w:rPr>
            <w:noProof/>
            <w:webHidden/>
          </w:rPr>
          <w:tab/>
        </w:r>
        <w:r>
          <w:rPr>
            <w:noProof/>
            <w:webHidden/>
          </w:rPr>
          <w:fldChar w:fldCharType="begin"/>
        </w:r>
        <w:r>
          <w:rPr>
            <w:noProof/>
            <w:webHidden/>
          </w:rPr>
          <w:instrText xml:space="preserve"> PAGEREF _Toc409885795 \h </w:instrText>
        </w:r>
        <w:r>
          <w:rPr>
            <w:noProof/>
            <w:webHidden/>
          </w:rPr>
        </w:r>
        <w:r>
          <w:rPr>
            <w:noProof/>
            <w:webHidden/>
          </w:rPr>
          <w:fldChar w:fldCharType="separate"/>
        </w:r>
        <w:r>
          <w:rPr>
            <w:noProof/>
            <w:webHidden/>
          </w:rPr>
          <w:t>66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96" w:history="1">
        <w:r w:rsidRPr="00FD21C0">
          <w:rPr>
            <w:rStyle w:val="Hyperlink"/>
            <w:noProof/>
          </w:rPr>
          <w:t>5.1.1</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Слоеве</w:t>
        </w:r>
        <w:r>
          <w:rPr>
            <w:noProof/>
            <w:webHidden/>
          </w:rPr>
          <w:tab/>
        </w:r>
        <w:r>
          <w:rPr>
            <w:noProof/>
            <w:webHidden/>
          </w:rPr>
          <w:fldChar w:fldCharType="begin"/>
        </w:r>
        <w:r>
          <w:rPr>
            <w:noProof/>
            <w:webHidden/>
          </w:rPr>
          <w:instrText xml:space="preserve"> PAGEREF _Toc409885796 \h </w:instrText>
        </w:r>
        <w:r>
          <w:rPr>
            <w:noProof/>
            <w:webHidden/>
          </w:rPr>
        </w:r>
        <w:r>
          <w:rPr>
            <w:noProof/>
            <w:webHidden/>
          </w:rPr>
          <w:fldChar w:fldCharType="separate"/>
        </w:r>
        <w:r>
          <w:rPr>
            <w:noProof/>
            <w:webHidden/>
          </w:rPr>
          <w:t>66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97" w:history="1">
        <w:r w:rsidRPr="00FD21C0">
          <w:rPr>
            <w:rStyle w:val="Hyperlink"/>
            <w:noProof/>
          </w:rPr>
          <w:t>5.1.2</w:t>
        </w:r>
        <w:r>
          <w:rPr>
            <w:rFonts w:asciiTheme="minorHAnsi" w:eastAsiaTheme="minorEastAsia" w:hAnsiTheme="minorHAnsi" w:cstheme="minorBidi"/>
            <w:i w:val="0"/>
            <w:iCs w:val="0"/>
            <w:noProof/>
            <w:color w:val="auto"/>
            <w:sz w:val="22"/>
            <w:szCs w:val="22"/>
            <w:lang w:eastAsia="en-US"/>
          </w:rPr>
          <w:tab/>
        </w:r>
        <w:r w:rsidRPr="00FD21C0">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_Toc409885797 \h </w:instrText>
        </w:r>
        <w:r>
          <w:rPr>
            <w:noProof/>
            <w:webHidden/>
          </w:rPr>
        </w:r>
        <w:r>
          <w:rPr>
            <w:noProof/>
            <w:webHidden/>
          </w:rPr>
          <w:fldChar w:fldCharType="separate"/>
        </w:r>
        <w:r>
          <w:rPr>
            <w:noProof/>
            <w:webHidden/>
          </w:rPr>
          <w:t>67</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798" w:history="1">
        <w:r w:rsidRPr="00FD21C0">
          <w:rPr>
            <w:rStyle w:val="Hyperlink"/>
            <w:noProof/>
          </w:rPr>
          <w:t>5.2</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Модел на данните (</w:t>
        </w:r>
        <w:r w:rsidRPr="00FD21C0">
          <w:rPr>
            <w:rStyle w:val="Hyperlink"/>
            <w:noProof/>
          </w:rPr>
          <w:t>Мета-Модел</w:t>
        </w:r>
        <w:r w:rsidRPr="00FD21C0">
          <w:rPr>
            <w:rStyle w:val="Hyperlink"/>
            <w:noProof/>
            <w:lang w:val="ru-RU"/>
          </w:rPr>
          <w:t>)</w:t>
        </w:r>
        <w:r>
          <w:rPr>
            <w:noProof/>
            <w:webHidden/>
          </w:rPr>
          <w:tab/>
        </w:r>
        <w:r>
          <w:rPr>
            <w:noProof/>
            <w:webHidden/>
          </w:rPr>
          <w:fldChar w:fldCharType="begin"/>
        </w:r>
        <w:r>
          <w:rPr>
            <w:noProof/>
            <w:webHidden/>
          </w:rPr>
          <w:instrText xml:space="preserve"> PAGEREF _Toc409885798 \h </w:instrText>
        </w:r>
        <w:r>
          <w:rPr>
            <w:noProof/>
            <w:webHidden/>
          </w:rPr>
        </w:r>
        <w:r>
          <w:rPr>
            <w:noProof/>
            <w:webHidden/>
          </w:rPr>
          <w:fldChar w:fldCharType="separate"/>
        </w:r>
        <w:r>
          <w:rPr>
            <w:noProof/>
            <w:webHidden/>
          </w:rPr>
          <w:t>68</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799" w:history="1">
        <w:r w:rsidRPr="00FD21C0">
          <w:rPr>
            <w:rStyle w:val="Hyperlink"/>
            <w:noProof/>
          </w:rPr>
          <w:t>5.2.1</w:t>
        </w:r>
        <w:r>
          <w:rPr>
            <w:rFonts w:asciiTheme="minorHAnsi" w:eastAsiaTheme="minorEastAsia" w:hAnsiTheme="minorHAnsi" w:cstheme="minorBidi"/>
            <w:i w:val="0"/>
            <w:iCs w:val="0"/>
            <w:noProof/>
            <w:color w:val="auto"/>
            <w:sz w:val="22"/>
            <w:szCs w:val="22"/>
            <w:lang w:eastAsia="en-US"/>
          </w:rPr>
          <w:tab/>
        </w:r>
        <w:r w:rsidRPr="00FD21C0">
          <w:rPr>
            <w:rStyle w:val="Hyperlink"/>
            <w:noProof/>
          </w:rPr>
          <w:t>Инфраструктурни</w:t>
        </w:r>
        <w:r>
          <w:rPr>
            <w:noProof/>
            <w:webHidden/>
          </w:rPr>
          <w:tab/>
        </w:r>
        <w:r>
          <w:rPr>
            <w:noProof/>
            <w:webHidden/>
          </w:rPr>
          <w:fldChar w:fldCharType="begin"/>
        </w:r>
        <w:r>
          <w:rPr>
            <w:noProof/>
            <w:webHidden/>
          </w:rPr>
          <w:instrText xml:space="preserve"> PAGEREF _Toc409885799 \h </w:instrText>
        </w:r>
        <w:r>
          <w:rPr>
            <w:noProof/>
            <w:webHidden/>
          </w:rPr>
        </w:r>
        <w:r>
          <w:rPr>
            <w:noProof/>
            <w:webHidden/>
          </w:rPr>
          <w:fldChar w:fldCharType="separate"/>
        </w:r>
        <w:r>
          <w:rPr>
            <w:noProof/>
            <w:webHidden/>
          </w:rPr>
          <w:t>69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0" w:history="1">
        <w:r w:rsidRPr="00FD21C0">
          <w:rPr>
            <w:rStyle w:val="Hyperlink"/>
            <w:noProof/>
          </w:rPr>
          <w:t>5.2.2</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Софтуерен компонент</w:t>
        </w:r>
        <w:r>
          <w:rPr>
            <w:noProof/>
            <w:webHidden/>
          </w:rPr>
          <w:tab/>
        </w:r>
        <w:r>
          <w:rPr>
            <w:noProof/>
            <w:webHidden/>
          </w:rPr>
          <w:fldChar w:fldCharType="begin"/>
        </w:r>
        <w:r>
          <w:rPr>
            <w:noProof/>
            <w:webHidden/>
          </w:rPr>
          <w:instrText xml:space="preserve"> PAGEREF _Toc409885800 \h </w:instrText>
        </w:r>
        <w:r>
          <w:rPr>
            <w:noProof/>
            <w:webHidden/>
          </w:rPr>
        </w:r>
        <w:r>
          <w:rPr>
            <w:noProof/>
            <w:webHidden/>
          </w:rPr>
          <w:fldChar w:fldCharType="separate"/>
        </w:r>
        <w:r>
          <w:rPr>
            <w:noProof/>
            <w:webHidden/>
          </w:rPr>
          <w:t>71</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01" w:history="1">
        <w:r w:rsidRPr="00FD21C0">
          <w:rPr>
            <w:rStyle w:val="Hyperlink"/>
            <w:noProof/>
          </w:rPr>
          <w:t>5.3</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Диаграми (на структура и поведение - по слоеве)</w:t>
        </w:r>
        <w:r>
          <w:rPr>
            <w:noProof/>
            <w:webHidden/>
          </w:rPr>
          <w:tab/>
        </w:r>
        <w:r>
          <w:rPr>
            <w:noProof/>
            <w:webHidden/>
          </w:rPr>
          <w:fldChar w:fldCharType="begin"/>
        </w:r>
        <w:r>
          <w:rPr>
            <w:noProof/>
            <w:webHidden/>
          </w:rPr>
          <w:instrText xml:space="preserve"> PAGEREF _Toc409885801 \h </w:instrText>
        </w:r>
        <w:r>
          <w:rPr>
            <w:noProof/>
            <w:webHidden/>
          </w:rPr>
        </w:r>
        <w:r>
          <w:rPr>
            <w:noProof/>
            <w:webHidden/>
          </w:rPr>
          <w:fldChar w:fldCharType="separate"/>
        </w:r>
        <w:r>
          <w:rPr>
            <w:noProof/>
            <w:webHidden/>
          </w:rPr>
          <w:t>74</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2" w:history="1">
        <w:r w:rsidRPr="00FD21C0">
          <w:rPr>
            <w:rStyle w:val="Hyperlink"/>
            <w:noProof/>
          </w:rPr>
          <w:t>5.3.1</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Слой Анализатор</w:t>
        </w:r>
        <w:r>
          <w:rPr>
            <w:noProof/>
            <w:webHidden/>
          </w:rPr>
          <w:tab/>
        </w:r>
        <w:r>
          <w:rPr>
            <w:noProof/>
            <w:webHidden/>
          </w:rPr>
          <w:fldChar w:fldCharType="begin"/>
        </w:r>
        <w:r>
          <w:rPr>
            <w:noProof/>
            <w:webHidden/>
          </w:rPr>
          <w:instrText xml:space="preserve"> PAGEREF _Toc409885802 \h </w:instrText>
        </w:r>
        <w:r>
          <w:rPr>
            <w:noProof/>
            <w:webHidden/>
          </w:rPr>
        </w:r>
        <w:r>
          <w:rPr>
            <w:noProof/>
            <w:webHidden/>
          </w:rPr>
          <w:fldChar w:fldCharType="separate"/>
        </w:r>
        <w:r>
          <w:rPr>
            <w:noProof/>
            <w:webHidden/>
          </w:rPr>
          <w:t>74</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3" w:history="1">
        <w:r w:rsidRPr="00FD21C0">
          <w:rPr>
            <w:rStyle w:val="Hyperlink"/>
            <w:noProof/>
          </w:rPr>
          <w:t>5.3.2</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Слой Скенер</w:t>
        </w:r>
        <w:r>
          <w:rPr>
            <w:noProof/>
            <w:webHidden/>
          </w:rPr>
          <w:tab/>
        </w:r>
        <w:r>
          <w:rPr>
            <w:noProof/>
            <w:webHidden/>
          </w:rPr>
          <w:fldChar w:fldCharType="begin"/>
        </w:r>
        <w:r>
          <w:rPr>
            <w:noProof/>
            <w:webHidden/>
          </w:rPr>
          <w:instrText xml:space="preserve"> PAGEREF _Toc409885803 \h </w:instrText>
        </w:r>
        <w:r>
          <w:rPr>
            <w:noProof/>
            <w:webHidden/>
          </w:rPr>
        </w:r>
        <w:r>
          <w:rPr>
            <w:noProof/>
            <w:webHidden/>
          </w:rPr>
          <w:fldChar w:fldCharType="separate"/>
        </w:r>
        <w:r>
          <w:rPr>
            <w:noProof/>
            <w:webHidden/>
          </w:rPr>
          <w:t>77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4" w:history="1">
        <w:r w:rsidRPr="00FD21C0">
          <w:rPr>
            <w:rStyle w:val="Hyperlink"/>
            <w:noProof/>
          </w:rPr>
          <w:t>5.3.3</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Слой Мета-Модел</w:t>
        </w:r>
        <w:r>
          <w:rPr>
            <w:noProof/>
            <w:webHidden/>
          </w:rPr>
          <w:tab/>
        </w:r>
        <w:r>
          <w:rPr>
            <w:noProof/>
            <w:webHidden/>
          </w:rPr>
          <w:fldChar w:fldCharType="begin"/>
        </w:r>
        <w:r>
          <w:rPr>
            <w:noProof/>
            <w:webHidden/>
          </w:rPr>
          <w:instrText xml:space="preserve"> PAGEREF _Toc409885804 \h </w:instrText>
        </w:r>
        <w:r>
          <w:rPr>
            <w:noProof/>
            <w:webHidden/>
          </w:rPr>
        </w:r>
        <w:r>
          <w:rPr>
            <w:noProof/>
            <w:webHidden/>
          </w:rPr>
          <w:fldChar w:fldCharType="separate"/>
        </w:r>
        <w:r>
          <w:rPr>
            <w:noProof/>
            <w:webHidden/>
          </w:rPr>
          <w:t>79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5" w:history="1">
        <w:r w:rsidRPr="00FD21C0">
          <w:rPr>
            <w:rStyle w:val="Hyperlink"/>
            <w:noProof/>
          </w:rPr>
          <w:t>5.3.4</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Слой Сериализатор</w:t>
        </w:r>
        <w:r>
          <w:rPr>
            <w:noProof/>
            <w:webHidden/>
          </w:rPr>
          <w:tab/>
        </w:r>
        <w:r>
          <w:rPr>
            <w:noProof/>
            <w:webHidden/>
          </w:rPr>
          <w:fldChar w:fldCharType="begin"/>
        </w:r>
        <w:r>
          <w:rPr>
            <w:noProof/>
            <w:webHidden/>
          </w:rPr>
          <w:instrText xml:space="preserve"> PAGEREF _Toc409885805 \h </w:instrText>
        </w:r>
        <w:r>
          <w:rPr>
            <w:noProof/>
            <w:webHidden/>
          </w:rPr>
        </w:r>
        <w:r>
          <w:rPr>
            <w:noProof/>
            <w:webHidden/>
          </w:rPr>
          <w:fldChar w:fldCharType="separate"/>
        </w:r>
        <w:r>
          <w:rPr>
            <w:noProof/>
            <w:webHidden/>
          </w:rPr>
          <w:t>80</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6" w:history="1">
        <w:r w:rsidRPr="00FD21C0">
          <w:rPr>
            <w:rStyle w:val="Hyperlink"/>
            <w:noProof/>
          </w:rPr>
          <w:t>5.3.5</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Слой Генерация на базов код</w:t>
        </w:r>
        <w:r>
          <w:rPr>
            <w:noProof/>
            <w:webHidden/>
          </w:rPr>
          <w:tab/>
        </w:r>
        <w:r>
          <w:rPr>
            <w:noProof/>
            <w:webHidden/>
          </w:rPr>
          <w:fldChar w:fldCharType="begin"/>
        </w:r>
        <w:r>
          <w:rPr>
            <w:noProof/>
            <w:webHidden/>
          </w:rPr>
          <w:instrText xml:space="preserve"> PAGEREF _Toc409885806 \h </w:instrText>
        </w:r>
        <w:r>
          <w:rPr>
            <w:noProof/>
            <w:webHidden/>
          </w:rPr>
        </w:r>
        <w:r>
          <w:rPr>
            <w:noProof/>
            <w:webHidden/>
          </w:rPr>
          <w:fldChar w:fldCharType="separate"/>
        </w:r>
        <w:r>
          <w:rPr>
            <w:noProof/>
            <w:webHidden/>
          </w:rPr>
          <w:t>82</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07" w:history="1">
        <w:r w:rsidRPr="00FD21C0">
          <w:rPr>
            <w:rStyle w:val="Hyperlink"/>
            <w:noProof/>
          </w:rPr>
          <w:t>5.4</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_Toc409885807 \h </w:instrText>
        </w:r>
        <w:r>
          <w:rPr>
            <w:noProof/>
            <w:webHidden/>
          </w:rPr>
        </w:r>
        <w:r>
          <w:rPr>
            <w:noProof/>
            <w:webHidden/>
          </w:rPr>
          <w:fldChar w:fldCharType="separate"/>
        </w:r>
        <w:r>
          <w:rPr>
            <w:noProof/>
            <w:webHidden/>
          </w:rPr>
          <w:t>83</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08" w:history="1">
        <w:r w:rsidRPr="00FD21C0">
          <w:rPr>
            <w:rStyle w:val="Hyperlink"/>
            <w:noProof/>
          </w:rPr>
          <w:t>5.4.1</w:t>
        </w:r>
        <w:r>
          <w:rPr>
            <w:rFonts w:asciiTheme="minorHAnsi" w:eastAsiaTheme="minorEastAsia" w:hAnsiTheme="minorHAnsi" w:cstheme="minorBidi"/>
            <w:i w:val="0"/>
            <w:iCs w:val="0"/>
            <w:noProof/>
            <w:color w:val="auto"/>
            <w:sz w:val="22"/>
            <w:szCs w:val="22"/>
            <w:lang w:eastAsia="en-US"/>
          </w:rPr>
          <w:tab/>
        </w:r>
        <w:r w:rsidRPr="00FD21C0">
          <w:rPr>
            <w:rStyle w:val="Hyperlink"/>
            <w:noProof/>
          </w:rPr>
          <w:t>Пакетна диаграма</w:t>
        </w:r>
        <w:r>
          <w:rPr>
            <w:noProof/>
            <w:webHidden/>
          </w:rPr>
          <w:tab/>
        </w:r>
        <w:r>
          <w:rPr>
            <w:noProof/>
            <w:webHidden/>
          </w:rPr>
          <w:fldChar w:fldCharType="begin"/>
        </w:r>
        <w:r>
          <w:rPr>
            <w:noProof/>
            <w:webHidden/>
          </w:rPr>
          <w:instrText xml:space="preserve"> PAGEREF _Toc409885808 \h </w:instrText>
        </w:r>
        <w:r>
          <w:rPr>
            <w:noProof/>
            <w:webHidden/>
          </w:rPr>
        </w:r>
        <w:r>
          <w:rPr>
            <w:noProof/>
            <w:webHidden/>
          </w:rPr>
          <w:fldChar w:fldCharType="separate"/>
        </w:r>
        <w:r>
          <w:rPr>
            <w:noProof/>
            <w:webHidden/>
          </w:rPr>
          <w:t>84</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809" w:history="1">
        <w:r w:rsidRPr="00FD21C0">
          <w:rPr>
            <w:rStyle w:val="Hyperlink"/>
          </w:rPr>
          <w:t>6.</w:t>
        </w:r>
        <w:r>
          <w:rPr>
            <w:rFonts w:asciiTheme="minorHAnsi" w:eastAsiaTheme="minorEastAsia" w:hAnsiTheme="minorHAnsi" w:cstheme="minorBidi"/>
            <w:b w:val="0"/>
            <w:bCs w:val="0"/>
            <w:caps w:val="0"/>
            <w:color w:val="auto"/>
            <w:sz w:val="22"/>
            <w:szCs w:val="22"/>
            <w:lang w:eastAsia="en-US"/>
          </w:rPr>
          <w:tab/>
        </w:r>
        <w:r w:rsidRPr="00FD21C0">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_Toc409885809 \h </w:instrText>
        </w:r>
        <w:r>
          <w:rPr>
            <w:webHidden/>
          </w:rPr>
        </w:r>
        <w:r>
          <w:rPr>
            <w:webHidden/>
          </w:rPr>
          <w:fldChar w:fldCharType="separate"/>
        </w:r>
        <w:r>
          <w:rPr>
            <w:webHidden/>
          </w:rPr>
          <w:t>85</w:t>
        </w:r>
        <w:r>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10" w:history="1">
        <w:r w:rsidRPr="00FD21C0">
          <w:rPr>
            <w:rStyle w:val="Hyperlink"/>
            <w:noProof/>
          </w:rPr>
          <w:t>6.1</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_Toc409885810 \h </w:instrText>
        </w:r>
        <w:r>
          <w:rPr>
            <w:noProof/>
            <w:webHidden/>
          </w:rPr>
        </w:r>
        <w:r>
          <w:rPr>
            <w:noProof/>
            <w:webHidden/>
          </w:rPr>
          <w:fldChar w:fldCharType="separate"/>
        </w:r>
        <w:r>
          <w:rPr>
            <w:noProof/>
            <w:webHidden/>
          </w:rPr>
          <w:t>85</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1" w:history="1">
        <w:r w:rsidRPr="00FD21C0">
          <w:rPr>
            <w:rStyle w:val="Hyperlink"/>
            <w:noProof/>
          </w:rPr>
          <w:t>6.1.1</w:t>
        </w:r>
        <w:r>
          <w:rPr>
            <w:rFonts w:asciiTheme="minorHAnsi" w:eastAsiaTheme="minorEastAsia" w:hAnsiTheme="minorHAnsi" w:cstheme="minorBidi"/>
            <w:i w:val="0"/>
            <w:iCs w:val="0"/>
            <w:noProof/>
            <w:color w:val="auto"/>
            <w:sz w:val="22"/>
            <w:szCs w:val="22"/>
            <w:lang w:eastAsia="en-US"/>
          </w:rPr>
          <w:tab/>
        </w:r>
        <w:r w:rsidRPr="00FD21C0">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_Toc409885811 \h </w:instrText>
        </w:r>
        <w:r>
          <w:rPr>
            <w:noProof/>
            <w:webHidden/>
          </w:rPr>
        </w:r>
        <w:r>
          <w:rPr>
            <w:noProof/>
            <w:webHidden/>
          </w:rPr>
          <w:fldChar w:fldCharType="separate"/>
        </w:r>
        <w:r>
          <w:rPr>
            <w:noProof/>
            <w:webHidden/>
          </w:rPr>
          <w:t>85</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2" w:history="1">
        <w:r w:rsidRPr="00FD21C0">
          <w:rPr>
            <w:rStyle w:val="Hyperlink"/>
            <w:noProof/>
          </w:rPr>
          <w:t>6.1.2</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Скенер</w:t>
        </w:r>
        <w:r>
          <w:rPr>
            <w:noProof/>
            <w:webHidden/>
          </w:rPr>
          <w:tab/>
        </w:r>
        <w:r>
          <w:rPr>
            <w:noProof/>
            <w:webHidden/>
          </w:rPr>
          <w:fldChar w:fldCharType="begin"/>
        </w:r>
        <w:r>
          <w:rPr>
            <w:noProof/>
            <w:webHidden/>
          </w:rPr>
          <w:instrText xml:space="preserve"> PAGEREF _Toc409885812 \h </w:instrText>
        </w:r>
        <w:r>
          <w:rPr>
            <w:noProof/>
            <w:webHidden/>
          </w:rPr>
        </w:r>
        <w:r>
          <w:rPr>
            <w:noProof/>
            <w:webHidden/>
          </w:rPr>
          <w:fldChar w:fldCharType="separate"/>
        </w:r>
        <w:r>
          <w:rPr>
            <w:noProof/>
            <w:webHidden/>
          </w:rPr>
          <w:t>85</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3" w:history="1">
        <w:r w:rsidRPr="00FD21C0">
          <w:rPr>
            <w:rStyle w:val="Hyperlink"/>
            <w:noProof/>
          </w:rPr>
          <w:t>6.1.3</w:t>
        </w:r>
        <w:r>
          <w:rPr>
            <w:rFonts w:asciiTheme="minorHAnsi" w:eastAsiaTheme="minorEastAsia" w:hAnsiTheme="minorHAnsi" w:cstheme="minorBidi"/>
            <w:i w:val="0"/>
            <w:iCs w:val="0"/>
            <w:noProof/>
            <w:color w:val="auto"/>
            <w:sz w:val="22"/>
            <w:szCs w:val="22"/>
            <w:lang w:eastAsia="en-US"/>
          </w:rPr>
          <w:tab/>
        </w:r>
        <w:r w:rsidRPr="00FD21C0">
          <w:rPr>
            <w:rStyle w:val="Hyperlink"/>
            <w:noProof/>
          </w:rPr>
          <w:t>Мета-модел</w:t>
        </w:r>
        <w:r>
          <w:rPr>
            <w:noProof/>
            <w:webHidden/>
          </w:rPr>
          <w:tab/>
        </w:r>
        <w:r>
          <w:rPr>
            <w:noProof/>
            <w:webHidden/>
          </w:rPr>
          <w:fldChar w:fldCharType="begin"/>
        </w:r>
        <w:r>
          <w:rPr>
            <w:noProof/>
            <w:webHidden/>
          </w:rPr>
          <w:instrText xml:space="preserve"> PAGEREF _Toc409885813 \h </w:instrText>
        </w:r>
        <w:r>
          <w:rPr>
            <w:noProof/>
            <w:webHidden/>
          </w:rPr>
        </w:r>
        <w:r>
          <w:rPr>
            <w:noProof/>
            <w:webHidden/>
          </w:rPr>
          <w:fldChar w:fldCharType="separate"/>
        </w:r>
        <w:r>
          <w:rPr>
            <w:noProof/>
            <w:webHidden/>
          </w:rPr>
          <w:t>86</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4" w:history="1">
        <w:r w:rsidRPr="00FD21C0">
          <w:rPr>
            <w:rStyle w:val="Hyperlink"/>
            <w:noProof/>
          </w:rPr>
          <w:t>6.1.4</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_Toc409885814 \h </w:instrText>
        </w:r>
        <w:r>
          <w:rPr>
            <w:noProof/>
            <w:webHidden/>
          </w:rPr>
        </w:r>
        <w:r>
          <w:rPr>
            <w:noProof/>
            <w:webHidden/>
          </w:rPr>
          <w:fldChar w:fldCharType="separate"/>
        </w:r>
        <w:r>
          <w:rPr>
            <w:noProof/>
            <w:webHidden/>
          </w:rPr>
          <w:t>87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5" w:history="1">
        <w:r w:rsidRPr="00FD21C0">
          <w:rPr>
            <w:rStyle w:val="Hyperlink"/>
            <w:noProof/>
          </w:rPr>
          <w:t>6.1.5</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_Toc409885815 \h </w:instrText>
        </w:r>
        <w:r>
          <w:rPr>
            <w:noProof/>
            <w:webHidden/>
          </w:rPr>
        </w:r>
        <w:r>
          <w:rPr>
            <w:noProof/>
            <w:webHidden/>
          </w:rPr>
          <w:fldChar w:fldCharType="separate"/>
        </w:r>
        <w:r>
          <w:rPr>
            <w:noProof/>
            <w:webHidden/>
          </w:rPr>
          <w:t>87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6" w:history="1">
        <w:r w:rsidRPr="00FD21C0">
          <w:rPr>
            <w:rStyle w:val="Hyperlink"/>
            <w:noProof/>
          </w:rPr>
          <w:t>6.1.6</w:t>
        </w:r>
        <w:r>
          <w:rPr>
            <w:rFonts w:asciiTheme="minorHAnsi" w:eastAsiaTheme="minorEastAsia" w:hAnsiTheme="minorHAnsi" w:cstheme="minorBidi"/>
            <w:i w:val="0"/>
            <w:iCs w:val="0"/>
            <w:noProof/>
            <w:color w:val="auto"/>
            <w:sz w:val="22"/>
            <w:szCs w:val="22"/>
            <w:lang w:eastAsia="en-US"/>
          </w:rPr>
          <w:tab/>
        </w:r>
        <w:r w:rsidRPr="00FD21C0">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_Toc409885816 \h </w:instrText>
        </w:r>
        <w:r>
          <w:rPr>
            <w:noProof/>
            <w:webHidden/>
          </w:rPr>
        </w:r>
        <w:r>
          <w:rPr>
            <w:noProof/>
            <w:webHidden/>
          </w:rPr>
          <w:fldChar w:fldCharType="separate"/>
        </w:r>
        <w:r>
          <w:rPr>
            <w:noProof/>
            <w:webHidden/>
          </w:rPr>
          <w:t>87</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17" w:history="1">
        <w:r w:rsidRPr="00FD21C0">
          <w:rPr>
            <w:rStyle w:val="Hyperlink"/>
            <w:noProof/>
          </w:rPr>
          <w:t>6.1.7</w:t>
        </w:r>
        <w:r>
          <w:rPr>
            <w:rFonts w:asciiTheme="minorHAnsi" w:eastAsiaTheme="minorEastAsia" w:hAnsiTheme="minorHAnsi" w:cstheme="minorBidi"/>
            <w:i w:val="0"/>
            <w:iCs w:val="0"/>
            <w:noProof/>
            <w:color w:val="auto"/>
            <w:sz w:val="22"/>
            <w:szCs w:val="22"/>
            <w:lang w:eastAsia="en-US"/>
          </w:rPr>
          <w:tab/>
        </w:r>
        <w:r w:rsidRPr="00FD21C0">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_Toc409885817 \h </w:instrText>
        </w:r>
        <w:r>
          <w:rPr>
            <w:noProof/>
            <w:webHidden/>
          </w:rPr>
        </w:r>
        <w:r>
          <w:rPr>
            <w:noProof/>
            <w:webHidden/>
          </w:rPr>
          <w:fldChar w:fldCharType="separate"/>
        </w:r>
        <w:r>
          <w:rPr>
            <w:noProof/>
            <w:webHidden/>
          </w:rPr>
          <w:t>88</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18" w:history="1">
        <w:r w:rsidRPr="00FD21C0">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_Toc409885818 \h </w:instrText>
        </w:r>
        <w:r>
          <w:rPr>
            <w:noProof/>
            <w:webHidden/>
          </w:rPr>
        </w:r>
        <w:r>
          <w:rPr>
            <w:noProof/>
            <w:webHidden/>
          </w:rPr>
          <w:fldChar w:fldCharType="separate"/>
        </w:r>
        <w:r>
          <w:rPr>
            <w:noProof/>
            <w:webHidden/>
          </w:rPr>
          <w:t>88</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19" w:history="1">
        <w:r w:rsidRPr="00FD21C0">
          <w:rPr>
            <w:rStyle w:val="Hyperlink"/>
            <w:noProof/>
          </w:rPr>
          <w:t>6.3</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_Toc409885819 \h </w:instrText>
        </w:r>
        <w:r>
          <w:rPr>
            <w:noProof/>
            <w:webHidden/>
          </w:rPr>
        </w:r>
        <w:r>
          <w:rPr>
            <w:noProof/>
            <w:webHidden/>
          </w:rPr>
          <w:fldChar w:fldCharType="separate"/>
        </w:r>
        <w:r>
          <w:rPr>
            <w:noProof/>
            <w:webHidden/>
          </w:rPr>
          <w:t>88</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20" w:history="1">
        <w:r w:rsidRPr="00FD21C0">
          <w:rPr>
            <w:rStyle w:val="Hyperlink"/>
            <w:noProof/>
          </w:rPr>
          <w:t>6.3.1</w:t>
        </w:r>
        <w:r>
          <w:rPr>
            <w:rFonts w:asciiTheme="minorHAnsi" w:eastAsiaTheme="minorEastAsia" w:hAnsiTheme="minorHAnsi" w:cstheme="minorBidi"/>
            <w:i w:val="0"/>
            <w:iCs w:val="0"/>
            <w:noProof/>
            <w:color w:val="auto"/>
            <w:sz w:val="22"/>
            <w:szCs w:val="22"/>
            <w:lang w:eastAsia="en-US"/>
          </w:rPr>
          <w:tab/>
        </w:r>
        <w:r w:rsidRPr="00FD21C0">
          <w:rPr>
            <w:rStyle w:val="Hyperlink"/>
            <w:noProof/>
          </w:rPr>
          <w:t>Цели</w:t>
        </w:r>
        <w:r>
          <w:rPr>
            <w:noProof/>
            <w:webHidden/>
          </w:rPr>
          <w:tab/>
        </w:r>
        <w:r>
          <w:rPr>
            <w:noProof/>
            <w:webHidden/>
          </w:rPr>
          <w:fldChar w:fldCharType="begin"/>
        </w:r>
        <w:r>
          <w:rPr>
            <w:noProof/>
            <w:webHidden/>
          </w:rPr>
          <w:instrText xml:space="preserve"> PAGEREF _Toc409885820 \h </w:instrText>
        </w:r>
        <w:r>
          <w:rPr>
            <w:noProof/>
            <w:webHidden/>
          </w:rPr>
        </w:r>
        <w:r>
          <w:rPr>
            <w:noProof/>
            <w:webHidden/>
          </w:rPr>
          <w:fldChar w:fldCharType="separate"/>
        </w:r>
        <w:r>
          <w:rPr>
            <w:noProof/>
            <w:webHidden/>
          </w:rPr>
          <w:t>88</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21" w:history="1">
        <w:r w:rsidRPr="00FD21C0">
          <w:rPr>
            <w:rStyle w:val="Hyperlink"/>
            <w:noProof/>
          </w:rPr>
          <w:t>6.3.2</w:t>
        </w:r>
        <w:r>
          <w:rPr>
            <w:rFonts w:asciiTheme="minorHAnsi" w:eastAsiaTheme="minorEastAsia" w:hAnsiTheme="minorHAnsi" w:cstheme="minorBidi"/>
            <w:i w:val="0"/>
            <w:iCs w:val="0"/>
            <w:noProof/>
            <w:color w:val="auto"/>
            <w:sz w:val="22"/>
            <w:szCs w:val="22"/>
            <w:lang w:eastAsia="en-US"/>
          </w:rPr>
          <w:tab/>
        </w:r>
        <w:r w:rsidRPr="00FD21C0">
          <w:rPr>
            <w:rStyle w:val="Hyperlink"/>
            <w:noProof/>
          </w:rPr>
          <w:t>Модулни тестове</w:t>
        </w:r>
        <w:r>
          <w:rPr>
            <w:noProof/>
            <w:webHidden/>
          </w:rPr>
          <w:tab/>
        </w:r>
        <w:r>
          <w:rPr>
            <w:noProof/>
            <w:webHidden/>
          </w:rPr>
          <w:fldChar w:fldCharType="begin"/>
        </w:r>
        <w:r>
          <w:rPr>
            <w:noProof/>
            <w:webHidden/>
          </w:rPr>
          <w:instrText xml:space="preserve"> PAGEREF _Toc409885821 \h </w:instrText>
        </w:r>
        <w:r>
          <w:rPr>
            <w:noProof/>
            <w:webHidden/>
          </w:rPr>
        </w:r>
        <w:r>
          <w:rPr>
            <w:noProof/>
            <w:webHidden/>
          </w:rPr>
          <w:fldChar w:fldCharType="separate"/>
        </w:r>
        <w:r>
          <w:rPr>
            <w:noProof/>
            <w:webHidden/>
          </w:rPr>
          <w:t>89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22" w:history="1">
        <w:r w:rsidRPr="00FD21C0">
          <w:rPr>
            <w:rStyle w:val="Hyperlink"/>
            <w:noProof/>
          </w:rPr>
          <w:t>6.3.3</w:t>
        </w:r>
        <w:r>
          <w:rPr>
            <w:rFonts w:asciiTheme="minorHAnsi" w:eastAsiaTheme="minorEastAsia" w:hAnsiTheme="minorHAnsi" w:cstheme="minorBidi"/>
            <w:i w:val="0"/>
            <w:iCs w:val="0"/>
            <w:noProof/>
            <w:color w:val="auto"/>
            <w:sz w:val="22"/>
            <w:szCs w:val="22"/>
            <w:lang w:eastAsia="en-US"/>
          </w:rPr>
          <w:tab/>
        </w:r>
        <w:r w:rsidRPr="00FD21C0">
          <w:rPr>
            <w:rStyle w:val="Hyperlink"/>
            <w:noProof/>
          </w:rPr>
          <w:t>Функционални тестове</w:t>
        </w:r>
        <w:r>
          <w:rPr>
            <w:noProof/>
            <w:webHidden/>
          </w:rPr>
          <w:tab/>
        </w:r>
        <w:r>
          <w:rPr>
            <w:noProof/>
            <w:webHidden/>
          </w:rPr>
          <w:fldChar w:fldCharType="begin"/>
        </w:r>
        <w:r>
          <w:rPr>
            <w:noProof/>
            <w:webHidden/>
          </w:rPr>
          <w:instrText xml:space="preserve"> PAGEREF _Toc409885822 \h </w:instrText>
        </w:r>
        <w:r>
          <w:rPr>
            <w:noProof/>
            <w:webHidden/>
          </w:rPr>
        </w:r>
        <w:r>
          <w:rPr>
            <w:noProof/>
            <w:webHidden/>
          </w:rPr>
          <w:fldChar w:fldCharType="separate"/>
        </w:r>
        <w:r>
          <w:rPr>
            <w:noProof/>
            <w:webHidden/>
          </w:rPr>
          <w:t>89</w:t>
        </w:r>
        <w:r>
          <w:rPr>
            <w:noProof/>
            <w:webHidden/>
          </w:rPr>
          <w:fldChar w:fldCharType="end"/>
        </w:r>
      </w:hyperlink>
    </w:p>
    <w:p w:rsidR="00061183" w:rsidRDefault="00061183">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885823" w:history="1">
        <w:r w:rsidRPr="00FD21C0">
          <w:rPr>
            <w:rStyle w:val="Hyperlink"/>
            <w:noProof/>
          </w:rPr>
          <w:t>6.3.4</w:t>
        </w:r>
        <w:r>
          <w:rPr>
            <w:rFonts w:asciiTheme="minorHAnsi" w:eastAsiaTheme="minorEastAsia" w:hAnsiTheme="minorHAnsi" w:cstheme="minorBidi"/>
            <w:i w:val="0"/>
            <w:iCs w:val="0"/>
            <w:noProof/>
            <w:color w:val="auto"/>
            <w:sz w:val="22"/>
            <w:szCs w:val="22"/>
            <w:lang w:eastAsia="en-US"/>
          </w:rPr>
          <w:tab/>
        </w:r>
        <w:r w:rsidRPr="00FD21C0">
          <w:rPr>
            <w:rStyle w:val="Hyperlink"/>
            <w:noProof/>
          </w:rPr>
          <w:t>Нефункционални тестове</w:t>
        </w:r>
        <w:r>
          <w:rPr>
            <w:noProof/>
            <w:webHidden/>
          </w:rPr>
          <w:tab/>
        </w:r>
        <w:r>
          <w:rPr>
            <w:noProof/>
            <w:webHidden/>
          </w:rPr>
          <w:fldChar w:fldCharType="begin"/>
        </w:r>
        <w:r>
          <w:rPr>
            <w:noProof/>
            <w:webHidden/>
          </w:rPr>
          <w:instrText xml:space="preserve"> PAGEREF _Toc409885823 \h </w:instrText>
        </w:r>
        <w:r>
          <w:rPr>
            <w:noProof/>
            <w:webHidden/>
          </w:rPr>
        </w:r>
        <w:r>
          <w:rPr>
            <w:noProof/>
            <w:webHidden/>
          </w:rPr>
          <w:fldChar w:fldCharType="separate"/>
        </w:r>
        <w:r>
          <w:rPr>
            <w:noProof/>
            <w:webHidden/>
          </w:rPr>
          <w:t>89</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24" w:history="1">
        <w:r w:rsidRPr="00FD21C0">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_Toc409885824 \h </w:instrText>
        </w:r>
        <w:r>
          <w:rPr>
            <w:noProof/>
            <w:webHidden/>
          </w:rPr>
        </w:r>
        <w:r>
          <w:rPr>
            <w:noProof/>
            <w:webHidden/>
          </w:rPr>
          <w:fldChar w:fldCharType="separate"/>
        </w:r>
        <w:r>
          <w:rPr>
            <w:noProof/>
            <w:webHidden/>
          </w:rPr>
          <w:t>89</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25" w:history="1">
        <w:r w:rsidRPr="00FD21C0">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_Toc409885825 \h </w:instrText>
        </w:r>
        <w:r>
          <w:rPr>
            <w:noProof/>
            <w:webHidden/>
          </w:rPr>
        </w:r>
        <w:r>
          <w:rPr>
            <w:noProof/>
            <w:webHidden/>
          </w:rPr>
          <w:fldChar w:fldCharType="separate"/>
        </w:r>
        <w:r>
          <w:rPr>
            <w:noProof/>
            <w:webHidden/>
          </w:rPr>
          <w:t>89</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26" w:history="1">
        <w:r w:rsidRPr="00FD21C0">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_Toc409885826 \h </w:instrText>
        </w:r>
        <w:r>
          <w:rPr>
            <w:noProof/>
            <w:webHidden/>
          </w:rPr>
        </w:r>
        <w:r>
          <w:rPr>
            <w:noProof/>
            <w:webHidden/>
          </w:rPr>
          <w:fldChar w:fldCharType="separate"/>
        </w:r>
        <w:r>
          <w:rPr>
            <w:noProof/>
            <w:webHidden/>
          </w:rPr>
          <w:t>89</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827" w:history="1">
        <w:r w:rsidRPr="00FD21C0">
          <w:rPr>
            <w:rStyle w:val="Hyperlink"/>
          </w:rPr>
          <w:t>7.</w:t>
        </w:r>
        <w:r>
          <w:rPr>
            <w:rFonts w:asciiTheme="minorHAnsi" w:eastAsiaTheme="minorEastAsia" w:hAnsiTheme="minorHAnsi" w:cstheme="minorBidi"/>
            <w:b w:val="0"/>
            <w:bCs w:val="0"/>
            <w:caps w:val="0"/>
            <w:color w:val="auto"/>
            <w:sz w:val="22"/>
            <w:szCs w:val="22"/>
            <w:lang w:eastAsia="en-US"/>
          </w:rPr>
          <w:tab/>
        </w:r>
        <w:r w:rsidRPr="00FD21C0">
          <w:rPr>
            <w:rStyle w:val="Hyperlink"/>
          </w:rPr>
          <w:t>Заключение</w:t>
        </w:r>
        <w:r>
          <w:rPr>
            <w:webHidden/>
          </w:rPr>
          <w:tab/>
        </w:r>
        <w:r>
          <w:rPr>
            <w:webHidden/>
          </w:rPr>
          <w:fldChar w:fldCharType="begin"/>
        </w:r>
        <w:r>
          <w:rPr>
            <w:webHidden/>
          </w:rPr>
          <w:instrText xml:space="preserve"> PAGEREF _Toc409885827 \h </w:instrText>
        </w:r>
        <w:r>
          <w:rPr>
            <w:webHidden/>
          </w:rPr>
        </w:r>
        <w:r>
          <w:rPr>
            <w:webHidden/>
          </w:rPr>
          <w:fldChar w:fldCharType="separate"/>
        </w:r>
        <w:r>
          <w:rPr>
            <w:webHidden/>
          </w:rPr>
          <w:t>90</w:t>
        </w:r>
        <w:r>
          <w:rPr>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28" w:history="1">
        <w:r w:rsidRPr="00FD21C0">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_Toc409885828 \h </w:instrText>
        </w:r>
        <w:r>
          <w:rPr>
            <w:noProof/>
            <w:webHidden/>
          </w:rPr>
        </w:r>
        <w:r>
          <w:rPr>
            <w:noProof/>
            <w:webHidden/>
          </w:rPr>
          <w:fldChar w:fldCharType="separate"/>
        </w:r>
        <w:r>
          <w:rPr>
            <w:noProof/>
            <w:webHidden/>
          </w:rPr>
          <w:t>90</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29" w:history="1">
        <w:r w:rsidRPr="00FD21C0">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_Toc409885829 \h </w:instrText>
        </w:r>
        <w:r>
          <w:rPr>
            <w:noProof/>
            <w:webHidden/>
          </w:rPr>
        </w:r>
        <w:r>
          <w:rPr>
            <w:noProof/>
            <w:webHidden/>
          </w:rPr>
          <w:fldChar w:fldCharType="separate"/>
        </w:r>
        <w:r>
          <w:rPr>
            <w:noProof/>
            <w:webHidden/>
          </w:rPr>
          <w:t>90</w:t>
        </w:r>
        <w:r>
          <w:rPr>
            <w:noProof/>
            <w:webHidden/>
          </w:rPr>
          <w:fldChar w:fldCharType="end"/>
        </w:r>
      </w:hyperlink>
    </w:p>
    <w:p w:rsidR="00061183" w:rsidRDefault="00061183">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885830" w:history="1">
        <w:r w:rsidRPr="00FD21C0">
          <w:rPr>
            <w:rStyle w:val="Hyperlink"/>
            <w:noProof/>
          </w:rPr>
          <w:t>7.3</w:t>
        </w:r>
        <w:r>
          <w:rPr>
            <w:rFonts w:asciiTheme="minorHAnsi" w:eastAsiaTheme="minorEastAsia" w:hAnsiTheme="minorHAnsi" w:cstheme="minorBidi"/>
            <w:smallCaps w:val="0"/>
            <w:noProof/>
            <w:color w:val="auto"/>
            <w:sz w:val="22"/>
            <w:szCs w:val="22"/>
            <w:lang w:eastAsia="en-US"/>
          </w:rPr>
          <w:tab/>
        </w:r>
        <w:r w:rsidRPr="00FD21C0">
          <w:rPr>
            <w:rStyle w:val="Hyperlink"/>
            <w:noProof/>
            <w:lang w:val="ru-RU"/>
          </w:rPr>
          <w:t>Използвана литература</w:t>
        </w:r>
        <w:r>
          <w:rPr>
            <w:noProof/>
            <w:webHidden/>
          </w:rPr>
          <w:tab/>
        </w:r>
        <w:r>
          <w:rPr>
            <w:noProof/>
            <w:webHidden/>
          </w:rPr>
          <w:fldChar w:fldCharType="begin"/>
        </w:r>
        <w:r>
          <w:rPr>
            <w:noProof/>
            <w:webHidden/>
          </w:rPr>
          <w:instrText xml:space="preserve"> PAGEREF _Toc409885830 \h </w:instrText>
        </w:r>
        <w:r>
          <w:rPr>
            <w:noProof/>
            <w:webHidden/>
          </w:rPr>
        </w:r>
        <w:r>
          <w:rPr>
            <w:noProof/>
            <w:webHidden/>
          </w:rPr>
          <w:fldChar w:fldCharType="separate"/>
        </w:r>
        <w:r>
          <w:rPr>
            <w:noProof/>
            <w:webHidden/>
          </w:rPr>
          <w:t>90</w:t>
        </w:r>
        <w:r>
          <w:rPr>
            <w:noProof/>
            <w:webHidden/>
          </w:rPr>
          <w:fldChar w:fldCharType="end"/>
        </w:r>
      </w:hyperlink>
    </w:p>
    <w:p w:rsidR="00061183" w:rsidRDefault="00061183">
      <w:pPr>
        <w:pStyle w:val="TOC1"/>
        <w:rPr>
          <w:rFonts w:asciiTheme="minorHAnsi" w:eastAsiaTheme="minorEastAsia" w:hAnsiTheme="minorHAnsi" w:cstheme="minorBidi"/>
          <w:b w:val="0"/>
          <w:bCs w:val="0"/>
          <w:caps w:val="0"/>
          <w:color w:val="auto"/>
          <w:sz w:val="22"/>
          <w:szCs w:val="22"/>
          <w:lang w:eastAsia="en-US"/>
        </w:rPr>
      </w:pPr>
      <w:hyperlink w:anchor="_Toc409885831" w:history="1">
        <w:r w:rsidRPr="00FD21C0">
          <w:rPr>
            <w:rStyle w:val="Hyperlink"/>
          </w:rPr>
          <w:t>8.</w:t>
        </w:r>
        <w:r>
          <w:rPr>
            <w:rFonts w:asciiTheme="minorHAnsi" w:eastAsiaTheme="minorEastAsia" w:hAnsiTheme="minorHAnsi" w:cstheme="minorBidi"/>
            <w:b w:val="0"/>
            <w:bCs w:val="0"/>
            <w:caps w:val="0"/>
            <w:color w:val="auto"/>
            <w:sz w:val="22"/>
            <w:szCs w:val="22"/>
            <w:lang w:eastAsia="en-US"/>
          </w:rPr>
          <w:tab/>
        </w:r>
        <w:r w:rsidRPr="00FD21C0">
          <w:rPr>
            <w:rStyle w:val="Hyperlink"/>
            <w:lang w:val="ru-RU"/>
          </w:rPr>
          <w:t>Приложения</w:t>
        </w:r>
        <w:r>
          <w:rPr>
            <w:webHidden/>
          </w:rPr>
          <w:tab/>
        </w:r>
        <w:r>
          <w:rPr>
            <w:webHidden/>
          </w:rPr>
          <w:fldChar w:fldCharType="begin"/>
        </w:r>
        <w:r>
          <w:rPr>
            <w:webHidden/>
          </w:rPr>
          <w:instrText xml:space="preserve"> PAGEREF _Toc409885831 \h </w:instrText>
        </w:r>
        <w:r>
          <w:rPr>
            <w:webHidden/>
          </w:rPr>
        </w:r>
        <w:r>
          <w:rPr>
            <w:webHidden/>
          </w:rPr>
          <w:fldChar w:fldCharType="separate"/>
        </w:r>
        <w:r>
          <w:rPr>
            <w:webHidden/>
          </w:rPr>
          <w:t>93</w:t>
        </w:r>
        <w:r>
          <w:rPr>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2" w:history="1">
        <w:r w:rsidRPr="00FD21C0">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FD21C0">
          <w:rPr>
            <w:rStyle w:val="Hyperlink"/>
            <w:noProof/>
          </w:rPr>
          <w:t>Терминологичен речник</w:t>
        </w:r>
        <w:r>
          <w:rPr>
            <w:noProof/>
            <w:webHidden/>
          </w:rPr>
          <w:tab/>
        </w:r>
        <w:r>
          <w:rPr>
            <w:noProof/>
            <w:webHidden/>
          </w:rPr>
          <w:fldChar w:fldCharType="begin"/>
        </w:r>
        <w:r>
          <w:rPr>
            <w:noProof/>
            <w:webHidden/>
          </w:rPr>
          <w:instrText xml:space="preserve"> PAGEREF _Toc409885832 \h </w:instrText>
        </w:r>
        <w:r>
          <w:rPr>
            <w:noProof/>
            <w:webHidden/>
          </w:rPr>
        </w:r>
        <w:r>
          <w:rPr>
            <w:noProof/>
            <w:webHidden/>
          </w:rPr>
          <w:fldChar w:fldCharType="separate"/>
        </w:r>
        <w:r>
          <w:rPr>
            <w:noProof/>
            <w:webHidden/>
          </w:rPr>
          <w:t>93</w:t>
        </w:r>
        <w:r>
          <w:rPr>
            <w:noProof/>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3" w:history="1">
        <w:r w:rsidRPr="00FD21C0">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FD21C0">
          <w:rPr>
            <w:rStyle w:val="Hyperlink"/>
            <w:noProof/>
          </w:rPr>
          <w:t>Реализирани документи</w:t>
        </w:r>
        <w:r>
          <w:rPr>
            <w:noProof/>
            <w:webHidden/>
          </w:rPr>
          <w:tab/>
        </w:r>
        <w:r>
          <w:rPr>
            <w:noProof/>
            <w:webHidden/>
          </w:rPr>
          <w:fldChar w:fldCharType="begin"/>
        </w:r>
        <w:r>
          <w:rPr>
            <w:noProof/>
            <w:webHidden/>
          </w:rPr>
          <w:instrText xml:space="preserve"> PAGEREF _Toc409885833 \h </w:instrText>
        </w:r>
        <w:r>
          <w:rPr>
            <w:noProof/>
            <w:webHidden/>
          </w:rPr>
        </w:r>
        <w:r>
          <w:rPr>
            <w:noProof/>
            <w:webHidden/>
          </w:rPr>
          <w:fldChar w:fldCharType="separate"/>
        </w:r>
        <w:r>
          <w:rPr>
            <w:noProof/>
            <w:webHidden/>
          </w:rPr>
          <w:t>94</w:t>
        </w:r>
        <w:r>
          <w:rPr>
            <w:noProof/>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4" w:history="1">
        <w:r w:rsidRPr="00FD21C0">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FD21C0">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_Toc409885834 \h </w:instrText>
        </w:r>
        <w:r>
          <w:rPr>
            <w:noProof/>
            <w:webHidden/>
          </w:rPr>
        </w:r>
        <w:r>
          <w:rPr>
            <w:noProof/>
            <w:webHidden/>
          </w:rPr>
          <w:fldChar w:fldCharType="separate"/>
        </w:r>
        <w:r>
          <w:rPr>
            <w:noProof/>
            <w:webHidden/>
          </w:rPr>
          <w:t>95</w:t>
        </w:r>
        <w:r>
          <w:rPr>
            <w:noProof/>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5" w:history="1">
        <w:r w:rsidRPr="00FD21C0">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FD21C0">
          <w:rPr>
            <w:rStyle w:val="Hyperlink"/>
            <w:noProof/>
          </w:rPr>
          <w:t>“Ръчно” написан код генератор</w:t>
        </w:r>
        <w:r>
          <w:rPr>
            <w:noProof/>
            <w:webHidden/>
          </w:rPr>
          <w:tab/>
        </w:r>
        <w:r>
          <w:rPr>
            <w:noProof/>
            <w:webHidden/>
          </w:rPr>
          <w:fldChar w:fldCharType="begin"/>
        </w:r>
        <w:r>
          <w:rPr>
            <w:noProof/>
            <w:webHidden/>
          </w:rPr>
          <w:instrText xml:space="preserve"> PAGEREF _Toc409885835 \h </w:instrText>
        </w:r>
        <w:r>
          <w:rPr>
            <w:noProof/>
            <w:webHidden/>
          </w:rPr>
        </w:r>
        <w:r>
          <w:rPr>
            <w:noProof/>
            <w:webHidden/>
          </w:rPr>
          <w:fldChar w:fldCharType="separate"/>
        </w:r>
        <w:r>
          <w:rPr>
            <w:noProof/>
            <w:webHidden/>
          </w:rPr>
          <w:t>95</w:t>
        </w:r>
        <w:r>
          <w:rPr>
            <w:noProof/>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6" w:history="1">
        <w:r w:rsidRPr="00FD21C0">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FD21C0">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_Toc409885836 \h </w:instrText>
        </w:r>
        <w:r>
          <w:rPr>
            <w:noProof/>
            <w:webHidden/>
          </w:rPr>
        </w:r>
        <w:r>
          <w:rPr>
            <w:noProof/>
            <w:webHidden/>
          </w:rPr>
          <w:fldChar w:fldCharType="separate"/>
        </w:r>
        <w:r>
          <w:rPr>
            <w:noProof/>
            <w:webHidden/>
          </w:rPr>
          <w:t>95</w:t>
        </w:r>
        <w:r>
          <w:rPr>
            <w:noProof/>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7" w:history="1">
        <w:r w:rsidRPr="00FD21C0">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FD21C0">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_Toc409885837 \h </w:instrText>
        </w:r>
        <w:r>
          <w:rPr>
            <w:noProof/>
            <w:webHidden/>
          </w:rPr>
        </w:r>
        <w:r>
          <w:rPr>
            <w:noProof/>
            <w:webHidden/>
          </w:rPr>
          <w:fldChar w:fldCharType="separate"/>
        </w:r>
        <w:r>
          <w:rPr>
            <w:noProof/>
            <w:webHidden/>
          </w:rPr>
          <w:t>100</w:t>
        </w:r>
        <w:r>
          <w:rPr>
            <w:noProof/>
            <w:webHidden/>
          </w:rPr>
          <w:fldChar w:fldCharType="end"/>
        </w:r>
      </w:hyperlink>
    </w:p>
    <w:p w:rsidR="00061183" w:rsidRDefault="00061183">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885838" w:history="1">
        <w:r w:rsidRPr="00FD21C0">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FD21C0">
          <w:rPr>
            <w:rStyle w:val="Hyperlink"/>
            <w:noProof/>
          </w:rPr>
          <w:t>Карта на работните процеси</w:t>
        </w:r>
        <w:r>
          <w:rPr>
            <w:noProof/>
            <w:webHidden/>
          </w:rPr>
          <w:tab/>
        </w:r>
        <w:r>
          <w:rPr>
            <w:noProof/>
            <w:webHidden/>
          </w:rPr>
          <w:fldChar w:fldCharType="begin"/>
        </w:r>
        <w:r>
          <w:rPr>
            <w:noProof/>
            <w:webHidden/>
          </w:rPr>
          <w:instrText xml:space="preserve"> PAGEREF _Toc409885838 \h </w:instrText>
        </w:r>
        <w:r>
          <w:rPr>
            <w:noProof/>
            <w:webHidden/>
          </w:rPr>
        </w:r>
        <w:r>
          <w:rPr>
            <w:noProof/>
            <w:webHidden/>
          </w:rPr>
          <w:fldChar w:fldCharType="separate"/>
        </w:r>
        <w:r>
          <w:rPr>
            <w:noProof/>
            <w:webHidden/>
          </w:rPr>
          <w:t>101</w:t>
        </w:r>
        <w:r>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9885739"/>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proofErr w:type="gramStart"/>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все повече и повече индустрии.</w:t>
      </w:r>
      <w:proofErr w:type="gramEnd"/>
      <w:r w:rsidR="00727156" w:rsidRPr="004D1E35">
        <w:t xml:space="preserve"> </w:t>
      </w:r>
      <w:proofErr w:type="gramStart"/>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w:t>
      </w:r>
      <w:proofErr w:type="gramEnd"/>
      <w:r w:rsidR="00162688" w:rsidRPr="004D1E35">
        <w:t xml:space="preserve"> Тъй като най-често езика за разработка на такива системи е “C”,  възможностите да се </w:t>
      </w:r>
      <w:proofErr w:type="gramStart"/>
      <w:r w:rsidR="00162688" w:rsidRPr="004D1E35">
        <w:t>използват</w:t>
      </w:r>
      <w:proofErr w:type="gramEnd"/>
      <w:r w:rsidR="00162688" w:rsidRPr="004D1E35">
        <w:t xml:space="preserve">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w:t>
      </w:r>
      <w:proofErr w:type="gramStart"/>
      <w:r w:rsidR="00355CC5" w:rsidRPr="004D1E35">
        <w:t>Описани са основните цели на решението както и очакваните ползи от него.</w:t>
      </w:r>
      <w:proofErr w:type="gramEnd"/>
    </w:p>
    <w:p w:rsidR="00040D81" w:rsidRPr="00A2033E" w:rsidRDefault="00040D81" w:rsidP="00EF7B41">
      <w:pPr>
        <w:pStyle w:val="Heading2"/>
      </w:pPr>
      <w:bookmarkStart w:id="3" w:name="_Toc397092987"/>
      <w:bookmarkStart w:id="4" w:name="_Toc409885740"/>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09885741"/>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09885742"/>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09885743"/>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Toc409885744"/>
      <w:r w:rsidRPr="00AC428D">
        <w:t>Цел и задачи на дипломната работа</w:t>
      </w:r>
      <w:bookmarkEnd w:id="13"/>
      <w:bookmarkEnd w:id="14"/>
      <w:bookmarkEnd w:id="15"/>
      <w:bookmarkEnd w:id="16"/>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061183">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061183">
        <w:rPr>
          <w:bCs/>
          <w:i/>
        </w:rPr>
        <w:t>3.3</w:t>
      </w:r>
      <w:r w:rsidRPr="00393D78">
        <w:rPr>
          <w:bCs/>
          <w:i/>
        </w:rPr>
        <w:fldChar w:fldCharType="end"/>
      </w:r>
      <w:r>
        <w:rPr>
          <w:bCs/>
        </w:rPr>
        <w:t>.</w:t>
      </w:r>
      <w:proofErr w:type="gramEnd"/>
    </w:p>
    <w:p w:rsidR="00B26065" w:rsidRDefault="00B26065" w:rsidP="006C604A">
      <w:bookmarkStart w:id="17" w:name="_Toc397092986"/>
    </w:p>
    <w:p w:rsidR="00C3793A" w:rsidRPr="00C42DFD" w:rsidRDefault="00ED1159" w:rsidP="00AC428D">
      <w:pPr>
        <w:pStyle w:val="Heading2"/>
      </w:pPr>
      <w:bookmarkStart w:id="18" w:name="_Toc409885745"/>
      <w:r w:rsidRPr="00AC428D">
        <w:t>О</w:t>
      </w:r>
      <w:r w:rsidR="00C3793A" w:rsidRPr="00AC428D">
        <w:t>чаквани ползи от реализацията</w:t>
      </w:r>
      <w:bookmarkEnd w:id="17"/>
      <w:bookmarkEnd w:id="18"/>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9" w:name="_Toc397092990"/>
      <w:bookmarkStart w:id="20" w:name="_Toc409885746"/>
      <w:commentRangeStart w:id="21"/>
      <w:r w:rsidRPr="00D67FFE">
        <w:rPr>
          <w:color w:val="FF0000"/>
        </w:rPr>
        <w:t>Структура</w:t>
      </w:r>
      <w:commentRangeEnd w:id="21"/>
      <w:r w:rsidR="00D36F61">
        <w:rPr>
          <w:rStyle w:val="CommentReference"/>
          <w:b w:val="0"/>
          <w:bCs w:val="0"/>
        </w:rPr>
        <w:commentReference w:id="21"/>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19"/>
      <w:bookmarkEnd w:id="20"/>
    </w:p>
    <w:p w:rsidR="00C3793A" w:rsidRPr="004440B4" w:rsidRDefault="00C3793A" w:rsidP="00C3793A">
      <w:pPr>
        <w:rPr>
          <w:lang w:val="ru-RU"/>
        </w:rPr>
      </w:pPr>
    </w:p>
    <w:p w:rsidR="00152C5E" w:rsidRDefault="006F375A" w:rsidP="003A5D66">
      <w:pPr>
        <w:pStyle w:val="Heading1"/>
      </w:pPr>
      <w:bookmarkStart w:id="22" w:name="_Toc409885747"/>
      <w:r>
        <w:lastRenderedPageBreak/>
        <w:t>Реверсивен инжинеринг и възстановяване на дизайн</w:t>
      </w:r>
      <w:bookmarkEnd w:id="22"/>
    </w:p>
    <w:p w:rsidR="00041C56" w:rsidRPr="004D1E35" w:rsidRDefault="00041C56" w:rsidP="00041C56">
      <w:pPr>
        <w:rPr>
          <w:b/>
        </w:rPr>
      </w:pPr>
      <w:bookmarkStart w:id="23" w:name="_Toc397092992"/>
      <w:r w:rsidRPr="004D1E35">
        <w:rPr>
          <w:b/>
        </w:rPr>
        <w:t>Абстракт:</w:t>
      </w:r>
    </w:p>
    <w:p w:rsidR="00041C56" w:rsidRPr="007176A5" w:rsidRDefault="0051264E" w:rsidP="00041C56">
      <w:proofErr w:type="gramStart"/>
      <w:r w:rsidRPr="007176A5">
        <w:t>В тази глава задаваме основните предпоставки за възникване и дефиниция на реверсивния инжинеринг.</w:t>
      </w:r>
      <w:proofErr w:type="gramEnd"/>
      <w:r w:rsidRPr="007176A5">
        <w:t xml:space="preserve"> </w:t>
      </w:r>
      <w:proofErr w:type="gramStart"/>
      <w:r w:rsidRPr="007176A5">
        <w:t>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proofErr w:type="gramEnd"/>
      <w:r w:rsidR="00001EDC" w:rsidRPr="007176A5">
        <w:t xml:space="preserve"> </w:t>
      </w:r>
      <w:proofErr w:type="gramStart"/>
      <w:r w:rsidR="00001EDC" w:rsidRPr="007176A5">
        <w:t>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w:t>
      </w:r>
      <w:proofErr w:type="gramEnd"/>
      <w:r w:rsidR="007103C4">
        <w:t xml:space="preserve"> </w:t>
      </w:r>
      <w:proofErr w:type="gramStart"/>
      <w:r w:rsidR="007103C4">
        <w:t>За да прилагаме то</w:t>
      </w:r>
      <w:r w:rsidR="00001EDC" w:rsidRPr="007176A5">
        <w:t xml:space="preserve">зи подход обаче ни е необходима среда, която да спомага извършването му, затова </w:t>
      </w:r>
      <w:r w:rsidR="004D1E35" w:rsidRPr="007176A5">
        <w:t>формализираме вече изложената теория във изграждащи блокове на система, която извършва архитектурна реконструкция.</w:t>
      </w:r>
      <w:proofErr w:type="gramEnd"/>
      <w:r w:rsidR="004D1E35" w:rsidRPr="007176A5">
        <w:t xml:space="preserve"> </w:t>
      </w:r>
      <w:proofErr w:type="gramStart"/>
      <w:r w:rsidR="004D1E35" w:rsidRPr="007176A5">
        <w:t xml:space="preserve">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061183">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roofErr w:type="gramEnd"/>
    </w:p>
    <w:p w:rsidR="007F13AB" w:rsidRDefault="00505D85" w:rsidP="00E64EF4">
      <w:pPr>
        <w:pStyle w:val="Heading2"/>
      </w:pPr>
      <w:bookmarkStart w:id="24" w:name="_Toc409885748"/>
      <w:commentRangeStart w:id="25"/>
      <w:r w:rsidRPr="00E64EF4">
        <w:t>Основни</w:t>
      </w:r>
      <w:commentRangeEnd w:id="25"/>
      <w:r w:rsidR="00C21091">
        <w:rPr>
          <w:rStyle w:val="CommentReference"/>
          <w:b w:val="0"/>
          <w:bCs w:val="0"/>
        </w:rPr>
        <w:commentReference w:id="25"/>
      </w:r>
      <w:r w:rsidRPr="00E64EF4">
        <w:t xml:space="preserve"> д</w:t>
      </w:r>
      <w:r w:rsidR="005C02D5" w:rsidRPr="00E64EF4">
        <w:t>ефиниции</w:t>
      </w:r>
      <w:bookmarkEnd w:id="23"/>
      <w:bookmarkEnd w:id="24"/>
    </w:p>
    <w:p w:rsidR="007176A5" w:rsidRPr="007176A5" w:rsidRDefault="007176A5" w:rsidP="007176A5">
      <w:proofErr w:type="gramStart"/>
      <w:r>
        <w:t xml:space="preserve">Секцията дава дефиниция на </w:t>
      </w:r>
      <w:r w:rsidR="005C362D">
        <w:t>реинже</w:t>
      </w:r>
      <w:r>
        <w:t>неринга и дава връзката му с традиционното софтуерно инженерство.</w:t>
      </w:r>
      <w:proofErr w:type="gramEnd"/>
      <w:r>
        <w:t xml:space="preserve"> </w:t>
      </w:r>
      <w:proofErr w:type="gramStart"/>
      <w:r>
        <w:t xml:space="preserve">Излага също необходима терминология от софтуерните архитектири, която е необходима за прилагането </w:t>
      </w:r>
      <w:r w:rsidR="005C362D">
        <w:t>реинже</w:t>
      </w:r>
      <w:r>
        <w:t>неринга.</w:t>
      </w:r>
      <w:proofErr w:type="gramEnd"/>
    </w:p>
    <w:p w:rsidR="00295372" w:rsidRPr="00E64EF4" w:rsidRDefault="005C362D" w:rsidP="00E64EF4">
      <w:pPr>
        <w:pStyle w:val="Heading3"/>
      </w:pPr>
      <w:bookmarkStart w:id="26" w:name="_Toc409885749"/>
      <w:r>
        <w:t>Терминология на реинже</w:t>
      </w:r>
      <w:r w:rsidR="003F7598">
        <w:t>неринга и софтуерната подръжка</w:t>
      </w:r>
      <w:bookmarkEnd w:id="26"/>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061183" w:rsidRPr="00061183">
        <w:rPr>
          <w:i/>
        </w:rPr>
        <w:t xml:space="preserve">Фигура </w:t>
      </w:r>
      <w:r w:rsidR="00061183" w:rsidRPr="00061183">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7176A5" w:rsidRDefault="007176A5" w:rsidP="00295372">
      <w:pPr>
        <w:tabs>
          <w:tab w:val="left" w:pos="8102"/>
        </w:tabs>
      </w:pPr>
      <w:r w:rsidRPr="007176A5">
        <w:rPr>
          <w:noProof/>
          <w:lang w:eastAsia="en-US"/>
        </w:rPr>
        <w:drawing>
          <wp:inline distT="0" distB="0" distL="0" distR="0" wp14:anchorId="5A1551C5" wp14:editId="7EEED3E5">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7" w:name="_Ref397536025"/>
      <w:bookmarkStart w:id="28" w:name="_Ref397097887"/>
      <w:r>
        <w:t xml:space="preserve">Фигура </w:t>
      </w:r>
      <w:fldSimple w:instr=" SEQ Фигура \* ARABIC ">
        <w:r w:rsidR="00061183">
          <w:rPr>
            <w:noProof/>
          </w:rPr>
          <w:t>1</w:t>
        </w:r>
      </w:fldSimple>
      <w:bookmarkEnd w:id="27"/>
      <w:r>
        <w:t xml:space="preserve"> (Връзка между термините)</w:t>
      </w:r>
      <w:bookmarkEnd w:id="28"/>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lastRenderedPageBreak/>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29" w:name="_Ref409385520"/>
      <w:commentRangeStart w:id="30"/>
      <w:r w:rsidRPr="00E64EF4">
        <w:t>Преструктуриране</w:t>
      </w:r>
      <w:commentRangeEnd w:id="30"/>
      <w:r w:rsidR="00C21091">
        <w:rPr>
          <w:rStyle w:val="CommentReference"/>
          <w:b w:val="0"/>
          <w:bCs w:val="0"/>
        </w:rPr>
        <w:commentReference w:id="30"/>
      </w:r>
      <w:r w:rsidR="004E5075">
        <w:t xml:space="preserve"> (моделна трансформация)</w:t>
      </w:r>
      <w:bookmarkEnd w:id="29"/>
    </w:p>
    <w:p w:rsidR="00295372" w:rsidRDefault="00295372" w:rsidP="00295372">
      <w:pPr>
        <w:tabs>
          <w:tab w:val="left" w:pos="8102"/>
        </w:tabs>
      </w:pPr>
      <w:proofErr w:type="gramStart"/>
      <w:r>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1" w:name="__RefHeading__1581_2042850511"/>
      <w:bookmarkStart w:id="32" w:name="_Toc397092994"/>
      <w:bookmarkStart w:id="33" w:name="_Toc409885750"/>
      <w:bookmarkEnd w:id="31"/>
      <w:r w:rsidRPr="00107728">
        <w:t>Терминология</w:t>
      </w:r>
      <w:r w:rsidRPr="00E64EF4">
        <w:t xml:space="preserve"> в софтуерната архитектура</w:t>
      </w:r>
      <w:bookmarkEnd w:id="32"/>
      <w:bookmarkEnd w:id="33"/>
    </w:p>
    <w:p w:rsidR="00295372" w:rsidRDefault="00295372" w:rsidP="00295372">
      <w:pPr>
        <w:tabs>
          <w:tab w:val="left" w:pos="8102"/>
        </w:tabs>
      </w:pPr>
      <w:commentRangeStart w:id="34"/>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4"/>
      <w:r w:rsidR="00C21091">
        <w:rPr>
          <w:rStyle w:val="CommentReference"/>
        </w:rPr>
        <w:commentReference w:id="34"/>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061183">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5"/>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5"/>
      <w:proofErr w:type="gramEnd"/>
      <w:r w:rsidR="00722B45">
        <w:rPr>
          <w:i/>
        </w:rPr>
        <w:t xml:space="preserve">  </w:t>
      </w:r>
      <w:r w:rsidR="0056453D">
        <w:rPr>
          <w:rStyle w:val="CommentReference"/>
        </w:rPr>
        <w:commentReference w:id="35"/>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6"/>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 xml:space="preserve">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6"/>
      <w:proofErr w:type="gramEnd"/>
      <w:r w:rsidR="0056453D">
        <w:rPr>
          <w:rStyle w:val="CommentReference"/>
        </w:rPr>
        <w:commentReference w:id="36"/>
      </w:r>
    </w:p>
    <w:p w:rsidR="00295372" w:rsidRDefault="00295372" w:rsidP="00295372">
      <w:pPr>
        <w:tabs>
          <w:tab w:val="left" w:pos="8102"/>
        </w:tabs>
      </w:pPr>
      <w:commentRangeStart w:id="37"/>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7"/>
      <w:proofErr w:type="gramEnd"/>
      <w:r w:rsidR="0056453D">
        <w:rPr>
          <w:rStyle w:val="CommentReference"/>
        </w:rPr>
        <w:commentReference w:id="37"/>
      </w:r>
    </w:p>
    <w:p w:rsidR="00295372" w:rsidRDefault="00A55972" w:rsidP="00295372">
      <w:pPr>
        <w:tabs>
          <w:tab w:val="left" w:pos="8102"/>
        </w:tabs>
      </w:pPr>
      <w:r>
        <w:t>Идеята</w:t>
      </w:r>
      <w:r w:rsidR="00295372">
        <w:t xml:space="preserve"> </w:t>
      </w:r>
      <w:r>
        <w:t>за</w:t>
      </w:r>
      <w:r w:rsidR="00295372">
        <w:t xml:space="preserve"> </w:t>
      </w:r>
      <w:commentRangeStart w:id="38"/>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061183">
        <w:rPr>
          <w:i/>
        </w:rPr>
        <w:t>2.1.1.3</w:t>
      </w:r>
      <w:r w:rsidRPr="00A55972">
        <w:rPr>
          <w:i/>
        </w:rPr>
        <w:fldChar w:fldCharType="end"/>
      </w:r>
      <w:r>
        <w:t>)</w:t>
      </w:r>
      <w:r w:rsidR="00295372">
        <w:t xml:space="preserve"> </w:t>
      </w:r>
      <w:commentRangeEnd w:id="38"/>
      <w:r w:rsidR="0056453D">
        <w:rPr>
          <w:rStyle w:val="CommentReference"/>
        </w:rPr>
        <w:commentReference w:id="38"/>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39" w:name="_Ref409386999"/>
      <w:r w:rsidRPr="00E64EF4">
        <w:t>Свързаност на отговорностите</w:t>
      </w:r>
      <w:r w:rsidR="006E73A2">
        <w:t xml:space="preserve"> </w:t>
      </w:r>
      <w:r w:rsidR="00AB7F3A">
        <w:t>(Кохезия)</w:t>
      </w:r>
      <w:r w:rsidRPr="00E64EF4">
        <w:t xml:space="preserve"> на модули</w:t>
      </w:r>
      <w:bookmarkEnd w:id="39"/>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0"/>
      <w:r>
        <w:rPr>
          <w:b/>
        </w:rPr>
        <w:t>Време</w:t>
      </w:r>
      <w:r w:rsidR="006C604A">
        <w:rPr>
          <w:b/>
        </w:rPr>
        <w:t>в</w:t>
      </w:r>
      <w:r>
        <w:rPr>
          <w:b/>
        </w:rPr>
        <w:t>и</w:t>
      </w:r>
      <w:commentRangeEnd w:id="40"/>
      <w:r w:rsidR="0056453D">
        <w:rPr>
          <w:rStyle w:val="CommentReference"/>
        </w:rPr>
        <w:commentReference w:id="40"/>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1" w:name="_Toc409885751"/>
      <w:r>
        <w:t>Реинж</w:t>
      </w:r>
      <w:r w:rsidR="005C362D">
        <w:t>е</w:t>
      </w:r>
      <w:r>
        <w:t xml:space="preserve">неринг на компонентно-базиран софтуер и среда за </w:t>
      </w:r>
      <w:r w:rsidR="0029350F">
        <w:t>изпълнението му</w:t>
      </w:r>
      <w:bookmarkEnd w:id="41"/>
    </w:p>
    <w:p w:rsidR="007176A5" w:rsidRPr="007176A5" w:rsidRDefault="007176A5" w:rsidP="007176A5">
      <w:proofErr w:type="gramStart"/>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w:t>
      </w:r>
      <w:proofErr w:type="gramEnd"/>
      <w:r w:rsidR="005C362D">
        <w:t xml:space="preserve"> </w:t>
      </w:r>
      <w:proofErr w:type="gramStart"/>
      <w:r w:rsidR="005C362D">
        <w:t>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proofErr w:type="gramEnd"/>
      <w:r w:rsidR="007103C4">
        <w:t xml:space="preserve"> </w:t>
      </w:r>
      <w:proofErr w:type="gramStart"/>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roofErr w:type="gramEnd"/>
    </w:p>
    <w:p w:rsidR="008702DB" w:rsidRDefault="008702DB" w:rsidP="008702DB">
      <w:pPr>
        <w:pStyle w:val="Heading3"/>
      </w:pPr>
      <w:bookmarkStart w:id="42" w:name="_Toc409885752"/>
      <w:r>
        <w:t>Реинженеринг и компонентно-базиран софтуер</w:t>
      </w:r>
      <w:bookmarkEnd w:id="42"/>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3" w:name="_Toc409885753"/>
      <w:r>
        <w:t>Среда за архитектурна реконструкция</w:t>
      </w:r>
      <w:bookmarkEnd w:id="43"/>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4" w:name="_Toc409885754"/>
      <w:r>
        <w:t>Съществуващи</w:t>
      </w:r>
      <w:r w:rsidR="00595A85">
        <w:t xml:space="preserve"> инструменти за </w:t>
      </w:r>
      <w:r w:rsidR="005C362D">
        <w:t>реинже</w:t>
      </w:r>
      <w:r w:rsidR="00595A85">
        <w:t>неринг</w:t>
      </w:r>
      <w:bookmarkEnd w:id="44"/>
    </w:p>
    <w:p w:rsidR="001F0C40" w:rsidRPr="001F0C40" w:rsidRDefault="001F0C40" w:rsidP="001F0C40">
      <w:proofErr w:type="gramStart"/>
      <w:r>
        <w:t>Следват две предложения за инструменти, които изпълняват повечето от изискванията на заданието на тази дипломна работа.</w:t>
      </w:r>
      <w:proofErr w:type="gramEnd"/>
      <w:r>
        <w:t xml:space="preserve"> </w:t>
      </w:r>
      <w:proofErr w:type="gramStart"/>
      <w:r>
        <w:t>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w:t>
      </w:r>
      <w:proofErr w:type="gramEnd"/>
      <w:r>
        <w:t xml:space="preserve"> </w:t>
      </w:r>
      <w:proofErr w:type="gramStart"/>
      <w:r>
        <w:t>Докато втория инструмент е базиран на използването на мета-модел, описва</w:t>
      </w:r>
      <w:r w:rsidR="001244EA">
        <w:t>щ</w:t>
      </w:r>
      <w:r>
        <w:t xml:space="preserve"> компонентен модел за разработка </w:t>
      </w:r>
      <w:r w:rsidR="001244EA">
        <w:t>на софтуер.</w:t>
      </w:r>
      <w:proofErr w:type="gramEnd"/>
      <w:r w:rsidR="001244EA">
        <w:t xml:space="preserve"> </w:t>
      </w:r>
      <w:proofErr w:type="gramStart"/>
      <w:r w:rsidR="001244EA">
        <w:t xml:space="preserve">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roofErr w:type="gramEnd"/>
    </w:p>
    <w:p w:rsidR="005A6A79" w:rsidRDefault="002C73F3" w:rsidP="005A6A79">
      <w:pPr>
        <w:pStyle w:val="Heading3"/>
      </w:pPr>
      <w:bookmarkStart w:id="45" w:name="_Ref399593490"/>
      <w:bookmarkStart w:id="46" w:name="_Ref399773104"/>
      <w:bookmarkStart w:id="47" w:name="_Toc409885755"/>
      <w:commentRangeStart w:id="48"/>
      <w:r>
        <w:t>Оркестрирана много-изгледна среда за софтуерно архитектурна реконструкция</w:t>
      </w:r>
      <w:bookmarkEnd w:id="45"/>
      <w:bookmarkEnd w:id="46"/>
      <w:commentRangeEnd w:id="48"/>
      <w:r w:rsidR="00250AC5">
        <w:t xml:space="preserve"> [R14]</w:t>
      </w:r>
      <w:r w:rsidR="001058F0">
        <w:rPr>
          <w:rStyle w:val="CommentReference"/>
          <w:b w:val="0"/>
          <w:bCs w:val="0"/>
        </w:rPr>
        <w:commentReference w:id="48"/>
      </w:r>
      <w:bookmarkEnd w:id="47"/>
    </w:p>
    <w:p w:rsidR="009B5E69" w:rsidRDefault="009B5E69" w:rsidP="009B5E69">
      <w:pPr>
        <w:pStyle w:val="Heading4"/>
      </w:pPr>
      <w:bookmarkStart w:id="49" w:name="_Ref399442792"/>
      <w:r>
        <w:t xml:space="preserve">Предложения за </w:t>
      </w:r>
      <w:r w:rsidR="00975EF7">
        <w:t>много-изгледен</w:t>
      </w:r>
      <w:r>
        <w:t xml:space="preserve"> </w:t>
      </w:r>
      <w:r w:rsidR="006D43F5">
        <w:t>анализ</w:t>
      </w:r>
      <w:bookmarkEnd w:id="49"/>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061183" w:rsidRPr="00061183">
        <w:rPr>
          <w:rFonts w:cs="Times New Roman"/>
          <w:i/>
        </w:rPr>
        <w:t xml:space="preserve">Фигура </w:t>
      </w:r>
      <w:r w:rsidR="00061183" w:rsidRPr="00061183">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061183" w:rsidRPr="00607A43">
        <w:rPr>
          <w:i/>
        </w:rPr>
        <w:t xml:space="preserve">Фигура </w:t>
      </w:r>
      <w:r w:rsidR="00061183">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061183" w:rsidRPr="0035776A">
        <w:rPr>
          <w:rFonts w:cs="Times New Roman"/>
        </w:rPr>
        <w:t xml:space="preserve">Фигура </w:t>
      </w:r>
      <w:r w:rsidR="00061183">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061183" w:rsidRPr="00607A43">
        <w:rPr>
          <w:i/>
        </w:rPr>
        <w:t xml:space="preserve">Фигура </w:t>
      </w:r>
      <w:r w:rsidR="00061183">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0"/>
      <w:r w:rsidRPr="0035776A">
        <w:rPr>
          <w:noProof/>
          <w:lang w:eastAsia="en-US"/>
        </w:rPr>
        <w:lastRenderedPageBreak/>
        <w:drawing>
          <wp:inline distT="0" distB="0" distL="0" distR="0" wp14:anchorId="2B43F686" wp14:editId="69552FBE">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0"/>
      <w:r w:rsidR="00582012">
        <w:rPr>
          <w:rStyle w:val="CommentReference"/>
        </w:rPr>
        <w:commentReference w:id="50"/>
      </w:r>
    </w:p>
    <w:p w:rsidR="0035776A" w:rsidRDefault="0035776A" w:rsidP="0035776A">
      <w:pPr>
        <w:pStyle w:val="Caption"/>
        <w:jc w:val="left"/>
        <w:rPr>
          <w:rFonts w:ascii="Times New Roman" w:hAnsi="Times New Roman" w:cs="Times New Roman"/>
        </w:rPr>
      </w:pPr>
      <w:bookmarkStart w:id="51" w:name="_Ref397535919"/>
      <w:bookmarkStart w:id="52"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061183">
        <w:rPr>
          <w:rFonts w:ascii="Times New Roman" w:hAnsi="Times New Roman" w:cs="Times New Roman"/>
          <w:noProof/>
        </w:rPr>
        <w:t>2</w:t>
      </w:r>
      <w:r w:rsidRPr="0035776A">
        <w:rPr>
          <w:rFonts w:ascii="Times New Roman" w:hAnsi="Times New Roman" w:cs="Times New Roman"/>
        </w:rPr>
        <w:fldChar w:fldCharType="end"/>
      </w:r>
      <w:bookmarkEnd w:id="51"/>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2"/>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04158DA7" wp14:editId="49E7FC49">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3" w:name="_Ref397535997"/>
      <w:bookmarkStart w:id="54"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061183">
        <w:rPr>
          <w:i/>
          <w:noProof/>
        </w:rPr>
        <w:t>3</w:t>
      </w:r>
      <w:r w:rsidRPr="00607A43">
        <w:rPr>
          <w:i/>
        </w:rPr>
        <w:fldChar w:fldCharType="end"/>
      </w:r>
      <w:bookmarkEnd w:id="53"/>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4"/>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5"/>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061183" w:rsidRPr="00061183">
        <w:rPr>
          <w:rFonts w:cs="Times New Roman"/>
          <w:i/>
        </w:rPr>
        <w:t xml:space="preserve">Фигура </w:t>
      </w:r>
      <w:r w:rsidR="00061183" w:rsidRPr="00061183">
        <w:rPr>
          <w:rFonts w:cs="Times New Roman"/>
          <w:i/>
          <w:noProof/>
        </w:rPr>
        <w:t>2</w:t>
      </w:r>
      <w:r w:rsidR="00CA5B07" w:rsidRPr="00CA5B07">
        <w:rPr>
          <w:i/>
        </w:rPr>
        <w:fldChar w:fldCharType="end"/>
      </w:r>
      <w:r w:rsidR="00CA5B07">
        <w:t>)</w:t>
      </w:r>
      <w:commentRangeEnd w:id="55"/>
      <w:r w:rsidR="001058F0">
        <w:rPr>
          <w:rStyle w:val="CommentReference"/>
          <w:b w:val="0"/>
          <w:bCs w:val="0"/>
        </w:rPr>
        <w:commentReference w:id="55"/>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061183" w:rsidRPr="00061183">
        <w:rPr>
          <w:i/>
        </w:rPr>
        <w:t xml:space="preserve">Фигура </w:t>
      </w:r>
      <w:r w:rsidR="00061183" w:rsidRPr="00061183">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061183" w:rsidRPr="00061183">
        <w:rPr>
          <w:i/>
        </w:rPr>
        <w:t xml:space="preserve">Фигура </w:t>
      </w:r>
      <w:r w:rsidR="00061183" w:rsidRPr="00061183">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061183" w:rsidRPr="00061183">
        <w:rPr>
          <w:i/>
        </w:rPr>
        <w:t xml:space="preserve">Фигура </w:t>
      </w:r>
      <w:r w:rsidR="00061183" w:rsidRPr="00061183">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061183" w:rsidRPr="00061183">
        <w:rPr>
          <w:i/>
        </w:rPr>
        <w:t xml:space="preserve">Фигура </w:t>
      </w:r>
      <w:r w:rsidR="00061183" w:rsidRPr="00061183">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63C65455" wp14:editId="4A9E3C96">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6" w:name="_Ref397536118"/>
      <w:bookmarkStart w:id="57" w:name="_Ref397098860"/>
      <w:r>
        <w:t xml:space="preserve">Фигура </w:t>
      </w:r>
      <w:fldSimple w:instr=" SEQ Фигура \* ARABIC ">
        <w:r w:rsidR="00061183">
          <w:rPr>
            <w:noProof/>
          </w:rPr>
          <w:t>4</w:t>
        </w:r>
      </w:fldSimple>
      <w:bookmarkEnd w:id="56"/>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rsidR="003E2103">
        <w:t xml:space="preserve"> </w:t>
      </w:r>
      <w:r w:rsidR="003E2103">
        <w:rPr>
          <w:rFonts w:ascii="Times New Roman" w:hAnsi="Times New Roman" w:cs="Times New Roman"/>
        </w:rPr>
        <w:t>[R14, стр. 4]</w:t>
      </w:r>
      <w:r>
        <w:t>)</w:t>
      </w:r>
      <w:bookmarkEnd w:id="57"/>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33871C10" wp14:editId="614C55EC">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8" w:name="_Ref397536093"/>
      <w:bookmarkStart w:id="59" w:name="_Ref397099421"/>
      <w:r>
        <w:t xml:space="preserve">Фигура </w:t>
      </w:r>
      <w:fldSimple w:instr=" SEQ Фигура \* ARABIC ">
        <w:r w:rsidR="00061183">
          <w:rPr>
            <w:noProof/>
          </w:rPr>
          <w:t>5</w:t>
        </w:r>
      </w:fldSimple>
      <w:bookmarkEnd w:id="58"/>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59"/>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48891CD8" wp14:editId="4F2469B4">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0" w:name="_Ref397536153"/>
      <w:bookmarkStart w:id="61" w:name="_Ref397099464"/>
      <w:r>
        <w:t xml:space="preserve">Фигура </w:t>
      </w:r>
      <w:fldSimple w:instr=" SEQ Фигура \* ARABIC ">
        <w:r w:rsidR="00061183">
          <w:rPr>
            <w:noProof/>
          </w:rPr>
          <w:t>6</w:t>
        </w:r>
      </w:fldSimple>
      <w:bookmarkEnd w:id="60"/>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1"/>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061183" w:rsidRPr="00061183">
        <w:rPr>
          <w:i/>
        </w:rPr>
        <w:t xml:space="preserve">Фигура </w:t>
      </w:r>
      <w:r w:rsidR="00061183" w:rsidRPr="00061183">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42F7F30F" wp14:editId="3D346A08">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2" w:name="_Ref397536325"/>
      <w:bookmarkStart w:id="63" w:name="_Ref397100522"/>
      <w:r>
        <w:t xml:space="preserve">Фигура </w:t>
      </w:r>
      <w:fldSimple w:instr=" SEQ Фигура \* ARABIC ">
        <w:r w:rsidR="00061183">
          <w:rPr>
            <w:noProof/>
          </w:rPr>
          <w:t>7</w:t>
        </w:r>
      </w:fldSimple>
      <w:bookmarkEnd w:id="62"/>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3"/>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ED477BF" wp14:editId="58028EC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4" w:name="_Ref397536347"/>
      <w:bookmarkStart w:id="65" w:name="_Ref397100581"/>
      <w:proofErr w:type="gramStart"/>
      <w:r>
        <w:t xml:space="preserve">Фигура </w:t>
      </w:r>
      <w:fldSimple w:instr=" SEQ Фигура \* ARABIC ">
        <w:r w:rsidR="00061183">
          <w:rPr>
            <w:noProof/>
          </w:rPr>
          <w:t>8</w:t>
        </w:r>
      </w:fldSimple>
      <w:bookmarkEnd w:id="64"/>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5"/>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061183" w:rsidRPr="00061183">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061183" w:rsidRPr="00061183">
        <w:rPr>
          <w:i/>
        </w:rPr>
        <w:t>Фигура 7</w:t>
      </w:r>
      <w:r w:rsidRPr="00F77CA2">
        <w:rPr>
          <w:i/>
          <w:lang w:eastAsia="en-US"/>
        </w:rPr>
        <w:fldChar w:fldCharType="end"/>
      </w:r>
      <w:r w:rsidR="00A731B6" w:rsidRPr="00A731B6">
        <w:rPr>
          <w:lang w:val="bg-BG" w:eastAsia="en-US"/>
        </w:rPr>
        <w:t xml:space="preserve">  показва стъпките за </w:t>
      </w:r>
      <w:proofErr w:type="gramStart"/>
      <w:r w:rsidR="00FC5C03">
        <w:rPr>
          <w:lang w:eastAsia="en-US"/>
        </w:rPr>
        <w:t>възстановяване</w:t>
      </w:r>
      <w:r w:rsidR="00A731B6" w:rsidRPr="00A731B6">
        <w:rPr>
          <w:lang w:val="bg-BG" w:eastAsia="en-US"/>
        </w:rPr>
        <w:t xml:space="preserve">  поведението</w:t>
      </w:r>
      <w:proofErr w:type="gramEnd"/>
      <w:r w:rsidR="00A731B6" w:rsidRPr="00A731B6">
        <w:rPr>
          <w:lang w:val="bg-BG" w:eastAsia="en-US"/>
        </w:rPr>
        <w:t xml:space="preserve">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061183">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061183" w:rsidRPr="00061183">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 xml:space="preserve">опитини </w:t>
      </w:r>
      <w:proofErr w:type="gramStart"/>
      <w:r w:rsidR="006B7AE0">
        <w:t>изпълненя</w:t>
      </w:r>
      <w:r w:rsidR="00A731B6" w:rsidRPr="00A731B6">
        <w:rPr>
          <w:rFonts w:cs="Times New Roman"/>
          <w:color w:val="auto"/>
          <w:kern w:val="1"/>
          <w:szCs w:val="24"/>
          <w:lang w:val="bg-BG" w:eastAsia="en-US"/>
        </w:rPr>
        <w:t xml:space="preserve">  и</w:t>
      </w:r>
      <w:proofErr w:type="gramEnd"/>
      <w:r w:rsidR="00A731B6" w:rsidRPr="00A731B6">
        <w:rPr>
          <w:rFonts w:cs="Times New Roman"/>
          <w:color w:val="auto"/>
          <w:kern w:val="1"/>
          <w:szCs w:val="24"/>
          <w:lang w:val="bg-BG" w:eastAsia="en-US"/>
        </w:rPr>
        <w:t xml:space="preserve">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52BA767" wp14:editId="26C20F15">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6" w:name="_Ref397536377"/>
      <w:bookmarkStart w:id="67" w:name="_Ref397100776"/>
      <w:r>
        <w:t xml:space="preserve">Фигура </w:t>
      </w:r>
      <w:fldSimple w:instr=" SEQ Фигура \* ARABIC ">
        <w:r w:rsidR="00061183">
          <w:rPr>
            <w:noProof/>
          </w:rPr>
          <w:t>9</w:t>
        </w:r>
      </w:fldSimple>
      <w:bookmarkEnd w:id="66"/>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7"/>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061183" w:rsidRPr="00061183">
        <w:rPr>
          <w:rFonts w:cs="Times New Roman"/>
          <w:i/>
        </w:rPr>
        <w:t xml:space="preserve">Фигура </w:t>
      </w:r>
      <w:r w:rsidR="00061183" w:rsidRPr="00061183">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061183" w:rsidRPr="00061183">
        <w:rPr>
          <w:i/>
        </w:rPr>
        <w:t xml:space="preserve">Фигура </w:t>
      </w:r>
      <w:r w:rsidR="00061183" w:rsidRPr="00061183">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 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 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 свързани </w:t>
      </w:r>
      <w:r w:rsidRPr="004C059C">
        <w:rPr>
          <w:rFonts w:cs="Times New Roman"/>
          <w:color w:val="auto"/>
          <w:kern w:val="1"/>
          <w:szCs w:val="24"/>
          <w:lang w:val="bg-BG" w:eastAsia="en-US"/>
        </w:rPr>
        <w:t xml:space="preserve"> 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 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proofErr w:type="gramStart"/>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w:t>
      </w:r>
      <w:proofErr w:type="gramEnd"/>
      <w:r w:rsidRPr="004C059C">
        <w:rPr>
          <w:rFonts w:cs="Times New Roman"/>
          <w:color w:val="auto"/>
          <w:kern w:val="1"/>
          <w:szCs w:val="24"/>
          <w:lang w:val="bg-BG" w:eastAsia="en-US"/>
        </w:rPr>
        <w:t xml:space="preserve"> </w:t>
      </w:r>
      <w:r w:rsidR="00256771">
        <w:rPr>
          <w:rFonts w:cs="Times New Roman"/>
          <w:color w:val="auto"/>
          <w:kern w:val="1"/>
          <w:szCs w:val="24"/>
          <w:lang w:eastAsia="en-US"/>
        </w:rPr>
        <w:t>з</w:t>
      </w:r>
      <w:r w:rsidRPr="004C059C">
        <w:rPr>
          <w:rFonts w:cs="Times New Roman"/>
          <w:color w:val="auto"/>
          <w:kern w:val="1"/>
          <w:szCs w:val="24"/>
          <w:lang w:val="bg-BG" w:eastAsia="en-US"/>
        </w:rPr>
        <w:t xml:space="preserve"> 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 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 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w:t>
      </w:r>
      <w:r w:rsidRPr="004C059C">
        <w:rPr>
          <w:rFonts w:cs="Times New Roman"/>
          <w:color w:val="auto"/>
          <w:kern w:val="1"/>
          <w:szCs w:val="24"/>
          <w:lang w:val="bg-BG" w:eastAsia="en-US"/>
        </w:rPr>
        <w:lastRenderedPageBreak/>
        <w:t>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061183" w:rsidRPr="00061183">
        <w:rPr>
          <w:i/>
        </w:rPr>
        <w:t xml:space="preserve">Фигура </w:t>
      </w:r>
      <w:r w:rsidR="00061183" w:rsidRPr="00061183">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8"/>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8"/>
      <w:proofErr w:type="gramEnd"/>
      <w:r w:rsidR="001058F0">
        <w:rPr>
          <w:rStyle w:val="CommentReference"/>
        </w:rPr>
        <w:commentReference w:id="68"/>
      </w:r>
    </w:p>
    <w:p w:rsidR="00F640BF" w:rsidRDefault="00F640BF" w:rsidP="00F640BF">
      <w:pPr>
        <w:pStyle w:val="Heading3"/>
      </w:pPr>
      <w:bookmarkStart w:id="69" w:name="_Ref399773240"/>
      <w:bookmarkStart w:id="70" w:name="_Ref408764557"/>
      <w:bookmarkStart w:id="71" w:name="_Toc409885756"/>
      <w:commentRangeStart w:id="72"/>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69"/>
      <w:commentRangeEnd w:id="72"/>
      <w:r w:rsidR="001058F0">
        <w:rPr>
          <w:rStyle w:val="CommentReference"/>
          <w:b w:val="0"/>
          <w:bCs w:val="0"/>
        </w:rPr>
        <w:commentReference w:id="72"/>
      </w:r>
      <w:bookmarkEnd w:id="70"/>
      <w:bookmarkEnd w:id="71"/>
    </w:p>
    <w:p w:rsidR="00031160" w:rsidRDefault="00031160" w:rsidP="00A032A7">
      <w:pPr>
        <w:rPr>
          <w:lang w:eastAsia="en-US"/>
        </w:rPr>
      </w:pPr>
      <w:proofErr w:type="gramStart"/>
      <w:r>
        <w:rPr>
          <w:lang w:eastAsia="en-US"/>
        </w:rPr>
        <w:t>Този компонентен модел накратко отговаря на почти всички условия от заданието.</w:t>
      </w:r>
      <w:proofErr w:type="gramEnd"/>
      <w:r>
        <w:rPr>
          <w:lang w:eastAsia="en-US"/>
        </w:rPr>
        <w:t xml:space="preserve">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xml:space="preserve">, а не вграден софтуер. </w:t>
      </w:r>
      <w:proofErr w:type="gramStart"/>
      <w:r w:rsidR="00D51AC9">
        <w:rPr>
          <w:lang w:eastAsia="en-US"/>
        </w:rPr>
        <w:t>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roofErr w:type="gramEnd"/>
    </w:p>
    <w:p w:rsidR="00A032A7" w:rsidRPr="00A032A7" w:rsidRDefault="00D51AC9" w:rsidP="00A032A7">
      <w:pPr>
        <w:rPr>
          <w:rFonts w:hAnsi="WenQuanYi Micro Hei"/>
          <w:sz w:val="22"/>
          <w:szCs w:val="22"/>
          <w:lang w:val="bg-BG" w:eastAsia="en-US"/>
        </w:rPr>
      </w:pPr>
      <w:proofErr w:type="gramStart"/>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proofErr w:type="gramEnd"/>
      <w:r w:rsidRPr="00A032A7">
        <w:rPr>
          <w:lang w:val="bg-BG" w:eastAsia="en-US"/>
        </w:rPr>
        <w:t xml:space="preserve"> </w:t>
      </w:r>
      <w:proofErr w:type="gramStart"/>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w:t>
      </w:r>
      <w:proofErr w:type="gramEnd"/>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3"/>
      <w:r w:rsidR="00297D27">
        <w:rPr>
          <w:lang w:val="bg-BG" w:eastAsia="en-US"/>
        </w:rPr>
        <w:t>компонентен</w:t>
      </w:r>
      <w:commentRangeEnd w:id="73"/>
      <w:r w:rsidR="00D479EE">
        <w:rPr>
          <w:rStyle w:val="CommentReference"/>
        </w:rPr>
        <w:commentReference w:id="73"/>
      </w:r>
      <w:r w:rsidR="00297D27">
        <w:rPr>
          <w:lang w:val="bg-BG" w:eastAsia="en-US"/>
        </w:rPr>
        <w:t xml:space="preserve"> модел.</w:t>
      </w:r>
    </w:p>
    <w:p w:rsidR="00F722AE" w:rsidRDefault="00F722AE" w:rsidP="00A032A7">
      <w:pPr>
        <w:rPr>
          <w:lang w:eastAsia="en-US"/>
        </w:rPr>
      </w:pPr>
      <w:r>
        <w:rPr>
          <w:lang w:eastAsia="en-US"/>
        </w:rPr>
        <w:lastRenderedPageBreak/>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061183">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061183">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4" w:name="_Ref409553589"/>
      <w:r>
        <w:rPr>
          <w:lang w:eastAsia="en-US"/>
        </w:rPr>
        <w:t>Мета-Моделът</w:t>
      </w:r>
      <w:bookmarkEnd w:id="74"/>
    </w:p>
    <w:p w:rsidR="00290D7C" w:rsidRDefault="00290D7C" w:rsidP="00290D7C">
      <w:pPr>
        <w:rPr>
          <w:lang w:eastAsia="en-US"/>
        </w:rPr>
      </w:pPr>
      <w:proofErr w:type="gramStart"/>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roofErr w:type="gramEnd"/>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proofErr w:type="gramStart"/>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061183">
        <w:rPr>
          <w:i/>
        </w:rPr>
        <w:t>2.1.1.3</w:t>
      </w:r>
      <w:r w:rsidRPr="005239EA">
        <w:rPr>
          <w:i/>
        </w:rPr>
        <w:fldChar w:fldCharType="end"/>
      </w:r>
      <w:r>
        <w:t xml:space="preserve"> ).</w:t>
      </w:r>
      <w:proofErr w:type="gramEnd"/>
      <w:r>
        <w:t xml:space="preserve">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5"/>
      <w:r>
        <w:t>Платформа</w:t>
      </w:r>
      <w:commentRangeEnd w:id="75"/>
      <w:r w:rsidR="00D479EE">
        <w:rPr>
          <w:rStyle w:val="CommentReference"/>
          <w:rFonts w:ascii="Times New Roman" w:hAnsi="Times New Roman"/>
          <w:b w:val="0"/>
          <w:bCs w:val="0"/>
        </w:rPr>
        <w:commentReference w:id="75"/>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061183" w:rsidRPr="00061183">
        <w:rPr>
          <w:i/>
        </w:rPr>
        <w:t xml:space="preserve">Фигура </w:t>
      </w:r>
      <w:r w:rsidR="00061183" w:rsidRPr="00061183">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DC96B6C" wp14:editId="332B036C">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6" w:name="_Ref397536429"/>
      <w:bookmarkStart w:id="77" w:name="_Ref397100923"/>
      <w:r>
        <w:t xml:space="preserve">Фигура </w:t>
      </w:r>
      <w:fldSimple w:instr=" SEQ Фигура \* ARABIC ">
        <w:r w:rsidR="00061183">
          <w:rPr>
            <w:noProof/>
          </w:rPr>
          <w:t>10</w:t>
        </w:r>
      </w:fldSimple>
      <w:bookmarkEnd w:id="76"/>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7"/>
    </w:p>
    <w:p w:rsidR="00D202F2" w:rsidRDefault="00D202F2" w:rsidP="00D202F2"/>
    <w:p w:rsidR="00D202F2" w:rsidRPr="00D202F2" w:rsidRDefault="00D202F2" w:rsidP="00D202F2">
      <w:proofErr w:type="gramStart"/>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061183">
        <w:rPr>
          <w:i/>
        </w:rPr>
        <w:t>3.2</w:t>
      </w:r>
      <w:r w:rsidRPr="00D202F2">
        <w:rPr>
          <w:i/>
        </w:rPr>
        <w:fldChar w:fldCharType="end"/>
      </w:r>
      <w:r w:rsidR="008F1755">
        <w:rPr>
          <w:i/>
        </w:rPr>
        <w:t>.</w:t>
      </w:r>
      <w:proofErr w:type="gramEnd"/>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lastRenderedPageBreak/>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061183" w:rsidRPr="00061183">
        <w:rPr>
          <w:i/>
        </w:rPr>
        <w:t xml:space="preserve">Фигура </w:t>
      </w:r>
      <w:r w:rsidR="00061183" w:rsidRPr="00061183">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142F2360" wp14:editId="6F6CC4E2">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8" w:name="_Ref397536453"/>
      <w:bookmarkStart w:id="79" w:name="_Ref397097565"/>
      <w:bookmarkStart w:id="80" w:name="_Ref397100987"/>
      <w:r>
        <w:t xml:space="preserve">Фигура </w:t>
      </w:r>
      <w:fldSimple w:instr=" SEQ Фигура \* ARABIC ">
        <w:r w:rsidR="00061183">
          <w:rPr>
            <w:noProof/>
          </w:rPr>
          <w:t>11</w:t>
        </w:r>
      </w:fldSimple>
      <w:bookmarkEnd w:id="78"/>
      <w:r>
        <w:t xml:space="preserve"> </w:t>
      </w:r>
      <w:r w:rsidR="00903A0C">
        <w:t>(</w:t>
      </w:r>
      <w:r>
        <w:t>основен изглед на GSEE</w:t>
      </w:r>
      <w:bookmarkEnd w:id="79"/>
      <w:r w:rsidR="00903A0C">
        <w:t>)</w:t>
      </w:r>
      <w:bookmarkEnd w:id="80"/>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1" w:name="_Toc409885757"/>
      <w:r>
        <w:t>Сравнителен анализ на изложените решения</w:t>
      </w:r>
      <w:bookmarkEnd w:id="81"/>
    </w:p>
    <w:p w:rsidR="008635D1" w:rsidRPr="008635D1" w:rsidRDefault="008635D1" w:rsidP="008635D1">
      <w:proofErr w:type="gramStart"/>
      <w:r>
        <w:t>В тази точка ще бъдат предложени критерии за анализ на изложените съществуващи подобни решения на заданието.</w:t>
      </w:r>
      <w:proofErr w:type="gramEnd"/>
      <w:r>
        <w:t xml:space="preserve"> </w:t>
      </w:r>
      <w:proofErr w:type="gramStart"/>
      <w:r>
        <w:t>Както и сравнителен анализ на базата на предложените критерии.</w:t>
      </w:r>
      <w:proofErr w:type="gramEnd"/>
    </w:p>
    <w:p w:rsidR="00151422" w:rsidRPr="00151422" w:rsidRDefault="00151422" w:rsidP="00151422">
      <w:pPr>
        <w:pStyle w:val="Heading3"/>
      </w:pPr>
      <w:bookmarkStart w:id="82" w:name="_Toc409885758"/>
      <w:r>
        <w:t>Критерии</w:t>
      </w:r>
      <w:bookmarkEnd w:id="82"/>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3" w:name="_Toc409885759"/>
      <w:r>
        <w:rPr>
          <w:lang w:eastAsia="en-US"/>
        </w:rPr>
        <w:t>Сравнителен анализ</w:t>
      </w:r>
      <w:bookmarkEnd w:id="83"/>
    </w:p>
    <w:p w:rsidR="00C46220" w:rsidRDefault="0081338A" w:rsidP="00C46220">
      <w:pPr>
        <w:rPr>
          <w:lang w:eastAsia="en-US"/>
        </w:rPr>
      </w:pPr>
      <w:proofErr w:type="gramStart"/>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061183">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061183" w:rsidRPr="00061183">
        <w:rPr>
          <w:i/>
        </w:rPr>
        <w:t xml:space="preserve">Фигура </w:t>
      </w:r>
      <w:r w:rsidR="00061183" w:rsidRPr="00061183">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4" w:name="_Toc397092998"/>
      <w:bookmarkStart w:id="85" w:name="_Toc409885760"/>
      <w:r>
        <w:rPr>
          <w:lang w:val="ru-RU"/>
        </w:rPr>
        <w:t>Изводи</w:t>
      </w:r>
      <w:bookmarkEnd w:id="84"/>
      <w:bookmarkEnd w:id="85"/>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w:t>
      </w:r>
      <w:proofErr w:type="gramStart"/>
      <w:r w:rsidR="009D295F">
        <w:t>На кратко</w:t>
      </w:r>
      <w:r w:rsidR="007C10F4">
        <w:t xml:space="preserve"> </w:t>
      </w:r>
      <w:commentRangeStart w:id="86"/>
      <w:r w:rsidR="00130BD6">
        <w:t>първата предложена</w:t>
      </w:r>
      <w:r w:rsidR="009D295F">
        <w:t xml:space="preserve"> </w:t>
      </w:r>
      <w:commentRangeEnd w:id="86"/>
      <w:r w:rsidR="00D479EE">
        <w:rPr>
          <w:rStyle w:val="CommentReference"/>
        </w:rPr>
        <w:commentReference w:id="86"/>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061183">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proofErr w:type="gramEnd"/>
      <w:r w:rsidR="007C10F4">
        <w:t xml:space="preserve"> </w:t>
      </w:r>
      <w:proofErr w:type="gramStart"/>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061183">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061183">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roofErr w:type="gramEnd"/>
    </w:p>
    <w:p w:rsidR="00FD5F55" w:rsidRDefault="00FD5F55" w:rsidP="00FD5F55">
      <w:pPr>
        <w:pStyle w:val="Heading1"/>
      </w:pPr>
      <w:bookmarkStart w:id="87" w:name="_Toc397093004"/>
      <w:bookmarkStart w:id="88" w:name="_Toc397092999"/>
      <w:bookmarkStart w:id="89" w:name="_Toc409885761"/>
      <w:r w:rsidRPr="001B597C">
        <w:lastRenderedPageBreak/>
        <w:t>Анализ</w:t>
      </w:r>
      <w:bookmarkEnd w:id="87"/>
      <w:bookmarkEnd w:id="89"/>
    </w:p>
    <w:p w:rsidR="0047532A" w:rsidRPr="0047532A" w:rsidRDefault="0047532A" w:rsidP="0047532A">
      <w:pPr>
        <w:rPr>
          <w:b/>
        </w:rPr>
      </w:pPr>
      <w:r w:rsidRPr="0047532A">
        <w:rPr>
          <w:b/>
        </w:rPr>
        <w:t>Абстракт:</w:t>
      </w:r>
    </w:p>
    <w:p w:rsidR="0047532A" w:rsidRPr="00F07FC8" w:rsidRDefault="0047532A" w:rsidP="0047532A">
      <w:proofErr w:type="gramStart"/>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061183">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ето.</w:t>
      </w:r>
      <w:proofErr w:type="gramEnd"/>
      <w:r w:rsidR="00F07FC8">
        <w:t xml:space="preserve"> </w:t>
      </w:r>
      <w:proofErr w:type="gramStart"/>
      <w:r w:rsidR="00F07FC8">
        <w:t>Този процес продължава до достигане на завършен концептуален модел.</w:t>
      </w:r>
      <w:proofErr w:type="gramEnd"/>
      <w:r w:rsidR="00F07FC8">
        <w:t xml:space="preserve"> </w:t>
      </w:r>
      <w:proofErr w:type="gramStart"/>
      <w:r w:rsidR="003D0377">
        <w:t>След това разширяваме концептуалния модел и го представяме посредством</w:t>
      </w:r>
      <w:r w:rsidR="001F76CC">
        <w:t xml:space="preserve"> диаграм</w:t>
      </w:r>
      <w:r w:rsidR="00365B0D">
        <w:t>и</w:t>
      </w:r>
      <w:r w:rsidR="001F76CC">
        <w:t xml:space="preserve"> на процесите</w:t>
      </w:r>
      <w:r w:rsidR="003D0377">
        <w:t>.</w:t>
      </w:r>
      <w:proofErr w:type="gramEnd"/>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0" w:name="_Toc397093005"/>
      <w:bookmarkStart w:id="91" w:name="_Ref397945242"/>
      <w:bookmarkStart w:id="92" w:name="_Ref398223866"/>
      <w:bookmarkStart w:id="93" w:name="_Ref408855430"/>
      <w:bookmarkStart w:id="94" w:name="_Ref409559519"/>
      <w:bookmarkStart w:id="95" w:name="_Toc409885762"/>
      <w:r>
        <w:rPr>
          <w:lang w:val="ru-RU"/>
        </w:rPr>
        <w:t>Концептуален модел</w:t>
      </w:r>
      <w:bookmarkEnd w:id="90"/>
      <w:bookmarkEnd w:id="91"/>
      <w:bookmarkEnd w:id="92"/>
      <w:bookmarkEnd w:id="93"/>
      <w:bookmarkEnd w:id="94"/>
      <w:bookmarkEnd w:id="95"/>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061183">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proofErr w:type="gramStart"/>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w:t>
      </w:r>
      <w:proofErr w:type="gramEnd"/>
      <w:r>
        <w:t xml:space="preserve"> </w:t>
      </w:r>
      <w:proofErr w:type="gramStart"/>
      <w:r>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t xml:space="preserve"> </w:t>
      </w:r>
      <w:proofErr w:type="gramStart"/>
      <w:r>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FD5F55" w:rsidRDefault="00FD5F55" w:rsidP="00FD5F55">
      <w:proofErr w:type="gramStart"/>
      <w:r>
        <w:t>След като разполагаме с хранилище отговарящо на архитектурата на системата може да започне генерация на базов код.</w:t>
      </w:r>
      <w:proofErr w:type="gramEnd"/>
      <w:r>
        <w:t xml:space="preserve"> </w:t>
      </w:r>
      <w:proofErr w:type="gramStart"/>
      <w:r>
        <w:t xml:space="preserve">Т.е. с предварително заготвени файлови шаблони и структура, обхождайки хранилището генерираме </w:t>
      </w:r>
      <w:bookmarkStart w:id="96" w:name="OLE_LINK3"/>
      <w:bookmarkStart w:id="97" w:name="OLE_LINK4"/>
      <w:r>
        <w:t>файлове осигуряващи средата на комуникация и обвивка на основните архитектурни елементи</w:t>
      </w:r>
      <w:bookmarkEnd w:id="96"/>
      <w:bookmarkEnd w:id="97"/>
      <w:r>
        <w:t>.</w:t>
      </w:r>
      <w:proofErr w:type="gramEnd"/>
    </w:p>
    <w:p w:rsidR="00FD5F55" w:rsidRDefault="00FD5F55" w:rsidP="00FD5F55"/>
    <w:p w:rsidR="00FD5F55" w:rsidRDefault="00FD5F55" w:rsidP="00FD5F55">
      <w:pPr>
        <w:keepNext/>
        <w:jc w:val="center"/>
      </w:pPr>
      <w:r>
        <w:rPr>
          <w:noProof/>
          <w:lang w:eastAsia="en-US"/>
        </w:rPr>
        <w:drawing>
          <wp:inline distT="0" distB="0" distL="0" distR="0" wp14:anchorId="3AC9F5FB" wp14:editId="70EE7CF7">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061183">
          <w:rPr>
            <w:noProof/>
          </w:rPr>
          <w:t>12</w:t>
        </w:r>
      </w:fldSimple>
      <w:r>
        <w:t xml:space="preserve"> (концептуален модел)</w:t>
      </w:r>
    </w:p>
    <w:p w:rsidR="00FD5F55" w:rsidRDefault="00FD5F55" w:rsidP="00FD5F55"/>
    <w:p w:rsidR="00FD5F55" w:rsidRDefault="00FD5F55" w:rsidP="00FD5F55">
      <w:proofErr w:type="gramStart"/>
      <w:r>
        <w:t>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t xml:space="preserve"> </w:t>
      </w:r>
      <w:proofErr w:type="gramStart"/>
      <w:r>
        <w:t>Което добавя допълнително изискване към първоначалните условия.</w:t>
      </w:r>
      <w:proofErr w:type="gramEnd"/>
      <w:r>
        <w:t xml:space="preserve"> </w:t>
      </w:r>
      <w:proofErr w:type="gramStart"/>
      <w:r>
        <w:t xml:space="preserve">А именно </w:t>
      </w:r>
      <w:r w:rsidRPr="0020686B">
        <w:rPr>
          <w:i/>
        </w:rPr>
        <w:t>подготовка на критерии за анализ</w:t>
      </w:r>
      <w:r>
        <w:rPr>
          <w:i/>
        </w:rPr>
        <w:t>.</w:t>
      </w:r>
      <w:proofErr w:type="gramEnd"/>
      <w:r>
        <w:t xml:space="preserve"> </w:t>
      </w:r>
      <w:proofErr w:type="gramStart"/>
      <w:r>
        <w:t xml:space="preserve">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w:t>
      </w:r>
      <w:proofErr w:type="gramEnd"/>
      <w:r>
        <w:t xml:space="preserve"> </w:t>
      </w:r>
      <w:proofErr w:type="gramStart"/>
      <w:r>
        <w:t>Успешното изпълнение на условието в един критерий над даден елемент от кода под анализ, ще бъде доказателство за съществуването на архитектурен елемент.</w:t>
      </w:r>
      <w:proofErr w:type="gramEnd"/>
      <w:r>
        <w:t xml:space="preserve"> </w:t>
      </w:r>
      <w:proofErr w:type="gramStart"/>
      <w:r>
        <w:t>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061183" w:rsidRPr="00061183">
        <w:rPr>
          <w:i/>
        </w:rPr>
        <w:t xml:space="preserve">Фигура </w:t>
      </w:r>
      <w:r w:rsidR="00061183" w:rsidRPr="00061183">
        <w:rPr>
          <w:i/>
          <w:noProof/>
        </w:rPr>
        <w:t>13</w:t>
      </w:r>
      <w:r w:rsidRPr="00526744">
        <w:rPr>
          <w:i/>
        </w:rPr>
        <w:fldChar w:fldCharType="end"/>
      </w:r>
      <w:r>
        <w:t>).</w:t>
      </w:r>
      <w:proofErr w:type="gramEnd"/>
      <w:r>
        <w:t xml:space="preserve"> </w:t>
      </w:r>
      <w:proofErr w:type="gramStart"/>
      <w:r>
        <w:t>Подготвянето на критериите е посредством ръчен анализ и ръчно въвеждане в базата.</w:t>
      </w:r>
      <w:proofErr w:type="gramEnd"/>
    </w:p>
    <w:p w:rsidR="00FD5F55" w:rsidRDefault="00FD5F55" w:rsidP="00FD5F55">
      <w:pPr>
        <w:keepNext/>
        <w:jc w:val="center"/>
      </w:pPr>
      <w:r w:rsidRPr="003045AA">
        <w:rPr>
          <w:noProof/>
          <w:lang w:eastAsia="en-US"/>
        </w:rPr>
        <w:drawing>
          <wp:inline distT="0" distB="0" distL="0" distR="0" wp14:anchorId="083D0752" wp14:editId="284E845F">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98" w:name="_Ref397616727"/>
      <w:bookmarkStart w:id="99" w:name="_Ref397616705"/>
      <w:r>
        <w:t xml:space="preserve">Фигура </w:t>
      </w:r>
      <w:fldSimple w:instr=" SEQ Фигура \* ARABIC ">
        <w:r w:rsidR="00061183">
          <w:rPr>
            <w:noProof/>
          </w:rPr>
          <w:t>13</w:t>
        </w:r>
      </w:fldSimple>
      <w:bookmarkEnd w:id="98"/>
      <w:r>
        <w:t xml:space="preserve"> (Подготовка на критерии за анализ)</w:t>
      </w:r>
      <w:bookmarkEnd w:id="99"/>
    </w:p>
    <w:p w:rsidR="00FD5F55" w:rsidRDefault="00FD5F55" w:rsidP="00FD5F55"/>
    <w:p w:rsidR="00FD5F55" w:rsidRPr="0020686B" w:rsidRDefault="00FD5F55" w:rsidP="00FD5F55">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t xml:space="preserve"> </w:t>
      </w:r>
    </w:p>
    <w:p w:rsidR="00FD5F55" w:rsidRDefault="00FD5F55" w:rsidP="00FD5F55">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6738F119" wp14:editId="0E863BF4">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0" w:name="_Ref397618648"/>
      <w:r>
        <w:t xml:space="preserve">Фигура </w:t>
      </w:r>
      <w:fldSimple w:instr=" SEQ Фигура \* ARABIC ">
        <w:r w:rsidR="00061183">
          <w:rPr>
            <w:noProof/>
          </w:rPr>
          <w:t>14</w:t>
        </w:r>
      </w:fldSimple>
      <w:bookmarkEnd w:id="100"/>
      <w:r>
        <w:t xml:space="preserve"> (разширен концептуален модел на системата)</w:t>
      </w:r>
    </w:p>
    <w:p w:rsidR="00FD5F55" w:rsidRDefault="00FD5F55" w:rsidP="00FD5F55"/>
    <w:p w:rsidR="00FD5F55" w:rsidRDefault="00FD5F55" w:rsidP="00FD5F55">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w:t>
      </w:r>
      <w:proofErr w:type="gramEnd"/>
      <w:r>
        <w:t xml:space="preserve"> </w:t>
      </w:r>
      <w:proofErr w:type="gramStart"/>
      <w:r>
        <w:t>Т.е. трябва да сериализираме получения модел в XMI формат.</w:t>
      </w:r>
      <w:proofErr w:type="gramEnd"/>
      <w:r>
        <w:t xml:space="preserve"> </w:t>
      </w:r>
      <w:proofErr w:type="gramStart"/>
      <w:r>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proofErr w:type="gramEnd"/>
      <w:r>
        <w:t xml:space="preserve"> </w:t>
      </w:r>
      <w:proofErr w:type="gramStart"/>
      <w:r>
        <w:t>Това също ни позволява да комуникираме модела с инструменти работещи със същия стандарт на сериализация.</w:t>
      </w:r>
      <w:proofErr w:type="gramEnd"/>
    </w:p>
    <w:p w:rsidR="00FD5F55" w:rsidRDefault="00FD5F55" w:rsidP="00FD5F55"/>
    <w:p w:rsidR="00FD5F55" w:rsidRDefault="00FD5F55" w:rsidP="00FD5F55">
      <w:pPr>
        <w:keepNext/>
      </w:pPr>
      <w:r>
        <w:rPr>
          <w:noProof/>
          <w:lang w:eastAsia="en-US"/>
        </w:rPr>
        <w:drawing>
          <wp:inline distT="0" distB="0" distL="0" distR="0" wp14:anchorId="4EB6BA62" wp14:editId="53192B06">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sidR="00061183">
          <w:rPr>
            <w:noProof/>
          </w:rPr>
          <w:t>15</w:t>
        </w:r>
      </w:fldSimple>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lastRenderedPageBreak/>
        <w:t>проверка</w:t>
      </w:r>
      <w:proofErr w:type="gramEnd"/>
      <w:r>
        <w:t xml:space="preserve"> на всички критерии от базата върху всички елементи от кода и структурата му, като в резултат получаваме </w:t>
      </w:r>
      <w:r w:rsidRPr="00B7714A">
        <w:rPr>
          <w:i/>
        </w:rPr>
        <w:t>архитектурен модел</w:t>
      </w:r>
      <w:r>
        <w:t xml:space="preserve">. </w:t>
      </w:r>
      <w:proofErr w:type="gramStart"/>
      <w:r>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D17DD9" w:rsidRDefault="00D17DD9" w:rsidP="00D17DD9">
      <w:pPr>
        <w:pStyle w:val="Heading2"/>
      </w:pPr>
      <w:bookmarkStart w:id="101" w:name="_Toc397093008"/>
      <w:bookmarkStart w:id="102" w:name="_Ref409475293"/>
      <w:bookmarkStart w:id="103" w:name="_Ref409731747"/>
      <w:bookmarkStart w:id="104" w:name="_Toc397093006"/>
      <w:bookmarkStart w:id="105" w:name="_Ref400905816"/>
      <w:bookmarkStart w:id="106" w:name="_Toc409885763"/>
      <w:r>
        <w:rPr>
          <w:lang w:val="ru-RU"/>
        </w:rPr>
        <w:t>Работни процеси</w:t>
      </w:r>
      <w:bookmarkEnd w:id="101"/>
      <w:bookmarkEnd w:id="102"/>
      <w:bookmarkEnd w:id="103"/>
      <w:bookmarkEnd w:id="106"/>
    </w:p>
    <w:p w:rsidR="001F76CC" w:rsidRPr="001F76CC" w:rsidRDefault="001F76CC" w:rsidP="001F76CC">
      <w:pPr>
        <w:rPr>
          <w:i/>
        </w:rPr>
      </w:pPr>
      <w:proofErr w:type="gramStart"/>
      <w:r>
        <w:t>Тук на базата на концептуалния модел представяме детайлни процеси, които трябва да спазва приложението за да отговаря на условията.</w:t>
      </w:r>
      <w:proofErr w:type="gramEnd"/>
      <w:r>
        <w:t xml:space="preserve"> </w:t>
      </w:r>
      <w:proofErr w:type="gramStart"/>
      <w:r>
        <w:t xml:space="preserve">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roofErr w:type="gramEnd"/>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061183">
        <w:rPr>
          <w:i/>
        </w:rPr>
        <w:t>Приложение 7</w:t>
      </w:r>
      <w:r w:rsidRPr="00C70ED8">
        <w:rPr>
          <w:i/>
        </w:rPr>
        <w:fldChar w:fldCharType="end"/>
      </w:r>
      <w:r>
        <w:t xml:space="preserve"> </w:t>
      </w:r>
    </w:p>
    <w:p w:rsidR="00D17DD9" w:rsidRDefault="00D17DD9" w:rsidP="00D17DD9">
      <w:pPr>
        <w:pStyle w:val="Heading3"/>
      </w:pPr>
      <w:bookmarkStart w:id="107" w:name="_Ref397973867"/>
      <w:bookmarkStart w:id="108" w:name="_Toc409885764"/>
      <w:r>
        <w:t>Подготовка на критерии за анализ</w:t>
      </w:r>
      <w:bookmarkEnd w:id="107"/>
      <w:bookmarkEnd w:id="108"/>
    </w:p>
    <w:p w:rsidR="00D17DD9" w:rsidRDefault="00D17DD9" w:rsidP="00D17DD9">
      <w:pPr>
        <w:keepNext/>
        <w:jc w:val="center"/>
      </w:pPr>
      <w:r>
        <w:rPr>
          <w:noProof/>
          <w:lang w:eastAsia="en-US"/>
        </w:rPr>
        <w:drawing>
          <wp:inline distT="0" distB="0" distL="0" distR="0" wp14:anchorId="402893CB" wp14:editId="6FBA9BB9">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fldSimple w:instr=" SEQ Фигура \* ARABIC ">
        <w:r w:rsidR="00061183">
          <w:rPr>
            <w:noProof/>
          </w:rPr>
          <w:t>16</w:t>
        </w:r>
      </w:fldSimple>
      <w:r>
        <w:t xml:space="preserve"> (Подготовка на критерии за анализ, легенда: </w:t>
      </w:r>
      <w:r>
        <w:fldChar w:fldCharType="begin"/>
      </w:r>
      <w:r>
        <w:instrText xml:space="preserve"> REF _Ref398215538 \n \h </w:instrText>
      </w:r>
      <w:r>
        <w:fldChar w:fldCharType="separate"/>
      </w:r>
      <w:r w:rsidR="00061183">
        <w:t>Приложение 6</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09"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061183">
        <w:t>3.3.4</w:t>
      </w:r>
      <w:r>
        <w:fldChar w:fldCharType="end"/>
      </w:r>
      <w:r>
        <w:t>, да се приведат във формат удобен за четене от базовия анализатор и да се поместят в базата с критериите.</w:t>
      </w:r>
      <w:proofErr w:type="gramEnd"/>
    </w:p>
    <w:p w:rsidR="001F76CC" w:rsidRDefault="001F76CC">
      <w:pPr>
        <w:spacing w:after="0"/>
        <w:jc w:val="left"/>
      </w:pPr>
      <w:r>
        <w:br w:type="page"/>
      </w:r>
    </w:p>
    <w:p w:rsidR="00D17DD9" w:rsidRDefault="00D17DD9" w:rsidP="00D17DD9">
      <w:pPr>
        <w:pStyle w:val="Heading3"/>
      </w:pPr>
      <w:bookmarkStart w:id="110" w:name="_Ref398817119"/>
      <w:bookmarkStart w:id="111" w:name="_Toc409885765"/>
      <w:bookmarkEnd w:id="109"/>
      <w:r w:rsidRPr="009147C5">
        <w:rPr>
          <w:color w:val="auto"/>
        </w:rPr>
        <w:lastRenderedPageBreak/>
        <w:t>А</w:t>
      </w:r>
      <w:r>
        <w:t>нализиране на проект и сериализация на хранилището</w:t>
      </w:r>
      <w:bookmarkEnd w:id="110"/>
      <w:bookmarkEnd w:id="111"/>
    </w:p>
    <w:p w:rsidR="00D17DD9" w:rsidRDefault="00D17DD9" w:rsidP="00D17DD9">
      <w:pPr>
        <w:keepNext/>
        <w:jc w:val="center"/>
      </w:pPr>
      <w:r>
        <w:rPr>
          <w:noProof/>
          <w:lang w:eastAsia="en-US"/>
        </w:rPr>
        <w:drawing>
          <wp:inline distT="0" distB="0" distL="0" distR="0" wp14:anchorId="64F50543" wp14:editId="26D7BB53">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bookmarkStart w:id="112" w:name="_Ref409962011"/>
      <w:r>
        <w:t xml:space="preserve">Фигура </w:t>
      </w:r>
      <w:fldSimple w:instr=" SEQ Фигура \* ARABIC ">
        <w:r w:rsidR="00061183">
          <w:rPr>
            <w:noProof/>
          </w:rPr>
          <w:t>17</w:t>
        </w:r>
      </w:fldSimple>
      <w:bookmarkEnd w:id="112"/>
      <w:r>
        <w:t xml:space="preserve"> (Анализиране на проект и сериализация на хранилището</w:t>
      </w:r>
      <w:proofErr w:type="gramStart"/>
      <w:r>
        <w:t>,  легенда</w:t>
      </w:r>
      <w:proofErr w:type="gramEnd"/>
      <w:r>
        <w:t xml:space="preserve">: </w:t>
      </w:r>
      <w:r>
        <w:fldChar w:fldCharType="begin"/>
      </w:r>
      <w:r>
        <w:instrText xml:space="preserve"> REF _Ref398215538 \n \h </w:instrText>
      </w:r>
      <w:r>
        <w:fldChar w:fldCharType="separate"/>
      </w:r>
      <w:r w:rsidR="00061183">
        <w:t>Приложение 6</w:t>
      </w:r>
      <w:r>
        <w:fldChar w:fldCharType="end"/>
      </w:r>
      <w:r>
        <w:t>)</w:t>
      </w:r>
    </w:p>
    <w:p w:rsidR="00D17DD9" w:rsidRDefault="00D17DD9" w:rsidP="00D17DD9">
      <w:pPr>
        <w:pStyle w:val="Caption"/>
        <w:jc w:val="center"/>
      </w:pPr>
    </w:p>
    <w:p w:rsidR="00D17DD9" w:rsidRDefault="00D17DD9" w:rsidP="00D17DD9">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1F76CC" w:rsidRDefault="00D17DD9" w:rsidP="00D17DD9">
      <w:proofErr w:type="gramStart"/>
      <w:r>
        <w:t>Следва конвертиране на UML хранилището (модела) в XMI формат.</w:t>
      </w:r>
      <w:proofErr w:type="gramEnd"/>
    </w:p>
    <w:p w:rsidR="001F76CC" w:rsidRDefault="001F76CC">
      <w:pPr>
        <w:spacing w:after="0"/>
        <w:jc w:val="left"/>
      </w:pPr>
      <w:r>
        <w:br w:type="page"/>
      </w:r>
    </w:p>
    <w:p w:rsidR="00D17DD9" w:rsidRDefault="00D17DD9" w:rsidP="00D17DD9">
      <w:pPr>
        <w:pStyle w:val="Heading3"/>
      </w:pPr>
      <w:bookmarkStart w:id="113" w:name="_Ref397973971"/>
      <w:bookmarkStart w:id="114" w:name="_Toc409885766"/>
      <w:r>
        <w:lastRenderedPageBreak/>
        <w:t>Генерация на базов код</w:t>
      </w:r>
      <w:bookmarkEnd w:id="113"/>
      <w:bookmarkEnd w:id="114"/>
    </w:p>
    <w:p w:rsidR="00D17DD9" w:rsidRDefault="00D17DD9" w:rsidP="00D17DD9">
      <w:pPr>
        <w:keepNext/>
        <w:jc w:val="center"/>
      </w:pPr>
      <w:r>
        <w:rPr>
          <w:noProof/>
          <w:lang w:eastAsia="en-US"/>
        </w:rPr>
        <w:drawing>
          <wp:inline distT="0" distB="0" distL="0" distR="0" wp14:anchorId="3D3A2CC7" wp14:editId="7BD4AF06">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fldSimple w:instr=" SEQ  Фигура \* ARABIC ">
        <w:r w:rsidR="00061183">
          <w:rPr>
            <w:noProof/>
          </w:rPr>
          <w:t>18</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061183">
        <w:t>Приложение 6</w:t>
      </w:r>
      <w:r>
        <w:fldChar w:fldCharType="end"/>
      </w:r>
      <w:r>
        <w:t>)</w:t>
      </w:r>
    </w:p>
    <w:p w:rsidR="00D17DD9" w:rsidRPr="001E57CB" w:rsidRDefault="00D17DD9" w:rsidP="00D17DD9">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  на</w:t>
      </w:r>
      <w:proofErr w:type="gramEnd"/>
      <w:r>
        <w:t xml:space="preserve"> базата на предварително заготвени шаблони.</w:t>
      </w:r>
    </w:p>
    <w:p w:rsidR="00FD5F55" w:rsidRDefault="00FD5F55" w:rsidP="00FD5F55">
      <w:pPr>
        <w:pStyle w:val="Heading2"/>
      </w:pPr>
      <w:bookmarkStart w:id="115" w:name="_Ref408855494"/>
      <w:bookmarkStart w:id="116" w:name="_Toc409885767"/>
      <w:r>
        <w:rPr>
          <w:lang w:val="ru-RU"/>
        </w:rPr>
        <w:t>Потребителски (функционални)  изисквания</w:t>
      </w:r>
      <w:bookmarkEnd w:id="104"/>
      <w:bookmarkEnd w:id="105"/>
      <w:bookmarkEnd w:id="115"/>
      <w:bookmarkEnd w:id="116"/>
    </w:p>
    <w:p w:rsidR="008F25BA" w:rsidRPr="008F25BA" w:rsidRDefault="00415018" w:rsidP="008F25BA">
      <w:proofErr w:type="gramStart"/>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w:t>
      </w:r>
      <w:proofErr w:type="gramEnd"/>
      <w:r>
        <w:t xml:space="preserve"> </w:t>
      </w:r>
      <w:proofErr w:type="gramStart"/>
      <w:r>
        <w:t>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Pr>
          <w:i/>
        </w:rPr>
        <w:instrText xml:space="preserve"> \* MERGEFORMAT </w:instrText>
      </w:r>
      <w:r w:rsidRPr="00415018">
        <w:rPr>
          <w:i/>
        </w:rPr>
      </w:r>
      <w:r w:rsidRPr="00415018">
        <w:rPr>
          <w:i/>
        </w:rPr>
        <w:fldChar w:fldCharType="separate"/>
      </w:r>
      <w:r w:rsidR="00061183">
        <w:rPr>
          <w:i/>
        </w:rPr>
        <w:t>3.2.3</w:t>
      </w:r>
      <w:r w:rsidRPr="00415018">
        <w:rPr>
          <w:i/>
        </w:rPr>
        <w:fldChar w:fldCharType="end"/>
      </w:r>
      <w:r>
        <w:t>).</w:t>
      </w:r>
      <w:proofErr w:type="gramEnd"/>
      <w:r>
        <w:t xml:space="preserve"> </w:t>
      </w:r>
      <w:proofErr w:type="gramStart"/>
      <w:r>
        <w:t xml:space="preserve">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Pr>
          <w:i/>
        </w:rPr>
        <w:instrText xml:space="preserve"> \* MERGEFORMAT </w:instrText>
      </w:r>
      <w:r w:rsidRPr="00415018">
        <w:rPr>
          <w:i/>
        </w:rPr>
      </w:r>
      <w:r w:rsidRPr="00415018">
        <w:rPr>
          <w:i/>
        </w:rPr>
        <w:fldChar w:fldCharType="separate"/>
      </w:r>
      <w:r w:rsidR="00061183">
        <w:rPr>
          <w:i/>
        </w:rPr>
        <w:t>3.2.1</w:t>
      </w:r>
      <w:r w:rsidRPr="00415018">
        <w:rPr>
          <w:i/>
        </w:rPr>
        <w:fldChar w:fldCharType="end"/>
      </w:r>
      <w:r>
        <w:t>).</w:t>
      </w:r>
      <w:proofErr w:type="gramEnd"/>
    </w:p>
    <w:p w:rsidR="00FD5F55" w:rsidRDefault="00FD5F55" w:rsidP="00FD5F55">
      <w:pPr>
        <w:pStyle w:val="Heading3"/>
      </w:pPr>
      <w:bookmarkStart w:id="117" w:name="_Toc409885768"/>
      <w:r>
        <w:t>Типични случаи на употреба</w:t>
      </w:r>
      <w:bookmarkEnd w:id="117"/>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061183">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Pr>
          <w:i/>
        </w:rPr>
        <w:instrText xml:space="preserve"> \* MERGEFORMAT </w:instrText>
      </w:r>
      <w:r w:rsidR="008F25BA" w:rsidRPr="008F25BA">
        <w:rPr>
          <w:i/>
        </w:rPr>
      </w:r>
      <w:r w:rsidR="008F25BA" w:rsidRPr="008F25BA">
        <w:rPr>
          <w:i/>
        </w:rPr>
        <w:fldChar w:fldCharType="separate"/>
      </w:r>
      <w:r w:rsidR="00061183">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294B6621" wp14:editId="4C99B7A9">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2">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18" w:name="_Ref397962987"/>
      <w:r>
        <w:t xml:space="preserve">  Фигура </w:t>
      </w:r>
      <w:fldSimple w:instr=" SEQ  Фигура \* ARABIC ">
        <w:r w:rsidR="00061183">
          <w:rPr>
            <w:noProof/>
          </w:rPr>
          <w:t>19</w:t>
        </w:r>
      </w:fldSimple>
      <w:bookmarkEnd w:id="118"/>
      <w:r>
        <w:t xml:space="preserve"> </w:t>
      </w:r>
      <w:proofErr w:type="gramStart"/>
      <w:r>
        <w:t>( Типични</w:t>
      </w:r>
      <w:proofErr w:type="gramEnd"/>
      <w:r>
        <w:t xml:space="preserve">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061183">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061183">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061183">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06118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061183">
          <w:rPr>
            <w:noProof/>
          </w:rPr>
          <w:t>1</w:t>
        </w:r>
      </w:fldSimple>
      <w:r>
        <w:t xml:space="preserve"> </w:t>
      </w:r>
      <w:proofErr w:type="gramStart"/>
      <w:r>
        <w:t>(  Подготовка</w:t>
      </w:r>
      <w:proofErr w:type="gramEnd"/>
      <w:r>
        <w:t xml:space="preserve"> на </w:t>
      </w:r>
      <w:r w:rsidRPr="00B57095">
        <w:t>критериите за анализ</w:t>
      </w:r>
      <w:r>
        <w:t>)</w:t>
      </w:r>
    </w:p>
    <w:p w:rsidR="00FD5F55" w:rsidRDefault="00FD5F55" w:rsidP="00FD5F55">
      <w:pPr>
        <w:pStyle w:val="Heading4"/>
      </w:pPr>
      <w:bookmarkStart w:id="119" w:name="_Ref397952735"/>
      <w:r>
        <w:t>Подготви критерий за файлов формат (</w:t>
      </w:r>
      <w:r w:rsidRPr="00BA2D6F">
        <w:rPr>
          <w:i/>
        </w:rPr>
        <w:t>Prepare File criteria</w:t>
      </w:r>
      <w:r>
        <w:t>)</w:t>
      </w:r>
      <w:bookmarkEnd w:id="119"/>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 </w:t>
      </w:r>
      <w:r w:rsidR="00061183" w:rsidRPr="00061183">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06118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2</w:t>
        </w:r>
      </w:fldSimple>
      <w:r>
        <w:t xml:space="preserve"> (Подготви критерий за файлов формат)</w:t>
      </w:r>
    </w:p>
    <w:p w:rsidR="00FD5F55" w:rsidRDefault="00FD5F55" w:rsidP="00FD5F55">
      <w:pPr>
        <w:pStyle w:val="Heading4"/>
      </w:pPr>
      <w:bookmarkStart w:id="120" w:name="_Ref397952795"/>
      <w:r>
        <w:t>Подготви критерий за компонент (</w:t>
      </w:r>
      <w:r w:rsidRPr="0051095B">
        <w:rPr>
          <w:i/>
        </w:rPr>
        <w:t>Prepare component criteria</w:t>
      </w:r>
      <w:r>
        <w:t>)</w:t>
      </w:r>
      <w:bookmarkEnd w:id="120"/>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06118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3</w:t>
        </w:r>
      </w:fldSimple>
      <w:r>
        <w:t xml:space="preserve"> (Подготви критерий за компонент)</w:t>
      </w:r>
    </w:p>
    <w:p w:rsidR="00FD5F55" w:rsidRDefault="00FD5F55" w:rsidP="00FD5F55">
      <w:pPr>
        <w:pStyle w:val="Heading4"/>
      </w:pPr>
      <w:bookmarkStart w:id="121" w:name="_Ref397953438"/>
      <w:r>
        <w:t>Подготви критерий за конектор (</w:t>
      </w:r>
      <w:r w:rsidRPr="005C2BC7">
        <w:rPr>
          <w:i/>
        </w:rPr>
        <w:t>Prepare connector criteria</w:t>
      </w:r>
      <w:r>
        <w:t>)</w:t>
      </w:r>
      <w:bookmarkEnd w:id="121"/>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061183">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4</w:t>
        </w:r>
      </w:fldSimple>
      <w:r>
        <w:t xml:space="preserve"> (Подготви критерий за конектор)</w:t>
      </w:r>
    </w:p>
    <w:p w:rsidR="00FD5F55" w:rsidRDefault="00FD5F55" w:rsidP="00FD5F55">
      <w:pPr>
        <w:pStyle w:val="Heading4"/>
      </w:pPr>
      <w:bookmarkStart w:id="122" w:name="_Ref398209066"/>
      <w:r>
        <w:t>Изпълни анализ (</w:t>
      </w:r>
      <w:r w:rsidRPr="008A128F">
        <w:rPr>
          <w:i/>
        </w:rPr>
        <w:t>Perform analysis</w:t>
      </w:r>
      <w:r>
        <w:t>)</w:t>
      </w:r>
      <w:bookmarkEnd w:id="122"/>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061183">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061183">
          <w:rPr>
            <w:noProof/>
          </w:rPr>
          <w:t>5</w:t>
        </w:r>
      </w:fldSimple>
      <w:r>
        <w:t xml:space="preserve"> (Изпълни анализ)</w:t>
      </w:r>
    </w:p>
    <w:p w:rsidR="00FD5F55" w:rsidRDefault="00FD5F55" w:rsidP="00FD5F55">
      <w:pPr>
        <w:pStyle w:val="Heading4"/>
      </w:pPr>
      <w:bookmarkStart w:id="123" w:name="_Ref397956321"/>
      <w:r>
        <w:t>Обхождане елементите на проекта (</w:t>
      </w:r>
      <w:r w:rsidRPr="00CE2B87">
        <w:rPr>
          <w:i/>
        </w:rPr>
        <w:t>Scan Project's source files</w:t>
      </w:r>
      <w:r>
        <w:t>)</w:t>
      </w:r>
      <w:bookmarkEnd w:id="123"/>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061183">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Обхожда всички </w:t>
            </w:r>
            <w:proofErr w:type="gramStart"/>
            <w:r>
              <w:t>елементи(</w:t>
            </w:r>
            <w:proofErr w:type="gramEnd"/>
            <w:r>
              <w:t>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061183">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6</w:t>
        </w:r>
      </w:fldSimple>
      <w:r>
        <w:t xml:space="preserve"> (Обхождане на елементите на проекта)</w:t>
      </w:r>
    </w:p>
    <w:p w:rsidR="00FD5F55" w:rsidRDefault="00FD5F55" w:rsidP="00FD5F55">
      <w:pPr>
        <w:pStyle w:val="Heading4"/>
      </w:pPr>
      <w:bookmarkStart w:id="124" w:name="_Ref397956361"/>
      <w:r>
        <w:t>Извлечи архитектурна информация (</w:t>
      </w:r>
      <w:r w:rsidRPr="00DB7111">
        <w:rPr>
          <w:i/>
        </w:rPr>
        <w:t>Extract architecture data</w:t>
      </w:r>
      <w:r>
        <w:t>)</w:t>
      </w:r>
      <w:bookmarkEnd w:id="124"/>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061183">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061183">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061183">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7</w:t>
        </w:r>
      </w:fldSimple>
      <w:r>
        <w:t xml:space="preserve"> (Извлечи архитектурна информация)</w:t>
      </w:r>
    </w:p>
    <w:p w:rsidR="00FD5F55" w:rsidRDefault="00FD5F55" w:rsidP="00FD5F55">
      <w:pPr>
        <w:pStyle w:val="Heading4"/>
      </w:pPr>
      <w:bookmarkStart w:id="125" w:name="_Ref397956983"/>
      <w:r>
        <w:t>Създай архитектурен модел (</w:t>
      </w:r>
      <w:r w:rsidRPr="00CA382C">
        <w:rPr>
          <w:i/>
        </w:rPr>
        <w:t>Create Architecture model</w:t>
      </w:r>
      <w:r>
        <w:t>)</w:t>
      </w:r>
      <w:bookmarkEnd w:id="125"/>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rsidR="00061183">
              <w:t>3.3.1.7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rsidR="00061183">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8</w:t>
        </w:r>
      </w:fldSimple>
      <w:r>
        <w:t xml:space="preserve"> (Създай архитектурен модел)</w:t>
      </w:r>
    </w:p>
    <w:p w:rsidR="00FD5F55" w:rsidRDefault="00FD5F55" w:rsidP="00FD5F55">
      <w:pPr>
        <w:pStyle w:val="Heading4"/>
      </w:pPr>
      <w:bookmarkStart w:id="126" w:name="_Ref398212142"/>
      <w:r>
        <w:t>Сериализация на UML хранилището (</w:t>
      </w:r>
      <w:r w:rsidRPr="000F36CE">
        <w:rPr>
          <w:i/>
        </w:rPr>
        <w:t>Serialize UML model</w:t>
      </w:r>
      <w:r>
        <w:t>)</w:t>
      </w:r>
      <w:bookmarkEnd w:id="126"/>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061183">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 xml:space="preserve">сериализиран в XMI </w:t>
            </w:r>
            <w:proofErr w:type="gramStart"/>
            <w:r>
              <w:t>файл .</w:t>
            </w:r>
            <w:proofErr w:type="gramEnd"/>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061183">
          <w:rPr>
            <w:noProof/>
          </w:rPr>
          <w:t>9</w:t>
        </w:r>
      </w:fldSimple>
      <w:r>
        <w:t xml:space="preserve"> (Сериализация на UML хранилището)</w:t>
      </w:r>
    </w:p>
    <w:p w:rsidR="00FD5F55" w:rsidRDefault="00FD5F55" w:rsidP="00FD5F55">
      <w:pPr>
        <w:pStyle w:val="Heading4"/>
      </w:pPr>
      <w:bookmarkStart w:id="127" w:name="_Ref398297851"/>
      <w:r>
        <w:t>Генериране на базов код (</w:t>
      </w:r>
      <w:r w:rsidRPr="00236149">
        <w:rPr>
          <w:i/>
        </w:rPr>
        <w:t>Generate Base code</w:t>
      </w:r>
      <w:r>
        <w:t>)</w:t>
      </w:r>
      <w:bookmarkEnd w:id="127"/>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061183" w:rsidRPr="00061183">
        <w:rPr>
          <w:i/>
        </w:rPr>
        <w:t xml:space="preserve">  Фигура</w:t>
      </w:r>
      <w:r w:rsidR="00061183" w:rsidRPr="00061183">
        <w:rPr>
          <w:i/>
          <w:noProof/>
        </w:rPr>
        <w:t xml:space="preserve"> </w:t>
      </w:r>
      <w:r w:rsidR="00061183">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061183">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061183">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fldSimple w:instr=" SEQ Таблица \* ARABIC ">
        <w:r w:rsidR="00061183">
          <w:rPr>
            <w:noProof/>
          </w:rPr>
          <w:t>10</w:t>
        </w:r>
      </w:fldSimple>
      <w:r>
        <w:t xml:space="preserve"> (Генериране на базов код)</w:t>
      </w:r>
    </w:p>
    <w:p w:rsidR="00FD5F55" w:rsidRDefault="00FD5F55" w:rsidP="00FD5F55">
      <w:pPr>
        <w:pStyle w:val="Heading3"/>
      </w:pPr>
      <w:bookmarkStart w:id="128" w:name="_Ref397969104"/>
      <w:bookmarkStart w:id="129" w:name="_Toc409885769"/>
      <w:r>
        <w:t>Мета-модел на архитектурното хранилище</w:t>
      </w:r>
      <w:bookmarkEnd w:id="128"/>
      <w:bookmarkEnd w:id="129"/>
    </w:p>
    <w:p w:rsidR="00450E03" w:rsidRPr="002814CC" w:rsidRDefault="00FD5F55" w:rsidP="00FD5F55">
      <w:r>
        <w:t>Следва мета-модела необходим за описв</w:t>
      </w:r>
      <w:r w:rsidR="00450E03">
        <w:t>ане на архитектурното хранилище</w:t>
      </w:r>
      <w:r w:rsidR="00B50B1C">
        <w:t xml:space="preserve"> (UML хранилище: </w:t>
      </w:r>
      <w:r w:rsidR="00B50B1C" w:rsidRPr="00B50B1C">
        <w:rPr>
          <w:i/>
        </w:rPr>
        <w:fldChar w:fldCharType="begin"/>
      </w:r>
      <w:r w:rsidR="00B50B1C" w:rsidRPr="00B50B1C">
        <w:rPr>
          <w:i/>
        </w:rPr>
        <w:instrText xml:space="preserve"> REF _Ref409962011 \h </w:instrText>
      </w:r>
      <w:r w:rsidR="00B50B1C" w:rsidRPr="00B50B1C">
        <w:rPr>
          <w:i/>
        </w:rPr>
      </w:r>
      <w:r w:rsidR="00B50B1C">
        <w:rPr>
          <w:i/>
        </w:rPr>
        <w:instrText xml:space="preserve"> \* MERGEFORMAT </w:instrText>
      </w:r>
      <w:r w:rsidR="00B50B1C" w:rsidRPr="00B50B1C">
        <w:rPr>
          <w:i/>
        </w:rPr>
        <w:fldChar w:fldCharType="separate"/>
      </w:r>
      <w:r w:rsidR="00B50B1C" w:rsidRPr="00B50B1C">
        <w:rPr>
          <w:i/>
        </w:rPr>
        <w:t xml:space="preserve">Фигура </w:t>
      </w:r>
      <w:r w:rsidR="00B50B1C" w:rsidRPr="00B50B1C">
        <w:rPr>
          <w:i/>
          <w:noProof/>
        </w:rPr>
        <w:t>17</w:t>
      </w:r>
      <w:r w:rsidR="00B50B1C" w:rsidRPr="00B50B1C">
        <w:rPr>
          <w:i/>
        </w:rPr>
        <w:fldChar w:fldCharType="end"/>
      </w:r>
      <w:r w:rsidR="00B50B1C">
        <w:t>)</w:t>
      </w:r>
      <w:r w:rsidR="00450E03">
        <w:t xml:space="preserve">. </w:t>
      </w:r>
      <w:proofErr w:type="gramStart"/>
      <w:r w:rsidR="00450E03">
        <w:t>Важно е да се отбележи, че за направата на този мета-модел се използват идеи от виртуалната функционална шина/среда (Virtual Functional Bus [R7]) на AUTOSAR.</w:t>
      </w:r>
      <w:proofErr w:type="gramEnd"/>
    </w:p>
    <w:p w:rsidR="00FD5F55" w:rsidRDefault="00CE6901" w:rsidP="00FD5F55">
      <w:pPr>
        <w:keepNext/>
        <w:jc w:val="center"/>
      </w:pPr>
      <w:r>
        <w:rPr>
          <w:noProof/>
          <w:lang w:eastAsia="en-US"/>
        </w:rPr>
        <w:drawing>
          <wp:inline distT="0" distB="0" distL="0" distR="0" wp14:anchorId="2FC41A9A" wp14:editId="65BD8626">
            <wp:extent cx="5274310" cy="38159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0" w:name="_Ref397970007"/>
      <w:r>
        <w:t xml:space="preserve">Фигура </w:t>
      </w:r>
      <w:fldSimple w:instr=" SEQ Фигура \* ARABIC ">
        <w:r w:rsidR="00061183">
          <w:rPr>
            <w:noProof/>
          </w:rPr>
          <w:t>20</w:t>
        </w:r>
      </w:fldSimple>
      <w:bookmarkEnd w:id="130"/>
      <w:r>
        <w:t xml:space="preserve"> (Мета-модел за описване на архитектурата)</w:t>
      </w:r>
    </w:p>
    <w:p w:rsidR="00FD5F55" w:rsidRDefault="00FD5F55" w:rsidP="00FD5F55">
      <w:pPr>
        <w:pStyle w:val="Heading4"/>
      </w:pPr>
      <w:bookmarkStart w:id="131" w:name="_Ref398393322"/>
      <w:r>
        <w:t>AEModel</w:t>
      </w:r>
      <w:bookmarkEnd w:id="131"/>
      <w:r w:rsidR="002A5FEA">
        <w:t xml:space="preserve"> (Инстанция на модела)</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FD5F55" w:rsidP="0097106B">
            <w:pPr>
              <w:keepNext/>
            </w:pPr>
            <w:r>
              <w:t>Основен елемент на модела. Използва се като базова инстанция</w:t>
            </w:r>
            <w:r w:rsidR="008100C9">
              <w:t xml:space="preserve"> и главна точка за достъп до всички останали елементи от модела.</w:t>
            </w:r>
          </w:p>
        </w:tc>
      </w:tr>
    </w:tbl>
    <w:p w:rsidR="00FD5F55" w:rsidRDefault="00FD5F55" w:rsidP="00FD5F55">
      <w:pPr>
        <w:pStyle w:val="Caption"/>
      </w:pPr>
      <w:r>
        <w:t xml:space="preserve">Таблица </w:t>
      </w:r>
      <w:fldSimple w:instr=" SEQ Таблица \* ARABIC ">
        <w:r w:rsidR="00061183">
          <w:rPr>
            <w:noProof/>
          </w:rPr>
          <w:t>11</w:t>
        </w:r>
      </w:fldSimple>
      <w:r>
        <w:t xml:space="preserve"> (Описание на AEModel)</w:t>
      </w:r>
    </w:p>
    <w:p w:rsidR="00FD5F55" w:rsidRDefault="00FD5F55" w:rsidP="00FD5F55">
      <w:pPr>
        <w:pStyle w:val="Heading4"/>
      </w:pPr>
      <w:bookmarkStart w:id="132" w:name="_Ref398393254"/>
      <w:r>
        <w:t>AEPackage</w:t>
      </w:r>
      <w:bookmarkEnd w:id="132"/>
      <w:r w:rsidR="002A5FEA">
        <w:t xml:space="preserve"> (Пакет)</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061183" w:rsidRPr="00061183">
        <w:rPr>
          <w:i/>
        </w:rPr>
        <w:t xml:space="preserve">Фигура </w:t>
      </w:r>
      <w:r w:rsidR="00061183" w:rsidRPr="00061183">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C5786A" w:rsidTr="0097106B">
        <w:tc>
          <w:tcPr>
            <w:tcW w:w="2358" w:type="dxa"/>
          </w:tcPr>
          <w:p w:rsidR="00C5786A" w:rsidRPr="003C0A5C" w:rsidRDefault="00C5786A" w:rsidP="0097106B">
            <w:pPr>
              <w:rPr>
                <w:b/>
              </w:rPr>
            </w:pPr>
          </w:p>
        </w:tc>
        <w:tc>
          <w:tcPr>
            <w:tcW w:w="2130" w:type="dxa"/>
          </w:tcPr>
          <w:p w:rsidR="00C5786A" w:rsidRDefault="00C5786A" w:rsidP="0097106B">
            <w:r>
              <w:t>AEPackageList</w:t>
            </w:r>
          </w:p>
        </w:tc>
        <w:tc>
          <w:tcPr>
            <w:tcW w:w="2085" w:type="dxa"/>
          </w:tcPr>
          <w:p w:rsidR="00C5786A" w:rsidRDefault="00C5786A" w:rsidP="0097106B">
            <w:pPr>
              <w:jc w:val="center"/>
            </w:pPr>
            <w:r>
              <w:t>AEPackage</w:t>
            </w:r>
          </w:p>
        </w:tc>
        <w:tc>
          <w:tcPr>
            <w:tcW w:w="2085" w:type="dxa"/>
          </w:tcPr>
          <w:p w:rsidR="00C5786A" w:rsidRDefault="00C5786A"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E56D6D">
            <w:pPr>
              <w:keepNext/>
            </w:pPr>
            <w:r>
              <w:t>Основен контейнер на елементи в модела.</w:t>
            </w:r>
            <w:r w:rsidR="00E56D6D">
              <w:t xml:space="preserve"> Той групира елементи и също така може да съдържа други пакети.</w:t>
            </w:r>
          </w:p>
        </w:tc>
      </w:tr>
    </w:tbl>
    <w:p w:rsidR="00FD5F55" w:rsidRPr="003E6551" w:rsidRDefault="00FD5F55" w:rsidP="00FD5F55">
      <w:pPr>
        <w:pStyle w:val="Caption"/>
      </w:pPr>
      <w:r>
        <w:t xml:space="preserve">Таблица </w:t>
      </w:r>
      <w:fldSimple w:instr=" SEQ Таблица \* ARABIC ">
        <w:r w:rsidR="00061183">
          <w:rPr>
            <w:noProof/>
          </w:rPr>
          <w:t>12</w:t>
        </w:r>
      </w:fldSimple>
      <w:r>
        <w:t xml:space="preserve"> (Описание на AEPackage)</w:t>
      </w:r>
    </w:p>
    <w:p w:rsidR="00FD5F55" w:rsidRDefault="00FD5F55" w:rsidP="00FD5F55">
      <w:pPr>
        <w:pStyle w:val="Heading4"/>
      </w:pPr>
      <w:bookmarkStart w:id="133" w:name="_Ref398395986"/>
      <w:r>
        <w:t>BaseComponent</w:t>
      </w:r>
      <w:bookmarkEnd w:id="133"/>
      <w:r w:rsidR="002A5FEA">
        <w:t xml:space="preserve"> (Компонент)</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061183" w:rsidRPr="00061183">
        <w:rPr>
          <w:i/>
        </w:rPr>
        <w:t xml:space="preserve">Фигура </w:t>
      </w:r>
      <w:r w:rsidR="00061183" w:rsidRPr="0006118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4"/>
            <w:r>
              <w:rPr>
                <w:b/>
              </w:rPr>
              <w:t>Описание</w:t>
            </w:r>
            <w:commentRangeEnd w:id="134"/>
            <w:r>
              <w:rPr>
                <w:rStyle w:val="CommentReference"/>
              </w:rPr>
              <w:commentReference w:id="134"/>
            </w:r>
          </w:p>
        </w:tc>
        <w:tc>
          <w:tcPr>
            <w:tcW w:w="6300" w:type="dxa"/>
            <w:gridSpan w:val="3"/>
          </w:tcPr>
          <w:p w:rsidR="00FD5F55" w:rsidRPr="00BA5528" w:rsidRDefault="00E56D6D" w:rsidP="008D24AA">
            <w:pPr>
              <w:keepNext/>
            </w:pPr>
            <w:r>
              <w:t>Представлява модулна част от системата, която енкапсулира своето съдържание. По същество е заменим в средата, която е използван.</w:t>
            </w:r>
            <w:r w:rsidR="008D24AA">
              <w:t xml:space="preserve"> Поведението му се определя от предлагани и необходим интерфейс (</w:t>
            </w:r>
            <w:r w:rsidR="008D24AA" w:rsidRPr="008D24AA">
              <w:rPr>
                <w:i/>
              </w:rPr>
              <w:t>PPort</w:t>
            </w:r>
            <w:r w:rsidR="008D24AA">
              <w:t>/</w:t>
            </w:r>
            <w:r w:rsidR="008D24AA" w:rsidRPr="008D24AA">
              <w:rPr>
                <w:i/>
              </w:rPr>
              <w:t>RPort</w:t>
            </w:r>
            <w:r w:rsidR="008D24AA">
              <w:t>).</w:t>
            </w:r>
          </w:p>
        </w:tc>
      </w:tr>
    </w:tbl>
    <w:p w:rsidR="00FD5F55" w:rsidRDefault="00FD5F55" w:rsidP="00FD5F55">
      <w:pPr>
        <w:pStyle w:val="Caption"/>
      </w:pPr>
      <w:r>
        <w:t xml:space="preserve">Таблица </w:t>
      </w:r>
      <w:fldSimple w:instr=" SEQ Таблица \* ARABIC ">
        <w:r w:rsidR="00061183">
          <w:rPr>
            <w:noProof/>
          </w:rPr>
          <w:t>13</w:t>
        </w:r>
      </w:fldSimple>
      <w:r>
        <w:t xml:space="preserve"> (Описание на BaseComponent)</w:t>
      </w:r>
    </w:p>
    <w:p w:rsidR="00FD5F55" w:rsidRDefault="00FD5F55" w:rsidP="00FD5F55">
      <w:pPr>
        <w:pStyle w:val="Heading4"/>
      </w:pPr>
      <w:bookmarkStart w:id="135" w:name="_Ref398397425"/>
      <w:r>
        <w:t>ProvidedPort</w:t>
      </w:r>
      <w:bookmarkEnd w:id="135"/>
      <w:r w:rsidR="002A5FEA">
        <w:t xml:space="preserve"> (П</w:t>
      </w:r>
      <w:r w:rsidR="002A5FEA">
        <w:t>редлаган интерфейс</w:t>
      </w:r>
      <w:r w:rsidR="002A5FEA">
        <w:t>)</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061183" w:rsidRPr="00061183">
        <w:rPr>
          <w:i/>
        </w:rPr>
        <w:t xml:space="preserve">Фигура </w:t>
      </w:r>
      <w:r w:rsidR="00061183" w:rsidRPr="0006118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803CDA" w:rsidRDefault="00FD5F55" w:rsidP="0097106B">
            <w:pPr>
              <w:jc w:val="center"/>
            </w:pPr>
            <w:r w:rsidRPr="00803CDA">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564CFA" w:rsidRDefault="0098733F" w:rsidP="00564CFA">
            <w:pPr>
              <w:keepNext/>
            </w:pPr>
            <w:r>
              <w:t xml:space="preserve">Договорна точка на компонента съдържаща предлаган интерфейс на средата, в която компонента </w:t>
            </w:r>
            <w:r w:rsidR="00803CDA">
              <w:t>(</w:t>
            </w:r>
            <w:r w:rsidR="00803CDA" w:rsidRPr="00803CDA">
              <w:rPr>
                <w:i/>
              </w:rPr>
              <w:t>BaseComponent</w:t>
            </w:r>
            <w:r w:rsidR="00803CDA">
              <w:t xml:space="preserve">) </w:t>
            </w:r>
            <w:r>
              <w:t>ще се интегрира.</w:t>
            </w:r>
            <w:r w:rsidR="00564CFA">
              <w:t xml:space="preserve"> Описанието на интерфейса се съдържа в елемента </w:t>
            </w:r>
            <w:r w:rsidR="00564CFA" w:rsidRPr="00564CFA">
              <w:rPr>
                <w:i/>
              </w:rPr>
              <w:t>Interface</w:t>
            </w:r>
            <w:r w:rsidR="00564CFA">
              <w:t>.</w:t>
            </w:r>
          </w:p>
        </w:tc>
      </w:tr>
    </w:tbl>
    <w:p w:rsidR="00FD5F55" w:rsidRDefault="00FD5F55" w:rsidP="00FD5F55">
      <w:pPr>
        <w:pStyle w:val="Caption"/>
      </w:pPr>
      <w:r>
        <w:t xml:space="preserve">Таблица </w:t>
      </w:r>
      <w:fldSimple w:instr=" SEQ Таблица \* ARABIC ">
        <w:r w:rsidR="00061183">
          <w:rPr>
            <w:noProof/>
          </w:rPr>
          <w:t>14</w:t>
        </w:r>
      </w:fldSimple>
      <w:r>
        <w:t xml:space="preserve"> (Описание на ProvidedPort)</w:t>
      </w:r>
    </w:p>
    <w:p w:rsidR="00FD5F55" w:rsidRDefault="00FD5F55" w:rsidP="00FD5F55">
      <w:pPr>
        <w:pStyle w:val="Heading4"/>
      </w:pPr>
      <w:bookmarkStart w:id="136" w:name="_Ref398397328"/>
      <w:r>
        <w:t>RequiredPort</w:t>
      </w:r>
      <w:bookmarkEnd w:id="136"/>
      <w:r w:rsidR="002A5FEA">
        <w:t xml:space="preserve"> (Н</w:t>
      </w:r>
      <w:r w:rsidR="002A5FEA">
        <w:t>еобходим интерфейс</w:t>
      </w:r>
      <w:r w:rsidR="002A5FEA">
        <w:t>)</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061183" w:rsidRPr="00061183">
        <w:rPr>
          <w:i/>
        </w:rPr>
        <w:t xml:space="preserve">Фигура </w:t>
      </w:r>
      <w:r w:rsidR="00061183" w:rsidRPr="0006118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D111CC" w:rsidRDefault="00D111CC" w:rsidP="0097106B">
            <w:pPr>
              <w:jc w:val="center"/>
            </w:pPr>
            <w:r w:rsidRPr="00D111C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D111CC" w:rsidP="00D111CC">
            <w:pPr>
              <w:keepNext/>
            </w:pPr>
            <w:r>
              <w:t xml:space="preserve">Договорна точка на компонента съдържаща </w:t>
            </w:r>
            <w:r>
              <w:t>необходим</w:t>
            </w:r>
            <w:r>
              <w:t xml:space="preserve"> интерфейс </w:t>
            </w:r>
            <w:r>
              <w:t>от</w:t>
            </w:r>
            <w:r>
              <w:t xml:space="preserve"> средата, в която компонента (</w:t>
            </w:r>
            <w:r w:rsidRPr="00803CDA">
              <w:rPr>
                <w:i/>
              </w:rPr>
              <w:t>BaseComponent</w:t>
            </w:r>
            <w:r>
              <w:t xml:space="preserve">) ще се интегрира. Описанието на интерфейса се съдържа в елемента </w:t>
            </w:r>
            <w:r w:rsidRPr="00564CFA">
              <w:rPr>
                <w:i/>
              </w:rPr>
              <w:t>Interface</w:t>
            </w:r>
            <w:r>
              <w:t>.</w:t>
            </w:r>
          </w:p>
        </w:tc>
      </w:tr>
    </w:tbl>
    <w:p w:rsidR="00FD5F55" w:rsidRDefault="00FD5F55" w:rsidP="00FD5F55">
      <w:pPr>
        <w:pStyle w:val="Caption"/>
      </w:pPr>
      <w:r>
        <w:t xml:space="preserve">Таблица </w:t>
      </w:r>
      <w:fldSimple w:instr=" SEQ Таблица \* ARABIC ">
        <w:r w:rsidR="00061183">
          <w:rPr>
            <w:noProof/>
          </w:rPr>
          <w:t>15</w:t>
        </w:r>
      </w:fldSimple>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061183" w:rsidRPr="00061183">
        <w:rPr>
          <w:i/>
        </w:rPr>
        <w:t xml:space="preserve">Фигура </w:t>
      </w:r>
      <w:r w:rsidR="00061183" w:rsidRPr="0006118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4C4271">
            <w:pPr>
              <w:keepNext/>
            </w:pPr>
            <w:r>
              <w:t xml:space="preserve">Базов </w:t>
            </w:r>
            <w:r w:rsidR="009D1FE7">
              <w:t>класификатор представляващ група от съгласувани публични свойства и задължения.</w:t>
            </w:r>
            <w:r w:rsidR="00A810D3">
              <w:t xml:space="preserve"> </w:t>
            </w:r>
            <w:r w:rsidR="004C4271">
              <w:t>Тъй като представлява декларация, не може да бъде директно инстанциран.</w:t>
            </w:r>
          </w:p>
        </w:tc>
      </w:tr>
    </w:tbl>
    <w:p w:rsidR="00FD5F55" w:rsidRDefault="00FD5F55" w:rsidP="00FD5F55">
      <w:pPr>
        <w:pStyle w:val="Caption"/>
      </w:pPr>
      <w:r>
        <w:t xml:space="preserve">Таблица </w:t>
      </w:r>
      <w:fldSimple w:instr=" SEQ Таблица \* ARABIC ">
        <w:r w:rsidR="00061183">
          <w:rPr>
            <w:noProof/>
          </w:rPr>
          <w:t>16</w:t>
        </w:r>
      </w:fldSimple>
      <w:r>
        <w:t xml:space="preserve"> (Описание на PortInterface)</w:t>
      </w:r>
    </w:p>
    <w:p w:rsidR="00FD5F55" w:rsidRDefault="00FD5F55" w:rsidP="00FD5F55">
      <w:pPr>
        <w:pStyle w:val="Heading4"/>
      </w:pPr>
      <w:r>
        <w:t>DataType</w:t>
      </w:r>
      <w:r w:rsidR="002A5FEA">
        <w:t xml:space="preserve"> (Тип данни)</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061183" w:rsidRPr="00061183">
        <w:rPr>
          <w:i/>
        </w:rPr>
        <w:t xml:space="preserve">Фигура </w:t>
      </w:r>
      <w:r w:rsidR="00061183" w:rsidRPr="00061183">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61125D" w:rsidP="006C7BF4">
            <w:pPr>
              <w:keepNext/>
            </w:pPr>
            <w:r>
              <w:t>Елемент</w:t>
            </w:r>
            <w:r w:rsidR="006C7BF4">
              <w:t xml:space="preserve"> представляващ</w:t>
            </w:r>
            <w:r>
              <w:t xml:space="preserve"> тип данни. Съдържа долна</w:t>
            </w:r>
            <w:r w:rsidR="006C7BF4">
              <w:t>,</w:t>
            </w:r>
            <w:r>
              <w:t xml:space="preserve"> горна граница</w:t>
            </w:r>
            <w:r w:rsidR="006C7BF4">
              <w:t xml:space="preserve"> и наименование</w:t>
            </w:r>
            <w:r>
              <w:t>.</w:t>
            </w:r>
          </w:p>
        </w:tc>
      </w:tr>
    </w:tbl>
    <w:p w:rsidR="00FD5F55" w:rsidRPr="007F1A11" w:rsidRDefault="00FD5F55" w:rsidP="00FD5F55">
      <w:pPr>
        <w:pStyle w:val="Caption"/>
      </w:pPr>
      <w:r>
        <w:t xml:space="preserve">Таблица </w:t>
      </w:r>
      <w:fldSimple w:instr=" SEQ Таблица \* ARABIC ">
        <w:r w:rsidR="00061183">
          <w:rPr>
            <w:noProof/>
          </w:rPr>
          <w:t>17</w:t>
        </w:r>
      </w:fldSimple>
      <w:r>
        <w:t xml:space="preserve"> (Описание на DataType)</w:t>
      </w:r>
    </w:p>
    <w:p w:rsidR="00FD5F55" w:rsidRDefault="00FD5F55" w:rsidP="00FD5F55">
      <w:pPr>
        <w:pStyle w:val="Heading4"/>
      </w:pPr>
      <w:bookmarkStart w:id="137" w:name="_Ref398397909"/>
      <w:commentRangeStart w:id="138"/>
      <w:r>
        <w:t>SenderReceiverInterface</w:t>
      </w:r>
      <w:bookmarkEnd w:id="137"/>
      <w:commentRangeEnd w:id="138"/>
      <w:r>
        <w:rPr>
          <w:rStyle w:val="CommentReference"/>
          <w:b w:val="0"/>
          <w:bCs w:val="0"/>
        </w:rPr>
        <w:commentReference w:id="138"/>
      </w:r>
      <w:r w:rsidR="002A5FEA">
        <w:t xml:space="preserve"> (Интерфейс за пренос на данни)</w:t>
      </w:r>
    </w:p>
    <w:p w:rsidR="00151BCE" w:rsidRPr="00151BCE" w:rsidRDefault="00151BCE" w:rsidP="00151BCE">
      <w:r>
        <w:t xml:space="preserve">Класификатор, който реализира </w:t>
      </w:r>
      <w:r w:rsidRPr="00151BCE">
        <w:rPr>
          <w:i/>
        </w:rPr>
        <w:t>PortInterface</w:t>
      </w:r>
      <w:r>
        <w:t xml:space="preserve"> (виж </w:t>
      </w:r>
      <w:r w:rsidRPr="00151BCE">
        <w:rPr>
          <w:i/>
        </w:rPr>
        <w:fldChar w:fldCharType="begin"/>
      </w:r>
      <w:r w:rsidRPr="00151BCE">
        <w:rPr>
          <w:i/>
        </w:rPr>
        <w:instrText xml:space="preserve"> REF _Ref397970007 \h </w:instrText>
      </w:r>
      <w:r w:rsidRPr="00151BCE">
        <w:rPr>
          <w:i/>
        </w:rPr>
      </w:r>
      <w:r>
        <w:rPr>
          <w:i/>
        </w:rPr>
        <w:instrText xml:space="preserve"> \* MERGEFORMAT </w:instrText>
      </w:r>
      <w:r w:rsidRPr="00151BCE">
        <w:rPr>
          <w:i/>
        </w:rPr>
        <w:fldChar w:fldCharType="separate"/>
      </w:r>
      <w:r w:rsidRPr="00151BCE">
        <w:rPr>
          <w:i/>
        </w:rPr>
        <w:t xml:space="preserve">Фигура </w:t>
      </w:r>
      <w:r w:rsidRPr="00151BCE">
        <w:rPr>
          <w:i/>
          <w:noProof/>
        </w:rPr>
        <w:t>20</w:t>
      </w:r>
      <w:r w:rsidRPr="00151BCE">
        <w:rPr>
          <w:i/>
        </w:rPr>
        <w:fldChar w:fldCharType="end"/>
      </w:r>
      <w:r>
        <w:t>)</w:t>
      </w:r>
    </w:p>
    <w:p w:rsidR="00FD5F55" w:rsidRDefault="00FD5F55" w:rsidP="00FD5F55">
      <w:pPr>
        <w:keepNext/>
        <w:jc w:val="center"/>
      </w:pPr>
      <w:r>
        <w:rPr>
          <w:noProof/>
          <w:lang w:eastAsia="en-US"/>
        </w:rPr>
        <w:drawing>
          <wp:inline distT="0" distB="0" distL="0" distR="0" wp14:anchorId="5FE99D72" wp14:editId="2049FB67">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061183">
          <w:rPr>
            <w:noProof/>
          </w:rPr>
          <w:t>21</w:t>
        </w:r>
      </w:fldSimple>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1125D" w:rsidP="0097106B">
            <w:pPr>
              <w:keepNext/>
            </w:pPr>
            <w:r>
              <w:t xml:space="preserve">Класификатор, който реализира </w:t>
            </w:r>
            <w:r w:rsidRPr="004C4271">
              <w:rPr>
                <w:i/>
              </w:rPr>
              <w:t>PortInterface</w:t>
            </w:r>
            <w:r>
              <w:t>. Предназначен е за описване на интерфейс отговорен за пренос на различни типове данни.</w:t>
            </w:r>
          </w:p>
        </w:tc>
      </w:tr>
    </w:tbl>
    <w:p w:rsidR="00FD5F55" w:rsidRPr="000A6CA5" w:rsidRDefault="00FD5F55" w:rsidP="00FD5F55">
      <w:pPr>
        <w:pStyle w:val="Caption"/>
      </w:pPr>
      <w:r>
        <w:t xml:space="preserve">Таблица </w:t>
      </w:r>
      <w:fldSimple w:instr=" SEQ Таблица \* ARABIC ">
        <w:r w:rsidR="00061183">
          <w:rPr>
            <w:noProof/>
          </w:rPr>
          <w:t>18</w:t>
        </w:r>
      </w:fldSimple>
      <w:r>
        <w:t xml:space="preserve"> (Описание на SenderReceiverInterface)</w:t>
      </w:r>
    </w:p>
    <w:p w:rsidR="00FD5F55" w:rsidRDefault="00FD5F55" w:rsidP="00FD5F55">
      <w:pPr>
        <w:pStyle w:val="Heading4"/>
      </w:pPr>
      <w:r>
        <w:t>DataElement</w:t>
      </w:r>
      <w:r w:rsidR="002A5FEA">
        <w:t xml:space="preserve"> (Елемент от данни)</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663EBF">
            <w:pPr>
              <w:keepNext/>
            </w:pPr>
            <w:r>
              <w:t xml:space="preserve">Елемент </w:t>
            </w:r>
            <w:r w:rsidR="00663EBF">
              <w:t>от</w:t>
            </w:r>
            <w:r>
              <w:t xml:space="preserve"> данни</w:t>
            </w:r>
            <w:r w:rsidR="00663EBF">
              <w:t xml:space="preserve">. Съдържа наименование и </w:t>
            </w:r>
            <w:r w:rsidR="00663EBF">
              <w:lastRenderedPageBreak/>
              <w:t>инстанция от тип данни.</w:t>
            </w:r>
          </w:p>
        </w:tc>
      </w:tr>
    </w:tbl>
    <w:p w:rsidR="00FD5F55" w:rsidRPr="00656D1D" w:rsidRDefault="00FD5F55" w:rsidP="00FD5F55">
      <w:pPr>
        <w:pStyle w:val="Caption"/>
      </w:pPr>
      <w:r>
        <w:lastRenderedPageBreak/>
        <w:t xml:space="preserve">Таблица </w:t>
      </w:r>
      <w:fldSimple w:instr=" SEQ Таблица \* ARABIC ">
        <w:r w:rsidR="00061183">
          <w:rPr>
            <w:noProof/>
          </w:rPr>
          <w:t>19</w:t>
        </w:r>
      </w:fldSimple>
      <w:r>
        <w:t xml:space="preserve"> (Описание на DataElement)</w:t>
      </w:r>
    </w:p>
    <w:p w:rsidR="00FD5F55" w:rsidRDefault="00FD5F55" w:rsidP="00FD5F55">
      <w:pPr>
        <w:pStyle w:val="Heading4"/>
      </w:pPr>
      <w:bookmarkStart w:id="139" w:name="_Ref398398199"/>
      <w:r>
        <w:t>ClientServerInterface</w:t>
      </w:r>
      <w:bookmarkEnd w:id="139"/>
      <w:r w:rsidR="002A5FEA">
        <w:t xml:space="preserve"> (</w:t>
      </w:r>
      <w:r w:rsidR="002A5FEA">
        <w:t xml:space="preserve">интерфейс </w:t>
      </w:r>
      <w:r w:rsidR="002A5FEA">
        <w:t>клиент/сървър)</w:t>
      </w:r>
    </w:p>
    <w:p w:rsidR="00FD5F55" w:rsidRDefault="00FD5F55" w:rsidP="00FD5F55">
      <w:pPr>
        <w:keepNext/>
        <w:jc w:val="center"/>
      </w:pPr>
      <w:r>
        <w:rPr>
          <w:noProof/>
          <w:lang w:eastAsia="en-US"/>
        </w:rPr>
        <w:drawing>
          <wp:inline distT="0" distB="0" distL="0" distR="0" wp14:anchorId="513E61DA" wp14:editId="613CD451">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0" w:name="_Ref397973097"/>
      <w:r>
        <w:t xml:space="preserve">Фигура </w:t>
      </w:r>
      <w:fldSimple w:instr=" SEQ Фигура \* ARABIC ">
        <w:r w:rsidR="00061183">
          <w:rPr>
            <w:noProof/>
          </w:rPr>
          <w:t>22</w:t>
        </w:r>
      </w:fldSimple>
      <w:bookmarkEnd w:id="140"/>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151BCE" w:rsidP="002A5FEA">
            <w:pPr>
              <w:keepNext/>
            </w:pPr>
            <w:r>
              <w:t xml:space="preserve">Класификатор, който реализира </w:t>
            </w:r>
            <w:r w:rsidRPr="004C4271">
              <w:rPr>
                <w:i/>
              </w:rPr>
              <w:t>PortInterface</w:t>
            </w:r>
            <w:r>
              <w:t xml:space="preserve">. Предназначен е за описване на интерфейс отговорен </w:t>
            </w:r>
            <w:r>
              <w:t>изпълняване</w:t>
            </w:r>
            <w:r w:rsidR="0067420E">
              <w:t>/заявяване</w:t>
            </w:r>
            <w:r>
              <w:t xml:space="preserve"> на лист</w:t>
            </w:r>
            <w:r w:rsidR="00FD5F55">
              <w:t xml:space="preserve"> </w:t>
            </w:r>
            <w:r>
              <w:t>от</w:t>
            </w:r>
            <w:r w:rsidR="00FD5F55">
              <w:t xml:space="preserve"> операц</w:t>
            </w:r>
            <w:r>
              <w:t>ии</w:t>
            </w:r>
            <w:r w:rsidR="002A5FEA">
              <w:t xml:space="preserve"> на принципа на клиент-сървър.</w:t>
            </w:r>
          </w:p>
        </w:tc>
      </w:tr>
    </w:tbl>
    <w:p w:rsidR="00FD5F55" w:rsidRPr="00F31914" w:rsidRDefault="00FD5F55" w:rsidP="00FD5F55">
      <w:pPr>
        <w:pStyle w:val="Caption"/>
      </w:pPr>
      <w:r>
        <w:t xml:space="preserve">Таблица </w:t>
      </w:r>
      <w:fldSimple w:instr=" SEQ Таблица \* ARABIC ">
        <w:r w:rsidR="00061183">
          <w:rPr>
            <w:noProof/>
          </w:rPr>
          <w:t>20</w:t>
        </w:r>
      </w:fldSimple>
      <w:r>
        <w:t xml:space="preserve"> (Описание на ClientServerInterface)</w:t>
      </w:r>
    </w:p>
    <w:p w:rsidR="00FD5F55" w:rsidRDefault="00FD5F55" w:rsidP="00FD5F55">
      <w:pPr>
        <w:pStyle w:val="Heading4"/>
      </w:pPr>
      <w:r>
        <w:t>Operation</w:t>
      </w:r>
      <w:r w:rsidR="002A5EDC">
        <w:t xml:space="preserve"> (Операция)</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7420E" w:rsidP="0067420E">
            <w:pPr>
              <w:keepNext/>
            </w:pPr>
            <w:r>
              <w:t xml:space="preserve">Елемент деклариращ </w:t>
            </w:r>
            <w:r w:rsidR="00FD5F55">
              <w:t xml:space="preserve">операция </w:t>
            </w:r>
            <w:r>
              <w:t>с определен прототип: наименование (</w:t>
            </w:r>
            <w:r w:rsidRPr="0067420E">
              <w:rPr>
                <w:i/>
              </w:rPr>
              <w:t>Name</w:t>
            </w:r>
            <w:r>
              <w:t>), резултат (</w:t>
            </w:r>
            <w:r w:rsidRPr="0067420E">
              <w:rPr>
                <w:i/>
              </w:rPr>
              <w:t>DT</w:t>
            </w:r>
            <w:r>
              <w:t>), списък с параметри (</w:t>
            </w:r>
            <w:r w:rsidRPr="0067420E">
              <w:rPr>
                <w:i/>
              </w:rPr>
              <w:t>ParamDataList</w:t>
            </w:r>
            <w:r>
              <w:t>)</w:t>
            </w:r>
          </w:p>
        </w:tc>
      </w:tr>
    </w:tbl>
    <w:p w:rsidR="00FD5F55" w:rsidRDefault="00FD5F55" w:rsidP="00FD5F55">
      <w:pPr>
        <w:pStyle w:val="Caption"/>
      </w:pPr>
      <w:r>
        <w:t xml:space="preserve">Таблица </w:t>
      </w:r>
      <w:fldSimple w:instr=" SEQ Таблица \* ARABIC ">
        <w:r w:rsidR="00061183">
          <w:rPr>
            <w:noProof/>
          </w:rPr>
          <w:t>21</w:t>
        </w:r>
      </w:fldSimple>
      <w:r>
        <w:t xml:space="preserve"> (Описание на Operation)</w:t>
      </w:r>
    </w:p>
    <w:p w:rsidR="00FD5F55" w:rsidRDefault="00FD5F55" w:rsidP="00FD5F55">
      <w:pPr>
        <w:pStyle w:val="Heading4"/>
      </w:pPr>
      <w:r>
        <w:t>ParamData</w:t>
      </w:r>
      <w:r w:rsidR="00BA2C02">
        <w:t xml:space="preserve"> (Параметър</w:t>
      </w:r>
      <w:bookmarkStart w:id="141" w:name="_GoBack"/>
      <w:bookmarkEnd w:id="141"/>
      <w:r w:rsidR="00BA2C02">
        <w:t>)</w:t>
      </w:r>
    </w:p>
    <w:p w:rsidR="00FD5F55" w:rsidRPr="00780C5A" w:rsidRDefault="00FD5F55" w:rsidP="00FD5F55">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061183" w:rsidRPr="00061183">
        <w:rPr>
          <w:i/>
        </w:rPr>
        <w:t xml:space="preserve">Фигура </w:t>
      </w:r>
      <w:r w:rsidR="00061183" w:rsidRPr="00061183">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7F5256" w:rsidP="007F5256">
            <w:pPr>
              <w:keepNext/>
            </w:pPr>
            <w:r>
              <w:t xml:space="preserve">Елемент представляващ </w:t>
            </w:r>
            <w:r w:rsidR="00FD5F55">
              <w:t>параметър на операция</w:t>
            </w:r>
            <w:r>
              <w:t xml:space="preserve"> (</w:t>
            </w:r>
            <w:r w:rsidRPr="007F5256">
              <w:rPr>
                <w:i/>
              </w:rPr>
              <w:t>Operation</w:t>
            </w:r>
            <w:r>
              <w:t>). Съдържа наименование и тип данни (</w:t>
            </w:r>
            <w:r w:rsidRPr="007F5256">
              <w:rPr>
                <w:i/>
              </w:rPr>
              <w:t>DT</w:t>
            </w:r>
            <w:r>
              <w:t>)</w:t>
            </w:r>
          </w:p>
        </w:tc>
      </w:tr>
    </w:tbl>
    <w:p w:rsidR="00FD5F55" w:rsidRPr="00780C5A" w:rsidRDefault="00FD5F55" w:rsidP="00FD5F55">
      <w:pPr>
        <w:pStyle w:val="Caption"/>
      </w:pPr>
      <w:r>
        <w:t xml:space="preserve">Таблица </w:t>
      </w:r>
      <w:fldSimple w:instr=" SEQ Таблица \* ARABIC ">
        <w:r w:rsidR="00061183">
          <w:rPr>
            <w:noProof/>
          </w:rPr>
          <w:t>22</w:t>
        </w:r>
      </w:fldSimple>
      <w:r>
        <w:t xml:space="preserve"> (Описание на ParamData)</w:t>
      </w:r>
    </w:p>
    <w:p w:rsidR="00FD5F55" w:rsidRDefault="00FD5F55" w:rsidP="00FD5F55">
      <w:pPr>
        <w:pStyle w:val="Heading3"/>
      </w:pPr>
      <w:bookmarkStart w:id="142" w:name="_Ref398132449"/>
      <w:bookmarkStart w:id="143" w:name="_Toc409885770"/>
      <w:r>
        <w:t>Формат на генерирания базов код</w:t>
      </w:r>
      <w:bookmarkEnd w:id="142"/>
      <w:bookmarkEnd w:id="143"/>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Имплементационната част съдържа реализацията на функционалностите на компонентите.</w:t>
      </w:r>
      <w:proofErr w:type="gramEnd"/>
    </w:p>
    <w:p w:rsidR="00FD5F55" w:rsidRDefault="00FD5F55" w:rsidP="00FD5F55">
      <w:pPr>
        <w:keepNext/>
        <w:jc w:val="center"/>
      </w:pPr>
      <w:r>
        <w:rPr>
          <w:noProof/>
          <w:lang w:eastAsia="en-US"/>
        </w:rPr>
        <w:lastRenderedPageBreak/>
        <w:drawing>
          <wp:inline distT="0" distB="0" distL="0" distR="0" wp14:anchorId="75AA0562" wp14:editId="169D7844">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4" w:name="_Ref398132469"/>
      <w:r>
        <w:t xml:space="preserve">Фигура </w:t>
      </w:r>
      <w:fldSimple w:instr=" SEQ Фигура \* ARABIC ">
        <w:r w:rsidR="00061183">
          <w:rPr>
            <w:noProof/>
          </w:rPr>
          <w:t>23</w:t>
        </w:r>
      </w:fldSimple>
      <w:bookmarkEnd w:id="144"/>
      <w:r>
        <w:t xml:space="preserve"> (Структура на генерирания базов код)</w:t>
      </w:r>
    </w:p>
    <w:p w:rsidR="00FD5F55" w:rsidRDefault="00FD5F55" w:rsidP="00FD5F55"/>
    <w:p w:rsidR="00FD5F55" w:rsidRDefault="00FD5F55" w:rsidP="00FD5F55">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061183" w:rsidRPr="00061183">
        <w:rPr>
          <w:i/>
        </w:rPr>
        <w:t xml:space="preserve">Фигура </w:t>
      </w:r>
      <w:r w:rsidR="00061183" w:rsidRPr="00061183">
        <w:rPr>
          <w:i/>
          <w:noProof/>
        </w:rPr>
        <w:t>23</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FD5F55" w:rsidRDefault="00FD5F55" w:rsidP="00FD5F55">
      <w:pPr>
        <w:pStyle w:val="Heading4"/>
      </w:pPr>
      <w:r>
        <w:t>Основна директория</w:t>
      </w:r>
    </w:p>
    <w:p w:rsidR="00FD5F55" w:rsidRDefault="00FD5F55" w:rsidP="00FD5F55">
      <w:proofErr w:type="gramStart"/>
      <w:r>
        <w:t>Основната директория приема името на модела, от който се генерира.</w:t>
      </w:r>
      <w:proofErr w:type="gramEnd"/>
    </w:p>
    <w:p w:rsidR="00FD5F55" w:rsidRDefault="00FD5F55" w:rsidP="00FD5F55">
      <w:pPr>
        <w:pStyle w:val="Heading4"/>
      </w:pPr>
      <w:bookmarkStart w:id="145" w:name="_Ref398133661"/>
      <w:r>
        <w:t>Проектна директория</w:t>
      </w:r>
      <w:bookmarkEnd w:id="145"/>
    </w:p>
    <w:p w:rsidR="00FD5F55" w:rsidRDefault="00FD5F55" w:rsidP="00FD5F55">
      <w:proofErr w:type="gramStart"/>
      <w:r>
        <w:t>Проектната директория приема името на пакета наследник на моделния елемент.</w:t>
      </w:r>
      <w:proofErr w:type="gramEnd"/>
      <w:r>
        <w:t xml:space="preserve">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6" w:name="_Ref398729294"/>
      <w:r w:rsidRPr="00AA0A2B">
        <w:rPr>
          <w:i/>
        </w:rPr>
        <w:t>rte.h</w:t>
      </w:r>
      <w:bookmarkEnd w:id="146"/>
      <w:r>
        <w:t xml:space="preserve"> </w:t>
      </w:r>
    </w:p>
    <w:p w:rsidR="00FD5F55" w:rsidRDefault="00FD5F55" w:rsidP="00FD5F55">
      <w:proofErr w:type="gramStart"/>
      <w:r>
        <w:t>Декларация на интерфейсите и конекторите между компонентите.</w:t>
      </w:r>
      <w:proofErr w:type="gramEnd"/>
    </w:p>
    <w:p w:rsidR="00FD5F55" w:rsidRDefault="00FD5F55" w:rsidP="00FD5F55">
      <w:pPr>
        <w:pStyle w:val="Heading5"/>
      </w:pPr>
      <w:bookmarkStart w:id="147" w:name="_Ref398729242"/>
      <w:r w:rsidRPr="00AA0A2B">
        <w:t>rte.c</w:t>
      </w:r>
      <w:bookmarkEnd w:id="147"/>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8" w:name="_Ref398729423"/>
      <w:r w:rsidRPr="00AA0A2B">
        <w:lastRenderedPageBreak/>
        <w:t>rte_&lt;cmp&gt;.h</w:t>
      </w:r>
      <w:bookmarkEnd w:id="148"/>
      <w:r>
        <w:t xml:space="preserve"> </w:t>
      </w:r>
    </w:p>
    <w:p w:rsidR="00FD5F55" w:rsidRDefault="00FD5F55" w:rsidP="00FD5F55">
      <w:proofErr w:type="gramStart"/>
      <w:r>
        <w:t>Интерфейсен договор за всеки един компонент, предоставящ връзките му с останалите компоненти.</w:t>
      </w:r>
      <w:proofErr w:type="gramEnd"/>
      <w:r>
        <w:t xml:space="preserve"> </w:t>
      </w:r>
      <w:r w:rsidRPr="00E17F3B">
        <w:rPr>
          <w:i/>
        </w:rPr>
        <w:t>&lt;</w:t>
      </w:r>
      <w:proofErr w:type="gramStart"/>
      <w:r w:rsidRPr="00E17F3B">
        <w:rPr>
          <w:i/>
        </w:rPr>
        <w:t>cmp</w:t>
      </w:r>
      <w:proofErr w:type="gramEnd"/>
      <w:r w:rsidRPr="00E17F3B">
        <w:rPr>
          <w:i/>
        </w:rPr>
        <w:t>&gt;</w:t>
      </w:r>
      <w:r>
        <w:t xml:space="preserve"> се замества с името на компонента.</w:t>
      </w:r>
    </w:p>
    <w:p w:rsidR="00FD5F55" w:rsidRDefault="00FD5F55" w:rsidP="00FD5F55">
      <w:proofErr w:type="gramStart"/>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061183">
        <w:rPr>
          <w:i/>
        </w:rPr>
        <w:t>Приложение 5</w:t>
      </w:r>
      <w:r w:rsidRPr="00AA0A2B">
        <w:rPr>
          <w:i/>
        </w:rPr>
        <w:fldChar w:fldCharType="end"/>
      </w:r>
      <w:r>
        <w:rPr>
          <w:i/>
        </w:rPr>
        <w:t>.</w:t>
      </w:r>
      <w:proofErr w:type="gramEnd"/>
    </w:p>
    <w:p w:rsidR="00FD5F55" w:rsidRDefault="00FD5F55" w:rsidP="00FD5F55">
      <w:pPr>
        <w:pStyle w:val="Heading4"/>
      </w:pPr>
      <w:r>
        <w:t>Директорийна структура на слоевете</w:t>
      </w:r>
    </w:p>
    <w:p w:rsidR="00FD5F55" w:rsidRDefault="00FD5F55" w:rsidP="00FD5F55">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061183">
        <w:t>3.3.3.2</w:t>
      </w:r>
      <w:r>
        <w:fldChar w:fldCharType="end"/>
      </w:r>
      <w:r>
        <w:t xml:space="preserve"> следва да се генерират директори следващи пакетната структура в модела.</w:t>
      </w:r>
      <w:proofErr w:type="gramEnd"/>
    </w:p>
    <w:p w:rsidR="00FD5F55" w:rsidRDefault="00FD5F55" w:rsidP="00FD5F55">
      <w:pPr>
        <w:pStyle w:val="Heading4"/>
      </w:pPr>
      <w:bookmarkStart w:id="149" w:name="_Ref398729368"/>
      <w:r>
        <w:t>Компонентна имплементация</w:t>
      </w:r>
      <w:bookmarkEnd w:id="149"/>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w:t>
      </w:r>
      <w:proofErr w:type="gramStart"/>
      <w:r w:rsidRPr="00D97AFC">
        <w:rPr>
          <w:i/>
        </w:rPr>
        <w:t>cmp</w:t>
      </w:r>
      <w:proofErr w:type="gramEnd"/>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proofErr w:type="gramStart"/>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061183">
        <w:rPr>
          <w:i/>
        </w:rPr>
        <w:t>Приложение 5</w:t>
      </w:r>
      <w:r w:rsidRPr="00AA0A2B">
        <w:rPr>
          <w:i/>
        </w:rPr>
        <w:fldChar w:fldCharType="end"/>
      </w:r>
      <w:r>
        <w:rPr>
          <w:i/>
        </w:rPr>
        <w:t>.</w:t>
      </w:r>
      <w:proofErr w:type="gramEnd"/>
    </w:p>
    <w:p w:rsidR="00FD5F55" w:rsidRDefault="00FD5F55" w:rsidP="00FD5F55">
      <w:pPr>
        <w:pStyle w:val="Heading3"/>
      </w:pPr>
      <w:bookmarkStart w:id="150" w:name="_Ref398216154"/>
      <w:bookmarkStart w:id="151" w:name="_Toc409885771"/>
      <w:r w:rsidRPr="0057269B">
        <w:t>Група от критерии за стандартна архитектура</w:t>
      </w:r>
      <w:bookmarkEnd w:id="150"/>
      <w:bookmarkEnd w:id="151"/>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w:t>
      </w:r>
      <w:proofErr w:type="gramStart"/>
      <w:r w:rsidRPr="006A26D4">
        <w:rPr>
          <w:b/>
        </w:rPr>
        <w:t>име</w:t>
      </w:r>
      <w:proofErr w:type="gramEnd"/>
      <w:r w:rsidRPr="006A26D4">
        <w:rPr>
          <w:b/>
        </w:rPr>
        <w:t xml:space="preserve">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proofErr w:type="gramStart"/>
      <w:r>
        <w:t>Критериите за конектори включват описания на конектор в различните видове файлове, в които той може да се срещне.</w:t>
      </w:r>
      <w:proofErr w:type="gramEnd"/>
      <w:r>
        <w:t xml:space="preserve"> </w:t>
      </w:r>
      <w:proofErr w:type="gramStart"/>
      <w:r>
        <w:t>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061183">
        <w:t>3.3.2</w:t>
      </w:r>
      <w:r>
        <w:fldChar w:fldCharType="end"/>
      </w:r>
      <w:r>
        <w:t>) да се опише.</w:t>
      </w:r>
      <w:proofErr w:type="gramEnd"/>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lastRenderedPageBreak/>
              <w:t>Формат</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061183">
          <w:rPr>
            <w:noProof/>
          </w:rPr>
          <w:t>23</w:t>
        </w:r>
      </w:fldSimple>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061183">
          <w:rPr>
            <w:noProof/>
          </w:rPr>
          <w:t>24</w:t>
        </w:r>
      </w:fldSimple>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2A6318">
              <w:rPr>
                <w:b w:val="0"/>
                <w:i/>
              </w:rPr>
              <w:t>mDATWrite</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w:t>
            </w:r>
            <w:r>
              <w:rPr>
                <w:b w:val="0"/>
                <w:i/>
              </w:rPr>
              <w:t>Write[</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w:t>
            </w:r>
            <w:r>
              <w:rPr>
                <w:b w:val="0"/>
                <w:i/>
              </w:rPr>
              <w:lastRenderedPageBreak/>
              <w:t>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061183">
          <w:rPr>
            <w:noProof/>
          </w:rPr>
          <w:t>25</w:t>
        </w:r>
      </w:fldSimple>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061183">
          <w:rPr>
            <w:noProof/>
          </w:rPr>
          <w:t>26</w:t>
        </w:r>
      </w:fldSimple>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061183">
          <w:rPr>
            <w:noProof/>
          </w:rPr>
          <w:t>27</w:t>
        </w:r>
      </w:fldSimple>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w:t>
            </w:r>
            <w:proofErr w:type="gramStart"/>
            <w:r w:rsidRPr="001D7F27">
              <w:rPr>
                <w:b w:val="0"/>
                <w:i/>
              </w:rPr>
              <w:t>&gt;</w:t>
            </w:r>
            <w:r>
              <w:rPr>
                <w:b w:val="0"/>
                <w:i/>
              </w:rPr>
              <w:t>(</w:t>
            </w:r>
            <w:proofErr w:type="gramEnd"/>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061183">
          <w:rPr>
            <w:noProof/>
          </w:rPr>
          <w:t>28</w:t>
        </w:r>
      </w:fldSimple>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061183">
          <w:rPr>
            <w:noProof/>
          </w:rPr>
          <w:t>29</w:t>
        </w:r>
      </w:fldSimple>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w:t>
            </w:r>
            <w:r>
              <w:rPr>
                <w:b w:val="0"/>
                <w:i/>
              </w:rPr>
              <w:t>Write[</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061183">
          <w:rPr>
            <w:noProof/>
          </w:rPr>
          <w:t>30</w:t>
        </w:r>
      </w:fldSimple>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fldSimple w:instr=" SEQ Таблица \* ARABIC ">
        <w:r w:rsidR="00061183">
          <w:rPr>
            <w:noProof/>
          </w:rPr>
          <w:t>31</w:t>
        </w:r>
      </w:fldSimple>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fldSimple w:instr=" SEQ Таблица \* ARABIC ">
        <w:r w:rsidR="00061183">
          <w:rPr>
            <w:noProof/>
          </w:rPr>
          <w:t>32</w:t>
        </w:r>
      </w:fldSimple>
      <w:r>
        <w:t xml:space="preserve"> </w:t>
      </w:r>
      <w:proofErr w:type="gramStart"/>
      <w:r>
        <w:t>( Описание</w:t>
      </w:r>
      <w:proofErr w:type="gramEnd"/>
      <w:r>
        <w:t xml:space="preserve">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lastRenderedPageBreak/>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fldSimple w:instr=" SEQ Таблица \* ARABIC ">
        <w:r w:rsidR="00061183">
          <w:rPr>
            <w:noProof/>
          </w:rPr>
          <w:t>33</w:t>
        </w:r>
      </w:fldSimple>
      <w:r>
        <w:t xml:space="preserve"> </w:t>
      </w:r>
      <w:proofErr w:type="gramStart"/>
      <w:r>
        <w:t>( Описание</w:t>
      </w:r>
      <w:proofErr w:type="gramEnd"/>
      <w:r>
        <w:t xml:space="preserve"> на TOSSignal, *.jil файл)</w:t>
      </w:r>
    </w:p>
    <w:p w:rsidR="00FD5F55" w:rsidRDefault="00FD5F55" w:rsidP="00FD5F55">
      <w:pPr>
        <w:pStyle w:val="Caption"/>
      </w:pPr>
    </w:p>
    <w:p w:rsidR="00FD5F55" w:rsidRDefault="00FD5F55" w:rsidP="00FD5F55">
      <w:pPr>
        <w:pStyle w:val="Heading2"/>
      </w:pPr>
      <w:bookmarkStart w:id="152" w:name="_Ref400907246"/>
      <w:bookmarkStart w:id="153" w:name="_Toc397093007"/>
      <w:bookmarkStart w:id="154" w:name="_Toc409885772"/>
      <w:commentRangeStart w:id="155"/>
      <w:r w:rsidRPr="00923D0B">
        <w:rPr>
          <w:lang w:val="ru-RU"/>
        </w:rPr>
        <w:t>Качествени (нефункционални) изисквания</w:t>
      </w:r>
      <w:bookmarkEnd w:id="152"/>
      <w:r w:rsidRPr="00923D0B">
        <w:rPr>
          <w:lang w:val="ru-RU"/>
        </w:rPr>
        <w:t xml:space="preserve"> </w:t>
      </w:r>
      <w:commentRangeEnd w:id="155"/>
      <w:r>
        <w:rPr>
          <w:rStyle w:val="CommentReference"/>
          <w:b w:val="0"/>
          <w:bCs w:val="0"/>
        </w:rPr>
        <w:commentReference w:id="155"/>
      </w:r>
      <w:bookmarkEnd w:id="154"/>
    </w:p>
    <w:p w:rsidR="00FD5F55" w:rsidRDefault="00FD5F55" w:rsidP="00FD5F55">
      <w:pPr>
        <w:pStyle w:val="Heading3"/>
      </w:pPr>
      <w:bookmarkStart w:id="156" w:name="_Toc409885773"/>
      <w:bookmarkEnd w:id="153"/>
      <w:r>
        <w:t>Скалируемост</w:t>
      </w:r>
      <w:bookmarkEnd w:id="156"/>
    </w:p>
    <w:p w:rsidR="00FD5F55" w:rsidRDefault="00FD5F55" w:rsidP="00FD5F55">
      <w:proofErr w:type="gramStart"/>
      <w:r>
        <w:t>Дизайна на системата трябва да позволява лесно разширяване.</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061183">
        <w:rPr>
          <w:i/>
        </w:rPr>
        <w:t>3.3.1.5</w:t>
      </w:r>
      <w:r w:rsidRPr="0025073D">
        <w:rPr>
          <w:i/>
        </w:rPr>
        <w:fldChar w:fldCharType="end"/>
      </w:r>
      <w:proofErr w:type="gramStart"/>
      <w:r>
        <w:t>)  трябва</w:t>
      </w:r>
      <w:proofErr w:type="gramEnd"/>
      <w:r>
        <w:t xml:space="preserve"> да може да бъде заместван с алтернативен такъв в случай, че за дадена стандартна архитектура, основния анализатор не е подходящ.</w:t>
      </w:r>
    </w:p>
    <w:p w:rsidR="00FD5F55" w:rsidRDefault="00FD5F55" w:rsidP="00FD5F55">
      <w:pPr>
        <w:pStyle w:val="Heading3"/>
      </w:pPr>
      <w:bookmarkStart w:id="157" w:name="_Toc409885774"/>
      <w:r>
        <w:t>Модифицируемост и документация</w:t>
      </w:r>
      <w:bookmarkEnd w:id="157"/>
    </w:p>
    <w:p w:rsidR="00FD5F55" w:rsidRDefault="00FD5F55" w:rsidP="00FD5F55">
      <w:proofErr w:type="gramStart"/>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roofErr w:type="gramEnd"/>
    </w:p>
    <w:p w:rsidR="00FD5F55" w:rsidRDefault="00FD5F55" w:rsidP="00FD5F55">
      <w:pPr>
        <w:pStyle w:val="Heading3"/>
      </w:pPr>
      <w:bookmarkStart w:id="158" w:name="_Toc409885775"/>
      <w:r>
        <w:t>Поддръжка и възможност за разширение</w:t>
      </w:r>
      <w:bookmarkEnd w:id="158"/>
    </w:p>
    <w:p w:rsidR="00FD5F55" w:rsidRDefault="00FD5F55" w:rsidP="00FD5F55">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proofErr w:type="gramEnd"/>
    </w:p>
    <w:p w:rsidR="00FD5F55" w:rsidRDefault="00FD5F55" w:rsidP="00FD5F55">
      <w:pPr>
        <w:pStyle w:val="Heading3"/>
      </w:pPr>
      <w:bookmarkStart w:id="159" w:name="_Toc409885776"/>
      <w:r>
        <w:t>Потребителски интерфейс</w:t>
      </w:r>
      <w:bookmarkEnd w:id="159"/>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lastRenderedPageBreak/>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061183">
        <w:rPr>
          <w:i/>
        </w:rPr>
        <w:t>3.3.1.9</w:t>
      </w:r>
      <w:r w:rsidRPr="00BA6810">
        <w:rPr>
          <w:i/>
        </w:rPr>
        <w:fldChar w:fldCharType="end"/>
      </w:r>
      <w:r>
        <w:t>)</w:t>
      </w:r>
    </w:p>
    <w:p w:rsidR="00FD5F55" w:rsidRPr="00D456F6" w:rsidRDefault="00FD5F55" w:rsidP="00FD5F55">
      <w:proofErr w:type="gramStart"/>
      <w:r>
        <w:t>Трябва да съдържа примерна имплементация с елементите на библиотеката.</w:t>
      </w:r>
      <w:proofErr w:type="gramEnd"/>
    </w:p>
    <w:p w:rsidR="00FD5F55" w:rsidRDefault="00FD5F55" w:rsidP="00FD5F55">
      <w:pPr>
        <w:pStyle w:val="Heading3"/>
      </w:pPr>
      <w:bookmarkStart w:id="160" w:name="_Toc409885777"/>
      <w:r>
        <w:t>Тестваемост</w:t>
      </w:r>
      <w:bookmarkEnd w:id="160"/>
    </w:p>
    <w:p w:rsidR="00FD5F55" w:rsidRDefault="00FD5F55" w:rsidP="00FD5F55">
      <w:proofErr w:type="gramStart"/>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FD5F55" w:rsidRPr="00C3793A" w:rsidRDefault="00FD5F55" w:rsidP="00FD5F55">
      <w:pPr>
        <w:pStyle w:val="Heading2"/>
        <w:rPr>
          <w:lang w:val="ru-RU"/>
        </w:rPr>
      </w:pPr>
      <w:bookmarkStart w:id="161" w:name="_Toc397093009"/>
      <w:bookmarkStart w:id="162" w:name="_Toc409885778"/>
      <w:r>
        <w:rPr>
          <w:lang w:val="ru-RU"/>
        </w:rPr>
        <w:t>Изводи</w:t>
      </w:r>
      <w:bookmarkEnd w:id="161"/>
      <w:bookmarkEnd w:id="162"/>
    </w:p>
    <w:p w:rsidR="00FD5F55" w:rsidRDefault="00FD5F55" w:rsidP="00FD5F55">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061183">
        <w:rPr>
          <w:i/>
        </w:rPr>
        <w:t>3.1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061183">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p>
    <w:p w:rsidR="00FD5F55" w:rsidRDefault="00FD5F55" w:rsidP="00FD5F55">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t>С  анализа</w:t>
      </w:r>
      <w:proofErr w:type="gramEnd"/>
      <w:r>
        <w:t xml:space="preserve">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061183">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 xml:space="preserve">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компонентите.</w:t>
      </w:r>
    </w:p>
    <w:p w:rsidR="007F13AB" w:rsidRDefault="00505D85" w:rsidP="001B597C">
      <w:pPr>
        <w:pStyle w:val="Heading1"/>
        <w:jc w:val="left"/>
      </w:pPr>
      <w:bookmarkStart w:id="163" w:name="_Toc409885779"/>
      <w:r w:rsidRPr="001B597C">
        <w:lastRenderedPageBreak/>
        <w:t>Използвани технологии, платформи и методологии</w:t>
      </w:r>
      <w:bookmarkEnd w:id="88"/>
      <w:bookmarkEnd w:id="163"/>
      <w:r w:rsidRPr="001B597C">
        <w:t xml:space="preserve"> </w:t>
      </w:r>
    </w:p>
    <w:p w:rsidR="00D33782" w:rsidRPr="00D33782" w:rsidRDefault="00D33782" w:rsidP="00D33782">
      <w:pPr>
        <w:rPr>
          <w:b/>
        </w:rPr>
      </w:pPr>
      <w:r w:rsidRPr="00D33782">
        <w:rPr>
          <w:b/>
        </w:rPr>
        <w:t>Абстракт:</w:t>
      </w:r>
    </w:p>
    <w:p w:rsidR="00D33782" w:rsidRPr="00D33782" w:rsidRDefault="00D33782" w:rsidP="00D33782">
      <w:proofErr w:type="gramStart"/>
      <w:r>
        <w:t>В тази глава ще изложим изискванията към технологиите и методологиите за разработка.</w:t>
      </w:r>
      <w:proofErr w:type="gramEnd"/>
      <w:r>
        <w:t xml:space="preserve"> </w:t>
      </w:r>
      <w:proofErr w:type="gramStart"/>
      <w:r>
        <w:t>Ще изброим възможни кандидати и как те се представят спрямо заложените изисквания.</w:t>
      </w:r>
      <w:proofErr w:type="gramEnd"/>
      <w:r>
        <w:t xml:space="preserve"> </w:t>
      </w:r>
      <w:proofErr w:type="gramStart"/>
      <w:r>
        <w:t>След това ще анализираме резултатите и ще изберем най-подходящите технологии, платформи и методологии.</w:t>
      </w:r>
      <w:proofErr w:type="gramEnd"/>
    </w:p>
    <w:p w:rsidR="00CD7F1C" w:rsidRDefault="00CD7F1C" w:rsidP="004F7C72">
      <w:pPr>
        <w:pStyle w:val="Heading2"/>
      </w:pPr>
      <w:bookmarkStart w:id="164" w:name="_Toc397093000"/>
      <w:bookmarkStart w:id="165" w:name="_Toc409885780"/>
      <w:r>
        <w:rPr>
          <w:lang w:val="ru-RU"/>
        </w:rPr>
        <w:t>Изисквания към средствата (технологии, платформи и методологии)</w:t>
      </w:r>
      <w:bookmarkEnd w:id="164"/>
      <w:bookmarkEnd w:id="165"/>
    </w:p>
    <w:p w:rsidR="005124ED" w:rsidRDefault="00CB71C4" w:rsidP="005124ED">
      <w:pPr>
        <w:pStyle w:val="Heading3"/>
      </w:pPr>
      <w:bookmarkStart w:id="166" w:name="OLE_LINK1"/>
      <w:bookmarkStart w:id="167" w:name="OLE_LINK2"/>
      <w:bookmarkStart w:id="168" w:name="_Toc409885781"/>
      <w:r>
        <w:t>Език за програмиране</w:t>
      </w:r>
      <w:bookmarkEnd w:id="168"/>
    </w:p>
    <w:bookmarkEnd w:id="166"/>
    <w:bookmarkEnd w:id="167"/>
    <w:p w:rsidR="00CB71C4" w:rsidRPr="00CB71C4" w:rsidRDefault="00CB71C4" w:rsidP="00CB71C4">
      <w:commentRangeStart w:id="169"/>
      <w:r>
        <w:t>Трябва да отговаря на следните изисквания:</w:t>
      </w:r>
    </w:p>
    <w:p w:rsidR="003439E4" w:rsidRDefault="003439E4" w:rsidP="006D285E">
      <w:pPr>
        <w:pStyle w:val="ListParagraph"/>
        <w:numPr>
          <w:ilvl w:val="1"/>
          <w:numId w:val="11"/>
        </w:numPr>
      </w:pPr>
      <w:proofErr w:type="gramStart"/>
      <w:r w:rsidRPr="008F3F48">
        <w:rPr>
          <w:i/>
        </w:rPr>
        <w:t>от</w:t>
      </w:r>
      <w:proofErr w:type="gramEnd"/>
      <w:r w:rsidRPr="008F3F48">
        <w:rPr>
          <w:i/>
        </w:rPr>
        <w:t xml:space="preserve">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proofErr w:type="gramStart"/>
      <w:r w:rsidRPr="008F3F48">
        <w:rPr>
          <w:i/>
        </w:rPr>
        <w:t>обектно-ориентиран</w:t>
      </w:r>
      <w:proofErr w:type="gramEnd"/>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proofErr w:type="gramStart"/>
      <w:r w:rsidRPr="00AE3355">
        <w:rPr>
          <w:i/>
        </w:rPr>
        <w:t>силна</w:t>
      </w:r>
      <w:proofErr w:type="gramEnd"/>
      <w:r w:rsidRPr="00AE3355">
        <w:rPr>
          <w:i/>
        </w:rPr>
        <w:t xml:space="preserve">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proofErr w:type="gramStart"/>
      <w:r w:rsidRPr="001915EC">
        <w:rPr>
          <w:i/>
        </w:rPr>
        <w:t>лесно</w:t>
      </w:r>
      <w:proofErr w:type="gramEnd"/>
      <w:r w:rsidRPr="001915EC">
        <w:rPr>
          <w:i/>
        </w:rPr>
        <w:t xml:space="preserve">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69"/>
      <w:r w:rsidR="00957255">
        <w:t xml:space="preserve"> - </w:t>
      </w:r>
      <w:r w:rsidR="008C0FA2">
        <w:rPr>
          <w:rStyle w:val="CommentReference"/>
        </w:rPr>
        <w:commentReference w:id="169"/>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70" w:name="_Ref397422090"/>
      <w:bookmarkStart w:id="171" w:name="_Toc409885782"/>
      <w:r>
        <w:t>Модел на софтуерната система</w:t>
      </w:r>
      <w:bookmarkEnd w:id="170"/>
      <w:bookmarkEnd w:id="171"/>
    </w:p>
    <w:p w:rsidR="00B35859" w:rsidRDefault="00C11172" w:rsidP="006D285E">
      <w:pPr>
        <w:pStyle w:val="ListParagraph"/>
        <w:numPr>
          <w:ilvl w:val="0"/>
          <w:numId w:val="15"/>
        </w:numPr>
      </w:pPr>
      <w:commentRangeStart w:id="172"/>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172"/>
      <w:r w:rsidR="008C0FA2">
        <w:rPr>
          <w:rStyle w:val="CommentReference"/>
        </w:rPr>
        <w:commentReference w:id="172"/>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lastRenderedPageBreak/>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173" w:name="_Toc409885783"/>
      <w:r w:rsidRPr="001C17BB">
        <w:rPr>
          <w:color w:val="FF0000"/>
        </w:rPr>
        <w:t>XMI</w:t>
      </w:r>
      <w:r w:rsidR="008D1B16">
        <w:rPr>
          <w:color w:val="FF0000"/>
        </w:rPr>
        <w:t xml:space="preserve"> </w:t>
      </w:r>
      <w:r w:rsidR="000E3BCF">
        <w:rPr>
          <w:color w:val="FF0000"/>
        </w:rPr>
        <w:t xml:space="preserve">&lt;- </w:t>
      </w:r>
      <w:r w:rsidR="008D1B16">
        <w:rPr>
          <w:color w:val="FF0000"/>
        </w:rPr>
        <w:t>!!!</w:t>
      </w:r>
      <w:bookmarkEnd w:id="173"/>
    </w:p>
    <w:p w:rsidR="00C110A9" w:rsidRDefault="00C110A9" w:rsidP="004E451B"/>
    <w:p w:rsidR="00CB71C4" w:rsidRDefault="00CB71C4" w:rsidP="00CB71C4">
      <w:pPr>
        <w:pStyle w:val="Heading3"/>
      </w:pPr>
      <w:bookmarkStart w:id="174" w:name="_Toc409885784"/>
      <w:r>
        <w:t>Генератор на базовия код</w:t>
      </w:r>
      <w:bookmarkEnd w:id="174"/>
    </w:p>
    <w:p w:rsidR="00C110A9" w:rsidRDefault="0097106B" w:rsidP="00AE6EC6">
      <w:proofErr w:type="gramStart"/>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061183">
        <w:rPr>
          <w:i/>
        </w:rPr>
        <w:t>1.5</w:t>
      </w:r>
      <w:r w:rsidRPr="0097106B">
        <w:rPr>
          <w:i/>
        </w:rPr>
        <w:fldChar w:fldCharType="end"/>
      </w:r>
      <w:r>
        <w:t>)</w:t>
      </w:r>
      <w:r w:rsidR="007840B9">
        <w:t>.</w:t>
      </w:r>
      <w:proofErr w:type="gramEnd"/>
      <w:r w:rsidR="007840B9">
        <w:t xml:space="preserve"> </w:t>
      </w:r>
      <w:proofErr w:type="gramStart"/>
      <w:r w:rsidR="007840B9">
        <w:t>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061183">
        <w:rPr>
          <w:i/>
        </w:rPr>
        <w:t>3.2.3</w:t>
      </w:r>
      <w:r w:rsidRPr="00E97289">
        <w:rPr>
          <w:i/>
        </w:rPr>
        <w:fldChar w:fldCharType="end"/>
      </w:r>
      <w:r w:rsidR="007840B9">
        <w:rPr>
          <w:i/>
        </w:rPr>
        <w:t>.</w:t>
      </w:r>
      <w:proofErr w:type="gramEnd"/>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1A7367" w:rsidRDefault="001A7367" w:rsidP="001A7367">
      <w:pPr>
        <w:pStyle w:val="ListParagraph"/>
      </w:pPr>
    </w:p>
    <w:p w:rsidR="00C3793A" w:rsidRDefault="00505D85" w:rsidP="004F7C72">
      <w:pPr>
        <w:pStyle w:val="Heading2"/>
      </w:pPr>
      <w:bookmarkStart w:id="175" w:name="_Toc397093001"/>
      <w:bookmarkStart w:id="176" w:name="_Toc409885785"/>
      <w:r>
        <w:rPr>
          <w:lang w:val="ru-RU"/>
        </w:rPr>
        <w:t xml:space="preserve">Видове средства </w:t>
      </w:r>
      <w:r w:rsidR="001A7367">
        <w:t>за разработване на решението</w:t>
      </w:r>
      <w:r>
        <w:rPr>
          <w:lang w:val="ru-RU"/>
        </w:rPr>
        <w:t xml:space="preserve"> – </w:t>
      </w:r>
      <w:bookmarkEnd w:id="175"/>
      <w:r w:rsidR="001A7367">
        <w:t>оценка спрямо критериите</w:t>
      </w:r>
      <w:bookmarkEnd w:id="176"/>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061183">
        <w:rPr>
          <w:i/>
        </w:rPr>
        <w:t>3.2.3</w:t>
      </w:r>
      <w:r w:rsidRPr="00E97289">
        <w:rPr>
          <w:i/>
        </w:rPr>
        <w:fldChar w:fldCharType="end"/>
      </w:r>
      <w:r>
        <w:rPr>
          <w:i/>
        </w:rPr>
        <w:t>.</w:t>
      </w:r>
      <w:r w:rsidR="00A805FA">
        <w:rPr>
          <w:i/>
        </w:rPr>
        <w:t xml:space="preserve"> </w:t>
      </w:r>
      <w:proofErr w:type="gramStart"/>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roofErr w:type="gramEnd"/>
    </w:p>
    <w:p w:rsidR="00FC5A7F" w:rsidRDefault="00FC5A7F" w:rsidP="00FC5A7F">
      <w:pPr>
        <w:pStyle w:val="Heading3"/>
      </w:pPr>
      <w:bookmarkStart w:id="177" w:name="_Toc409885786"/>
      <w:r>
        <w:t>Език за програмиране:</w:t>
      </w:r>
      <w:bookmarkEnd w:id="177"/>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8"/>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8"/>
            <w:r w:rsidR="008C0FA2">
              <w:rPr>
                <w:rStyle w:val="CommentReference"/>
              </w:rPr>
              <w:commentReference w:id="178"/>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7"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8"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 xml:space="preserve">лесно </w:t>
            </w:r>
            <w:r w:rsidRPr="00255D54">
              <w:rPr>
                <w:b/>
              </w:rPr>
              <w:lastRenderedPageBreak/>
              <w:t>преносим</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lastRenderedPageBreak/>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lastRenderedPageBreak/>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061183">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79" w:name="_Ref397370739"/>
      <w:r>
        <w:t xml:space="preserve">Таблица </w:t>
      </w:r>
      <w:fldSimple w:instr=" SEQ Таблица \* ARABIC ">
        <w:r w:rsidR="00061183">
          <w:rPr>
            <w:noProof/>
          </w:rPr>
          <w:t>34</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79"/>
    </w:p>
    <w:p w:rsidR="00FC5A7F" w:rsidRDefault="00FC5A7F" w:rsidP="00FC5A7F">
      <w:pPr>
        <w:pStyle w:val="Heading3"/>
      </w:pPr>
      <w:bookmarkStart w:id="180" w:name="_Ref400112301"/>
      <w:bookmarkStart w:id="181" w:name="_Toc409885787"/>
      <w:r>
        <w:t>Среда за разработване на UML модел</w:t>
      </w:r>
      <w:bookmarkEnd w:id="180"/>
      <w:bookmarkEnd w:id="181"/>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061183" w:rsidP="007E0574">
            <w:pPr>
              <w:jc w:val="center"/>
              <w:rPr>
                <w:b/>
              </w:rPr>
            </w:pPr>
            <w:hyperlink r:id="rId39"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061183" w:rsidP="007E0574">
            <w:pPr>
              <w:jc w:val="center"/>
              <w:rPr>
                <w:b/>
              </w:rPr>
            </w:pPr>
            <w:hyperlink r:id="rId40"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061183" w:rsidP="007E0574">
            <w:pPr>
              <w:jc w:val="center"/>
              <w:rPr>
                <w:b/>
              </w:rPr>
            </w:pPr>
            <w:hyperlink r:id="rId41" w:history="1">
              <w:r w:rsidR="00255D54" w:rsidRPr="007E0574">
                <w:rPr>
                  <w:rStyle w:val="Hyperlink"/>
                  <w:rFonts w:ascii="Arial" w:hAnsi="Arial" w:cs="Arial"/>
                  <w:b/>
                </w:rPr>
                <w:t>Visual Paradigm</w:t>
              </w:r>
            </w:hyperlink>
          </w:p>
        </w:tc>
        <w:tc>
          <w:tcPr>
            <w:tcW w:w="1705" w:type="dxa"/>
          </w:tcPr>
          <w:p w:rsidR="00255D54" w:rsidRPr="007E0574" w:rsidRDefault="00061183" w:rsidP="007E0574">
            <w:pPr>
              <w:jc w:val="center"/>
              <w:rPr>
                <w:b/>
              </w:rPr>
            </w:pPr>
            <w:hyperlink r:id="rId42"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2" w:name="_Ref397370826"/>
      <w:r>
        <w:t xml:space="preserve">Таблица </w:t>
      </w:r>
      <w:fldSimple w:instr=" SEQ Таблица \* ARABIC ">
        <w:r w:rsidR="00061183">
          <w:rPr>
            <w:noProof/>
          </w:rPr>
          <w:t>35</w:t>
        </w:r>
      </w:fldSimple>
      <w:r>
        <w:t xml:space="preserve"> (Сравнение на потенциални среди за UML моделиране на софтуерната система)</w:t>
      </w:r>
      <w:bookmarkEnd w:id="182"/>
    </w:p>
    <w:p w:rsidR="00EB179D" w:rsidRPr="00EB179D" w:rsidRDefault="00EB179D" w:rsidP="00EB179D">
      <w:pPr>
        <w:pStyle w:val="Heading3"/>
      </w:pPr>
      <w:bookmarkStart w:id="183" w:name="_Ref397424381"/>
      <w:bookmarkStart w:id="184" w:name="_Toc409885788"/>
      <w:commentRangeStart w:id="185"/>
      <w:r>
        <w:lastRenderedPageBreak/>
        <w:t>Код генератор</w:t>
      </w:r>
      <w:bookmarkEnd w:id="183"/>
      <w:commentRangeEnd w:id="185"/>
      <w:r w:rsidR="008C0FA2">
        <w:rPr>
          <w:rStyle w:val="CommentReference"/>
          <w:b w:val="0"/>
          <w:bCs w:val="0"/>
        </w:rPr>
        <w:commentReference w:id="185"/>
      </w:r>
      <w:bookmarkEnd w:id="184"/>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061183" w:rsidP="007718B8">
            <w:pPr>
              <w:jc w:val="center"/>
              <w:rPr>
                <w:b/>
              </w:rPr>
            </w:pPr>
            <w:hyperlink r:id="rId43"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061183">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061183">
          <w:rPr>
            <w:noProof/>
          </w:rPr>
          <w:t>36</w:t>
        </w:r>
      </w:fldSimple>
      <w:r>
        <w:t xml:space="preserve"> (Сравнение на потенциални код генератори за софтуерната система)</w:t>
      </w:r>
    </w:p>
    <w:p w:rsidR="00C3793A" w:rsidRDefault="00505D85" w:rsidP="004F7C72">
      <w:pPr>
        <w:pStyle w:val="Heading2"/>
      </w:pPr>
      <w:bookmarkStart w:id="186" w:name="_Toc397093002"/>
      <w:bookmarkStart w:id="187" w:name="_Toc409885789"/>
      <w:r>
        <w:rPr>
          <w:lang w:val="ru-RU"/>
        </w:rPr>
        <w:t>Избор на средствата (технологии, платформи и методологии)</w:t>
      </w:r>
      <w:bookmarkEnd w:id="186"/>
      <w:bookmarkEnd w:id="187"/>
    </w:p>
    <w:p w:rsidR="00022F3A" w:rsidRDefault="00022F3A" w:rsidP="00022F3A">
      <w:pPr>
        <w:pStyle w:val="Heading3"/>
      </w:pPr>
      <w:bookmarkStart w:id="188" w:name="_Toc409885790"/>
      <w:r>
        <w:t>Език за програмиране</w:t>
      </w:r>
      <w:bookmarkEnd w:id="188"/>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061183" w:rsidRPr="00061183">
        <w:rPr>
          <w:i/>
        </w:rPr>
        <w:t xml:space="preserve">Таблица </w:t>
      </w:r>
      <w:r w:rsidR="00061183" w:rsidRPr="00061183">
        <w:rPr>
          <w:i/>
          <w:noProof/>
        </w:rPr>
        <w:t>34</w:t>
      </w:r>
      <w:r w:rsidR="00061183">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4"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061183">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lastRenderedPageBreak/>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xml:space="preserve">.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89" w:name="_Ref409885591"/>
      <w:bookmarkStart w:id="190" w:name="_Toc409885791"/>
      <w:r>
        <w:t>Среда за разработване на UML модел</w:t>
      </w:r>
      <w:bookmarkEnd w:id="189"/>
      <w:bookmarkEnd w:id="190"/>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061183" w:rsidRPr="00061183">
        <w:rPr>
          <w:i/>
        </w:rPr>
        <w:t xml:space="preserve">Таблица </w:t>
      </w:r>
      <w:r w:rsidR="00061183" w:rsidRPr="00061183">
        <w:rPr>
          <w:i/>
          <w:noProof/>
        </w:rPr>
        <w:t>35</w:t>
      </w:r>
      <w:r w:rsidR="00061183">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proofErr w:type="gramStart"/>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w:t>
      </w:r>
      <w:r w:rsidR="00574D4B">
        <w:t xml:space="preserve"> </w:t>
      </w:r>
      <w:r>
        <w:t>(MDA)</w:t>
      </w:r>
      <w:r w:rsidR="00A175A8">
        <w:t xml:space="preserve">, което е и характеристика на всяка една от </w:t>
      </w:r>
      <w:r w:rsidR="00BD05D7">
        <w:t>предл</w:t>
      </w:r>
      <w:r w:rsidR="00A175A8">
        <w:t>ожените среди.</w:t>
      </w:r>
      <w:proofErr w:type="gramEnd"/>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proofErr w:type="gramStart"/>
      <w:r>
        <w:t>Както се вижда от таблицата само 2 от средите поддържат код генерация на избрания език</w:t>
      </w:r>
      <w:r w:rsidR="00574D4B">
        <w:t xml:space="preserve"> </w:t>
      </w:r>
      <w:r>
        <w:t>(Python), което означава, че избора ни се свежда до тези 2.</w:t>
      </w:r>
      <w:proofErr w:type="gramEnd"/>
      <w:r>
        <w:t xml:space="preserve"> </w:t>
      </w:r>
      <w:proofErr w:type="gramStart"/>
      <w:r>
        <w:t xml:space="preserve">Освен това както е видно и от коментара в таблицата </w:t>
      </w:r>
      <w:r w:rsidR="00115CD8">
        <w:t>тестова генерация на Python код от Enterprise Architect</w:t>
      </w:r>
      <w:r w:rsidR="00574D4B">
        <w:t xml:space="preserve"> </w:t>
      </w:r>
      <w:r w:rsidR="00115CD8">
        <w:t>(версия 10) показа незадоволителни резултати.</w:t>
      </w:r>
      <w:proofErr w:type="gramEnd"/>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061183">
        <w:t>4.1.2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061183">
        <w:t>5</w:t>
      </w:r>
      <w:r>
        <w:fldChar w:fldCharType="end"/>
      </w:r>
      <w:r>
        <w:t>.</w:t>
      </w:r>
      <w:proofErr w:type="gramEnd"/>
    </w:p>
    <w:p w:rsidR="009F0A32" w:rsidRDefault="009F0A32" w:rsidP="002615DA"/>
    <w:p w:rsidR="00883189" w:rsidRDefault="00883189" w:rsidP="00883189">
      <w:pPr>
        <w:pStyle w:val="Heading3"/>
      </w:pPr>
      <w:bookmarkStart w:id="191" w:name="_Ref398728470"/>
      <w:bookmarkStart w:id="192" w:name="_Toc409885792"/>
      <w:r>
        <w:t>Генератор на базов код</w:t>
      </w:r>
      <w:bookmarkEnd w:id="191"/>
      <w:bookmarkEnd w:id="192"/>
    </w:p>
    <w:p w:rsidR="00F67CA0" w:rsidRDefault="00F10218" w:rsidP="00F10218">
      <w:proofErr w:type="gramStart"/>
      <w:r>
        <w:lastRenderedPageBreak/>
        <w:t xml:space="preserve">В предложените в секция </w:t>
      </w:r>
      <w:r>
        <w:fldChar w:fldCharType="begin"/>
      </w:r>
      <w:r>
        <w:instrText xml:space="preserve"> REF _Ref397424381 \r \h </w:instrText>
      </w:r>
      <w:r>
        <w:fldChar w:fldCharType="separate"/>
      </w:r>
      <w:r w:rsidR="00061183">
        <w:t>4.2.3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93" w:name="_Toc397093003"/>
      <w:bookmarkStart w:id="194" w:name="_Toc409885793"/>
      <w:r>
        <w:rPr>
          <w:lang w:val="ru-RU"/>
        </w:rPr>
        <w:t>Изводи</w:t>
      </w:r>
      <w:bookmarkEnd w:id="193"/>
      <w:bookmarkEnd w:id="194"/>
    </w:p>
    <w:p w:rsidR="00505D85" w:rsidRDefault="0033728C" w:rsidP="00207D0C">
      <w:commentRangeStart w:id="195"/>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95"/>
      <w:proofErr w:type="gramEnd"/>
      <w:r w:rsidR="008C0FA2">
        <w:rPr>
          <w:rStyle w:val="CommentReference"/>
        </w:rPr>
        <w:commentReference w:id="195"/>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w:t>
      </w:r>
      <w:r w:rsidR="00CB4043">
        <w:lastRenderedPageBreak/>
        <w:t xml:space="preserve">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F05820" w:rsidRDefault="009D49CE" w:rsidP="00F05820">
      <w:pPr>
        <w:pStyle w:val="Heading1"/>
      </w:pPr>
      <w:bookmarkStart w:id="196" w:name="_Toc397093010"/>
      <w:bookmarkStart w:id="197" w:name="_Ref397421842"/>
      <w:bookmarkStart w:id="198" w:name="_Ref400112072"/>
      <w:bookmarkStart w:id="199" w:name="_Toc409885794"/>
      <w:r w:rsidRPr="00F05820">
        <w:lastRenderedPageBreak/>
        <w:t>Проектиране</w:t>
      </w:r>
      <w:bookmarkEnd w:id="196"/>
      <w:bookmarkEnd w:id="197"/>
      <w:bookmarkEnd w:id="198"/>
      <w:bookmarkEnd w:id="199"/>
      <w:r w:rsidR="00CD7F1C" w:rsidRPr="00F05820">
        <w:t xml:space="preserve"> </w:t>
      </w:r>
    </w:p>
    <w:p w:rsidR="00C3793A" w:rsidRPr="00881895" w:rsidRDefault="002C1310" w:rsidP="002C1310">
      <w:pPr>
        <w:rPr>
          <w:b/>
        </w:rPr>
      </w:pPr>
      <w:r w:rsidRPr="00881895">
        <w:rPr>
          <w:b/>
        </w:rPr>
        <w:t>Абстракт:</w:t>
      </w:r>
    </w:p>
    <w:p w:rsidR="002C1310" w:rsidRPr="002C1310" w:rsidRDefault="002C1310" w:rsidP="002C1310">
      <w:proofErr w:type="gramStart"/>
      <w:r>
        <w:t xml:space="preserve">В тази глава представяме архитектурата на системата, която представлява директни извадки от разработения UML модел </w:t>
      </w:r>
      <w:r w:rsidRPr="000F094E">
        <w:rPr>
          <w:rFonts w:cs="Times New Roman"/>
          <w:b/>
        </w:rPr>
        <w:t>[D1]</w:t>
      </w:r>
      <w:r>
        <w:rPr>
          <w:rFonts w:cs="Times New Roman"/>
          <w:b/>
        </w:rPr>
        <w:t xml:space="preserve"> </w:t>
      </w:r>
      <w:r>
        <w:rPr>
          <w:rFonts w:cs="Times New Roman"/>
        </w:rPr>
        <w:t>на решението с допълнително описание.</w:t>
      </w:r>
      <w:proofErr w:type="gramEnd"/>
      <w:r>
        <w:rPr>
          <w:rFonts w:cs="Times New Roman"/>
        </w:rPr>
        <w:t xml:space="preserve"> </w:t>
      </w:r>
      <w:proofErr w:type="gramStart"/>
      <w:r>
        <w:rPr>
          <w:rFonts w:cs="Times New Roman"/>
        </w:rPr>
        <w:t>Първо представяме общата архитектура на приложението под формата на слоеве и основна пакетна диаграма.</w:t>
      </w:r>
      <w:proofErr w:type="gramEnd"/>
      <w:r>
        <w:rPr>
          <w:rFonts w:cs="Times New Roman"/>
        </w:rPr>
        <w:t xml:space="preserve"> </w:t>
      </w:r>
      <w:proofErr w:type="gramStart"/>
      <w:r>
        <w:rPr>
          <w:rFonts w:cs="Times New Roman"/>
        </w:rPr>
        <w:t>Следва дизайн (клас диаграми включващи описание) на мета-модела (</w:t>
      </w:r>
      <w:r w:rsidRPr="002C1310">
        <w:rPr>
          <w:rFonts w:cs="Times New Roman"/>
          <w:i/>
        </w:rPr>
        <w:fldChar w:fldCharType="begin"/>
      </w:r>
      <w:r w:rsidRPr="002C1310">
        <w:rPr>
          <w:rFonts w:cs="Times New Roman"/>
          <w:i/>
        </w:rPr>
        <w:instrText xml:space="preserve"> REF _Ref397969104 \r \h </w:instrText>
      </w:r>
      <w:r w:rsidRPr="002C1310">
        <w:rPr>
          <w:rFonts w:cs="Times New Roman"/>
          <w:i/>
        </w:rPr>
      </w:r>
      <w:r>
        <w:rPr>
          <w:rFonts w:cs="Times New Roman"/>
          <w:i/>
        </w:rPr>
        <w:instrText xml:space="preserve"> \* MERGEFORMAT </w:instrText>
      </w:r>
      <w:r w:rsidRPr="002C1310">
        <w:rPr>
          <w:rFonts w:cs="Times New Roman"/>
          <w:i/>
        </w:rPr>
        <w:fldChar w:fldCharType="separate"/>
      </w:r>
      <w:r w:rsidR="00061183">
        <w:rPr>
          <w:rFonts w:cs="Times New Roman"/>
          <w:i/>
        </w:rPr>
        <w:t>3.3.2</w:t>
      </w:r>
      <w:r w:rsidRPr="002C1310">
        <w:rPr>
          <w:rFonts w:cs="Times New Roman"/>
          <w:i/>
        </w:rPr>
        <w:fldChar w:fldCharType="end"/>
      </w:r>
      <w:r>
        <w:rPr>
          <w:rFonts w:cs="Times New Roman"/>
        </w:rPr>
        <w:t>) и на всеки един от останалите слоеве.</w:t>
      </w:r>
      <w:proofErr w:type="gramEnd"/>
      <w:r w:rsidR="00881895">
        <w:rPr>
          <w:rFonts w:cs="Times New Roman"/>
        </w:rPr>
        <w:t xml:space="preserve"> </w:t>
      </w:r>
    </w:p>
    <w:p w:rsidR="00E43F1F" w:rsidRDefault="009D49CE" w:rsidP="000B17C1">
      <w:pPr>
        <w:pStyle w:val="Heading2"/>
      </w:pPr>
      <w:bookmarkStart w:id="200" w:name="_Toc397093011"/>
      <w:bookmarkStart w:id="201" w:name="_Toc409885795"/>
      <w:r>
        <w:rPr>
          <w:lang w:val="ru-RU"/>
        </w:rPr>
        <w:t>Обща архитектура</w:t>
      </w:r>
      <w:bookmarkEnd w:id="201"/>
      <w:r>
        <w:rPr>
          <w:lang w:val="ru-RU"/>
        </w:rPr>
        <w:t xml:space="preserve"> </w:t>
      </w:r>
    </w:p>
    <w:bookmarkEnd w:id="200"/>
    <w:p w:rsidR="00C3793A" w:rsidRPr="0043493E" w:rsidRDefault="0043493E" w:rsidP="0043493E">
      <w:proofErr w:type="gramStart"/>
      <w:r>
        <w:t>Тук представяне архитектурните слоеве на приложението с кратко описание на всеки един от тях и обща диаграма.</w:t>
      </w:r>
      <w:proofErr w:type="gramEnd"/>
      <w:r>
        <w:t xml:space="preserve"> </w:t>
      </w:r>
      <w:proofErr w:type="gramStart"/>
      <w:r>
        <w:t>Следва основен изглед на пакетите (UML пакетна диаграма) имплементиращи словете и описание на всеки един основен пакет.</w:t>
      </w:r>
      <w:proofErr w:type="gramEnd"/>
    </w:p>
    <w:p w:rsidR="00D70FD9" w:rsidRPr="00D70FD9" w:rsidRDefault="00D70FD9" w:rsidP="00D70FD9">
      <w:pPr>
        <w:pStyle w:val="Heading3"/>
      </w:pPr>
      <w:bookmarkStart w:id="202" w:name="_Ref398297164"/>
      <w:bookmarkStart w:id="203" w:name="_Toc409885796"/>
      <w:r>
        <w:t>Слоеве</w:t>
      </w:r>
      <w:bookmarkEnd w:id="202"/>
      <w:bookmarkEnd w:id="203"/>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lastRenderedPageBreak/>
        <w:drawing>
          <wp:inline distT="0" distB="0" distL="0" distR="0" wp14:anchorId="55BCBA44" wp14:editId="4442B425">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061183">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04" w:name="_Toc409885797"/>
      <w:r>
        <w:t>Пакетна диаграма (основен изглед)</w:t>
      </w:r>
      <w:bookmarkEnd w:id="204"/>
    </w:p>
    <w:p w:rsidR="001E3D3B" w:rsidRDefault="007D425F" w:rsidP="001E0706">
      <w:pPr>
        <w:keepNext/>
        <w:jc w:val="center"/>
      </w:pPr>
      <w:r>
        <w:rPr>
          <w:noProof/>
          <w:lang w:eastAsia="en-US"/>
        </w:rPr>
        <w:drawing>
          <wp:inline distT="0" distB="0" distL="0" distR="0" wp14:anchorId="4E05C96E" wp14:editId="4F0D609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5" w:name="_Ref398551728"/>
      <w:r>
        <w:t xml:space="preserve">Фигура </w:t>
      </w:r>
      <w:fldSimple w:instr=" SEQ Фигура \* ARABIC ">
        <w:r w:rsidR="00061183">
          <w:rPr>
            <w:noProof/>
          </w:rPr>
          <w:t>25</w:t>
        </w:r>
      </w:fldSimple>
      <w:bookmarkEnd w:id="205"/>
      <w:r>
        <w:t xml:space="preserve"> (Обща архитектура)</w:t>
      </w:r>
    </w:p>
    <w:p w:rsidR="008D0C8C" w:rsidRDefault="008D0C8C" w:rsidP="008D0C8C">
      <w:proofErr w:type="gramStart"/>
      <w:r>
        <w:lastRenderedPageBreak/>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061183">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061183">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061183">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061183">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061183">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061183">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061183">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061183">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061183">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061183">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061183">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EC7D0E" w:rsidRDefault="003F75EA" w:rsidP="00282DCD">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061183">
        <w:rPr>
          <w:i/>
        </w:rPr>
        <w:t>3.3.1.10</w:t>
      </w:r>
      <w:r w:rsidRPr="00160610">
        <w:rPr>
          <w:i/>
        </w:rPr>
        <w:fldChar w:fldCharType="end"/>
      </w:r>
      <w:r>
        <w:t>)</w:t>
      </w:r>
    </w:p>
    <w:p w:rsidR="00282DCD" w:rsidRPr="001E3D3B" w:rsidRDefault="00282DCD" w:rsidP="00282DCD">
      <w:pPr>
        <w:pStyle w:val="ListParagraph"/>
      </w:pPr>
    </w:p>
    <w:p w:rsidR="00C3793A" w:rsidRDefault="009D49CE" w:rsidP="000B17C1">
      <w:pPr>
        <w:pStyle w:val="Heading2"/>
      </w:pPr>
      <w:bookmarkStart w:id="206" w:name="_Toc397093012"/>
      <w:bookmarkStart w:id="207" w:name="_Ref398574944"/>
      <w:bookmarkStart w:id="208" w:name="_Ref398641486"/>
      <w:bookmarkStart w:id="209" w:name="_Toc409885798"/>
      <w:r>
        <w:rPr>
          <w:lang w:val="ru-RU"/>
        </w:rPr>
        <w:t>Модел на данните (</w:t>
      </w:r>
      <w:r w:rsidR="00D44862">
        <w:t>Мета-Модел</w:t>
      </w:r>
      <w:r>
        <w:rPr>
          <w:lang w:val="ru-RU"/>
        </w:rPr>
        <w:t>)</w:t>
      </w:r>
      <w:bookmarkEnd w:id="206"/>
      <w:bookmarkEnd w:id="207"/>
      <w:bookmarkEnd w:id="208"/>
      <w:bookmarkEnd w:id="209"/>
    </w:p>
    <w:p w:rsidR="0007603E" w:rsidRDefault="0007603E" w:rsidP="0007603E">
      <w:proofErr w:type="gramStart"/>
      <w:r>
        <w:lastRenderedPageBreak/>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FE7AF7">
        <w:t xml:space="preserve"> </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061183">
        <w:rPr>
          <w:i/>
        </w:rPr>
        <w:t>3.3.2</w:t>
      </w:r>
      <w:r w:rsidR="003605C1" w:rsidRPr="00390358">
        <w:rPr>
          <w:i/>
        </w:rPr>
        <w:fldChar w:fldCharType="end"/>
      </w:r>
      <w:r w:rsidR="003605C1">
        <w:t>)</w:t>
      </w:r>
      <w:r>
        <w:t xml:space="preserve"> </w:t>
      </w:r>
      <w:r w:rsidR="00697711">
        <w:t xml:space="preserve">както </w:t>
      </w:r>
      <w:r>
        <w:t>и клас диаграма.</w:t>
      </w:r>
      <w:proofErr w:type="gramEnd"/>
    </w:p>
    <w:p w:rsidR="0007603E" w:rsidRDefault="0007603E" w:rsidP="0007603E">
      <w:pPr>
        <w:rPr>
          <w:i/>
        </w:rPr>
      </w:pPr>
      <w:r>
        <w:t>Подробно описание</w:t>
      </w:r>
      <w:r w:rsidR="00E8087E">
        <w:t xml:space="preserve"> </w:t>
      </w:r>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10" w:name="_Ref400113256"/>
      <w:bookmarkStart w:id="211" w:name="_Toc409885799"/>
      <w:r>
        <w:t>Инфраструктурни</w:t>
      </w:r>
      <w:bookmarkEnd w:id="210"/>
      <w:bookmarkEnd w:id="211"/>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F3E9230" wp14:editId="2E7B0A6A">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061183">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w:t>
      </w:r>
      <w:proofErr w:type="gramStart"/>
      <w:r>
        <w:t>елементи</w:t>
      </w:r>
      <w:r w:rsidR="004619AF">
        <w:t>(</w:t>
      </w:r>
      <w:proofErr w:type="gramEnd"/>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061183">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061183">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14B4938" wp14:editId="0044B27A">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061183">
          <w:rPr>
            <w:noProof/>
          </w:rPr>
          <w:t>27</w:t>
        </w:r>
      </w:fldSimple>
      <w:r>
        <w:t xml:space="preserve"> (клас диаграма на AEPackage)</w:t>
      </w:r>
    </w:p>
    <w:p w:rsidR="004214B8" w:rsidRDefault="008712BF" w:rsidP="00F643DE">
      <w:pPr>
        <w:pStyle w:val="Heading4"/>
      </w:pPr>
      <w:bookmarkStart w:id="212" w:name="_Ref398390598"/>
      <w:r>
        <w:t>PackagableElement</w:t>
      </w:r>
      <w:bookmarkEnd w:id="212"/>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lastRenderedPageBreak/>
        <w:t>Клас диаграма</w:t>
      </w:r>
      <w:r w:rsidRPr="004F2D9C">
        <w:t>:</w:t>
      </w:r>
    </w:p>
    <w:p w:rsidR="00E8286B" w:rsidRDefault="00E8286B" w:rsidP="00E8286B">
      <w:pPr>
        <w:keepNext/>
        <w:jc w:val="center"/>
      </w:pPr>
      <w:r>
        <w:rPr>
          <w:noProof/>
          <w:lang w:eastAsia="en-US"/>
        </w:rPr>
        <w:drawing>
          <wp:inline distT="0" distB="0" distL="0" distR="0" wp14:anchorId="667FB095" wp14:editId="4BA64229">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061183">
          <w:rPr>
            <w:noProof/>
          </w:rPr>
          <w:t>28</w:t>
        </w:r>
      </w:fldSimple>
      <w:r>
        <w:t xml:space="preserve"> (клас диаграма на PackagableElement)</w:t>
      </w:r>
    </w:p>
    <w:p w:rsidR="00B035A3" w:rsidRDefault="00B035A3" w:rsidP="00F643DE">
      <w:pPr>
        <w:pStyle w:val="Heading4"/>
      </w:pPr>
      <w:bookmarkStart w:id="213" w:name="_Ref398554849"/>
      <w:r>
        <w:t>InfrastructureFactory</w:t>
      </w:r>
      <w:bookmarkEnd w:id="213"/>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061183">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drawing>
          <wp:inline distT="0" distB="0" distL="0" distR="0" wp14:anchorId="4444F4B0" wp14:editId="246BDCF4">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061183">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084E63" wp14:editId="2EB40C53">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061183">
          <w:rPr>
            <w:noProof/>
          </w:rPr>
          <w:t>30</w:t>
        </w:r>
      </w:fldSimple>
      <w:r>
        <w:t xml:space="preserve"> (клас диаграма на FactoryProvider)</w:t>
      </w:r>
    </w:p>
    <w:p w:rsidR="003451FB" w:rsidRDefault="00F848BB" w:rsidP="00F643DE">
      <w:pPr>
        <w:pStyle w:val="Heading4"/>
      </w:pPr>
      <w:r>
        <w:lastRenderedPageBreak/>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061183">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drawing>
          <wp:inline distT="0" distB="0" distL="0" distR="0" wp14:anchorId="4C499642" wp14:editId="3E162E1B">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061183">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4" w:name="_Ref400113398"/>
      <w:bookmarkStart w:id="215" w:name="_Ref400113708"/>
      <w:bookmarkStart w:id="216" w:name="_Toc409885800"/>
      <w:r>
        <w:t>Софтуерен компонент</w:t>
      </w:r>
      <w:bookmarkEnd w:id="214"/>
      <w:bookmarkEnd w:id="215"/>
      <w:bookmarkEnd w:id="216"/>
    </w:p>
    <w:p w:rsidR="0024768E" w:rsidRDefault="0024768E" w:rsidP="0024768E">
      <w:bookmarkStart w:id="217"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061183">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3F38A43" wp14:editId="610C1EFA">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061183">
          <w:rPr>
            <w:noProof/>
          </w:rPr>
          <w:t>32</w:t>
        </w:r>
      </w:fldSimple>
      <w:r>
        <w:t xml:space="preserve"> (клас диаграма на BaseComponent)</w:t>
      </w:r>
    </w:p>
    <w:p w:rsidR="006D5AE5" w:rsidRDefault="00B074A3" w:rsidP="00B074A3">
      <w:pPr>
        <w:pStyle w:val="Heading4"/>
      </w:pPr>
      <w:r>
        <w:lastRenderedPageBreak/>
        <w:t>ComponentFactory</w:t>
      </w:r>
    </w:p>
    <w:p w:rsidR="00B074A3" w:rsidRDefault="00B074A3" w:rsidP="005851BA">
      <w:pPr>
        <w:pStyle w:val="ListParagraph"/>
        <w:numPr>
          <w:ilvl w:val="0"/>
          <w:numId w:val="23"/>
        </w:numPr>
      </w:pPr>
      <w:r w:rsidRPr="00464F95">
        <w:rPr>
          <w:i/>
        </w:rPr>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061183">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90D59BA" wp14:editId="0038068C">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061183">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061183">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05FD166" wp14:editId="76F0F3CB">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061183">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061183">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14C5B4BD" wp14:editId="7FB36A22">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061183">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061183">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20FB9264" wp14:editId="6E2BB980">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061183">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061183">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E786607" wp14:editId="0BEEDE3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061183">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061183">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65CF4B8D" wp14:editId="5C92582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061183">
          <w:rPr>
            <w:noProof/>
          </w:rPr>
          <w:t>38</w:t>
        </w:r>
      </w:fldSimple>
      <w:r>
        <w:t xml:space="preserve"> (клас диаграма на PortInterfaceFactory)</w:t>
      </w:r>
    </w:p>
    <w:p w:rsidR="00C3793A" w:rsidRDefault="004A6E88" w:rsidP="000B17C1">
      <w:pPr>
        <w:pStyle w:val="Heading2"/>
      </w:pPr>
      <w:bookmarkStart w:id="218" w:name="_Toc409885801"/>
      <w:r>
        <w:rPr>
          <w:lang w:val="ru-RU"/>
        </w:rPr>
        <w:t>Диаграми (</w:t>
      </w:r>
      <w:r w:rsidR="00CD7F1C">
        <w:rPr>
          <w:lang w:val="ru-RU"/>
        </w:rPr>
        <w:t xml:space="preserve">на структура и поведение - </w:t>
      </w:r>
      <w:r w:rsidR="00455E3F">
        <w:rPr>
          <w:lang w:val="ru-RU"/>
        </w:rPr>
        <w:t>по слоеве</w:t>
      </w:r>
      <w:r>
        <w:rPr>
          <w:lang w:val="ru-RU"/>
        </w:rPr>
        <w:t>)</w:t>
      </w:r>
      <w:bookmarkEnd w:id="217"/>
      <w:bookmarkEnd w:id="218"/>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Подробно описание</w:t>
      </w:r>
      <w:r w:rsidR="00455E3F">
        <w:t xml:space="preserve"> </w:t>
      </w:r>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061183">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9" w:name="_Ref400112966"/>
      <w:bookmarkStart w:id="220" w:name="_Ref400112976"/>
      <w:bookmarkStart w:id="221" w:name="_Toc409885802"/>
      <w:r>
        <w:t>Слой Анализатор</w:t>
      </w:r>
      <w:bookmarkEnd w:id="219"/>
      <w:bookmarkEnd w:id="220"/>
      <w:bookmarkEnd w:id="221"/>
    </w:p>
    <w:p w:rsidR="007A3944" w:rsidRDefault="007F7FAA" w:rsidP="007A3944">
      <w:pPr>
        <w:keepNext/>
        <w:jc w:val="center"/>
      </w:pPr>
      <w:r>
        <w:rPr>
          <w:noProof/>
          <w:lang w:eastAsia="en-US"/>
        </w:rPr>
        <w:drawing>
          <wp:inline distT="0" distB="0" distL="0" distR="0" wp14:anchorId="754DD57E" wp14:editId="46043B7C">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061183">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6ACF80" wp14:editId="3BA737F8">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061183">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061183" w:rsidRPr="00061183">
        <w:rPr>
          <w:i/>
        </w:rPr>
        <w:t xml:space="preserve">Фигура </w:t>
      </w:r>
      <w:r w:rsidR="00061183" w:rsidRPr="00061183">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061183">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061183">
        <w:rPr>
          <w:i/>
        </w:rPr>
        <w:t>3.3.1.6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91AF01A" wp14:editId="3979C21A">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061183">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061183">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F18432E" wp14:editId="30D5E61F">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061183">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8EA05C3" wp14:editId="64EBBCCA">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061183">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22" w:name="_Ref400113532"/>
      <w:bookmarkStart w:id="223" w:name="_Toc409885803"/>
      <w:r>
        <w:t>Слой Скенер</w:t>
      </w:r>
      <w:bookmarkEnd w:id="222"/>
      <w:bookmarkEnd w:id="223"/>
    </w:p>
    <w:p w:rsidR="00A60425" w:rsidRDefault="00A60425" w:rsidP="00A60425">
      <w:pPr>
        <w:keepNext/>
        <w:jc w:val="center"/>
      </w:pPr>
      <w:r>
        <w:rPr>
          <w:noProof/>
          <w:lang w:eastAsia="en-US"/>
        </w:rPr>
        <w:drawing>
          <wp:inline distT="0" distB="0" distL="0" distR="0" wp14:anchorId="42B67F01" wp14:editId="6E33193C">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061183">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95C04C3" wp14:editId="1A2F9152">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061183">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061183" w:rsidRPr="00061183">
        <w:rPr>
          <w:i/>
        </w:rPr>
        <w:t xml:space="preserve">Фигура </w:t>
      </w:r>
      <w:r w:rsidR="00061183" w:rsidRPr="00061183">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24" w:name="_Ref398575345"/>
      <w:r>
        <w:t>BaseFileParser</w:t>
      </w:r>
      <w:bookmarkEnd w:id="224"/>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061183">
        <w:rPr>
          <w:i/>
        </w:rPr>
        <w:t>3.3.1.7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DE6C085" wp14:editId="08747DF8">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061183">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061183">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81149CA" wp14:editId="4A48BB2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061183">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34088E1" wp14:editId="3DD0050B">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061183">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061183">
        <w:rPr>
          <w:i/>
        </w:rPr>
        <w:t>3.3.1.7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061183">
        <w:rPr>
          <w:i/>
        </w:rPr>
        <w:t>3.3.1.8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061183">
        <w:rPr>
          <w:i/>
        </w:rPr>
        <w:t>5.3.2.1.3</w:t>
      </w:r>
      <w:r w:rsidRPr="006437E0">
        <w:rPr>
          <w:i/>
        </w:rPr>
        <w:fldChar w:fldCharType="end"/>
      </w:r>
      <w:r w:rsidRPr="006437E0">
        <w:rPr>
          <w:i/>
        </w:rPr>
        <w:t>)</w:t>
      </w:r>
    </w:p>
    <w:p w:rsidR="003C1D37" w:rsidRDefault="003C1D37" w:rsidP="003C1D37">
      <w:pPr>
        <w:pStyle w:val="Heading3"/>
      </w:pPr>
      <w:bookmarkStart w:id="225" w:name="_Toc409885804"/>
      <w:r>
        <w:t>Слой Мета-Модел</w:t>
      </w:r>
      <w:bookmarkEnd w:id="225"/>
    </w:p>
    <w:p w:rsidR="00C06B73" w:rsidRDefault="00C06B73" w:rsidP="00C06B73">
      <w:pPr>
        <w:keepNext/>
        <w:jc w:val="center"/>
      </w:pPr>
      <w:r>
        <w:rPr>
          <w:noProof/>
          <w:lang w:eastAsia="en-US"/>
        </w:rPr>
        <w:lastRenderedPageBreak/>
        <w:drawing>
          <wp:inline distT="0" distB="0" distL="0" distR="0" wp14:anchorId="705E40A6" wp14:editId="6AE30F59">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061183">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061183">
        <w:rPr>
          <w:i/>
        </w:rPr>
        <w:t>5.2</w:t>
      </w:r>
      <w:r w:rsidRPr="00C06B73">
        <w:rPr>
          <w:i/>
        </w:rPr>
        <w:fldChar w:fldCharType="end"/>
      </w:r>
    </w:p>
    <w:p w:rsidR="00C44D70" w:rsidRDefault="00C44D70" w:rsidP="00C06B73">
      <w:pPr>
        <w:rPr>
          <w:i/>
        </w:rPr>
      </w:pPr>
    </w:p>
    <w:p w:rsidR="00C44D70" w:rsidRDefault="00C44D70" w:rsidP="00C44D70">
      <w:pPr>
        <w:pStyle w:val="Heading3"/>
      </w:pPr>
      <w:bookmarkStart w:id="226" w:name="_Ref400113852"/>
      <w:bookmarkStart w:id="227" w:name="_Toc409885805"/>
      <w:r>
        <w:t>Слой Сериализатор</w:t>
      </w:r>
      <w:bookmarkEnd w:id="226"/>
      <w:bookmarkEnd w:id="227"/>
    </w:p>
    <w:p w:rsidR="00C44D70" w:rsidRDefault="00C44D70" w:rsidP="00C44D70">
      <w:pPr>
        <w:keepNext/>
        <w:jc w:val="center"/>
      </w:pPr>
      <w:r w:rsidRPr="00C44D70">
        <w:rPr>
          <w:noProof/>
          <w:lang w:eastAsia="en-US"/>
        </w:rPr>
        <w:drawing>
          <wp:inline distT="0" distB="0" distL="0" distR="0" wp14:anchorId="23D0AAAA" wp14:editId="173013CD">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061183">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2A74635C" wp14:editId="4E1489A0">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061183">
          <w:rPr>
            <w:noProof/>
          </w:rPr>
          <w:t>51</w:t>
        </w:r>
      </w:fldSimple>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061183" w:rsidRPr="00061183">
        <w:rPr>
          <w:i/>
        </w:rPr>
        <w:t xml:space="preserve">Фигура </w:t>
      </w:r>
      <w:r w:rsidR="00061183" w:rsidRPr="00061183">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061183">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04F0AABA" wp14:editId="1FD24EC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061183">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622409E5" wp14:editId="1B9C707C">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061183">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061183">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8" w:name="_Ref400115321"/>
      <w:bookmarkStart w:id="229" w:name="_Toc409885806"/>
      <w:r>
        <w:t>Слой Генерация на базов код</w:t>
      </w:r>
      <w:bookmarkEnd w:id="228"/>
      <w:bookmarkEnd w:id="229"/>
    </w:p>
    <w:p w:rsidR="00314807" w:rsidRDefault="00314807" w:rsidP="00314807">
      <w:pPr>
        <w:keepNext/>
        <w:jc w:val="center"/>
      </w:pPr>
      <w:r>
        <w:rPr>
          <w:noProof/>
          <w:lang w:eastAsia="en-US"/>
        </w:rPr>
        <w:drawing>
          <wp:inline distT="0" distB="0" distL="0" distR="0" wp14:anchorId="5B93F3CD" wp14:editId="55FCE67F">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061183">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061183">
        <w:rPr>
          <w:i/>
        </w:rPr>
        <w:t>4.3.3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061183">
        <w:rPr>
          <w:i/>
        </w:rPr>
        <w:t>3.3.1.10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2238CF9" wp14:editId="08E40972">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30" w:name="_Ref398729543"/>
      <w:bookmarkStart w:id="231" w:name="_Ref398729535"/>
      <w:r>
        <w:t xml:space="preserve">Фигура </w:t>
      </w:r>
      <w:fldSimple w:instr=" SEQ Фигура \* ARABIC ">
        <w:r w:rsidR="00061183">
          <w:rPr>
            <w:noProof/>
          </w:rPr>
          <w:t>55</w:t>
        </w:r>
      </w:fldSimple>
      <w:bookmarkEnd w:id="230"/>
      <w:r>
        <w:t xml:space="preserve"> (файлова структура на Генератор на базов код)</w:t>
      </w:r>
      <w:bookmarkEnd w:id="231"/>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061183">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061183">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061183">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061183">
        <w:rPr>
          <w:i/>
        </w:rPr>
        <w:t>3.3.3.3.3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061183" w:rsidRPr="00061183">
        <w:rPr>
          <w:i/>
        </w:rPr>
        <w:t xml:space="preserve">Фигура </w:t>
      </w:r>
      <w:r w:rsidR="00061183" w:rsidRPr="00061183">
        <w:rPr>
          <w:i/>
          <w:noProof/>
        </w:rPr>
        <w:t>55</w:t>
      </w:r>
      <w:r w:rsidRPr="00CA0868">
        <w:rPr>
          <w:i/>
        </w:rPr>
        <w:fldChar w:fldCharType="end"/>
      </w:r>
      <w:r w:rsidR="00CF319E" w:rsidRPr="00CF319E">
        <w:t>)</w:t>
      </w:r>
      <w:r>
        <w:t>.</w:t>
      </w:r>
      <w:proofErr w:type="gramEnd"/>
    </w:p>
    <w:p w:rsidR="00CD7F1C" w:rsidRDefault="00CD7F1C" w:rsidP="000B17C1">
      <w:pPr>
        <w:pStyle w:val="Heading2"/>
      </w:pPr>
      <w:bookmarkStart w:id="232" w:name="_Toc397093015"/>
      <w:bookmarkStart w:id="233" w:name="_Ref400114055"/>
      <w:bookmarkStart w:id="234" w:name="_Toc409885807"/>
      <w:r>
        <w:rPr>
          <w:lang w:val="ru-RU"/>
        </w:rPr>
        <w:t>Ресурсни и спомагателни модули</w:t>
      </w:r>
      <w:bookmarkEnd w:id="232"/>
      <w:bookmarkEnd w:id="233"/>
      <w:bookmarkEnd w:id="234"/>
    </w:p>
    <w:p w:rsidR="006008B2" w:rsidRDefault="006008B2" w:rsidP="006008B2">
      <w:pPr>
        <w:keepNext/>
        <w:jc w:val="center"/>
      </w:pPr>
      <w:r>
        <w:rPr>
          <w:noProof/>
          <w:lang w:eastAsia="en-US"/>
        </w:rPr>
        <w:lastRenderedPageBreak/>
        <w:drawing>
          <wp:inline distT="0" distB="0" distL="0" distR="0" wp14:anchorId="2F4B1DDA" wp14:editId="6FC4F9F3">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061183">
          <w:rPr>
            <w:noProof/>
          </w:rPr>
          <w:t>56</w:t>
        </w:r>
      </w:fldSimple>
      <w:r>
        <w:t xml:space="preserve"> (слой Външни модули)</w:t>
      </w:r>
    </w:p>
    <w:p w:rsidR="006008B2" w:rsidRDefault="006008B2" w:rsidP="006008B2">
      <w:pPr>
        <w:pStyle w:val="Heading3"/>
      </w:pPr>
      <w:bookmarkStart w:id="235" w:name="_Toc409885808"/>
      <w:r>
        <w:t>Пакетна диаграма</w:t>
      </w:r>
      <w:bookmarkEnd w:id="235"/>
    </w:p>
    <w:p w:rsidR="005431BB" w:rsidRDefault="006008B2" w:rsidP="005431BB">
      <w:pPr>
        <w:keepNext/>
        <w:jc w:val="center"/>
      </w:pPr>
      <w:r>
        <w:rPr>
          <w:noProof/>
          <w:lang w:eastAsia="en-US"/>
        </w:rPr>
        <w:drawing>
          <wp:inline distT="0" distB="0" distL="0" distR="0" wp14:anchorId="72B5E399" wp14:editId="46E95C6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061183">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6" w:name="_Toc397093016"/>
      <w:bookmarkStart w:id="237" w:name="_Toc409885809"/>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6"/>
      <w:bookmarkEnd w:id="237"/>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8" w:name="_Toc397093017"/>
      <w:bookmarkStart w:id="239" w:name="_Ref400903747"/>
      <w:bookmarkStart w:id="240" w:name="_Toc409885810"/>
      <w:r>
        <w:rPr>
          <w:lang w:val="ru-RU"/>
        </w:rPr>
        <w:t>Реализация на модулите</w:t>
      </w:r>
      <w:bookmarkEnd w:id="238"/>
      <w:bookmarkEnd w:id="239"/>
      <w:bookmarkEnd w:id="240"/>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061183">
        <w:rPr>
          <w:i/>
        </w:rPr>
        <w:t>5</w:t>
      </w:r>
      <w:r w:rsidRPr="0091658B">
        <w:rPr>
          <w:i/>
        </w:rPr>
        <w:fldChar w:fldCharType="end"/>
      </w:r>
      <w:r>
        <w:t>, са генерирани</w:t>
      </w:r>
      <w:r w:rsidR="0091658B">
        <w:t xml:space="preserve"> посредством BoUML по указание на точк</w:t>
      </w:r>
      <w:r w:rsidR="00574D4B">
        <w:t xml:space="preserve">и </w:t>
      </w:r>
      <w:r w:rsidR="00574D4B" w:rsidRPr="00574D4B">
        <w:rPr>
          <w:i/>
        </w:rPr>
        <w:fldChar w:fldCharType="begin"/>
      </w:r>
      <w:r w:rsidR="00574D4B" w:rsidRPr="00574D4B">
        <w:rPr>
          <w:i/>
        </w:rPr>
        <w:instrText xml:space="preserve"> REF _Ref397422090 \r \h </w:instrText>
      </w:r>
      <w:r w:rsidR="00574D4B" w:rsidRPr="00574D4B">
        <w:rPr>
          <w:i/>
        </w:rPr>
      </w:r>
      <w:r w:rsidR="00574D4B">
        <w:rPr>
          <w:i/>
        </w:rPr>
        <w:instrText xml:space="preserve"> \* MERGEFORMAT </w:instrText>
      </w:r>
      <w:r w:rsidR="00574D4B" w:rsidRPr="00574D4B">
        <w:rPr>
          <w:i/>
        </w:rPr>
        <w:fldChar w:fldCharType="separate"/>
      </w:r>
      <w:r w:rsidR="00061183">
        <w:rPr>
          <w:i/>
        </w:rPr>
        <w:t>4.1.2</w:t>
      </w:r>
      <w:r w:rsidR="00574D4B" w:rsidRPr="00574D4B">
        <w:rPr>
          <w:i/>
        </w:rPr>
        <w:fldChar w:fldCharType="end"/>
      </w:r>
      <w:r w:rsidR="00574D4B">
        <w:t xml:space="preserve"> и </w:t>
      </w:r>
      <w:r w:rsidR="00574D4B" w:rsidRPr="00574D4B">
        <w:rPr>
          <w:i/>
        </w:rPr>
        <w:fldChar w:fldCharType="begin"/>
      </w:r>
      <w:r w:rsidR="00574D4B" w:rsidRPr="00574D4B">
        <w:rPr>
          <w:i/>
        </w:rPr>
        <w:instrText xml:space="preserve"> REF _Ref409885591 \r \h </w:instrText>
      </w:r>
      <w:r w:rsidR="00574D4B" w:rsidRPr="00574D4B">
        <w:rPr>
          <w:i/>
        </w:rPr>
      </w:r>
      <w:r w:rsidR="00574D4B">
        <w:rPr>
          <w:i/>
        </w:rPr>
        <w:instrText xml:space="preserve"> \* MERGEFORMAT </w:instrText>
      </w:r>
      <w:r w:rsidR="00574D4B" w:rsidRPr="00574D4B">
        <w:rPr>
          <w:i/>
        </w:rPr>
        <w:fldChar w:fldCharType="separate"/>
      </w:r>
      <w:r w:rsidR="00061183">
        <w:rPr>
          <w:i/>
        </w:rPr>
        <w:t>4.3.2</w:t>
      </w:r>
      <w:r w:rsidR="00574D4B" w:rsidRPr="00574D4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061183" w:rsidRPr="00061183">
        <w:rPr>
          <w:i/>
        </w:rPr>
        <w:t xml:space="preserve">Фигура </w:t>
      </w:r>
      <w:r w:rsidR="00061183" w:rsidRPr="00061183">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41" w:name="_Toc409885811"/>
      <w:r>
        <w:t>Анализатор (диаграма на внедряване)</w:t>
      </w:r>
      <w:bookmarkEnd w:id="241"/>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061183">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061183">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42" w:name="_Toc409885812"/>
      <w:r>
        <w:t>Скенер</w:t>
      </w:r>
      <w:bookmarkEnd w:id="242"/>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061183">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061183">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43" w:name="_Ref409474859"/>
      <w:bookmarkStart w:id="244" w:name="_Toc409885813"/>
      <w:r>
        <w:lastRenderedPageBreak/>
        <w:t>Мета-модел</w:t>
      </w:r>
      <w:bookmarkEnd w:id="243"/>
      <w:bookmarkEnd w:id="244"/>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061183">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061183">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061183">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061183">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45" w:name="_Toc409885814"/>
      <w:r>
        <w:lastRenderedPageBreak/>
        <w:t>Сериализатор (диаграма на внедряване)</w:t>
      </w:r>
      <w:bookmarkEnd w:id="245"/>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061183">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061183">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46" w:name="_Toc409885815"/>
      <w:r>
        <w:t>Спомагателни модули (диаграма на внедряване)</w:t>
      </w:r>
      <w:bookmarkEnd w:id="246"/>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061183">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061183">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47" w:name="_Toc409885816"/>
      <w:r>
        <w:t>Специфични критерии за стандартна архитектура (диаграма на внедряване)</w:t>
      </w:r>
      <w:bookmarkEnd w:id="247"/>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061183">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061183">
        <w:rPr>
          <w:i/>
        </w:rPr>
        <w:t>3.3.4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48" w:name="_Toc409885817"/>
      <w:r>
        <w:t>Генерация на базов код (реализация)</w:t>
      </w:r>
      <w:bookmarkEnd w:id="248"/>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061183">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9" w:name="_Toc397093018"/>
      <w:bookmarkStart w:id="250" w:name="_Toc409885818"/>
      <w:r w:rsidRPr="00EB2EDE">
        <w:rPr>
          <w:color w:val="FF0000"/>
          <w:lang w:val="ru-RU"/>
        </w:rPr>
        <w:t>Системна интеграция (опционално)</w:t>
      </w:r>
      <w:bookmarkEnd w:id="249"/>
      <w:bookmarkEnd w:id="250"/>
    </w:p>
    <w:p w:rsidR="00C3793A" w:rsidRDefault="004A6E88" w:rsidP="000B17C1">
      <w:pPr>
        <w:pStyle w:val="Heading2"/>
      </w:pPr>
      <w:bookmarkStart w:id="251" w:name="_Toc397093019"/>
      <w:bookmarkStart w:id="252" w:name="_Toc409885819"/>
      <w:r>
        <w:rPr>
          <w:lang w:val="ru-RU"/>
        </w:rPr>
        <w:t>Планиране на тестването - тестови сценарии, процедури, ...</w:t>
      </w:r>
      <w:bookmarkEnd w:id="251"/>
      <w:bookmarkEnd w:id="252"/>
    </w:p>
    <w:p w:rsidR="008436AF" w:rsidRDefault="008436AF" w:rsidP="008436AF"/>
    <w:p w:rsidR="008436AF" w:rsidRDefault="008436AF" w:rsidP="008436AF">
      <w:pPr>
        <w:pStyle w:val="Heading3"/>
      </w:pPr>
      <w:bookmarkStart w:id="253" w:name="_Toc409885820"/>
      <w:r>
        <w:t>Цели</w:t>
      </w:r>
      <w:bookmarkEnd w:id="253"/>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54" w:name="_Toc409885821"/>
      <w:r>
        <w:t>Модулни тестове</w:t>
      </w:r>
      <w:bookmarkEnd w:id="254"/>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061183">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55" w:name="_Toc409885822"/>
      <w:r>
        <w:t>Функционални тестове</w:t>
      </w:r>
      <w:bookmarkEnd w:id="255"/>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061183">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061183">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061183">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061183">
        <w:rPr>
          <w:i/>
        </w:rPr>
        <w:t>3.3.1.10</w:t>
      </w:r>
      <w:r w:rsidRPr="0098247E">
        <w:rPr>
          <w:i/>
        </w:rPr>
        <w:fldChar w:fldCharType="end"/>
      </w:r>
      <w:r>
        <w:t>) от сериализирания UML модел</w:t>
      </w:r>
    </w:p>
    <w:p w:rsidR="004F3C1E" w:rsidRDefault="004F3C1E" w:rsidP="004F3C1E">
      <w:pPr>
        <w:pStyle w:val="Heading3"/>
      </w:pPr>
      <w:bookmarkStart w:id="256" w:name="_Toc409885823"/>
      <w:r>
        <w:t>Нефункционални тестове</w:t>
      </w:r>
      <w:bookmarkEnd w:id="256"/>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061183">
        <w:rPr>
          <w:i/>
        </w:rPr>
        <w:t>3.4</w:t>
      </w:r>
      <w:r w:rsidRPr="004F3C1E">
        <w:rPr>
          <w:i/>
        </w:rPr>
        <w:fldChar w:fldCharType="end"/>
      </w:r>
      <w:r w:rsidR="001E70DA">
        <w:rPr>
          <w:i/>
        </w:rPr>
        <w:t>.</w:t>
      </w:r>
      <w:proofErr w:type="gramEnd"/>
    </w:p>
    <w:p w:rsidR="00C3793A" w:rsidRPr="00C3793A" w:rsidRDefault="004A6E88" w:rsidP="000B17C1">
      <w:pPr>
        <w:pStyle w:val="Heading2"/>
        <w:rPr>
          <w:lang w:val="ru-RU"/>
        </w:rPr>
      </w:pPr>
      <w:bookmarkStart w:id="257" w:name="_Toc397093020"/>
      <w:bookmarkStart w:id="258" w:name="_Toc409885824"/>
      <w:r>
        <w:rPr>
          <w:lang w:val="ru-RU"/>
        </w:rPr>
        <w:t>Модулно и системно тестване</w:t>
      </w:r>
      <w:bookmarkEnd w:id="257"/>
      <w:bookmarkEnd w:id="258"/>
    </w:p>
    <w:p w:rsidR="00C3793A" w:rsidRPr="00C3793A" w:rsidRDefault="004A6E88" w:rsidP="000B17C1">
      <w:pPr>
        <w:pStyle w:val="Heading2"/>
        <w:rPr>
          <w:lang w:val="ru-RU"/>
        </w:rPr>
      </w:pPr>
      <w:bookmarkStart w:id="259" w:name="_Toc397093021"/>
      <w:bookmarkStart w:id="260" w:name="_Toc409885825"/>
      <w:r>
        <w:rPr>
          <w:lang w:val="ru-RU"/>
        </w:rPr>
        <w:t>Анализ на резултатите от тестването и начин на отразяването им</w:t>
      </w:r>
      <w:bookmarkEnd w:id="259"/>
      <w:bookmarkEnd w:id="260"/>
    </w:p>
    <w:p w:rsidR="00C3793A" w:rsidRDefault="004A6E88" w:rsidP="000B17C1">
      <w:pPr>
        <w:pStyle w:val="Heading2"/>
        <w:rPr>
          <w:lang w:val="ru-RU"/>
        </w:rPr>
      </w:pPr>
      <w:bookmarkStart w:id="261" w:name="_Toc397093022"/>
      <w:bookmarkStart w:id="262" w:name="_Toc409885826"/>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61"/>
      <w:bookmarkEnd w:id="262"/>
    </w:p>
    <w:p w:rsidR="004A6E88" w:rsidRPr="00C3793A" w:rsidRDefault="004A6E88" w:rsidP="00C3793A">
      <w:pPr>
        <w:rPr>
          <w:lang w:val="ru-RU"/>
        </w:rPr>
      </w:pPr>
    </w:p>
    <w:p w:rsidR="00C3793A" w:rsidRDefault="004A6E88" w:rsidP="006E0319">
      <w:pPr>
        <w:pStyle w:val="Heading1"/>
      </w:pPr>
      <w:bookmarkStart w:id="263" w:name="_Toc397093023"/>
      <w:bookmarkStart w:id="264" w:name="_Toc409885827"/>
      <w:r w:rsidRPr="00F05820">
        <w:lastRenderedPageBreak/>
        <w:t>Заключение</w:t>
      </w:r>
      <w:bookmarkEnd w:id="263"/>
      <w:bookmarkEnd w:id="264"/>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65" w:name="_Toc397093024"/>
      <w:bookmarkStart w:id="266" w:name="_Toc409885828"/>
      <w:r>
        <w:rPr>
          <w:lang w:val="ru-RU"/>
        </w:rPr>
        <w:t>Обобщение на изпълнението на началните цели</w:t>
      </w:r>
      <w:bookmarkEnd w:id="265"/>
      <w:bookmarkEnd w:id="266"/>
    </w:p>
    <w:p w:rsidR="004A6E88" w:rsidRPr="00C3793A" w:rsidRDefault="004A6E88" w:rsidP="00F05820">
      <w:pPr>
        <w:pStyle w:val="Heading2"/>
        <w:rPr>
          <w:lang w:val="ru-RU"/>
        </w:rPr>
      </w:pPr>
      <w:bookmarkStart w:id="267" w:name="_Toc397093025"/>
      <w:bookmarkStart w:id="268" w:name="_Toc409885829"/>
      <w:r>
        <w:rPr>
          <w:lang w:val="ru-RU"/>
        </w:rPr>
        <w:t>Насоки за б</w:t>
      </w:r>
      <w:r w:rsidRPr="00C3793A">
        <w:rPr>
          <w:lang w:val="ru-RU"/>
        </w:rPr>
        <w:t>ъдещо развитие и усъвършенстване</w:t>
      </w:r>
      <w:bookmarkEnd w:id="267"/>
      <w:bookmarkEnd w:id="268"/>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9" w:name="_Toc409885830"/>
      <w:r w:rsidRPr="00B65B9D">
        <w:rPr>
          <w:lang w:val="ru-RU"/>
        </w:rPr>
        <w:t>Използвана литература</w:t>
      </w:r>
      <w:bookmarkEnd w:id="269"/>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326660" w:rsidRDefault="0032666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326660">
              <w:rPr>
                <w:rFonts w:ascii="Cambria" w:hAnsi="WenQuanYi Micro Hei" w:cs="Times New Roman"/>
                <w:color w:val="auto"/>
                <w:kern w:val="1"/>
                <w:sz w:val="22"/>
                <w:szCs w:val="24"/>
                <w:lang w:val="bg-BG" w:eastAsia="en-US"/>
              </w:rPr>
              <w:t>Virtual Functional Bus</w:t>
            </w:r>
            <w:r>
              <w:rPr>
                <w:rFonts w:ascii="Cambria" w:hAnsi="WenQuanYi Micro Hei" w:cs="Times New Roman"/>
                <w:color w:val="auto"/>
                <w:kern w:val="1"/>
                <w:sz w:val="22"/>
                <w:szCs w:val="24"/>
                <w:lang w:eastAsia="en-US"/>
              </w:rPr>
              <w:t xml:space="preserve">, </w:t>
            </w:r>
            <w:r w:rsidR="001172BF" w:rsidRPr="001172BF">
              <w:rPr>
                <w:rFonts w:ascii="Cambria" w:hAnsi="WenQuanYi Micro Hei" w:cs="Times New Roman"/>
                <w:color w:val="auto"/>
                <w:kern w:val="1"/>
                <w:sz w:val="22"/>
                <w:szCs w:val="24"/>
                <w:lang w:val="bg-BG" w:eastAsia="en-US"/>
              </w:rPr>
              <w:t>AUTOSAR</w:t>
            </w:r>
            <w:r>
              <w:rPr>
                <w:rFonts w:ascii="Cambria" w:hAnsi="WenQuanYi Micro Hei" w:cs="Times New Roman"/>
                <w:color w:val="auto"/>
                <w:kern w:val="1"/>
                <w:sz w:val="22"/>
                <w:szCs w:val="24"/>
                <w:lang w:val="bg-BG" w:eastAsia="en-US"/>
              </w:rPr>
              <w:t xml:space="preserve">, </w:t>
            </w:r>
            <w:r>
              <w:rPr>
                <w:rFonts w:ascii="Cambria" w:hAnsi="WenQuanYi Micro Hei" w:cs="Times New Roman"/>
                <w:color w:val="auto"/>
                <w:kern w:val="1"/>
                <w:sz w:val="22"/>
                <w:szCs w:val="24"/>
                <w:lang w:eastAsia="en-US"/>
              </w:rPr>
              <w:t>release 4.2.1</w:t>
            </w:r>
            <w:r w:rsidR="001C6771">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r w:rsidR="00786923" w:rsidRPr="00786923">
              <w:rPr>
                <w:rStyle w:val="Hyperlink"/>
                <w:rFonts w:ascii="Cambria" w:hAnsi="WenQuanYi Micro Hei"/>
                <w:kern w:val="1"/>
                <w:sz w:val="18"/>
                <w:szCs w:val="24"/>
              </w:rPr>
              <w:t>http://www.autosar.org/fileadmin/files/releases/4-2/main/auxiliary/AUTOSAR_EXP_VFB.pdf</w:t>
            </w:r>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2"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3"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4"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5"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6"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bl>
    <w:p w:rsidR="00B65B9D" w:rsidRPr="00AA381B" w:rsidRDefault="00B65B9D" w:rsidP="00DF6594">
      <w:pPr>
        <w:pStyle w:val="Heading1"/>
      </w:pPr>
      <w:bookmarkStart w:id="270" w:name="_Toc409885831"/>
      <w:r w:rsidRPr="00691933">
        <w:rPr>
          <w:lang w:val="ru-RU"/>
        </w:rPr>
        <w:lastRenderedPageBreak/>
        <w:t>Приложения</w:t>
      </w:r>
      <w:bookmarkEnd w:id="270"/>
    </w:p>
    <w:p w:rsidR="00D04CF8" w:rsidRPr="00D04CF8" w:rsidRDefault="00ED1159" w:rsidP="00D04CF8">
      <w:pPr>
        <w:pStyle w:val="Appendix"/>
        <w:jc w:val="left"/>
      </w:pPr>
      <w:bookmarkStart w:id="271" w:name="_Ref397353344"/>
      <w:bookmarkStart w:id="272" w:name="_Toc409885832"/>
      <w:r w:rsidRPr="00691933">
        <w:t>Терминологичен речник</w:t>
      </w:r>
      <w:bookmarkEnd w:id="272"/>
      <w:r w:rsidRPr="00691933">
        <w:t xml:space="preserve"> </w:t>
      </w:r>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bookmarkEnd w:id="271"/>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7C3CE7" w:rsidRPr="001C5579" w:rsidTr="000F094E">
        <w:trPr>
          <w:tblHeader/>
        </w:trPr>
        <w:tc>
          <w:tcPr>
            <w:tcW w:w="1440" w:type="dxa"/>
            <w:tcBorders>
              <w:top w:val="single" w:sz="12" w:space="0" w:color="auto"/>
            </w:tcBorders>
          </w:tcPr>
          <w:p w:rsidR="007C3CE7" w:rsidRPr="007C3CE7" w:rsidRDefault="007C3CE7" w:rsidP="00D51960">
            <w:pPr>
              <w:rPr>
                <w:rFonts w:cs="Times New Roman"/>
              </w:rPr>
            </w:pPr>
            <w:r>
              <w:rPr>
                <w:rFonts w:cs="Times New Roman"/>
              </w:rPr>
              <w:t>AUTOSAR</w:t>
            </w:r>
          </w:p>
        </w:tc>
        <w:tc>
          <w:tcPr>
            <w:tcW w:w="7560" w:type="dxa"/>
            <w:tcBorders>
              <w:top w:val="single" w:sz="12" w:space="0" w:color="auto"/>
            </w:tcBorders>
          </w:tcPr>
          <w:p w:rsidR="007C3CE7" w:rsidRPr="007C3CE7" w:rsidRDefault="007C3CE7" w:rsidP="00D51960">
            <w:pPr>
              <w:jc w:val="left"/>
              <w:rPr>
                <w:rFonts w:cs="Times New Roman"/>
              </w:rPr>
            </w:pPr>
            <w:r w:rsidRPr="007C3CE7">
              <w:rPr>
                <w:rFonts w:cs="Times New Roman"/>
              </w:rPr>
              <w:t>Софтуерне архитектурен стандарт за автомобилна електроника</w:t>
            </w:r>
          </w:p>
          <w:p w:rsidR="007C3CE7" w:rsidRPr="0046169A" w:rsidRDefault="007C3CE7" w:rsidP="00D51960">
            <w:pPr>
              <w:jc w:val="left"/>
              <w:rPr>
                <w:rFonts w:cs="Times New Roman"/>
                <w:b/>
              </w:rPr>
            </w:pPr>
            <w:r w:rsidRPr="001172BF">
              <w:rPr>
                <w:rFonts w:ascii="Cambria" w:hAnsi="WenQuanYi Micro Hei" w:cs="Times New Roman"/>
                <w:color w:val="auto"/>
                <w:kern w:val="1"/>
                <w:sz w:val="18"/>
                <w:szCs w:val="24"/>
                <w:lang w:eastAsia="en-US"/>
              </w:rPr>
              <w:t>(</w:t>
            </w:r>
            <w:hyperlink r:id="rId97" w:history="1">
              <w:r w:rsidRPr="007C3CE7">
                <w:rPr>
                  <w:rStyle w:val="Hyperlink"/>
                  <w:rFonts w:ascii="Cambria" w:hAnsi="WenQuanYi Micro Hei"/>
                  <w:kern w:val="1"/>
                  <w:sz w:val="18"/>
                  <w:szCs w:val="24"/>
                </w:rPr>
                <w:t>http://www.autosar.org/about/technical-overview/</w:t>
              </w:r>
            </w:hyperlink>
            <w:r w:rsidRPr="001172BF">
              <w:rPr>
                <w:rFonts w:ascii="Cambria" w:hAnsi="WenQuanYi Micro Hei" w:cs="Times New Roman"/>
                <w:color w:val="auto"/>
                <w:kern w:val="1"/>
                <w:sz w:val="22"/>
                <w:szCs w:val="24"/>
                <w:lang w:val="bg-BG" w:eastAsia="en-US"/>
              </w:rPr>
              <w:t>)</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lastRenderedPageBreak/>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r w:rsidR="00031160" w:rsidRPr="001C5579" w:rsidTr="000F094E">
        <w:tc>
          <w:tcPr>
            <w:tcW w:w="1440" w:type="dxa"/>
            <w:tcBorders>
              <w:top w:val="single" w:sz="6" w:space="0" w:color="auto"/>
              <w:bottom w:val="single" w:sz="6" w:space="0" w:color="auto"/>
            </w:tcBorders>
          </w:tcPr>
          <w:p w:rsidR="00031160" w:rsidRPr="009F4E60" w:rsidRDefault="00031160" w:rsidP="008C6202">
            <w:r>
              <w:t>CAD</w:t>
            </w:r>
          </w:p>
        </w:tc>
        <w:tc>
          <w:tcPr>
            <w:tcW w:w="7560" w:type="dxa"/>
            <w:tcBorders>
              <w:top w:val="single" w:sz="6" w:space="0" w:color="auto"/>
              <w:bottom w:val="single" w:sz="6" w:space="0" w:color="auto"/>
            </w:tcBorders>
          </w:tcPr>
          <w:p w:rsidR="00031160" w:rsidRDefault="00031160"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CAM</w:t>
            </w:r>
          </w:p>
        </w:tc>
        <w:tc>
          <w:tcPr>
            <w:tcW w:w="7560" w:type="dxa"/>
            <w:tcBorders>
              <w:top w:val="single" w:sz="6" w:space="0" w:color="auto"/>
              <w:bottom w:val="single" w:sz="6" w:space="0" w:color="auto"/>
            </w:tcBorders>
          </w:tcPr>
          <w:p w:rsidR="00031160" w:rsidRPr="00031160" w:rsidRDefault="00031160"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CAE</w:t>
            </w:r>
          </w:p>
        </w:tc>
        <w:tc>
          <w:tcPr>
            <w:tcW w:w="7560" w:type="dxa"/>
            <w:tcBorders>
              <w:top w:val="single" w:sz="6" w:space="0" w:color="auto"/>
              <w:bottom w:val="single" w:sz="6" w:space="0" w:color="auto"/>
            </w:tcBorders>
          </w:tcPr>
          <w:p w:rsidR="00031160" w:rsidRPr="00031160" w:rsidRDefault="00031160"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bl>
    <w:p w:rsidR="00ED1159" w:rsidRDefault="00ED1159" w:rsidP="00AA381B"/>
    <w:p w:rsidR="006C5698" w:rsidRPr="006C5698" w:rsidRDefault="00461014" w:rsidP="006C5698">
      <w:pPr>
        <w:pStyle w:val="Appendix"/>
      </w:pPr>
      <w:bookmarkStart w:id="273" w:name="_Ref398392808"/>
      <w:bookmarkStart w:id="274" w:name="_Toc409885833"/>
      <w:r>
        <w:rPr>
          <w:lang w:val="en-US"/>
        </w:rPr>
        <w:t>Реализирани</w:t>
      </w:r>
      <w:r w:rsidR="006C5698">
        <w:rPr>
          <w:lang w:val="en-US"/>
        </w:rPr>
        <w:t xml:space="preserve"> документи</w:t>
      </w:r>
      <w:bookmarkEnd w:id="273"/>
      <w:bookmarkEnd w:id="274"/>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061183"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061183"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75" w:name="_Ref397354012"/>
      <w:bookmarkStart w:id="276" w:name="_Toc409885834"/>
      <w:r>
        <w:rPr>
          <w:lang w:val="en-US"/>
        </w:rPr>
        <w:lastRenderedPageBreak/>
        <w:t>Степен на изразителност на езиците за програмиране</w:t>
      </w:r>
      <w:bookmarkEnd w:id="275"/>
      <w:bookmarkEnd w:id="276"/>
    </w:p>
    <w:p w:rsidR="00F63D59" w:rsidRDefault="00F63D59" w:rsidP="00F63D59">
      <w:pPr>
        <w:keepNext/>
        <w:jc w:val="center"/>
      </w:pPr>
      <w:r w:rsidRPr="00F63D59">
        <w:rPr>
          <w:noProof/>
          <w:lang w:eastAsia="en-US"/>
        </w:rPr>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061183">
          <w:rPr>
            <w:noProof/>
          </w:rPr>
          <w:t>65</w:t>
        </w:r>
      </w:fldSimple>
      <w:r>
        <w:t xml:space="preserve"> (</w:t>
      </w:r>
      <w:r w:rsidR="00AF6656">
        <w:t xml:space="preserve">графиката представя </w:t>
      </w:r>
      <w:r w:rsidR="00043680">
        <w:t xml:space="preserve">средно броя на редактирани </w:t>
      </w:r>
      <w:r w:rsidR="001B6914">
        <w:t>(добавени/модифицирани/изтрити</w:t>
      </w:r>
      <w:proofErr w:type="gramStart"/>
      <w:r w:rsidR="001B6914">
        <w:t xml:space="preserve">) </w:t>
      </w:r>
      <w:r w:rsidR="00AF6656">
        <w:t xml:space="preserve"> линии</w:t>
      </w:r>
      <w:proofErr w:type="gramEnd"/>
      <w:r w:rsidR="00AF6656">
        <w:t xml:space="preserve">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w:t>
      </w:r>
      <w:proofErr w:type="gramStart"/>
      <w:r>
        <w:t>Т.е. колкото по-голям е броя на променените линии толкова езика за програмиране е по-малко изразителен и обратно.</w:t>
      </w:r>
      <w:proofErr w:type="gramEnd"/>
    </w:p>
    <w:p w:rsidR="007444BF" w:rsidRDefault="007444BF" w:rsidP="00F63D59">
      <w:pPr>
        <w:pStyle w:val="Caption"/>
        <w:jc w:val="center"/>
      </w:pPr>
    </w:p>
    <w:p w:rsidR="00D456B1" w:rsidRPr="00C07881" w:rsidRDefault="00D456B1" w:rsidP="00C07881">
      <w:pPr>
        <w:pStyle w:val="Appendix"/>
      </w:pPr>
      <w:bookmarkStart w:id="277" w:name="_Ref397362172"/>
      <w:bookmarkStart w:id="278" w:name="_Toc409885835"/>
      <w:r>
        <w:t>“Ръчно” написан код генератор</w:t>
      </w:r>
      <w:bookmarkEnd w:id="277"/>
      <w:bookmarkEnd w:id="278"/>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79" w:name="_Ref398133555"/>
      <w:bookmarkStart w:id="280" w:name="_Toc409885836"/>
      <w:r>
        <w:rPr>
          <w:lang w:val="en-US"/>
        </w:rPr>
        <w:t>Шаблони за генериране на базов код</w:t>
      </w:r>
      <w:bookmarkEnd w:id="279"/>
      <w:bookmarkEnd w:id="280"/>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81" w:name="_Ref398215538"/>
      <w:bookmarkStart w:id="282" w:name="_Toc409885837"/>
      <w:r>
        <w:rPr>
          <w:lang w:val="en-US"/>
        </w:rPr>
        <w:lastRenderedPageBreak/>
        <w:t xml:space="preserve">Легенда на диаграмите за </w:t>
      </w:r>
      <w:r w:rsidR="00A11A15">
        <w:rPr>
          <w:lang w:val="en-US"/>
        </w:rPr>
        <w:t>работни процеси</w:t>
      </w:r>
      <w:bookmarkEnd w:id="281"/>
      <w:bookmarkEnd w:id="282"/>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061183">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3" w:name="_Ref398218703"/>
      <w:bookmarkStart w:id="284" w:name="_Toc409885838"/>
      <w:r>
        <w:rPr>
          <w:lang w:val="en-US"/>
        </w:rPr>
        <w:lastRenderedPageBreak/>
        <w:t>Карта на работните процеси</w:t>
      </w:r>
      <w:bookmarkEnd w:id="283"/>
      <w:bookmarkEnd w:id="284"/>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061183">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061183" w:rsidRDefault="00061183"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061183" w:rsidRDefault="00061183"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061183" w:rsidRDefault="00061183" w:rsidP="00726BC6">
      <w:r>
        <w:annotationRef/>
      </w:r>
      <w:r>
        <w:t>Обясни тук каква е връзката с UML i MDD - FIXED</w:t>
      </w:r>
    </w:p>
  </w:comment>
  <w:comment w:id="11" w:author="albenski" w:date="2015-01-17T16:10:00Z" w:initials="a">
    <w:p w:rsidR="00061183" w:rsidRPr="00CE34E2" w:rsidRDefault="00061183"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061183" w:rsidRDefault="00061183" w:rsidP="00726BC6">
      <w:r>
        <w:annotationRef/>
      </w:r>
      <w:r>
        <w:t>Не е ясно за коя задача говориш тук - FIXED</w:t>
      </w:r>
    </w:p>
  </w:comment>
  <w:comment w:id="21" w:author="mitko" w:date="2015-01-17T17:56:00Z" w:initials="m">
    <w:p w:rsidR="00061183" w:rsidRDefault="00061183">
      <w:pPr>
        <w:pStyle w:val="CommentText"/>
      </w:pPr>
      <w:r>
        <w:rPr>
          <w:rStyle w:val="CommentReference"/>
        </w:rPr>
        <w:annotationRef/>
      </w:r>
      <w:r>
        <w:t xml:space="preserve">Да се </w:t>
      </w:r>
      <w:proofErr w:type="gramStart"/>
      <w:r>
        <w:t>попълни !</w:t>
      </w:r>
      <w:proofErr w:type="gramEnd"/>
    </w:p>
  </w:comment>
  <w:comment w:id="25" w:author="aldi" w:date="2015-01-17T17:53:00Z" w:initials="a">
    <w:p w:rsidR="00061183" w:rsidRPr="00D36F61" w:rsidRDefault="00061183">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0" w:author="aldi" w:date="2015-01-17T16:10:00Z" w:initials="a">
    <w:p w:rsidR="00061183" w:rsidRPr="002F7478" w:rsidRDefault="00061183">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4" w:author="aldi" w:date="2015-01-17T18:06:00Z" w:initials="a">
    <w:p w:rsidR="00061183" w:rsidRPr="00874E58" w:rsidRDefault="00061183">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5" w:author="aldi" w:date="2015-01-20T21:52:00Z" w:initials="a">
    <w:p w:rsidR="00061183" w:rsidRDefault="00061183">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061183" w:rsidRPr="00297722" w:rsidRDefault="00061183">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6" w:author="aldi" w:date="2015-01-18T23:34:00Z" w:initials="a">
    <w:p w:rsidR="00061183" w:rsidRDefault="00061183">
      <w:pPr>
        <w:pStyle w:val="CommentText"/>
      </w:pPr>
      <w:r>
        <w:rPr>
          <w:rStyle w:val="CommentReference"/>
        </w:rPr>
        <w:annotationRef/>
      </w:r>
      <w:r>
        <w:rPr>
          <w:lang w:val="bg-BG"/>
        </w:rPr>
        <w:t xml:space="preserve"> </w:t>
      </w:r>
      <w:r>
        <w:rPr>
          <w:lang w:val="bg-BG"/>
        </w:rPr>
        <w:t xml:space="preserve">За кохезия и </w:t>
      </w:r>
      <w:r>
        <w:t xml:space="preserve">coupling </w:t>
      </w:r>
      <w:r>
        <w:rPr>
          <w:lang w:val="bg-BG"/>
        </w:rPr>
        <w:t>може да има отделна подточка</w:t>
      </w:r>
    </w:p>
    <w:p w:rsidR="00061183" w:rsidRPr="00A37E24" w:rsidRDefault="00061183">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7" w:author="aldi" w:date="2015-01-18T22:59:00Z" w:initials="a">
    <w:p w:rsidR="00061183" w:rsidRDefault="00061183">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061183" w:rsidRPr="00A55972" w:rsidRDefault="00061183">
      <w:pPr>
        <w:pStyle w:val="CommentText"/>
      </w:pPr>
      <w:r>
        <w:t>ДМ: Виж отговора в а10</w:t>
      </w:r>
    </w:p>
  </w:comment>
  <w:comment w:id="38" w:author="aldi" w:date="2015-01-18T23:03:00Z" w:initials="a">
    <w:p w:rsidR="00061183" w:rsidRDefault="00061183">
      <w:pPr>
        <w:pStyle w:val="CommentText"/>
      </w:pPr>
      <w:r>
        <w:rPr>
          <w:rStyle w:val="CommentReference"/>
        </w:rPr>
        <w:annotationRef/>
      </w:r>
      <w:r>
        <w:rPr>
          <w:lang w:val="bg-BG"/>
        </w:rPr>
        <w:t>Това същото преструктуриране като по-горе ли е? Не ми е ясно тук...</w:t>
      </w:r>
    </w:p>
    <w:p w:rsidR="00061183" w:rsidRPr="00A55972" w:rsidRDefault="00061183">
      <w:pPr>
        <w:pStyle w:val="CommentText"/>
      </w:pPr>
      <w:r>
        <w:t>ДМ: Да, сложих референция - FIXED</w:t>
      </w:r>
    </w:p>
  </w:comment>
  <w:comment w:id="40" w:author="aldi" w:date="2015-01-17T16:11:00Z" w:initials="a">
    <w:p w:rsidR="00061183" w:rsidRPr="002F7478" w:rsidRDefault="00061183">
      <w:pPr>
        <w:pStyle w:val="CommentText"/>
      </w:pPr>
      <w:r>
        <w:rPr>
          <w:rStyle w:val="CommentReference"/>
        </w:rPr>
        <w:annotationRef/>
      </w:r>
      <w:r>
        <w:rPr>
          <w:lang w:val="bg-BG"/>
        </w:rPr>
        <w:t>Времеви!</w:t>
      </w:r>
      <w:r>
        <w:t xml:space="preserve"> - FIXED</w:t>
      </w:r>
    </w:p>
  </w:comment>
  <w:comment w:id="48" w:author="aldi" w:date="2015-01-19T20:56:00Z" w:initials="a">
    <w:p w:rsidR="00061183" w:rsidRDefault="00061183">
      <w:pPr>
        <w:pStyle w:val="CommentText"/>
      </w:pPr>
      <w:r>
        <w:rPr>
          <w:rStyle w:val="CommentReference"/>
        </w:rPr>
        <w:annotationRef/>
      </w:r>
      <w:r>
        <w:rPr>
          <w:lang w:val="bg-BG"/>
        </w:rPr>
        <w:t>Това откъде идва? Ти ли си го измислил или е взето от литературата??</w:t>
      </w:r>
    </w:p>
    <w:p w:rsidR="00061183" w:rsidRPr="00250AC5" w:rsidRDefault="00061183">
      <w:pPr>
        <w:pStyle w:val="CommentText"/>
      </w:pPr>
      <w:r>
        <w:t>ДМ: Добавих цитат - FIXED</w:t>
      </w:r>
    </w:p>
  </w:comment>
  <w:comment w:id="50" w:author="aldi" w:date="2015-01-19T20:55:00Z" w:initials="a">
    <w:p w:rsidR="00061183" w:rsidRPr="00250AC5" w:rsidRDefault="00061183">
      <w:pPr>
        <w:pStyle w:val="CommentText"/>
      </w:pPr>
      <w:r>
        <w:rPr>
          <w:rStyle w:val="CommentReference"/>
        </w:rPr>
        <w:annotationRef/>
      </w:r>
      <w:r>
        <w:rPr>
          <w:lang w:val="bg-BG"/>
        </w:rPr>
        <w:t>Тук трябва да пише откъде си взел тези картинки</w:t>
      </w:r>
      <w:r>
        <w:t xml:space="preserve"> - FIXED</w:t>
      </w:r>
    </w:p>
  </w:comment>
  <w:comment w:id="55" w:author="aldi" w:date="2015-01-19T21:58:00Z" w:initials="a">
    <w:p w:rsidR="00061183" w:rsidRDefault="00061183">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061183" w:rsidRPr="00CA5B07" w:rsidRDefault="00061183">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68" w:author="aldi" w:date="2015-01-17T16:12:00Z" w:initials="a">
    <w:p w:rsidR="00061183" w:rsidRPr="006E5793" w:rsidRDefault="00061183">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2" w:author="aldi" w:date="2015-01-20T21:08:00Z" w:initials="a">
    <w:p w:rsidR="00061183" w:rsidRPr="00D51AC9" w:rsidRDefault="00061183">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3" w:author="aldi" w:date="2015-01-20T00:04:00Z" w:initials="a">
    <w:p w:rsidR="00061183" w:rsidRPr="00BF33A0" w:rsidRDefault="00061183">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5" w:author="aldi" w:date="2015-01-20T21:34:00Z" w:initials="a">
    <w:p w:rsidR="00061183" w:rsidRDefault="00061183">
      <w:pPr>
        <w:pStyle w:val="CommentText"/>
      </w:pPr>
      <w:r>
        <w:rPr>
          <w:rStyle w:val="CommentReference"/>
        </w:rPr>
        <w:annotationRef/>
      </w:r>
      <w:r>
        <w:rPr>
          <w:lang w:val="bg-BG"/>
        </w:rPr>
        <w:t>Каква е връзката на тази платформа с метамодела?</w:t>
      </w:r>
    </w:p>
    <w:p w:rsidR="00061183" w:rsidRPr="00290D7C" w:rsidRDefault="00061183">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6" w:author="aldi" w:date="2015-01-20T21:49:00Z" w:initials="a">
    <w:p w:rsidR="00061183" w:rsidRPr="003940B4" w:rsidRDefault="00061183">
      <w:pPr>
        <w:pStyle w:val="CommentText"/>
      </w:pPr>
      <w:r>
        <w:rPr>
          <w:rStyle w:val="CommentReference"/>
        </w:rPr>
        <w:annotationRef/>
      </w:r>
      <w:r>
        <w:rPr>
          <w:lang w:val="bg-BG"/>
        </w:rPr>
        <w:t>Коя е тя (едната)? А за другата какво е характерно?</w:t>
      </w:r>
      <w:r>
        <w:t xml:space="preserve"> - FIXED</w:t>
      </w:r>
    </w:p>
  </w:comment>
  <w:comment w:id="134" w:author="aldi" w:date="2015-01-25T15:09:00Z" w:initials="a">
    <w:p w:rsidR="00061183" w:rsidRPr="007F5256" w:rsidRDefault="00061183" w:rsidP="00FD5F55">
      <w:pPr>
        <w:pStyle w:val="CommentText"/>
      </w:pPr>
      <w:r>
        <w:rPr>
          <w:rStyle w:val="CommentReference"/>
        </w:rPr>
        <w:annotationRef/>
      </w:r>
      <w:r>
        <w:rPr>
          <w:lang w:val="bg-BG"/>
        </w:rPr>
        <w:t>Всички описания тук трябва да се разширят и да станат по-ясни</w:t>
      </w:r>
      <w:r w:rsidR="007F5256">
        <w:t xml:space="preserve"> - FIXED</w:t>
      </w:r>
    </w:p>
  </w:comment>
  <w:comment w:id="138" w:author="aldi" w:date="2015-01-21T22:31:00Z" w:initials="a">
    <w:p w:rsidR="00061183" w:rsidRPr="008C0FA2" w:rsidRDefault="00061183" w:rsidP="00FD5F55">
      <w:pPr>
        <w:pStyle w:val="CommentText"/>
        <w:rPr>
          <w:lang w:val="bg-BG"/>
        </w:rPr>
      </w:pPr>
      <w:r>
        <w:rPr>
          <w:rStyle w:val="CommentReference"/>
        </w:rPr>
        <w:annotationRef/>
      </w:r>
      <w:r>
        <w:rPr>
          <w:lang w:val="bg-BG"/>
        </w:rPr>
        <w:t>Тези неща какви са?</w:t>
      </w:r>
    </w:p>
  </w:comment>
  <w:comment w:id="155" w:author="aldi" w:date="2015-01-21T22:31:00Z" w:initials="a">
    <w:p w:rsidR="00061183" w:rsidRPr="008C0FA2" w:rsidRDefault="00061183"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69" w:author="aldi" w:date="2015-01-21T22:21:00Z" w:initials="a">
    <w:p w:rsidR="00061183" w:rsidRDefault="00061183">
      <w:pPr>
        <w:pStyle w:val="CommentText"/>
      </w:pPr>
      <w:r>
        <w:rPr>
          <w:rStyle w:val="CommentReference"/>
        </w:rPr>
        <w:annotationRef/>
      </w:r>
      <w:r>
        <w:rPr>
          <w:lang w:val="bg-BG"/>
        </w:rPr>
        <w:t>Защо?</w:t>
      </w:r>
    </w:p>
    <w:p w:rsidR="00061183" w:rsidRPr="00D65B89" w:rsidRDefault="00061183">
      <w:pPr>
        <w:pStyle w:val="CommentText"/>
      </w:pPr>
      <w:r>
        <w:t>ДМ: Описано - FIXED</w:t>
      </w:r>
    </w:p>
  </w:comment>
  <w:comment w:id="172" w:author="aldi" w:date="2014-11-13T11:12:00Z" w:initials="a">
    <w:p w:rsidR="00061183" w:rsidRPr="008C0FA2" w:rsidRDefault="00061183">
      <w:pPr>
        <w:pStyle w:val="CommentText"/>
        <w:rPr>
          <w:lang w:val="bg-BG"/>
        </w:rPr>
      </w:pPr>
      <w:r>
        <w:rPr>
          <w:rStyle w:val="CommentReference"/>
        </w:rPr>
        <w:annotationRef/>
      </w:r>
      <w:r>
        <w:rPr>
          <w:lang w:val="bg-BG"/>
        </w:rPr>
        <w:t>Може да се опише този модел</w:t>
      </w:r>
    </w:p>
  </w:comment>
  <w:comment w:id="178" w:author="aldi" w:date="2014-11-13T11:15:00Z" w:initials="a">
    <w:p w:rsidR="00061183" w:rsidRPr="008C0FA2" w:rsidRDefault="00061183">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85" w:author="aldi" w:date="2015-01-21T23:08:00Z" w:initials="a">
    <w:p w:rsidR="00061183" w:rsidRDefault="00061183">
      <w:pPr>
        <w:pStyle w:val="CommentText"/>
      </w:pPr>
      <w:r>
        <w:rPr>
          <w:rStyle w:val="CommentReference"/>
        </w:rPr>
        <w:annotationRef/>
      </w:r>
      <w:r>
        <w:rPr>
          <w:lang w:val="bg-BG"/>
        </w:rPr>
        <w:t>Защо е необходим код генератор?х</w:t>
      </w:r>
    </w:p>
    <w:p w:rsidR="00061183" w:rsidRPr="00CF3EF6" w:rsidRDefault="00061183">
      <w:pPr>
        <w:pStyle w:val="CommentText"/>
      </w:pPr>
      <w:r>
        <w:t>ДМ: Описах необходимостта в “4.1 Изисквания към средствата” - FIXED</w:t>
      </w:r>
    </w:p>
  </w:comment>
  <w:comment w:id="195" w:author="aldi" w:date="2014-11-13T11:16:00Z" w:initials="a">
    <w:p w:rsidR="00061183" w:rsidRPr="008C0FA2" w:rsidRDefault="00061183">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7BC" w:rsidRDefault="006607BC" w:rsidP="00FE4EAD">
      <w:pPr>
        <w:spacing w:after="0"/>
      </w:pPr>
      <w:r>
        <w:separator/>
      </w:r>
    </w:p>
  </w:endnote>
  <w:endnote w:type="continuationSeparator" w:id="0">
    <w:p w:rsidR="006607BC" w:rsidRDefault="006607BC"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7BC" w:rsidRDefault="006607BC" w:rsidP="00FE4EAD">
      <w:pPr>
        <w:spacing w:after="0"/>
      </w:pPr>
      <w:r>
        <w:separator/>
      </w:r>
    </w:p>
  </w:footnote>
  <w:footnote w:type="continuationSeparator" w:id="0">
    <w:p w:rsidR="006607BC" w:rsidRDefault="006607BC"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3">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3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0"/>
  </w:num>
  <w:num w:numId="7">
    <w:abstractNumId w:val="8"/>
  </w:num>
  <w:num w:numId="8">
    <w:abstractNumId w:val="35"/>
  </w:num>
  <w:num w:numId="9">
    <w:abstractNumId w:val="13"/>
  </w:num>
  <w:num w:numId="10">
    <w:abstractNumId w:val="11"/>
  </w:num>
  <w:num w:numId="11">
    <w:abstractNumId w:val="29"/>
  </w:num>
  <w:num w:numId="12">
    <w:abstractNumId w:val="28"/>
  </w:num>
  <w:num w:numId="13">
    <w:abstractNumId w:val="34"/>
  </w:num>
  <w:num w:numId="14">
    <w:abstractNumId w:val="32"/>
  </w:num>
  <w:num w:numId="15">
    <w:abstractNumId w:val="17"/>
  </w:num>
  <w:num w:numId="16">
    <w:abstractNumId w:val="33"/>
  </w:num>
  <w:num w:numId="17">
    <w:abstractNumId w:val="36"/>
  </w:num>
  <w:num w:numId="18">
    <w:abstractNumId w:val="21"/>
  </w:num>
  <w:num w:numId="19">
    <w:abstractNumId w:val="24"/>
  </w:num>
  <w:num w:numId="20">
    <w:abstractNumId w:val="31"/>
  </w:num>
  <w:num w:numId="21">
    <w:abstractNumId w:val="16"/>
  </w:num>
  <w:num w:numId="22">
    <w:abstractNumId w:val="19"/>
  </w:num>
  <w:num w:numId="23">
    <w:abstractNumId w:val="30"/>
  </w:num>
  <w:num w:numId="24">
    <w:abstractNumId w:val="15"/>
  </w:num>
  <w:num w:numId="25">
    <w:abstractNumId w:val="22"/>
  </w:num>
  <w:num w:numId="26">
    <w:abstractNumId w:val="18"/>
  </w:num>
  <w:num w:numId="27">
    <w:abstractNumId w:val="27"/>
  </w:num>
  <w:num w:numId="28">
    <w:abstractNumId w:val="23"/>
  </w:num>
  <w:num w:numId="29">
    <w:abstractNumId w:val="26"/>
  </w:num>
  <w:num w:numId="30">
    <w:abstractNumId w:val="7"/>
  </w:num>
  <w:num w:numId="31">
    <w:abstractNumId w:val="14"/>
  </w:num>
  <w:num w:numId="32">
    <w:abstractNumId w:val="4"/>
  </w:num>
  <w:num w:numId="33">
    <w:abstractNumId w:val="25"/>
  </w:num>
  <w:num w:numId="34">
    <w:abstractNumId w:val="9"/>
  </w:num>
  <w:num w:numId="35">
    <w:abstractNumId w:val="1"/>
  </w:num>
  <w:num w:numId="36">
    <w:abstractNumId w:val="5"/>
  </w:num>
  <w:num w:numId="37">
    <w:abstractNumId w:val="6"/>
  </w:num>
  <w:num w:numId="38">
    <w:abstractNumId w:val="38"/>
  </w:num>
  <w:num w:numId="3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183"/>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54B"/>
    <w:rsid w:val="000A1F6A"/>
    <w:rsid w:val="000A3072"/>
    <w:rsid w:val="000A323E"/>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1422"/>
    <w:rsid w:val="00151BCE"/>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15EC"/>
    <w:rsid w:val="001921EB"/>
    <w:rsid w:val="00192768"/>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C6771"/>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38C"/>
    <w:rsid w:val="001F0C40"/>
    <w:rsid w:val="001F3212"/>
    <w:rsid w:val="001F6E17"/>
    <w:rsid w:val="001F76CC"/>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B26"/>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2DCD"/>
    <w:rsid w:val="002840E7"/>
    <w:rsid w:val="00285166"/>
    <w:rsid w:val="00285186"/>
    <w:rsid w:val="0028661E"/>
    <w:rsid w:val="00290D7C"/>
    <w:rsid w:val="00292F6B"/>
    <w:rsid w:val="0029350F"/>
    <w:rsid w:val="002947AD"/>
    <w:rsid w:val="00295372"/>
    <w:rsid w:val="00296314"/>
    <w:rsid w:val="00296D3B"/>
    <w:rsid w:val="00296DD7"/>
    <w:rsid w:val="00297722"/>
    <w:rsid w:val="00297D27"/>
    <w:rsid w:val="002A1683"/>
    <w:rsid w:val="002A1CFD"/>
    <w:rsid w:val="002A2123"/>
    <w:rsid w:val="002A35E3"/>
    <w:rsid w:val="002A4EF5"/>
    <w:rsid w:val="002A56E3"/>
    <w:rsid w:val="002A5EDC"/>
    <w:rsid w:val="002A5FEA"/>
    <w:rsid w:val="002A620F"/>
    <w:rsid w:val="002A6318"/>
    <w:rsid w:val="002B0DF2"/>
    <w:rsid w:val="002B2C0D"/>
    <w:rsid w:val="002B2FC8"/>
    <w:rsid w:val="002B3D61"/>
    <w:rsid w:val="002B4647"/>
    <w:rsid w:val="002B58C3"/>
    <w:rsid w:val="002B5DAB"/>
    <w:rsid w:val="002B78F9"/>
    <w:rsid w:val="002B7C2C"/>
    <w:rsid w:val="002C0F18"/>
    <w:rsid w:val="002C1310"/>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26660"/>
    <w:rsid w:val="0033032C"/>
    <w:rsid w:val="003305F0"/>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5B0D"/>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0377"/>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7623"/>
    <w:rsid w:val="0043493E"/>
    <w:rsid w:val="00434EC8"/>
    <w:rsid w:val="004361ED"/>
    <w:rsid w:val="0044086F"/>
    <w:rsid w:val="00440AE3"/>
    <w:rsid w:val="00440AE8"/>
    <w:rsid w:val="00442518"/>
    <w:rsid w:val="004440B4"/>
    <w:rsid w:val="00444B11"/>
    <w:rsid w:val="00444EBC"/>
    <w:rsid w:val="00445FC5"/>
    <w:rsid w:val="00450E03"/>
    <w:rsid w:val="004518D2"/>
    <w:rsid w:val="00451E4C"/>
    <w:rsid w:val="00452061"/>
    <w:rsid w:val="00452F7A"/>
    <w:rsid w:val="00453E37"/>
    <w:rsid w:val="00455E3F"/>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271"/>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6209"/>
    <w:rsid w:val="00517368"/>
    <w:rsid w:val="005179E3"/>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1F33"/>
    <w:rsid w:val="0056453D"/>
    <w:rsid w:val="0056481A"/>
    <w:rsid w:val="00564902"/>
    <w:rsid w:val="00564CFA"/>
    <w:rsid w:val="00565169"/>
    <w:rsid w:val="00567D56"/>
    <w:rsid w:val="0057269B"/>
    <w:rsid w:val="005733B7"/>
    <w:rsid w:val="0057371D"/>
    <w:rsid w:val="00574D4B"/>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362D"/>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13E"/>
    <w:rsid w:val="006008B2"/>
    <w:rsid w:val="006034BD"/>
    <w:rsid w:val="00603AFA"/>
    <w:rsid w:val="00603C94"/>
    <w:rsid w:val="00607A43"/>
    <w:rsid w:val="006103F7"/>
    <w:rsid w:val="0061125D"/>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7BC"/>
    <w:rsid w:val="00660849"/>
    <w:rsid w:val="0066386D"/>
    <w:rsid w:val="00663EBF"/>
    <w:rsid w:val="00666128"/>
    <w:rsid w:val="006662E6"/>
    <w:rsid w:val="00666E50"/>
    <w:rsid w:val="00667E21"/>
    <w:rsid w:val="00670762"/>
    <w:rsid w:val="00670C54"/>
    <w:rsid w:val="00671122"/>
    <w:rsid w:val="0067115E"/>
    <w:rsid w:val="00673C79"/>
    <w:rsid w:val="0067420E"/>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C7BF4"/>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0B9"/>
    <w:rsid w:val="00784141"/>
    <w:rsid w:val="0078452E"/>
    <w:rsid w:val="00784AFA"/>
    <w:rsid w:val="007850C6"/>
    <w:rsid w:val="0078573F"/>
    <w:rsid w:val="00786923"/>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CE7"/>
    <w:rsid w:val="007C3F4F"/>
    <w:rsid w:val="007C670A"/>
    <w:rsid w:val="007C69FE"/>
    <w:rsid w:val="007D1845"/>
    <w:rsid w:val="007D425F"/>
    <w:rsid w:val="007D5EFB"/>
    <w:rsid w:val="007E0574"/>
    <w:rsid w:val="007E093A"/>
    <w:rsid w:val="007E5E4F"/>
    <w:rsid w:val="007F04AF"/>
    <w:rsid w:val="007F13AB"/>
    <w:rsid w:val="007F1A11"/>
    <w:rsid w:val="007F4081"/>
    <w:rsid w:val="007F487A"/>
    <w:rsid w:val="007F4DDB"/>
    <w:rsid w:val="007F5256"/>
    <w:rsid w:val="007F764C"/>
    <w:rsid w:val="007F7FAA"/>
    <w:rsid w:val="00800BD3"/>
    <w:rsid w:val="00800FED"/>
    <w:rsid w:val="00803B8E"/>
    <w:rsid w:val="00803CDA"/>
    <w:rsid w:val="00803F9D"/>
    <w:rsid w:val="008059A8"/>
    <w:rsid w:val="00806DB0"/>
    <w:rsid w:val="008100C9"/>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2E57"/>
    <w:rsid w:val="008743F9"/>
    <w:rsid w:val="00874E58"/>
    <w:rsid w:val="0088034F"/>
    <w:rsid w:val="00881597"/>
    <w:rsid w:val="00881895"/>
    <w:rsid w:val="00882677"/>
    <w:rsid w:val="00883189"/>
    <w:rsid w:val="00886D78"/>
    <w:rsid w:val="00892089"/>
    <w:rsid w:val="00892172"/>
    <w:rsid w:val="00892783"/>
    <w:rsid w:val="00892F73"/>
    <w:rsid w:val="00894DDF"/>
    <w:rsid w:val="008966B7"/>
    <w:rsid w:val="00896AF5"/>
    <w:rsid w:val="00897777"/>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4AA"/>
    <w:rsid w:val="008D29D5"/>
    <w:rsid w:val="008D2FA2"/>
    <w:rsid w:val="008D32D0"/>
    <w:rsid w:val="008D4760"/>
    <w:rsid w:val="008D595E"/>
    <w:rsid w:val="008E1328"/>
    <w:rsid w:val="008E40EE"/>
    <w:rsid w:val="008E4665"/>
    <w:rsid w:val="008E47D1"/>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8733F"/>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1FE7"/>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10D3"/>
    <w:rsid w:val="00A8277D"/>
    <w:rsid w:val="00A8427C"/>
    <w:rsid w:val="00A855CA"/>
    <w:rsid w:val="00A87FFD"/>
    <w:rsid w:val="00A9179E"/>
    <w:rsid w:val="00A939F3"/>
    <w:rsid w:val="00A946B0"/>
    <w:rsid w:val="00AA0A2B"/>
    <w:rsid w:val="00AA381B"/>
    <w:rsid w:val="00AA40C0"/>
    <w:rsid w:val="00AB1FEA"/>
    <w:rsid w:val="00AB7F3A"/>
    <w:rsid w:val="00AC1AA2"/>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0B1C"/>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C02"/>
    <w:rsid w:val="00BA2D6F"/>
    <w:rsid w:val="00BA3B66"/>
    <w:rsid w:val="00BA5528"/>
    <w:rsid w:val="00BA6810"/>
    <w:rsid w:val="00BB000D"/>
    <w:rsid w:val="00BB0502"/>
    <w:rsid w:val="00BB128C"/>
    <w:rsid w:val="00BB2166"/>
    <w:rsid w:val="00BB2626"/>
    <w:rsid w:val="00BC11BE"/>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5786A"/>
    <w:rsid w:val="00C61D41"/>
    <w:rsid w:val="00C64FF9"/>
    <w:rsid w:val="00C65C33"/>
    <w:rsid w:val="00C66FCB"/>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5319"/>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690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11CC"/>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4862"/>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56D6D"/>
    <w:rsid w:val="00E602A7"/>
    <w:rsid w:val="00E61624"/>
    <w:rsid w:val="00E64EF4"/>
    <w:rsid w:val="00E65BAC"/>
    <w:rsid w:val="00E70CDF"/>
    <w:rsid w:val="00E72960"/>
    <w:rsid w:val="00E72EF8"/>
    <w:rsid w:val="00E76642"/>
    <w:rsid w:val="00E8087E"/>
    <w:rsid w:val="00E8286B"/>
    <w:rsid w:val="00E8684F"/>
    <w:rsid w:val="00E8738A"/>
    <w:rsid w:val="00E87742"/>
    <w:rsid w:val="00E9066B"/>
    <w:rsid w:val="00E92A43"/>
    <w:rsid w:val="00E94927"/>
    <w:rsid w:val="00E95542"/>
    <w:rsid w:val="00E967F9"/>
    <w:rsid w:val="00E9728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F4C2A"/>
    <w:rsid w:val="00EF5846"/>
    <w:rsid w:val="00EF5CC6"/>
    <w:rsid w:val="00EF7443"/>
    <w:rsid w:val="00EF7B41"/>
    <w:rsid w:val="00F032EB"/>
    <w:rsid w:val="00F03358"/>
    <w:rsid w:val="00F05820"/>
    <w:rsid w:val="00F07FC8"/>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AF7"/>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hyperlink" Target="http://www.eclipse.org/papyrus/"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regular-expressions.info/tools.html" TargetMode="External"/><Relationship Id="rId40" Type="http://schemas.openxmlformats.org/officeDocument/2006/relationships/hyperlink" Target="http://www.bouml.f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users.ece.utexas.edu/~perry/work/papers/swa-sen.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en.wikipedia.org/wiki/Acceleo"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http://www.regular-expressions.info/tools.html"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regular-expressions.info/tools.html"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hyperlink" Target="http://www.visual-paradigm.com/"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www.eecs.yorku.ca/course_archive/2006-07/F/6431/Chikofsky.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hyperlink" Target="http://www.pcre.org/"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bptrends.com/publicationfiles/01-04%20COL%20Dom%20Spec%20Modeling%20Frankel-Cook.pdf"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hyperlink" Target="http://www.sparxsystems.com.au/" TargetMode="External"/><Relationship Id="rId109" Type="http://schemas.openxmlformats.org/officeDocument/2006/relationships/hyperlink" Target="http://www.omg.org/spec/OCL/"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autosar.org/about/technical-overview/"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file:///C:\users\crossover\Application%20Data\Microsoft\Word\redmonk.com\dberkholz\2013\03\25\programming-languages-ranked-by-expressiveness\"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81AF2D5-36A0-46AA-9591-BEADA5F48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13968</TotalTime>
  <Pages>103</Pages>
  <Words>23387</Words>
  <Characters>133308</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156383</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150</cp:revision>
  <dcterms:created xsi:type="dcterms:W3CDTF">2014-08-29T11:12:00Z</dcterms:created>
  <dcterms:modified xsi:type="dcterms:W3CDTF">2015-01-25T13:17:00Z</dcterms:modified>
</cp:coreProperties>
</file>