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81pt" o:ole="" fillcolor="window">
                  <v:imagedata r:id="rId9" o:title=""/>
                </v:shape>
                <o:OLEObject Type="Embed" ProgID="Word.Picture.8" ShapeID="_x0000_i1025" DrawAspect="Content" ObjectID="_1484240779"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75pt" o:ole="">
                  <v:imagedata r:id="rId11" o:title=""/>
                </v:shape>
                <o:OLEObject Type="Embed" ProgID="PBrush" ShapeID="_x0000_i1026" DrawAspect="Content" ObjectID="_1484240780"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F1488"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10497807" w:history="1">
        <w:r w:rsidR="00DF1488" w:rsidRPr="00D629A5">
          <w:rPr>
            <w:rStyle w:val="Hyperlink"/>
          </w:rPr>
          <w:t>1.</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Увод</w:t>
        </w:r>
        <w:r w:rsidR="00DF1488">
          <w:rPr>
            <w:webHidden/>
          </w:rPr>
          <w:tab/>
        </w:r>
        <w:r w:rsidR="00DF1488">
          <w:rPr>
            <w:webHidden/>
          </w:rPr>
          <w:fldChar w:fldCharType="begin"/>
        </w:r>
        <w:r w:rsidR="00DF1488">
          <w:rPr>
            <w:webHidden/>
          </w:rPr>
          <w:instrText xml:space="preserve"> PAGEREF _Toc410497807 \h </w:instrText>
        </w:r>
        <w:r w:rsidR="00DF1488">
          <w:rPr>
            <w:webHidden/>
          </w:rPr>
        </w:r>
        <w:r w:rsidR="00DF1488">
          <w:rPr>
            <w:webHidden/>
          </w:rPr>
          <w:fldChar w:fldCharType="separate"/>
        </w:r>
        <w:r w:rsidR="00DF1488">
          <w:rPr>
            <w:webHidden/>
          </w:rPr>
          <w:t>5</w:t>
        </w:r>
        <w:r w:rsidR="00DF1488">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8" w:history="1">
        <w:r w:rsidRPr="00D629A5">
          <w:rPr>
            <w:rStyle w:val="Hyperlink"/>
            <w:noProof/>
          </w:rPr>
          <w:t>1.1</w:t>
        </w:r>
        <w:r>
          <w:rPr>
            <w:rFonts w:asciiTheme="minorHAnsi" w:eastAsiaTheme="minorEastAsia" w:hAnsiTheme="minorHAnsi" w:cstheme="minorBidi"/>
            <w:smallCaps w:val="0"/>
            <w:noProof/>
            <w:color w:val="auto"/>
            <w:sz w:val="22"/>
            <w:szCs w:val="22"/>
            <w:lang w:eastAsia="en-US"/>
          </w:rPr>
          <w:tab/>
        </w:r>
        <w:r w:rsidRPr="00D629A5">
          <w:rPr>
            <w:rStyle w:val="Hyperlink"/>
            <w:noProof/>
          </w:rPr>
          <w:t>Състояние на индустрията</w:t>
        </w:r>
        <w:r>
          <w:rPr>
            <w:noProof/>
            <w:webHidden/>
          </w:rPr>
          <w:tab/>
        </w:r>
        <w:r>
          <w:rPr>
            <w:noProof/>
            <w:webHidden/>
          </w:rPr>
          <w:fldChar w:fldCharType="begin"/>
        </w:r>
        <w:r>
          <w:rPr>
            <w:noProof/>
            <w:webHidden/>
          </w:rPr>
          <w:instrText xml:space="preserve"> PAGEREF _Toc410497808 \h </w:instrText>
        </w:r>
        <w:r>
          <w:rPr>
            <w:noProof/>
            <w:webHidden/>
          </w:rPr>
        </w:r>
        <w:r>
          <w:rPr>
            <w:noProof/>
            <w:webHidden/>
          </w:rPr>
          <w:fldChar w:fldCharType="separate"/>
        </w:r>
        <w:r>
          <w:rPr>
            <w:noProof/>
            <w:webHidden/>
          </w:rPr>
          <w:t>5</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9" w:history="1">
        <w:r w:rsidRPr="00D629A5">
          <w:rPr>
            <w:rStyle w:val="Hyperlink"/>
            <w:noProof/>
          </w:rPr>
          <w:t>1.2</w:t>
        </w:r>
        <w:r>
          <w:rPr>
            <w:rFonts w:asciiTheme="minorHAnsi" w:eastAsiaTheme="minorEastAsia" w:hAnsiTheme="minorHAnsi" w:cstheme="minorBidi"/>
            <w:smallCaps w:val="0"/>
            <w:noProof/>
            <w:color w:val="auto"/>
            <w:sz w:val="22"/>
            <w:szCs w:val="22"/>
            <w:lang w:eastAsia="en-US"/>
          </w:rPr>
          <w:tab/>
        </w:r>
        <w:r w:rsidRPr="00D629A5">
          <w:rPr>
            <w:rStyle w:val="Hyperlink"/>
            <w:noProof/>
          </w:rPr>
          <w:t>Софтуер за вградени системи</w:t>
        </w:r>
        <w:r>
          <w:rPr>
            <w:noProof/>
            <w:webHidden/>
          </w:rPr>
          <w:tab/>
        </w:r>
        <w:r>
          <w:rPr>
            <w:noProof/>
            <w:webHidden/>
          </w:rPr>
          <w:fldChar w:fldCharType="begin"/>
        </w:r>
        <w:r>
          <w:rPr>
            <w:noProof/>
            <w:webHidden/>
          </w:rPr>
          <w:instrText xml:space="preserve"> PAGEREF _Toc410497809 \h </w:instrText>
        </w:r>
        <w:r>
          <w:rPr>
            <w:noProof/>
            <w:webHidden/>
          </w:rPr>
        </w:r>
        <w:r>
          <w:rPr>
            <w:noProof/>
            <w:webHidden/>
          </w:rPr>
          <w:fldChar w:fldCharType="separate"/>
        </w:r>
        <w:r>
          <w:rPr>
            <w:noProof/>
            <w:webHidden/>
          </w:rPr>
          <w:t>5</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0" w:history="1">
        <w:r w:rsidRPr="00D629A5">
          <w:rPr>
            <w:rStyle w:val="Hyperlink"/>
            <w:noProof/>
          </w:rPr>
          <w:t>1.3</w:t>
        </w:r>
        <w:r>
          <w:rPr>
            <w:rFonts w:asciiTheme="minorHAnsi" w:eastAsiaTheme="minorEastAsia" w:hAnsiTheme="minorHAnsi" w:cstheme="minorBidi"/>
            <w:smallCaps w:val="0"/>
            <w:noProof/>
            <w:color w:val="auto"/>
            <w:sz w:val="22"/>
            <w:szCs w:val="22"/>
            <w:lang w:eastAsia="en-US"/>
          </w:rPr>
          <w:tab/>
        </w:r>
        <w:r w:rsidRPr="00D629A5">
          <w:rPr>
            <w:rStyle w:val="Hyperlink"/>
            <w:noProof/>
          </w:rPr>
          <w:t>Софтуерна архитектура</w:t>
        </w:r>
        <w:r>
          <w:rPr>
            <w:noProof/>
            <w:webHidden/>
          </w:rPr>
          <w:tab/>
        </w:r>
        <w:r>
          <w:rPr>
            <w:noProof/>
            <w:webHidden/>
          </w:rPr>
          <w:fldChar w:fldCharType="begin"/>
        </w:r>
        <w:r>
          <w:rPr>
            <w:noProof/>
            <w:webHidden/>
          </w:rPr>
          <w:instrText xml:space="preserve"> PAGEREF _Toc410497810 \h </w:instrText>
        </w:r>
        <w:r>
          <w:rPr>
            <w:noProof/>
            <w:webHidden/>
          </w:rPr>
        </w:r>
        <w:r>
          <w:rPr>
            <w:noProof/>
            <w:webHidden/>
          </w:rPr>
          <w:fldChar w:fldCharType="separate"/>
        </w:r>
        <w:r>
          <w:rPr>
            <w:noProof/>
            <w:webHidden/>
          </w:rPr>
          <w:t>6</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1" w:history="1">
        <w:r w:rsidRPr="00D629A5">
          <w:rPr>
            <w:rStyle w:val="Hyperlink"/>
            <w:noProof/>
          </w:rPr>
          <w:t>1.4</w:t>
        </w:r>
        <w:r>
          <w:rPr>
            <w:rFonts w:asciiTheme="minorHAnsi" w:eastAsiaTheme="minorEastAsia" w:hAnsiTheme="minorHAnsi" w:cstheme="minorBidi"/>
            <w:smallCaps w:val="0"/>
            <w:noProof/>
            <w:color w:val="auto"/>
            <w:sz w:val="22"/>
            <w:szCs w:val="22"/>
            <w:lang w:eastAsia="en-US"/>
          </w:rPr>
          <w:tab/>
        </w:r>
        <w:r w:rsidRPr="00D629A5">
          <w:rPr>
            <w:rStyle w:val="Hyperlink"/>
            <w:noProof/>
          </w:rPr>
          <w:t>Мотивация за решението</w:t>
        </w:r>
        <w:r>
          <w:rPr>
            <w:noProof/>
            <w:webHidden/>
          </w:rPr>
          <w:tab/>
        </w:r>
        <w:r>
          <w:rPr>
            <w:noProof/>
            <w:webHidden/>
          </w:rPr>
          <w:fldChar w:fldCharType="begin"/>
        </w:r>
        <w:r>
          <w:rPr>
            <w:noProof/>
            <w:webHidden/>
          </w:rPr>
          <w:instrText xml:space="preserve"> PAGEREF _Toc410497811 \h </w:instrText>
        </w:r>
        <w:r>
          <w:rPr>
            <w:noProof/>
            <w:webHidden/>
          </w:rPr>
        </w:r>
        <w:r>
          <w:rPr>
            <w:noProof/>
            <w:webHidden/>
          </w:rPr>
          <w:fldChar w:fldCharType="separate"/>
        </w:r>
        <w:r>
          <w:rPr>
            <w:noProof/>
            <w:webHidden/>
          </w:rPr>
          <w:t>7</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2" w:history="1">
        <w:r w:rsidRPr="00D629A5">
          <w:rPr>
            <w:rStyle w:val="Hyperlink"/>
            <w:noProof/>
          </w:rPr>
          <w:t>1.5</w:t>
        </w:r>
        <w:r>
          <w:rPr>
            <w:rFonts w:asciiTheme="minorHAnsi" w:eastAsiaTheme="minorEastAsia" w:hAnsiTheme="minorHAnsi" w:cstheme="minorBidi"/>
            <w:smallCaps w:val="0"/>
            <w:noProof/>
            <w:color w:val="auto"/>
            <w:sz w:val="22"/>
            <w:szCs w:val="22"/>
            <w:lang w:eastAsia="en-US"/>
          </w:rPr>
          <w:tab/>
        </w:r>
        <w:r w:rsidRPr="00D629A5">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_Toc410497812 \h </w:instrText>
        </w:r>
        <w:r>
          <w:rPr>
            <w:noProof/>
            <w:webHidden/>
          </w:rPr>
        </w:r>
        <w:r>
          <w:rPr>
            <w:noProof/>
            <w:webHidden/>
          </w:rPr>
          <w:fldChar w:fldCharType="separate"/>
        </w:r>
        <w:r>
          <w:rPr>
            <w:noProof/>
            <w:webHidden/>
          </w:rPr>
          <w:t>7</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3" w:history="1">
        <w:r w:rsidRPr="00D629A5">
          <w:rPr>
            <w:rStyle w:val="Hyperlink"/>
            <w:noProof/>
          </w:rPr>
          <w:t>1.6</w:t>
        </w:r>
        <w:r>
          <w:rPr>
            <w:rFonts w:asciiTheme="minorHAnsi" w:eastAsiaTheme="minorEastAsia" w:hAnsiTheme="minorHAnsi" w:cstheme="minorBidi"/>
            <w:smallCaps w:val="0"/>
            <w:noProof/>
            <w:color w:val="auto"/>
            <w:sz w:val="22"/>
            <w:szCs w:val="22"/>
            <w:lang w:eastAsia="en-US"/>
          </w:rPr>
          <w:tab/>
        </w:r>
        <w:r w:rsidRPr="00D629A5">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_Toc410497813 \h </w:instrText>
        </w:r>
        <w:r>
          <w:rPr>
            <w:noProof/>
            <w:webHidden/>
          </w:rPr>
        </w:r>
        <w:r>
          <w:rPr>
            <w:noProof/>
            <w:webHidden/>
          </w:rPr>
          <w:fldChar w:fldCharType="separate"/>
        </w:r>
        <w:r>
          <w:rPr>
            <w:noProof/>
            <w:webHidden/>
          </w:rPr>
          <w:t>8</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4" w:history="1">
        <w:r w:rsidRPr="00D629A5">
          <w:rPr>
            <w:rStyle w:val="Hyperlink"/>
            <w:noProof/>
          </w:rPr>
          <w:t>1.7</w:t>
        </w:r>
        <w:r>
          <w:rPr>
            <w:rFonts w:asciiTheme="minorHAnsi" w:eastAsiaTheme="minorEastAsia" w:hAnsiTheme="minorHAnsi" w:cstheme="minorBidi"/>
            <w:smallCaps w:val="0"/>
            <w:noProof/>
            <w:color w:val="auto"/>
            <w:sz w:val="22"/>
            <w:szCs w:val="22"/>
            <w:lang w:eastAsia="en-US"/>
          </w:rPr>
          <w:tab/>
        </w:r>
        <w:r w:rsidRPr="00D629A5">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_Toc410497814 \h </w:instrText>
        </w:r>
        <w:r>
          <w:rPr>
            <w:noProof/>
            <w:webHidden/>
          </w:rPr>
        </w:r>
        <w:r>
          <w:rPr>
            <w:noProof/>
            <w:webHidden/>
          </w:rPr>
          <w:fldChar w:fldCharType="separate"/>
        </w:r>
        <w:r>
          <w:rPr>
            <w:noProof/>
            <w:webHidden/>
          </w:rPr>
          <w:t>8</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15" w:history="1">
        <w:r w:rsidRPr="00D629A5">
          <w:rPr>
            <w:rStyle w:val="Hyperlink"/>
          </w:rPr>
          <w:t>2.</w:t>
        </w:r>
        <w:r>
          <w:rPr>
            <w:rFonts w:asciiTheme="minorHAnsi" w:eastAsiaTheme="minorEastAsia" w:hAnsiTheme="minorHAnsi" w:cstheme="minorBidi"/>
            <w:b w:val="0"/>
            <w:bCs w:val="0"/>
            <w:caps w:val="0"/>
            <w:color w:val="auto"/>
            <w:sz w:val="22"/>
            <w:szCs w:val="22"/>
            <w:lang w:eastAsia="en-US"/>
          </w:rPr>
          <w:tab/>
        </w:r>
        <w:r w:rsidRPr="00D629A5">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_Toc410497815 \h </w:instrText>
        </w:r>
        <w:r>
          <w:rPr>
            <w:webHidden/>
          </w:rPr>
        </w:r>
        <w:r>
          <w:rPr>
            <w:webHidden/>
          </w:rPr>
          <w:fldChar w:fldCharType="separate"/>
        </w:r>
        <w:r>
          <w:rPr>
            <w:webHidden/>
          </w:rPr>
          <w:t>9</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6" w:history="1">
        <w:r w:rsidRPr="00D629A5">
          <w:rPr>
            <w:rStyle w:val="Hyperlink"/>
            <w:noProof/>
          </w:rPr>
          <w:t>2.1</w:t>
        </w:r>
        <w:r>
          <w:rPr>
            <w:rFonts w:asciiTheme="minorHAnsi" w:eastAsiaTheme="minorEastAsia" w:hAnsiTheme="minorHAnsi" w:cstheme="minorBidi"/>
            <w:smallCaps w:val="0"/>
            <w:noProof/>
            <w:color w:val="auto"/>
            <w:sz w:val="22"/>
            <w:szCs w:val="22"/>
            <w:lang w:eastAsia="en-US"/>
          </w:rPr>
          <w:tab/>
        </w:r>
        <w:r w:rsidRPr="00D629A5">
          <w:rPr>
            <w:rStyle w:val="Hyperlink"/>
            <w:noProof/>
          </w:rPr>
          <w:t>Основни дефиниции</w:t>
        </w:r>
        <w:r>
          <w:rPr>
            <w:noProof/>
            <w:webHidden/>
          </w:rPr>
          <w:tab/>
        </w:r>
        <w:r>
          <w:rPr>
            <w:noProof/>
            <w:webHidden/>
          </w:rPr>
          <w:fldChar w:fldCharType="begin"/>
        </w:r>
        <w:r>
          <w:rPr>
            <w:noProof/>
            <w:webHidden/>
          </w:rPr>
          <w:instrText xml:space="preserve"> PAGEREF _Toc410497816 \h </w:instrText>
        </w:r>
        <w:r>
          <w:rPr>
            <w:noProof/>
            <w:webHidden/>
          </w:rPr>
        </w:r>
        <w:r>
          <w:rPr>
            <w:noProof/>
            <w:webHidden/>
          </w:rPr>
          <w:fldChar w:fldCharType="separate"/>
        </w:r>
        <w:r>
          <w:rPr>
            <w:noProof/>
            <w:webHidden/>
          </w:rPr>
          <w:t>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7" w:history="1">
        <w:r w:rsidRPr="00D629A5">
          <w:rPr>
            <w:rStyle w:val="Hyperlink"/>
            <w:noProof/>
          </w:rPr>
          <w:t>2.1.1</w:t>
        </w:r>
        <w:r>
          <w:rPr>
            <w:rFonts w:asciiTheme="minorHAnsi" w:eastAsiaTheme="minorEastAsia" w:hAnsiTheme="minorHAnsi" w:cstheme="minorBidi"/>
            <w:i w:val="0"/>
            <w:iCs w:val="0"/>
            <w:noProof/>
            <w:color w:val="auto"/>
            <w:sz w:val="22"/>
            <w:szCs w:val="22"/>
            <w:lang w:eastAsia="en-US"/>
          </w:rPr>
          <w:tab/>
        </w:r>
        <w:r w:rsidRPr="00D629A5">
          <w:rPr>
            <w:rStyle w:val="Hyperlink"/>
            <w:noProof/>
          </w:rPr>
          <w:t>Терминология на реинженеринга и софтуерната подръжка</w:t>
        </w:r>
        <w:r>
          <w:rPr>
            <w:noProof/>
            <w:webHidden/>
          </w:rPr>
          <w:tab/>
        </w:r>
        <w:r>
          <w:rPr>
            <w:noProof/>
            <w:webHidden/>
          </w:rPr>
          <w:fldChar w:fldCharType="begin"/>
        </w:r>
        <w:r>
          <w:rPr>
            <w:noProof/>
            <w:webHidden/>
          </w:rPr>
          <w:instrText xml:space="preserve"> PAGEREF _Toc410497817 \h </w:instrText>
        </w:r>
        <w:r>
          <w:rPr>
            <w:noProof/>
            <w:webHidden/>
          </w:rPr>
        </w:r>
        <w:r>
          <w:rPr>
            <w:noProof/>
            <w:webHidden/>
          </w:rPr>
          <w:fldChar w:fldCharType="separate"/>
        </w:r>
        <w:r>
          <w:rPr>
            <w:noProof/>
            <w:webHidden/>
          </w:rPr>
          <w:t>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8" w:history="1">
        <w:r w:rsidRPr="00D629A5">
          <w:rPr>
            <w:rStyle w:val="Hyperlink"/>
            <w:noProof/>
          </w:rPr>
          <w:t>2.1.2</w:t>
        </w:r>
        <w:r>
          <w:rPr>
            <w:rFonts w:asciiTheme="minorHAnsi" w:eastAsiaTheme="minorEastAsia" w:hAnsiTheme="minorHAnsi" w:cstheme="minorBidi"/>
            <w:i w:val="0"/>
            <w:iCs w:val="0"/>
            <w:noProof/>
            <w:color w:val="auto"/>
            <w:sz w:val="22"/>
            <w:szCs w:val="22"/>
            <w:lang w:eastAsia="en-US"/>
          </w:rPr>
          <w:tab/>
        </w:r>
        <w:r w:rsidRPr="00D629A5">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_Toc410497818 \h </w:instrText>
        </w:r>
        <w:r>
          <w:rPr>
            <w:noProof/>
            <w:webHidden/>
          </w:rPr>
        </w:r>
        <w:r>
          <w:rPr>
            <w:noProof/>
            <w:webHidden/>
          </w:rPr>
          <w:fldChar w:fldCharType="separate"/>
        </w:r>
        <w:r>
          <w:rPr>
            <w:noProof/>
            <w:webHidden/>
          </w:rPr>
          <w:t>10</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9" w:history="1">
        <w:r w:rsidRPr="00D629A5">
          <w:rPr>
            <w:rStyle w:val="Hyperlink"/>
            <w:noProof/>
          </w:rPr>
          <w:t>2.2</w:t>
        </w:r>
        <w:r>
          <w:rPr>
            <w:rFonts w:asciiTheme="minorHAnsi" w:eastAsiaTheme="minorEastAsia" w:hAnsiTheme="minorHAnsi" w:cstheme="minorBidi"/>
            <w:smallCaps w:val="0"/>
            <w:noProof/>
            <w:color w:val="auto"/>
            <w:sz w:val="22"/>
            <w:szCs w:val="22"/>
            <w:lang w:eastAsia="en-US"/>
          </w:rPr>
          <w:tab/>
        </w:r>
        <w:r w:rsidRPr="00D629A5">
          <w:rPr>
            <w:rStyle w:val="Hyperlink"/>
            <w:noProof/>
          </w:rPr>
          <w:t>Реинженеринг на компонентно-базиран софтуер и среда за изпълнението му</w:t>
        </w:r>
        <w:r>
          <w:rPr>
            <w:noProof/>
            <w:webHidden/>
          </w:rPr>
          <w:tab/>
        </w:r>
        <w:r>
          <w:rPr>
            <w:noProof/>
            <w:webHidden/>
          </w:rPr>
          <w:fldChar w:fldCharType="begin"/>
        </w:r>
        <w:r>
          <w:rPr>
            <w:noProof/>
            <w:webHidden/>
          </w:rPr>
          <w:instrText xml:space="preserve"> PAGEREF _Toc410497819 \h </w:instrText>
        </w:r>
        <w:r>
          <w:rPr>
            <w:noProof/>
            <w:webHidden/>
          </w:rPr>
        </w:r>
        <w:r>
          <w:rPr>
            <w:noProof/>
            <w:webHidden/>
          </w:rPr>
          <w:fldChar w:fldCharType="separate"/>
        </w:r>
        <w:r>
          <w:rPr>
            <w:noProof/>
            <w:webHidden/>
          </w:rPr>
          <w:t>13</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0" w:history="1">
        <w:r w:rsidRPr="00D629A5">
          <w:rPr>
            <w:rStyle w:val="Hyperlink"/>
            <w:noProof/>
          </w:rPr>
          <w:t>2.2.1</w:t>
        </w:r>
        <w:r>
          <w:rPr>
            <w:rFonts w:asciiTheme="minorHAnsi" w:eastAsiaTheme="minorEastAsia" w:hAnsiTheme="minorHAnsi" w:cstheme="minorBidi"/>
            <w:i w:val="0"/>
            <w:iCs w:val="0"/>
            <w:noProof/>
            <w:color w:val="auto"/>
            <w:sz w:val="22"/>
            <w:szCs w:val="22"/>
            <w:lang w:eastAsia="en-US"/>
          </w:rPr>
          <w:tab/>
        </w:r>
        <w:r w:rsidRPr="00D629A5">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_Toc410497820 \h </w:instrText>
        </w:r>
        <w:r>
          <w:rPr>
            <w:noProof/>
            <w:webHidden/>
          </w:rPr>
        </w:r>
        <w:r>
          <w:rPr>
            <w:noProof/>
            <w:webHidden/>
          </w:rPr>
          <w:fldChar w:fldCharType="separate"/>
        </w:r>
        <w:r>
          <w:rPr>
            <w:noProof/>
            <w:webHidden/>
          </w:rPr>
          <w:t>13</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1" w:history="1">
        <w:r w:rsidRPr="00D629A5">
          <w:rPr>
            <w:rStyle w:val="Hyperlink"/>
            <w:noProof/>
          </w:rPr>
          <w:t>2.2.2</w:t>
        </w:r>
        <w:r>
          <w:rPr>
            <w:rFonts w:asciiTheme="minorHAnsi" w:eastAsiaTheme="minorEastAsia" w:hAnsiTheme="minorHAnsi" w:cstheme="minorBidi"/>
            <w:i w:val="0"/>
            <w:iCs w:val="0"/>
            <w:noProof/>
            <w:color w:val="auto"/>
            <w:sz w:val="22"/>
            <w:szCs w:val="22"/>
            <w:lang w:eastAsia="en-US"/>
          </w:rPr>
          <w:tab/>
        </w:r>
        <w:r w:rsidRPr="00D629A5">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_Toc410497821 \h </w:instrText>
        </w:r>
        <w:r>
          <w:rPr>
            <w:noProof/>
            <w:webHidden/>
          </w:rPr>
        </w:r>
        <w:r>
          <w:rPr>
            <w:noProof/>
            <w:webHidden/>
          </w:rPr>
          <w:fldChar w:fldCharType="separate"/>
        </w:r>
        <w:r>
          <w:rPr>
            <w:noProof/>
            <w:webHidden/>
          </w:rPr>
          <w:t>14</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2" w:history="1">
        <w:r w:rsidRPr="00D629A5">
          <w:rPr>
            <w:rStyle w:val="Hyperlink"/>
            <w:noProof/>
          </w:rPr>
          <w:t>2.3</w:t>
        </w:r>
        <w:r>
          <w:rPr>
            <w:rFonts w:asciiTheme="minorHAnsi" w:eastAsiaTheme="minorEastAsia" w:hAnsiTheme="minorHAnsi" w:cstheme="minorBidi"/>
            <w:smallCaps w:val="0"/>
            <w:noProof/>
            <w:color w:val="auto"/>
            <w:sz w:val="22"/>
            <w:szCs w:val="22"/>
            <w:lang w:eastAsia="en-US"/>
          </w:rPr>
          <w:tab/>
        </w:r>
        <w:r w:rsidRPr="00D629A5">
          <w:rPr>
            <w:rStyle w:val="Hyperlink"/>
            <w:noProof/>
          </w:rPr>
          <w:t>Съществуващи инструменти за реинженеринг</w:t>
        </w:r>
        <w:r>
          <w:rPr>
            <w:noProof/>
            <w:webHidden/>
          </w:rPr>
          <w:tab/>
        </w:r>
        <w:r>
          <w:rPr>
            <w:noProof/>
            <w:webHidden/>
          </w:rPr>
          <w:fldChar w:fldCharType="begin"/>
        </w:r>
        <w:r>
          <w:rPr>
            <w:noProof/>
            <w:webHidden/>
          </w:rPr>
          <w:instrText xml:space="preserve"> PAGEREF _Toc410497822 \h </w:instrText>
        </w:r>
        <w:r>
          <w:rPr>
            <w:noProof/>
            <w:webHidden/>
          </w:rPr>
        </w:r>
        <w:r>
          <w:rPr>
            <w:noProof/>
            <w:webHidden/>
          </w:rPr>
          <w:fldChar w:fldCharType="separate"/>
        </w:r>
        <w:r>
          <w:rPr>
            <w:noProof/>
            <w:webHidden/>
          </w:rPr>
          <w:t>16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3" w:history="1">
        <w:r w:rsidRPr="00D629A5">
          <w:rPr>
            <w:rStyle w:val="Hyperlink"/>
            <w:noProof/>
          </w:rPr>
          <w:t>2.3.1</w:t>
        </w:r>
        <w:r>
          <w:rPr>
            <w:rFonts w:asciiTheme="minorHAnsi" w:eastAsiaTheme="minorEastAsia" w:hAnsiTheme="minorHAnsi" w:cstheme="minorBidi"/>
            <w:i w:val="0"/>
            <w:iCs w:val="0"/>
            <w:noProof/>
            <w:color w:val="auto"/>
            <w:sz w:val="22"/>
            <w:szCs w:val="22"/>
            <w:lang w:eastAsia="en-US"/>
          </w:rPr>
          <w:tab/>
        </w:r>
        <w:r w:rsidRPr="00D629A5">
          <w:rPr>
            <w:rStyle w:val="Hyperlink"/>
            <w:noProof/>
          </w:rPr>
          <w:t>Оркестрирана много-изгледна среда за софтуерно архитектурна реконструкция [R14]</w:t>
        </w:r>
        <w:r>
          <w:rPr>
            <w:noProof/>
            <w:webHidden/>
          </w:rPr>
          <w:tab/>
        </w:r>
        <w:r>
          <w:rPr>
            <w:noProof/>
            <w:webHidden/>
          </w:rPr>
          <w:fldChar w:fldCharType="begin"/>
        </w:r>
        <w:r>
          <w:rPr>
            <w:noProof/>
            <w:webHidden/>
          </w:rPr>
          <w:instrText xml:space="preserve"> PAGEREF _Toc410497823 \h </w:instrText>
        </w:r>
        <w:r>
          <w:rPr>
            <w:noProof/>
            <w:webHidden/>
          </w:rPr>
        </w:r>
        <w:r>
          <w:rPr>
            <w:noProof/>
            <w:webHidden/>
          </w:rPr>
          <w:fldChar w:fldCharType="separate"/>
        </w:r>
        <w:r>
          <w:rPr>
            <w:noProof/>
            <w:webHidden/>
          </w:rPr>
          <w:t>17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4" w:history="1">
        <w:r w:rsidRPr="00D629A5">
          <w:rPr>
            <w:rStyle w:val="Hyperlink"/>
            <w:noProof/>
          </w:rPr>
          <w:t>2.3.2</w:t>
        </w:r>
        <w:r>
          <w:rPr>
            <w:rFonts w:asciiTheme="minorHAnsi" w:eastAsiaTheme="minorEastAsia" w:hAnsiTheme="minorHAnsi" w:cstheme="minorBidi"/>
            <w:i w:val="0"/>
            <w:iCs w:val="0"/>
            <w:noProof/>
            <w:color w:val="auto"/>
            <w:sz w:val="22"/>
            <w:szCs w:val="22"/>
            <w:lang w:eastAsia="en-US"/>
          </w:rPr>
          <w:tab/>
        </w:r>
        <w:r w:rsidRPr="00D629A5">
          <w:rPr>
            <w:rStyle w:val="Hyperlink"/>
            <w:noProof/>
          </w:rPr>
          <w:t xml:space="preserve">Компонентният модел на </w:t>
        </w:r>
        <w:r w:rsidRPr="00D629A5">
          <w:rPr>
            <w:rStyle w:val="Hyperlink"/>
            <w:rFonts w:ascii="TimesNewRoman,Italic" w:hAnsi="TimesNewRoman,Italic" w:cs="TimesNewRoman,Italic"/>
            <w:noProof/>
            <w:lang w:eastAsia="en-US"/>
          </w:rPr>
          <w:t xml:space="preserve">Dassault Systèmes </w:t>
        </w:r>
        <w:r w:rsidRPr="00D629A5">
          <w:rPr>
            <w:rStyle w:val="Hyperlink"/>
            <w:noProof/>
          </w:rPr>
          <w:t>(DS) [R14]</w:t>
        </w:r>
        <w:r>
          <w:rPr>
            <w:noProof/>
            <w:webHidden/>
          </w:rPr>
          <w:tab/>
        </w:r>
        <w:r>
          <w:rPr>
            <w:noProof/>
            <w:webHidden/>
          </w:rPr>
          <w:fldChar w:fldCharType="begin"/>
        </w:r>
        <w:r>
          <w:rPr>
            <w:noProof/>
            <w:webHidden/>
          </w:rPr>
          <w:instrText xml:space="preserve"> PAGEREF _Toc410497824 \h </w:instrText>
        </w:r>
        <w:r>
          <w:rPr>
            <w:noProof/>
            <w:webHidden/>
          </w:rPr>
        </w:r>
        <w:r>
          <w:rPr>
            <w:noProof/>
            <w:webHidden/>
          </w:rPr>
          <w:fldChar w:fldCharType="separate"/>
        </w:r>
        <w:r>
          <w:rPr>
            <w:noProof/>
            <w:webHidden/>
          </w:rPr>
          <w:t>25</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5" w:history="1">
        <w:r w:rsidRPr="00D629A5">
          <w:rPr>
            <w:rStyle w:val="Hyperlink"/>
            <w:noProof/>
          </w:rPr>
          <w:t>2.4</w:t>
        </w:r>
        <w:r>
          <w:rPr>
            <w:rFonts w:asciiTheme="minorHAnsi" w:eastAsiaTheme="minorEastAsia" w:hAnsiTheme="minorHAnsi" w:cstheme="minorBidi"/>
            <w:smallCaps w:val="0"/>
            <w:noProof/>
            <w:color w:val="auto"/>
            <w:sz w:val="22"/>
            <w:szCs w:val="22"/>
            <w:lang w:eastAsia="en-US"/>
          </w:rPr>
          <w:tab/>
        </w:r>
        <w:r w:rsidRPr="00D629A5">
          <w:rPr>
            <w:rStyle w:val="Hyperlink"/>
            <w:noProof/>
          </w:rPr>
          <w:t>Сравнителен анализ на изложените решения</w:t>
        </w:r>
        <w:r>
          <w:rPr>
            <w:noProof/>
            <w:webHidden/>
          </w:rPr>
          <w:tab/>
        </w:r>
        <w:r>
          <w:rPr>
            <w:noProof/>
            <w:webHidden/>
          </w:rPr>
          <w:fldChar w:fldCharType="begin"/>
        </w:r>
        <w:r>
          <w:rPr>
            <w:noProof/>
            <w:webHidden/>
          </w:rPr>
          <w:instrText xml:space="preserve"> PAGEREF _Toc410497825 \h </w:instrText>
        </w:r>
        <w:r>
          <w:rPr>
            <w:noProof/>
            <w:webHidden/>
          </w:rPr>
        </w:r>
        <w:r>
          <w:rPr>
            <w:noProof/>
            <w:webHidden/>
          </w:rPr>
          <w:fldChar w:fldCharType="separate"/>
        </w:r>
        <w:r>
          <w:rPr>
            <w:noProof/>
            <w:webHidden/>
          </w:rPr>
          <w:t>29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6" w:history="1">
        <w:r w:rsidRPr="00D629A5">
          <w:rPr>
            <w:rStyle w:val="Hyperlink"/>
            <w:noProof/>
          </w:rPr>
          <w:t>2.4.1</w:t>
        </w:r>
        <w:r>
          <w:rPr>
            <w:rFonts w:asciiTheme="minorHAnsi" w:eastAsiaTheme="minorEastAsia" w:hAnsiTheme="minorHAnsi" w:cstheme="minorBidi"/>
            <w:i w:val="0"/>
            <w:iCs w:val="0"/>
            <w:noProof/>
            <w:color w:val="auto"/>
            <w:sz w:val="22"/>
            <w:szCs w:val="22"/>
            <w:lang w:eastAsia="en-US"/>
          </w:rPr>
          <w:tab/>
        </w:r>
        <w:r w:rsidRPr="00D629A5">
          <w:rPr>
            <w:rStyle w:val="Hyperlink"/>
            <w:noProof/>
          </w:rPr>
          <w:t>Критерии</w:t>
        </w:r>
        <w:r>
          <w:rPr>
            <w:noProof/>
            <w:webHidden/>
          </w:rPr>
          <w:tab/>
        </w:r>
        <w:r>
          <w:rPr>
            <w:noProof/>
            <w:webHidden/>
          </w:rPr>
          <w:fldChar w:fldCharType="begin"/>
        </w:r>
        <w:r>
          <w:rPr>
            <w:noProof/>
            <w:webHidden/>
          </w:rPr>
          <w:instrText xml:space="preserve"> PAGEREF _Toc410497826 \h </w:instrText>
        </w:r>
        <w:r>
          <w:rPr>
            <w:noProof/>
            <w:webHidden/>
          </w:rPr>
        </w:r>
        <w:r>
          <w:rPr>
            <w:noProof/>
            <w:webHidden/>
          </w:rPr>
          <w:fldChar w:fldCharType="separate"/>
        </w:r>
        <w:r>
          <w:rPr>
            <w:noProof/>
            <w:webHidden/>
          </w:rPr>
          <w:t>29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7" w:history="1">
        <w:r w:rsidRPr="00D629A5">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D629A5">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_Toc410497827 \h </w:instrText>
        </w:r>
        <w:r>
          <w:rPr>
            <w:noProof/>
            <w:webHidden/>
          </w:rPr>
        </w:r>
        <w:r>
          <w:rPr>
            <w:noProof/>
            <w:webHidden/>
          </w:rPr>
          <w:fldChar w:fldCharType="separate"/>
        </w:r>
        <w:r>
          <w:rPr>
            <w:noProof/>
            <w:webHidden/>
          </w:rPr>
          <w:t>30</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8" w:history="1">
        <w:r w:rsidRPr="00D629A5">
          <w:rPr>
            <w:rStyle w:val="Hyperlink"/>
            <w:noProof/>
          </w:rPr>
          <w:t>2.5</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Изводи</w:t>
        </w:r>
        <w:r>
          <w:rPr>
            <w:noProof/>
            <w:webHidden/>
          </w:rPr>
          <w:tab/>
        </w:r>
        <w:r>
          <w:rPr>
            <w:noProof/>
            <w:webHidden/>
          </w:rPr>
          <w:fldChar w:fldCharType="begin"/>
        </w:r>
        <w:r>
          <w:rPr>
            <w:noProof/>
            <w:webHidden/>
          </w:rPr>
          <w:instrText xml:space="preserve"> PAGEREF _Toc410497828 \h </w:instrText>
        </w:r>
        <w:r>
          <w:rPr>
            <w:noProof/>
            <w:webHidden/>
          </w:rPr>
        </w:r>
        <w:r>
          <w:rPr>
            <w:noProof/>
            <w:webHidden/>
          </w:rPr>
          <w:fldChar w:fldCharType="separate"/>
        </w:r>
        <w:r>
          <w:rPr>
            <w:noProof/>
            <w:webHidden/>
          </w:rPr>
          <w:t>31</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29" w:history="1">
        <w:r w:rsidRPr="00D629A5">
          <w:rPr>
            <w:rStyle w:val="Hyperlink"/>
          </w:rPr>
          <w:t>3.</w:t>
        </w:r>
        <w:r>
          <w:rPr>
            <w:rFonts w:asciiTheme="minorHAnsi" w:eastAsiaTheme="minorEastAsia" w:hAnsiTheme="minorHAnsi" w:cstheme="minorBidi"/>
            <w:b w:val="0"/>
            <w:bCs w:val="0"/>
            <w:caps w:val="0"/>
            <w:color w:val="auto"/>
            <w:sz w:val="22"/>
            <w:szCs w:val="22"/>
            <w:lang w:eastAsia="en-US"/>
          </w:rPr>
          <w:tab/>
        </w:r>
        <w:r w:rsidRPr="00D629A5">
          <w:rPr>
            <w:rStyle w:val="Hyperlink"/>
          </w:rPr>
          <w:t>Анализ</w:t>
        </w:r>
        <w:r>
          <w:rPr>
            <w:webHidden/>
          </w:rPr>
          <w:tab/>
        </w:r>
        <w:r>
          <w:rPr>
            <w:webHidden/>
          </w:rPr>
          <w:fldChar w:fldCharType="begin"/>
        </w:r>
        <w:r>
          <w:rPr>
            <w:webHidden/>
          </w:rPr>
          <w:instrText xml:space="preserve"> PAGEREF _Toc410497829 \h </w:instrText>
        </w:r>
        <w:r>
          <w:rPr>
            <w:webHidden/>
          </w:rPr>
        </w:r>
        <w:r>
          <w:rPr>
            <w:webHidden/>
          </w:rPr>
          <w:fldChar w:fldCharType="separate"/>
        </w:r>
        <w:r>
          <w:rPr>
            <w:webHidden/>
          </w:rPr>
          <w:t>32</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0" w:history="1">
        <w:r w:rsidRPr="00D629A5">
          <w:rPr>
            <w:rStyle w:val="Hyperlink"/>
            <w:noProof/>
          </w:rPr>
          <w:t>3.1</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Концептуален модел</w:t>
        </w:r>
        <w:r>
          <w:rPr>
            <w:noProof/>
            <w:webHidden/>
          </w:rPr>
          <w:tab/>
        </w:r>
        <w:r>
          <w:rPr>
            <w:noProof/>
            <w:webHidden/>
          </w:rPr>
          <w:fldChar w:fldCharType="begin"/>
        </w:r>
        <w:r>
          <w:rPr>
            <w:noProof/>
            <w:webHidden/>
          </w:rPr>
          <w:instrText xml:space="preserve"> PAGEREF _Toc410497830 \h </w:instrText>
        </w:r>
        <w:r>
          <w:rPr>
            <w:noProof/>
            <w:webHidden/>
          </w:rPr>
        </w:r>
        <w:r>
          <w:rPr>
            <w:noProof/>
            <w:webHidden/>
          </w:rPr>
          <w:fldChar w:fldCharType="separate"/>
        </w:r>
        <w:r>
          <w:rPr>
            <w:noProof/>
            <w:webHidden/>
          </w:rPr>
          <w:t>32</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1" w:history="1">
        <w:r w:rsidRPr="00D629A5">
          <w:rPr>
            <w:rStyle w:val="Hyperlink"/>
            <w:noProof/>
          </w:rPr>
          <w:t>3.2</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Работни процеси</w:t>
        </w:r>
        <w:r>
          <w:rPr>
            <w:noProof/>
            <w:webHidden/>
          </w:rPr>
          <w:tab/>
        </w:r>
        <w:r>
          <w:rPr>
            <w:noProof/>
            <w:webHidden/>
          </w:rPr>
          <w:fldChar w:fldCharType="begin"/>
        </w:r>
        <w:r>
          <w:rPr>
            <w:noProof/>
            <w:webHidden/>
          </w:rPr>
          <w:instrText xml:space="preserve"> PAGEREF _Toc410497831 \h </w:instrText>
        </w:r>
        <w:r>
          <w:rPr>
            <w:noProof/>
            <w:webHidden/>
          </w:rPr>
        </w:r>
        <w:r>
          <w:rPr>
            <w:noProof/>
            <w:webHidden/>
          </w:rPr>
          <w:fldChar w:fldCharType="separate"/>
        </w:r>
        <w:r>
          <w:rPr>
            <w:noProof/>
            <w:webHidden/>
          </w:rPr>
          <w:t>34</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2" w:history="1">
        <w:r w:rsidRPr="00D629A5">
          <w:rPr>
            <w:rStyle w:val="Hyperlink"/>
            <w:noProof/>
          </w:rPr>
          <w:t>3.2.1</w:t>
        </w:r>
        <w:r>
          <w:rPr>
            <w:rFonts w:asciiTheme="minorHAnsi" w:eastAsiaTheme="minorEastAsia" w:hAnsiTheme="minorHAnsi" w:cstheme="minorBidi"/>
            <w:i w:val="0"/>
            <w:iCs w:val="0"/>
            <w:noProof/>
            <w:color w:val="auto"/>
            <w:sz w:val="22"/>
            <w:szCs w:val="22"/>
            <w:lang w:eastAsia="en-US"/>
          </w:rPr>
          <w:tab/>
        </w:r>
        <w:r w:rsidRPr="00D629A5">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_Toc410497832 \h </w:instrText>
        </w:r>
        <w:r>
          <w:rPr>
            <w:noProof/>
            <w:webHidden/>
          </w:rPr>
        </w:r>
        <w:r>
          <w:rPr>
            <w:noProof/>
            <w:webHidden/>
          </w:rPr>
          <w:fldChar w:fldCharType="separate"/>
        </w:r>
        <w:r>
          <w:rPr>
            <w:noProof/>
            <w:webHidden/>
          </w:rPr>
          <w:t>34</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3" w:history="1">
        <w:r w:rsidRPr="00D629A5">
          <w:rPr>
            <w:rStyle w:val="Hyperlink"/>
            <w:noProof/>
          </w:rPr>
          <w:t>3.2.2</w:t>
        </w:r>
        <w:r>
          <w:rPr>
            <w:rFonts w:asciiTheme="minorHAnsi" w:eastAsiaTheme="minorEastAsia" w:hAnsiTheme="minorHAnsi" w:cstheme="minorBidi"/>
            <w:i w:val="0"/>
            <w:iCs w:val="0"/>
            <w:noProof/>
            <w:color w:val="auto"/>
            <w:sz w:val="22"/>
            <w:szCs w:val="22"/>
            <w:lang w:eastAsia="en-US"/>
          </w:rPr>
          <w:tab/>
        </w:r>
        <w:r w:rsidRPr="00D629A5">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_Toc410497833 \h </w:instrText>
        </w:r>
        <w:r>
          <w:rPr>
            <w:noProof/>
            <w:webHidden/>
          </w:rPr>
        </w:r>
        <w:r>
          <w:rPr>
            <w:noProof/>
            <w:webHidden/>
          </w:rPr>
          <w:fldChar w:fldCharType="separate"/>
        </w:r>
        <w:r>
          <w:rPr>
            <w:noProof/>
            <w:webHidden/>
          </w:rPr>
          <w:t>35</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4" w:history="1">
        <w:r w:rsidRPr="00D629A5">
          <w:rPr>
            <w:rStyle w:val="Hyperlink"/>
            <w:noProof/>
          </w:rPr>
          <w:t>3.2.3</w:t>
        </w:r>
        <w:r>
          <w:rPr>
            <w:rFonts w:asciiTheme="minorHAnsi" w:eastAsiaTheme="minorEastAsia" w:hAnsiTheme="minorHAnsi" w:cstheme="minorBidi"/>
            <w:i w:val="0"/>
            <w:iCs w:val="0"/>
            <w:noProof/>
            <w:color w:val="auto"/>
            <w:sz w:val="22"/>
            <w:szCs w:val="22"/>
            <w:lang w:eastAsia="en-US"/>
          </w:rPr>
          <w:tab/>
        </w:r>
        <w:r w:rsidRPr="00D629A5">
          <w:rPr>
            <w:rStyle w:val="Hyperlink"/>
            <w:noProof/>
          </w:rPr>
          <w:t>Генерация на базов код</w:t>
        </w:r>
        <w:r>
          <w:rPr>
            <w:noProof/>
            <w:webHidden/>
          </w:rPr>
          <w:tab/>
        </w:r>
        <w:r>
          <w:rPr>
            <w:noProof/>
            <w:webHidden/>
          </w:rPr>
          <w:fldChar w:fldCharType="begin"/>
        </w:r>
        <w:r>
          <w:rPr>
            <w:noProof/>
            <w:webHidden/>
          </w:rPr>
          <w:instrText xml:space="preserve"> PAGEREF _Toc410497834 \h </w:instrText>
        </w:r>
        <w:r>
          <w:rPr>
            <w:noProof/>
            <w:webHidden/>
          </w:rPr>
        </w:r>
        <w:r>
          <w:rPr>
            <w:noProof/>
            <w:webHidden/>
          </w:rPr>
          <w:fldChar w:fldCharType="separate"/>
        </w:r>
        <w:r>
          <w:rPr>
            <w:noProof/>
            <w:webHidden/>
          </w:rPr>
          <w:t>36</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5" w:history="1">
        <w:r w:rsidRPr="00D629A5">
          <w:rPr>
            <w:rStyle w:val="Hyperlink"/>
            <w:noProof/>
          </w:rPr>
          <w:t>3.3</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Потребителски (функционални)  изисквания</w:t>
        </w:r>
        <w:r>
          <w:rPr>
            <w:noProof/>
            <w:webHidden/>
          </w:rPr>
          <w:tab/>
        </w:r>
        <w:r>
          <w:rPr>
            <w:noProof/>
            <w:webHidden/>
          </w:rPr>
          <w:fldChar w:fldCharType="begin"/>
        </w:r>
        <w:r>
          <w:rPr>
            <w:noProof/>
            <w:webHidden/>
          </w:rPr>
          <w:instrText xml:space="preserve"> PAGEREF _Toc410497835 \h </w:instrText>
        </w:r>
        <w:r>
          <w:rPr>
            <w:noProof/>
            <w:webHidden/>
          </w:rPr>
        </w:r>
        <w:r>
          <w:rPr>
            <w:noProof/>
            <w:webHidden/>
          </w:rPr>
          <w:fldChar w:fldCharType="separate"/>
        </w:r>
        <w:r>
          <w:rPr>
            <w:noProof/>
            <w:webHidden/>
          </w:rPr>
          <w:t>36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6" w:history="1">
        <w:r w:rsidRPr="00D629A5">
          <w:rPr>
            <w:rStyle w:val="Hyperlink"/>
            <w:noProof/>
          </w:rPr>
          <w:t>3.3.1</w:t>
        </w:r>
        <w:r>
          <w:rPr>
            <w:rFonts w:asciiTheme="minorHAnsi" w:eastAsiaTheme="minorEastAsia" w:hAnsiTheme="minorHAnsi" w:cstheme="minorBidi"/>
            <w:i w:val="0"/>
            <w:iCs w:val="0"/>
            <w:noProof/>
            <w:color w:val="auto"/>
            <w:sz w:val="22"/>
            <w:szCs w:val="22"/>
            <w:lang w:eastAsia="en-US"/>
          </w:rPr>
          <w:tab/>
        </w:r>
        <w:r w:rsidRPr="00D629A5">
          <w:rPr>
            <w:rStyle w:val="Hyperlink"/>
            <w:noProof/>
          </w:rPr>
          <w:t>Типични случаи на употреба</w:t>
        </w:r>
        <w:r>
          <w:rPr>
            <w:noProof/>
            <w:webHidden/>
          </w:rPr>
          <w:tab/>
        </w:r>
        <w:r>
          <w:rPr>
            <w:noProof/>
            <w:webHidden/>
          </w:rPr>
          <w:fldChar w:fldCharType="begin"/>
        </w:r>
        <w:r>
          <w:rPr>
            <w:noProof/>
            <w:webHidden/>
          </w:rPr>
          <w:instrText xml:space="preserve"> PAGEREF _Toc410497836 \h </w:instrText>
        </w:r>
        <w:r>
          <w:rPr>
            <w:noProof/>
            <w:webHidden/>
          </w:rPr>
        </w:r>
        <w:r>
          <w:rPr>
            <w:noProof/>
            <w:webHidden/>
          </w:rPr>
          <w:fldChar w:fldCharType="separate"/>
        </w:r>
        <w:r>
          <w:rPr>
            <w:noProof/>
            <w:webHidden/>
          </w:rPr>
          <w:t>36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7" w:history="1">
        <w:r w:rsidRPr="00D629A5">
          <w:rPr>
            <w:rStyle w:val="Hyperlink"/>
            <w:noProof/>
          </w:rPr>
          <w:t>3.3.2</w:t>
        </w:r>
        <w:r>
          <w:rPr>
            <w:rFonts w:asciiTheme="minorHAnsi" w:eastAsiaTheme="minorEastAsia" w:hAnsiTheme="minorHAnsi" w:cstheme="minorBidi"/>
            <w:i w:val="0"/>
            <w:iCs w:val="0"/>
            <w:noProof/>
            <w:color w:val="auto"/>
            <w:sz w:val="22"/>
            <w:szCs w:val="22"/>
            <w:lang w:eastAsia="en-US"/>
          </w:rPr>
          <w:tab/>
        </w:r>
        <w:r w:rsidRPr="00D629A5">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_Toc410497837 \h </w:instrText>
        </w:r>
        <w:r>
          <w:rPr>
            <w:noProof/>
            <w:webHidden/>
          </w:rPr>
        </w:r>
        <w:r>
          <w:rPr>
            <w:noProof/>
            <w:webHidden/>
          </w:rPr>
          <w:fldChar w:fldCharType="separate"/>
        </w:r>
        <w:r>
          <w:rPr>
            <w:noProof/>
            <w:webHidden/>
          </w:rPr>
          <w:t>44</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8" w:history="1">
        <w:r w:rsidRPr="00D629A5">
          <w:rPr>
            <w:rStyle w:val="Hyperlink"/>
            <w:noProof/>
          </w:rPr>
          <w:t>3.3.3</w:t>
        </w:r>
        <w:r>
          <w:rPr>
            <w:rFonts w:asciiTheme="minorHAnsi" w:eastAsiaTheme="minorEastAsia" w:hAnsiTheme="minorHAnsi" w:cstheme="minorBidi"/>
            <w:i w:val="0"/>
            <w:iCs w:val="0"/>
            <w:noProof/>
            <w:color w:val="auto"/>
            <w:sz w:val="22"/>
            <w:szCs w:val="22"/>
            <w:lang w:eastAsia="en-US"/>
          </w:rPr>
          <w:tab/>
        </w:r>
        <w:r w:rsidRPr="00D629A5">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_Toc410497838 \h </w:instrText>
        </w:r>
        <w:r>
          <w:rPr>
            <w:noProof/>
            <w:webHidden/>
          </w:rPr>
        </w:r>
        <w:r>
          <w:rPr>
            <w:noProof/>
            <w:webHidden/>
          </w:rPr>
          <w:fldChar w:fldCharType="separate"/>
        </w:r>
        <w:r>
          <w:rPr>
            <w:noProof/>
            <w:webHidden/>
          </w:rPr>
          <w:t>49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9" w:history="1">
        <w:r w:rsidRPr="00D629A5">
          <w:rPr>
            <w:rStyle w:val="Hyperlink"/>
            <w:noProof/>
          </w:rPr>
          <w:t>3.3.4</w:t>
        </w:r>
        <w:r>
          <w:rPr>
            <w:rFonts w:asciiTheme="minorHAnsi" w:eastAsiaTheme="minorEastAsia" w:hAnsiTheme="minorHAnsi" w:cstheme="minorBidi"/>
            <w:i w:val="0"/>
            <w:iCs w:val="0"/>
            <w:noProof/>
            <w:color w:val="auto"/>
            <w:sz w:val="22"/>
            <w:szCs w:val="22"/>
            <w:lang w:eastAsia="en-US"/>
          </w:rPr>
          <w:tab/>
        </w:r>
        <w:r w:rsidRPr="00D629A5">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_Toc410497839 \h </w:instrText>
        </w:r>
        <w:r>
          <w:rPr>
            <w:noProof/>
            <w:webHidden/>
          </w:rPr>
        </w:r>
        <w:r>
          <w:rPr>
            <w:noProof/>
            <w:webHidden/>
          </w:rPr>
          <w:fldChar w:fldCharType="separate"/>
        </w:r>
        <w:r>
          <w:rPr>
            <w:noProof/>
            <w:webHidden/>
          </w:rPr>
          <w:t>51</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0" w:history="1">
        <w:r w:rsidRPr="00D629A5">
          <w:rPr>
            <w:rStyle w:val="Hyperlink"/>
            <w:noProof/>
          </w:rPr>
          <w:t>3.4</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_Toc410497840 \h </w:instrText>
        </w:r>
        <w:r>
          <w:rPr>
            <w:noProof/>
            <w:webHidden/>
          </w:rPr>
        </w:r>
        <w:r>
          <w:rPr>
            <w:noProof/>
            <w:webHidden/>
          </w:rPr>
          <w:fldChar w:fldCharType="separate"/>
        </w:r>
        <w:r>
          <w:rPr>
            <w:noProof/>
            <w:webHidden/>
          </w:rPr>
          <w:t>57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1" w:history="1">
        <w:r w:rsidRPr="00D629A5">
          <w:rPr>
            <w:rStyle w:val="Hyperlink"/>
            <w:noProof/>
          </w:rPr>
          <w:t>3.4.1</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Скалируемост</w:t>
        </w:r>
        <w:r>
          <w:rPr>
            <w:noProof/>
            <w:webHidden/>
          </w:rPr>
          <w:tab/>
        </w:r>
        <w:r>
          <w:rPr>
            <w:noProof/>
            <w:webHidden/>
          </w:rPr>
          <w:fldChar w:fldCharType="begin"/>
        </w:r>
        <w:r>
          <w:rPr>
            <w:noProof/>
            <w:webHidden/>
          </w:rPr>
          <w:instrText xml:space="preserve"> PAGEREF _Toc410497841 \h </w:instrText>
        </w:r>
        <w:r>
          <w:rPr>
            <w:noProof/>
            <w:webHidden/>
          </w:rPr>
        </w:r>
        <w:r>
          <w:rPr>
            <w:noProof/>
            <w:webHidden/>
          </w:rPr>
          <w:fldChar w:fldCharType="separate"/>
        </w:r>
        <w:r>
          <w:rPr>
            <w:noProof/>
            <w:webHidden/>
          </w:rPr>
          <w:t>57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2" w:history="1">
        <w:r w:rsidRPr="00D629A5">
          <w:rPr>
            <w:rStyle w:val="Hyperlink"/>
            <w:noProof/>
          </w:rPr>
          <w:t>3.4.2</w:t>
        </w:r>
        <w:r>
          <w:rPr>
            <w:rFonts w:asciiTheme="minorHAnsi" w:eastAsiaTheme="minorEastAsia" w:hAnsiTheme="minorHAnsi" w:cstheme="minorBidi"/>
            <w:i w:val="0"/>
            <w:iCs w:val="0"/>
            <w:noProof/>
            <w:color w:val="auto"/>
            <w:sz w:val="22"/>
            <w:szCs w:val="22"/>
            <w:lang w:eastAsia="en-US"/>
          </w:rPr>
          <w:tab/>
        </w:r>
        <w:r w:rsidRPr="00D629A5">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_Toc410497842 \h </w:instrText>
        </w:r>
        <w:r>
          <w:rPr>
            <w:noProof/>
            <w:webHidden/>
          </w:rPr>
        </w:r>
        <w:r>
          <w:rPr>
            <w:noProof/>
            <w:webHidden/>
          </w:rPr>
          <w:fldChar w:fldCharType="separate"/>
        </w:r>
        <w:r>
          <w:rPr>
            <w:noProof/>
            <w:webHidden/>
          </w:rPr>
          <w:t>57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3" w:history="1">
        <w:r w:rsidRPr="00D629A5">
          <w:rPr>
            <w:rStyle w:val="Hyperlink"/>
            <w:noProof/>
          </w:rPr>
          <w:t>3.4.3</w:t>
        </w:r>
        <w:r>
          <w:rPr>
            <w:rFonts w:asciiTheme="minorHAnsi" w:eastAsiaTheme="minorEastAsia" w:hAnsiTheme="minorHAnsi" w:cstheme="minorBidi"/>
            <w:i w:val="0"/>
            <w:iCs w:val="0"/>
            <w:noProof/>
            <w:color w:val="auto"/>
            <w:sz w:val="22"/>
            <w:szCs w:val="22"/>
            <w:lang w:eastAsia="en-US"/>
          </w:rPr>
          <w:tab/>
        </w:r>
        <w:r w:rsidRPr="00D629A5">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_Toc410497843 \h </w:instrText>
        </w:r>
        <w:r>
          <w:rPr>
            <w:noProof/>
            <w:webHidden/>
          </w:rPr>
        </w:r>
        <w:r>
          <w:rPr>
            <w:noProof/>
            <w:webHidden/>
          </w:rPr>
          <w:fldChar w:fldCharType="separate"/>
        </w:r>
        <w:r>
          <w:rPr>
            <w:noProof/>
            <w:webHidden/>
          </w:rPr>
          <w:t>57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4" w:history="1">
        <w:r w:rsidRPr="00D629A5">
          <w:rPr>
            <w:rStyle w:val="Hyperlink"/>
            <w:noProof/>
          </w:rPr>
          <w:t>3.4.4</w:t>
        </w:r>
        <w:r>
          <w:rPr>
            <w:rFonts w:asciiTheme="minorHAnsi" w:eastAsiaTheme="minorEastAsia" w:hAnsiTheme="minorHAnsi" w:cstheme="minorBidi"/>
            <w:i w:val="0"/>
            <w:iCs w:val="0"/>
            <w:noProof/>
            <w:color w:val="auto"/>
            <w:sz w:val="22"/>
            <w:szCs w:val="22"/>
            <w:lang w:eastAsia="en-US"/>
          </w:rPr>
          <w:tab/>
        </w:r>
        <w:r w:rsidRPr="00D629A5">
          <w:rPr>
            <w:rStyle w:val="Hyperlink"/>
            <w:noProof/>
          </w:rPr>
          <w:t>Потребителски интерфейс</w:t>
        </w:r>
        <w:r>
          <w:rPr>
            <w:noProof/>
            <w:webHidden/>
          </w:rPr>
          <w:tab/>
        </w:r>
        <w:r>
          <w:rPr>
            <w:noProof/>
            <w:webHidden/>
          </w:rPr>
          <w:fldChar w:fldCharType="begin"/>
        </w:r>
        <w:r>
          <w:rPr>
            <w:noProof/>
            <w:webHidden/>
          </w:rPr>
          <w:instrText xml:space="preserve"> PAGEREF _Toc410497844 \h </w:instrText>
        </w:r>
        <w:r>
          <w:rPr>
            <w:noProof/>
            <w:webHidden/>
          </w:rPr>
        </w:r>
        <w:r>
          <w:rPr>
            <w:noProof/>
            <w:webHidden/>
          </w:rPr>
          <w:fldChar w:fldCharType="separate"/>
        </w:r>
        <w:r>
          <w:rPr>
            <w:noProof/>
            <w:webHidden/>
          </w:rPr>
          <w:t>57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5" w:history="1">
        <w:r w:rsidRPr="00D629A5">
          <w:rPr>
            <w:rStyle w:val="Hyperlink"/>
            <w:noProof/>
          </w:rPr>
          <w:t>3.4.5</w:t>
        </w:r>
        <w:r>
          <w:rPr>
            <w:rFonts w:asciiTheme="minorHAnsi" w:eastAsiaTheme="minorEastAsia" w:hAnsiTheme="minorHAnsi" w:cstheme="minorBidi"/>
            <w:i w:val="0"/>
            <w:iCs w:val="0"/>
            <w:noProof/>
            <w:color w:val="auto"/>
            <w:sz w:val="22"/>
            <w:szCs w:val="22"/>
            <w:lang w:eastAsia="en-US"/>
          </w:rPr>
          <w:tab/>
        </w:r>
        <w:r w:rsidRPr="00D629A5">
          <w:rPr>
            <w:rStyle w:val="Hyperlink"/>
            <w:noProof/>
          </w:rPr>
          <w:t>Тестваемост</w:t>
        </w:r>
        <w:r>
          <w:rPr>
            <w:noProof/>
            <w:webHidden/>
          </w:rPr>
          <w:tab/>
        </w:r>
        <w:r>
          <w:rPr>
            <w:noProof/>
            <w:webHidden/>
          </w:rPr>
          <w:fldChar w:fldCharType="begin"/>
        </w:r>
        <w:r>
          <w:rPr>
            <w:noProof/>
            <w:webHidden/>
          </w:rPr>
          <w:instrText xml:space="preserve"> PAGEREF _Toc410497845 \h </w:instrText>
        </w:r>
        <w:r>
          <w:rPr>
            <w:noProof/>
            <w:webHidden/>
          </w:rPr>
        </w:r>
        <w:r>
          <w:rPr>
            <w:noProof/>
            <w:webHidden/>
          </w:rPr>
          <w:fldChar w:fldCharType="separate"/>
        </w:r>
        <w:r>
          <w:rPr>
            <w:noProof/>
            <w:webHidden/>
          </w:rPr>
          <w:t>58</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6" w:history="1">
        <w:r w:rsidRPr="00D629A5">
          <w:rPr>
            <w:rStyle w:val="Hyperlink"/>
            <w:noProof/>
            <w:lang w:val="ru-RU"/>
          </w:rPr>
          <w:t>3.5</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Изводи</w:t>
        </w:r>
        <w:r>
          <w:rPr>
            <w:noProof/>
            <w:webHidden/>
          </w:rPr>
          <w:tab/>
        </w:r>
        <w:r>
          <w:rPr>
            <w:noProof/>
            <w:webHidden/>
          </w:rPr>
          <w:fldChar w:fldCharType="begin"/>
        </w:r>
        <w:r>
          <w:rPr>
            <w:noProof/>
            <w:webHidden/>
          </w:rPr>
          <w:instrText xml:space="preserve"> PAGEREF _Toc410497846 \h </w:instrText>
        </w:r>
        <w:r>
          <w:rPr>
            <w:noProof/>
            <w:webHidden/>
          </w:rPr>
        </w:r>
        <w:r>
          <w:rPr>
            <w:noProof/>
            <w:webHidden/>
          </w:rPr>
          <w:fldChar w:fldCharType="separate"/>
        </w:r>
        <w:r>
          <w:rPr>
            <w:noProof/>
            <w:webHidden/>
          </w:rPr>
          <w:t>58</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47" w:history="1">
        <w:r w:rsidRPr="00D629A5">
          <w:rPr>
            <w:rStyle w:val="Hyperlink"/>
          </w:rPr>
          <w:t>4.</w:t>
        </w:r>
        <w:r>
          <w:rPr>
            <w:rFonts w:asciiTheme="minorHAnsi" w:eastAsiaTheme="minorEastAsia" w:hAnsiTheme="minorHAnsi" w:cstheme="minorBidi"/>
            <w:b w:val="0"/>
            <w:bCs w:val="0"/>
            <w:caps w:val="0"/>
            <w:color w:val="auto"/>
            <w:sz w:val="22"/>
            <w:szCs w:val="22"/>
            <w:lang w:eastAsia="en-US"/>
          </w:rPr>
          <w:tab/>
        </w:r>
        <w:r w:rsidRPr="00D629A5">
          <w:rPr>
            <w:rStyle w:val="Hyperlink"/>
          </w:rPr>
          <w:t>Използвани технологии, платформи и методологии</w:t>
        </w:r>
        <w:r>
          <w:rPr>
            <w:webHidden/>
          </w:rPr>
          <w:tab/>
        </w:r>
        <w:r>
          <w:rPr>
            <w:webHidden/>
          </w:rPr>
          <w:fldChar w:fldCharType="begin"/>
        </w:r>
        <w:r>
          <w:rPr>
            <w:webHidden/>
          </w:rPr>
          <w:instrText xml:space="preserve"> PAGEREF _Toc410497847 \h </w:instrText>
        </w:r>
        <w:r>
          <w:rPr>
            <w:webHidden/>
          </w:rPr>
        </w:r>
        <w:r>
          <w:rPr>
            <w:webHidden/>
          </w:rPr>
          <w:fldChar w:fldCharType="separate"/>
        </w:r>
        <w:r>
          <w:rPr>
            <w:webHidden/>
          </w:rPr>
          <w:t>59</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8" w:history="1">
        <w:r w:rsidRPr="00D629A5">
          <w:rPr>
            <w:rStyle w:val="Hyperlink"/>
            <w:noProof/>
          </w:rPr>
          <w:t>4.1</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Изисквания към средствата</w:t>
        </w:r>
        <w:r>
          <w:rPr>
            <w:noProof/>
            <w:webHidden/>
          </w:rPr>
          <w:tab/>
        </w:r>
        <w:r>
          <w:rPr>
            <w:noProof/>
            <w:webHidden/>
          </w:rPr>
          <w:fldChar w:fldCharType="begin"/>
        </w:r>
        <w:r>
          <w:rPr>
            <w:noProof/>
            <w:webHidden/>
          </w:rPr>
          <w:instrText xml:space="preserve"> PAGEREF _Toc410497848 \h </w:instrText>
        </w:r>
        <w:r>
          <w:rPr>
            <w:noProof/>
            <w:webHidden/>
          </w:rPr>
        </w:r>
        <w:r>
          <w:rPr>
            <w:noProof/>
            <w:webHidden/>
          </w:rPr>
          <w:fldChar w:fldCharType="separate"/>
        </w:r>
        <w:r>
          <w:rPr>
            <w:noProof/>
            <w:webHidden/>
          </w:rPr>
          <w:t>59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9" w:history="1">
        <w:r w:rsidRPr="00D629A5">
          <w:rPr>
            <w:rStyle w:val="Hyperlink"/>
            <w:noProof/>
          </w:rPr>
          <w:t>4.1.1</w:t>
        </w:r>
        <w:r>
          <w:rPr>
            <w:rFonts w:asciiTheme="minorHAnsi" w:eastAsiaTheme="minorEastAsia" w:hAnsiTheme="minorHAnsi" w:cstheme="minorBidi"/>
            <w:i w:val="0"/>
            <w:iCs w:val="0"/>
            <w:noProof/>
            <w:color w:val="auto"/>
            <w:sz w:val="22"/>
            <w:szCs w:val="22"/>
            <w:lang w:eastAsia="en-US"/>
          </w:rPr>
          <w:tab/>
        </w:r>
        <w:r w:rsidRPr="00D629A5">
          <w:rPr>
            <w:rStyle w:val="Hyperlink"/>
            <w:noProof/>
          </w:rPr>
          <w:t>Език за програмиране</w:t>
        </w:r>
        <w:r>
          <w:rPr>
            <w:noProof/>
            <w:webHidden/>
          </w:rPr>
          <w:tab/>
        </w:r>
        <w:r>
          <w:rPr>
            <w:noProof/>
            <w:webHidden/>
          </w:rPr>
          <w:fldChar w:fldCharType="begin"/>
        </w:r>
        <w:r>
          <w:rPr>
            <w:noProof/>
            <w:webHidden/>
          </w:rPr>
          <w:instrText xml:space="preserve"> PAGEREF _Toc410497849 \h </w:instrText>
        </w:r>
        <w:r>
          <w:rPr>
            <w:noProof/>
            <w:webHidden/>
          </w:rPr>
        </w:r>
        <w:r>
          <w:rPr>
            <w:noProof/>
            <w:webHidden/>
          </w:rPr>
          <w:fldChar w:fldCharType="separate"/>
        </w:r>
        <w:r>
          <w:rPr>
            <w:noProof/>
            <w:webHidden/>
          </w:rPr>
          <w:t>59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0" w:history="1">
        <w:r w:rsidRPr="00D629A5">
          <w:rPr>
            <w:rStyle w:val="Hyperlink"/>
            <w:noProof/>
          </w:rPr>
          <w:t>4.1.2</w:t>
        </w:r>
        <w:r>
          <w:rPr>
            <w:rFonts w:asciiTheme="minorHAnsi" w:eastAsiaTheme="minorEastAsia" w:hAnsiTheme="minorHAnsi" w:cstheme="minorBidi"/>
            <w:i w:val="0"/>
            <w:iCs w:val="0"/>
            <w:noProof/>
            <w:color w:val="auto"/>
            <w:sz w:val="22"/>
            <w:szCs w:val="22"/>
            <w:lang w:eastAsia="en-US"/>
          </w:rPr>
          <w:tab/>
        </w:r>
        <w:r w:rsidRPr="00D629A5">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_Toc410497850 \h </w:instrText>
        </w:r>
        <w:r>
          <w:rPr>
            <w:noProof/>
            <w:webHidden/>
          </w:rPr>
        </w:r>
        <w:r>
          <w:rPr>
            <w:noProof/>
            <w:webHidden/>
          </w:rPr>
          <w:fldChar w:fldCharType="separate"/>
        </w:r>
        <w:r>
          <w:rPr>
            <w:noProof/>
            <w:webHidden/>
          </w:rPr>
          <w:t>59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1" w:history="1">
        <w:r w:rsidRPr="00D629A5">
          <w:rPr>
            <w:rStyle w:val="Hyperlink"/>
            <w:noProof/>
          </w:rPr>
          <w:t>4.1.3</w:t>
        </w:r>
        <w:r>
          <w:rPr>
            <w:rFonts w:asciiTheme="minorHAnsi" w:eastAsiaTheme="minorEastAsia" w:hAnsiTheme="minorHAnsi" w:cstheme="minorBidi"/>
            <w:i w:val="0"/>
            <w:iCs w:val="0"/>
            <w:noProof/>
            <w:color w:val="auto"/>
            <w:sz w:val="22"/>
            <w:szCs w:val="22"/>
            <w:lang w:eastAsia="en-US"/>
          </w:rPr>
          <w:tab/>
        </w:r>
        <w:r w:rsidRPr="00D629A5">
          <w:rPr>
            <w:rStyle w:val="Hyperlink"/>
            <w:noProof/>
          </w:rPr>
          <w:t>Генератор на базовия код</w:t>
        </w:r>
        <w:r>
          <w:rPr>
            <w:noProof/>
            <w:webHidden/>
          </w:rPr>
          <w:tab/>
        </w:r>
        <w:r>
          <w:rPr>
            <w:noProof/>
            <w:webHidden/>
          </w:rPr>
          <w:fldChar w:fldCharType="begin"/>
        </w:r>
        <w:r>
          <w:rPr>
            <w:noProof/>
            <w:webHidden/>
          </w:rPr>
          <w:instrText xml:space="preserve"> PAGEREF _Toc410497851 \h </w:instrText>
        </w:r>
        <w:r>
          <w:rPr>
            <w:noProof/>
            <w:webHidden/>
          </w:rPr>
        </w:r>
        <w:r>
          <w:rPr>
            <w:noProof/>
            <w:webHidden/>
          </w:rPr>
          <w:fldChar w:fldCharType="separate"/>
        </w:r>
        <w:r>
          <w:rPr>
            <w:noProof/>
            <w:webHidden/>
          </w:rPr>
          <w:t>60</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2" w:history="1">
        <w:r w:rsidRPr="00D629A5">
          <w:rPr>
            <w:rStyle w:val="Hyperlink"/>
            <w:noProof/>
          </w:rPr>
          <w:t>4.2</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 xml:space="preserve">Видове средства </w:t>
        </w:r>
        <w:r w:rsidRPr="00D629A5">
          <w:rPr>
            <w:rStyle w:val="Hyperlink"/>
            <w:noProof/>
          </w:rPr>
          <w:t>за разработване на решението</w:t>
        </w:r>
        <w:r w:rsidRPr="00D629A5">
          <w:rPr>
            <w:rStyle w:val="Hyperlink"/>
            <w:noProof/>
            <w:lang w:val="ru-RU"/>
          </w:rPr>
          <w:t xml:space="preserve"> – </w:t>
        </w:r>
        <w:r w:rsidRPr="00D629A5">
          <w:rPr>
            <w:rStyle w:val="Hyperlink"/>
            <w:noProof/>
          </w:rPr>
          <w:t>оценка спрямо критериите</w:t>
        </w:r>
        <w:r>
          <w:rPr>
            <w:noProof/>
            <w:webHidden/>
          </w:rPr>
          <w:tab/>
        </w:r>
        <w:r>
          <w:rPr>
            <w:noProof/>
            <w:webHidden/>
          </w:rPr>
          <w:fldChar w:fldCharType="begin"/>
        </w:r>
        <w:r>
          <w:rPr>
            <w:noProof/>
            <w:webHidden/>
          </w:rPr>
          <w:instrText xml:space="preserve"> PAGEREF _Toc410497852 \h </w:instrText>
        </w:r>
        <w:r>
          <w:rPr>
            <w:noProof/>
            <w:webHidden/>
          </w:rPr>
        </w:r>
        <w:r>
          <w:rPr>
            <w:noProof/>
            <w:webHidden/>
          </w:rPr>
          <w:fldChar w:fldCharType="separate"/>
        </w:r>
        <w:r>
          <w:rPr>
            <w:noProof/>
            <w:webHidden/>
          </w:rPr>
          <w:t>60</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3" w:history="1">
        <w:r w:rsidRPr="00D629A5">
          <w:rPr>
            <w:rStyle w:val="Hyperlink"/>
            <w:noProof/>
          </w:rPr>
          <w:t>4.2.1</w:t>
        </w:r>
        <w:r>
          <w:rPr>
            <w:rFonts w:asciiTheme="minorHAnsi" w:eastAsiaTheme="minorEastAsia" w:hAnsiTheme="minorHAnsi" w:cstheme="minorBidi"/>
            <w:i w:val="0"/>
            <w:iCs w:val="0"/>
            <w:noProof/>
            <w:color w:val="auto"/>
            <w:sz w:val="22"/>
            <w:szCs w:val="22"/>
            <w:lang w:eastAsia="en-US"/>
          </w:rPr>
          <w:tab/>
        </w:r>
        <w:r w:rsidRPr="00D629A5">
          <w:rPr>
            <w:rStyle w:val="Hyperlink"/>
            <w:noProof/>
          </w:rPr>
          <w:t>Език за програмиране:</w:t>
        </w:r>
        <w:r>
          <w:rPr>
            <w:noProof/>
            <w:webHidden/>
          </w:rPr>
          <w:tab/>
        </w:r>
        <w:r>
          <w:rPr>
            <w:noProof/>
            <w:webHidden/>
          </w:rPr>
          <w:fldChar w:fldCharType="begin"/>
        </w:r>
        <w:r>
          <w:rPr>
            <w:noProof/>
            <w:webHidden/>
          </w:rPr>
          <w:instrText xml:space="preserve"> PAGEREF _Toc410497853 \h </w:instrText>
        </w:r>
        <w:r>
          <w:rPr>
            <w:noProof/>
            <w:webHidden/>
          </w:rPr>
        </w:r>
        <w:r>
          <w:rPr>
            <w:noProof/>
            <w:webHidden/>
          </w:rPr>
          <w:fldChar w:fldCharType="separate"/>
        </w:r>
        <w:r>
          <w:rPr>
            <w:noProof/>
            <w:webHidden/>
          </w:rPr>
          <w:t>60</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4" w:history="1">
        <w:r w:rsidRPr="00D629A5">
          <w:rPr>
            <w:rStyle w:val="Hyperlink"/>
            <w:noProof/>
          </w:rPr>
          <w:t>4.2.2</w:t>
        </w:r>
        <w:r>
          <w:rPr>
            <w:rFonts w:asciiTheme="minorHAnsi" w:eastAsiaTheme="minorEastAsia" w:hAnsiTheme="minorHAnsi" w:cstheme="minorBidi"/>
            <w:i w:val="0"/>
            <w:iCs w:val="0"/>
            <w:noProof/>
            <w:color w:val="auto"/>
            <w:sz w:val="22"/>
            <w:szCs w:val="22"/>
            <w:lang w:eastAsia="en-US"/>
          </w:rPr>
          <w:tab/>
        </w:r>
        <w:r w:rsidRPr="00D629A5">
          <w:rPr>
            <w:rStyle w:val="Hyperlink"/>
            <w:noProof/>
          </w:rPr>
          <w:t>UML и формати за представянето му</w:t>
        </w:r>
        <w:r>
          <w:rPr>
            <w:noProof/>
            <w:webHidden/>
          </w:rPr>
          <w:tab/>
        </w:r>
        <w:r>
          <w:rPr>
            <w:noProof/>
            <w:webHidden/>
          </w:rPr>
          <w:fldChar w:fldCharType="begin"/>
        </w:r>
        <w:r>
          <w:rPr>
            <w:noProof/>
            <w:webHidden/>
          </w:rPr>
          <w:instrText xml:space="preserve"> PAGEREF _Toc410497854 \h </w:instrText>
        </w:r>
        <w:r>
          <w:rPr>
            <w:noProof/>
            <w:webHidden/>
          </w:rPr>
        </w:r>
        <w:r>
          <w:rPr>
            <w:noProof/>
            <w:webHidden/>
          </w:rPr>
          <w:fldChar w:fldCharType="separate"/>
        </w:r>
        <w:r>
          <w:rPr>
            <w:noProof/>
            <w:webHidden/>
          </w:rPr>
          <w:t>61</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5" w:history="1">
        <w:r w:rsidRPr="00D629A5">
          <w:rPr>
            <w:rStyle w:val="Hyperlink"/>
            <w:noProof/>
          </w:rPr>
          <w:t>4.2.3</w:t>
        </w:r>
        <w:r>
          <w:rPr>
            <w:rFonts w:asciiTheme="minorHAnsi" w:eastAsiaTheme="minorEastAsia" w:hAnsiTheme="minorHAnsi" w:cstheme="minorBidi"/>
            <w:i w:val="0"/>
            <w:iCs w:val="0"/>
            <w:noProof/>
            <w:color w:val="auto"/>
            <w:sz w:val="22"/>
            <w:szCs w:val="22"/>
            <w:lang w:eastAsia="en-US"/>
          </w:rPr>
          <w:tab/>
        </w:r>
        <w:r w:rsidRPr="00D629A5">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_Toc410497855 \h </w:instrText>
        </w:r>
        <w:r>
          <w:rPr>
            <w:noProof/>
            <w:webHidden/>
          </w:rPr>
        </w:r>
        <w:r>
          <w:rPr>
            <w:noProof/>
            <w:webHidden/>
          </w:rPr>
          <w:fldChar w:fldCharType="separate"/>
        </w:r>
        <w:r>
          <w:rPr>
            <w:noProof/>
            <w:webHidden/>
          </w:rPr>
          <w:t>62</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6" w:history="1">
        <w:r w:rsidRPr="00D629A5">
          <w:rPr>
            <w:rStyle w:val="Hyperlink"/>
            <w:noProof/>
          </w:rPr>
          <w:t>4.2.4</w:t>
        </w:r>
        <w:r>
          <w:rPr>
            <w:rFonts w:asciiTheme="minorHAnsi" w:eastAsiaTheme="minorEastAsia" w:hAnsiTheme="minorHAnsi" w:cstheme="minorBidi"/>
            <w:i w:val="0"/>
            <w:iCs w:val="0"/>
            <w:noProof/>
            <w:color w:val="auto"/>
            <w:sz w:val="22"/>
            <w:szCs w:val="22"/>
            <w:lang w:eastAsia="en-US"/>
          </w:rPr>
          <w:tab/>
        </w:r>
        <w:r w:rsidRPr="00D629A5">
          <w:rPr>
            <w:rStyle w:val="Hyperlink"/>
            <w:noProof/>
          </w:rPr>
          <w:t>Код генератор</w:t>
        </w:r>
        <w:r>
          <w:rPr>
            <w:noProof/>
            <w:webHidden/>
          </w:rPr>
          <w:tab/>
        </w:r>
        <w:r>
          <w:rPr>
            <w:noProof/>
            <w:webHidden/>
          </w:rPr>
          <w:fldChar w:fldCharType="begin"/>
        </w:r>
        <w:r>
          <w:rPr>
            <w:noProof/>
            <w:webHidden/>
          </w:rPr>
          <w:instrText xml:space="preserve"> PAGEREF _Toc410497856 \h </w:instrText>
        </w:r>
        <w:r>
          <w:rPr>
            <w:noProof/>
            <w:webHidden/>
          </w:rPr>
        </w:r>
        <w:r>
          <w:rPr>
            <w:noProof/>
            <w:webHidden/>
          </w:rPr>
          <w:fldChar w:fldCharType="separate"/>
        </w:r>
        <w:r>
          <w:rPr>
            <w:noProof/>
            <w:webHidden/>
          </w:rPr>
          <w:t>63</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7" w:history="1">
        <w:r w:rsidRPr="00D629A5">
          <w:rPr>
            <w:rStyle w:val="Hyperlink"/>
            <w:noProof/>
          </w:rPr>
          <w:t>4.3</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Избор на средствата</w:t>
        </w:r>
        <w:r>
          <w:rPr>
            <w:noProof/>
            <w:webHidden/>
          </w:rPr>
          <w:tab/>
        </w:r>
        <w:r>
          <w:rPr>
            <w:noProof/>
            <w:webHidden/>
          </w:rPr>
          <w:fldChar w:fldCharType="begin"/>
        </w:r>
        <w:r>
          <w:rPr>
            <w:noProof/>
            <w:webHidden/>
          </w:rPr>
          <w:instrText xml:space="preserve"> PAGEREF _Toc410497857 \h </w:instrText>
        </w:r>
        <w:r>
          <w:rPr>
            <w:noProof/>
            <w:webHidden/>
          </w:rPr>
        </w:r>
        <w:r>
          <w:rPr>
            <w:noProof/>
            <w:webHidden/>
          </w:rPr>
          <w:fldChar w:fldCharType="separate"/>
        </w:r>
        <w:r>
          <w:rPr>
            <w:noProof/>
            <w:webHidden/>
          </w:rPr>
          <w:t>64</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8" w:history="1">
        <w:r w:rsidRPr="00D629A5">
          <w:rPr>
            <w:rStyle w:val="Hyperlink"/>
            <w:noProof/>
          </w:rPr>
          <w:t>4.3.1</w:t>
        </w:r>
        <w:r>
          <w:rPr>
            <w:rFonts w:asciiTheme="minorHAnsi" w:eastAsiaTheme="minorEastAsia" w:hAnsiTheme="minorHAnsi" w:cstheme="minorBidi"/>
            <w:i w:val="0"/>
            <w:iCs w:val="0"/>
            <w:noProof/>
            <w:color w:val="auto"/>
            <w:sz w:val="22"/>
            <w:szCs w:val="22"/>
            <w:lang w:eastAsia="en-US"/>
          </w:rPr>
          <w:tab/>
        </w:r>
        <w:r w:rsidRPr="00D629A5">
          <w:rPr>
            <w:rStyle w:val="Hyperlink"/>
            <w:noProof/>
          </w:rPr>
          <w:t>Език за програмиране</w:t>
        </w:r>
        <w:r>
          <w:rPr>
            <w:noProof/>
            <w:webHidden/>
          </w:rPr>
          <w:tab/>
        </w:r>
        <w:r>
          <w:rPr>
            <w:noProof/>
            <w:webHidden/>
          </w:rPr>
          <w:fldChar w:fldCharType="begin"/>
        </w:r>
        <w:r>
          <w:rPr>
            <w:noProof/>
            <w:webHidden/>
          </w:rPr>
          <w:instrText xml:space="preserve"> PAGEREF _Toc410497858 \h </w:instrText>
        </w:r>
        <w:r>
          <w:rPr>
            <w:noProof/>
            <w:webHidden/>
          </w:rPr>
        </w:r>
        <w:r>
          <w:rPr>
            <w:noProof/>
            <w:webHidden/>
          </w:rPr>
          <w:fldChar w:fldCharType="separate"/>
        </w:r>
        <w:r>
          <w:rPr>
            <w:noProof/>
            <w:webHidden/>
          </w:rPr>
          <w:t>64</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9" w:history="1">
        <w:r w:rsidRPr="00D629A5">
          <w:rPr>
            <w:rStyle w:val="Hyperlink"/>
            <w:noProof/>
          </w:rPr>
          <w:t>4.3.2</w:t>
        </w:r>
        <w:r>
          <w:rPr>
            <w:rFonts w:asciiTheme="minorHAnsi" w:eastAsiaTheme="minorEastAsia" w:hAnsiTheme="minorHAnsi" w:cstheme="minorBidi"/>
            <w:i w:val="0"/>
            <w:iCs w:val="0"/>
            <w:noProof/>
            <w:color w:val="auto"/>
            <w:sz w:val="22"/>
            <w:szCs w:val="22"/>
            <w:lang w:eastAsia="en-US"/>
          </w:rPr>
          <w:tab/>
        </w:r>
        <w:r w:rsidRPr="00D629A5">
          <w:rPr>
            <w:rStyle w:val="Hyperlink"/>
            <w:noProof/>
          </w:rPr>
          <w:t>Формат за представяне на UML</w:t>
        </w:r>
        <w:r>
          <w:rPr>
            <w:noProof/>
            <w:webHidden/>
          </w:rPr>
          <w:tab/>
        </w:r>
        <w:r>
          <w:rPr>
            <w:noProof/>
            <w:webHidden/>
          </w:rPr>
          <w:fldChar w:fldCharType="begin"/>
        </w:r>
        <w:r>
          <w:rPr>
            <w:noProof/>
            <w:webHidden/>
          </w:rPr>
          <w:instrText xml:space="preserve"> PAGEREF _Toc410497859 \h </w:instrText>
        </w:r>
        <w:r>
          <w:rPr>
            <w:noProof/>
            <w:webHidden/>
          </w:rPr>
        </w:r>
        <w:r>
          <w:rPr>
            <w:noProof/>
            <w:webHidden/>
          </w:rPr>
          <w:fldChar w:fldCharType="separate"/>
        </w:r>
        <w:r>
          <w:rPr>
            <w:noProof/>
            <w:webHidden/>
          </w:rPr>
          <w:t>65</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0" w:history="1">
        <w:r w:rsidRPr="00D629A5">
          <w:rPr>
            <w:rStyle w:val="Hyperlink"/>
            <w:noProof/>
          </w:rPr>
          <w:t>4.3.3</w:t>
        </w:r>
        <w:r>
          <w:rPr>
            <w:rFonts w:asciiTheme="minorHAnsi" w:eastAsiaTheme="minorEastAsia" w:hAnsiTheme="minorHAnsi" w:cstheme="minorBidi"/>
            <w:i w:val="0"/>
            <w:iCs w:val="0"/>
            <w:noProof/>
            <w:color w:val="auto"/>
            <w:sz w:val="22"/>
            <w:szCs w:val="22"/>
            <w:lang w:eastAsia="en-US"/>
          </w:rPr>
          <w:tab/>
        </w:r>
        <w:r w:rsidRPr="00D629A5">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_Toc410497860 \h </w:instrText>
        </w:r>
        <w:r>
          <w:rPr>
            <w:noProof/>
            <w:webHidden/>
          </w:rPr>
        </w:r>
        <w:r>
          <w:rPr>
            <w:noProof/>
            <w:webHidden/>
          </w:rPr>
          <w:fldChar w:fldCharType="separate"/>
        </w:r>
        <w:r>
          <w:rPr>
            <w:noProof/>
            <w:webHidden/>
          </w:rPr>
          <w:t>66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1" w:history="1">
        <w:r w:rsidRPr="00D629A5">
          <w:rPr>
            <w:rStyle w:val="Hyperlink"/>
            <w:noProof/>
          </w:rPr>
          <w:t>4.3.4</w:t>
        </w:r>
        <w:r>
          <w:rPr>
            <w:rFonts w:asciiTheme="minorHAnsi" w:eastAsiaTheme="minorEastAsia" w:hAnsiTheme="minorHAnsi" w:cstheme="minorBidi"/>
            <w:i w:val="0"/>
            <w:iCs w:val="0"/>
            <w:noProof/>
            <w:color w:val="auto"/>
            <w:sz w:val="22"/>
            <w:szCs w:val="22"/>
            <w:lang w:eastAsia="en-US"/>
          </w:rPr>
          <w:tab/>
        </w:r>
        <w:r w:rsidRPr="00D629A5">
          <w:rPr>
            <w:rStyle w:val="Hyperlink"/>
            <w:noProof/>
          </w:rPr>
          <w:t>Генератор на базов код</w:t>
        </w:r>
        <w:r>
          <w:rPr>
            <w:noProof/>
            <w:webHidden/>
          </w:rPr>
          <w:tab/>
        </w:r>
        <w:r>
          <w:rPr>
            <w:noProof/>
            <w:webHidden/>
          </w:rPr>
          <w:fldChar w:fldCharType="begin"/>
        </w:r>
        <w:r>
          <w:rPr>
            <w:noProof/>
            <w:webHidden/>
          </w:rPr>
          <w:instrText xml:space="preserve"> PAGEREF _Toc410497861 \h </w:instrText>
        </w:r>
        <w:r>
          <w:rPr>
            <w:noProof/>
            <w:webHidden/>
          </w:rPr>
        </w:r>
        <w:r>
          <w:rPr>
            <w:noProof/>
            <w:webHidden/>
          </w:rPr>
          <w:fldChar w:fldCharType="separate"/>
        </w:r>
        <w:r>
          <w:rPr>
            <w:noProof/>
            <w:webHidden/>
          </w:rPr>
          <w:t>66</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2" w:history="1">
        <w:r w:rsidRPr="00D629A5">
          <w:rPr>
            <w:rStyle w:val="Hyperlink"/>
            <w:noProof/>
            <w:lang w:val="ru-RU"/>
          </w:rPr>
          <w:t>4.4</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Изводи</w:t>
        </w:r>
        <w:r>
          <w:rPr>
            <w:noProof/>
            <w:webHidden/>
          </w:rPr>
          <w:tab/>
        </w:r>
        <w:r>
          <w:rPr>
            <w:noProof/>
            <w:webHidden/>
          </w:rPr>
          <w:fldChar w:fldCharType="begin"/>
        </w:r>
        <w:r>
          <w:rPr>
            <w:noProof/>
            <w:webHidden/>
          </w:rPr>
          <w:instrText xml:space="preserve"> PAGEREF _Toc410497862 \h </w:instrText>
        </w:r>
        <w:r>
          <w:rPr>
            <w:noProof/>
            <w:webHidden/>
          </w:rPr>
        </w:r>
        <w:r>
          <w:rPr>
            <w:noProof/>
            <w:webHidden/>
          </w:rPr>
          <w:fldChar w:fldCharType="separate"/>
        </w:r>
        <w:r>
          <w:rPr>
            <w:noProof/>
            <w:webHidden/>
          </w:rPr>
          <w:t>67</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63" w:history="1">
        <w:r w:rsidRPr="00D629A5">
          <w:rPr>
            <w:rStyle w:val="Hyperlink"/>
          </w:rPr>
          <w:t>5.</w:t>
        </w:r>
        <w:r>
          <w:rPr>
            <w:rFonts w:asciiTheme="minorHAnsi" w:eastAsiaTheme="minorEastAsia" w:hAnsiTheme="minorHAnsi" w:cstheme="minorBidi"/>
            <w:b w:val="0"/>
            <w:bCs w:val="0"/>
            <w:caps w:val="0"/>
            <w:color w:val="auto"/>
            <w:sz w:val="22"/>
            <w:szCs w:val="22"/>
            <w:lang w:eastAsia="en-US"/>
          </w:rPr>
          <w:tab/>
        </w:r>
        <w:r w:rsidRPr="00D629A5">
          <w:rPr>
            <w:rStyle w:val="Hyperlink"/>
          </w:rPr>
          <w:t>Проектиране</w:t>
        </w:r>
        <w:r>
          <w:rPr>
            <w:webHidden/>
          </w:rPr>
          <w:tab/>
        </w:r>
        <w:r>
          <w:rPr>
            <w:webHidden/>
          </w:rPr>
          <w:fldChar w:fldCharType="begin"/>
        </w:r>
        <w:r>
          <w:rPr>
            <w:webHidden/>
          </w:rPr>
          <w:instrText xml:space="preserve"> PAGEREF _Toc410497863 \h </w:instrText>
        </w:r>
        <w:r>
          <w:rPr>
            <w:webHidden/>
          </w:rPr>
        </w:r>
        <w:r>
          <w:rPr>
            <w:webHidden/>
          </w:rPr>
          <w:fldChar w:fldCharType="separate"/>
        </w:r>
        <w:r>
          <w:rPr>
            <w:webHidden/>
          </w:rPr>
          <w:t>68</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4" w:history="1">
        <w:r w:rsidRPr="00D629A5">
          <w:rPr>
            <w:rStyle w:val="Hyperlink"/>
            <w:noProof/>
          </w:rPr>
          <w:t>5.1</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Обща архитектура</w:t>
        </w:r>
        <w:r>
          <w:rPr>
            <w:noProof/>
            <w:webHidden/>
          </w:rPr>
          <w:tab/>
        </w:r>
        <w:r>
          <w:rPr>
            <w:noProof/>
            <w:webHidden/>
          </w:rPr>
          <w:fldChar w:fldCharType="begin"/>
        </w:r>
        <w:r>
          <w:rPr>
            <w:noProof/>
            <w:webHidden/>
          </w:rPr>
          <w:instrText xml:space="preserve"> PAGEREF _Toc410497864 \h </w:instrText>
        </w:r>
        <w:r>
          <w:rPr>
            <w:noProof/>
            <w:webHidden/>
          </w:rPr>
        </w:r>
        <w:r>
          <w:rPr>
            <w:noProof/>
            <w:webHidden/>
          </w:rPr>
          <w:fldChar w:fldCharType="separate"/>
        </w:r>
        <w:r>
          <w:rPr>
            <w:noProof/>
            <w:webHidden/>
          </w:rPr>
          <w:t>68</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5" w:history="1">
        <w:r w:rsidRPr="00D629A5">
          <w:rPr>
            <w:rStyle w:val="Hyperlink"/>
            <w:noProof/>
          </w:rPr>
          <w:t>5.1.1</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Слоеве</w:t>
        </w:r>
        <w:r>
          <w:rPr>
            <w:noProof/>
            <w:webHidden/>
          </w:rPr>
          <w:tab/>
        </w:r>
        <w:r>
          <w:rPr>
            <w:noProof/>
            <w:webHidden/>
          </w:rPr>
          <w:fldChar w:fldCharType="begin"/>
        </w:r>
        <w:r>
          <w:rPr>
            <w:noProof/>
            <w:webHidden/>
          </w:rPr>
          <w:instrText xml:space="preserve"> PAGEREF _Toc410497865 \h </w:instrText>
        </w:r>
        <w:r>
          <w:rPr>
            <w:noProof/>
            <w:webHidden/>
          </w:rPr>
        </w:r>
        <w:r>
          <w:rPr>
            <w:noProof/>
            <w:webHidden/>
          </w:rPr>
          <w:fldChar w:fldCharType="separate"/>
        </w:r>
        <w:r>
          <w:rPr>
            <w:noProof/>
            <w:webHidden/>
          </w:rPr>
          <w:t>68</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6" w:history="1">
        <w:r w:rsidRPr="00D629A5">
          <w:rPr>
            <w:rStyle w:val="Hyperlink"/>
            <w:noProof/>
          </w:rPr>
          <w:t>5.1.2</w:t>
        </w:r>
        <w:r>
          <w:rPr>
            <w:rFonts w:asciiTheme="minorHAnsi" w:eastAsiaTheme="minorEastAsia" w:hAnsiTheme="minorHAnsi" w:cstheme="minorBidi"/>
            <w:i w:val="0"/>
            <w:iCs w:val="0"/>
            <w:noProof/>
            <w:color w:val="auto"/>
            <w:sz w:val="22"/>
            <w:szCs w:val="22"/>
            <w:lang w:eastAsia="en-US"/>
          </w:rPr>
          <w:tab/>
        </w:r>
        <w:r w:rsidRPr="00D629A5">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_Toc410497866 \h </w:instrText>
        </w:r>
        <w:r>
          <w:rPr>
            <w:noProof/>
            <w:webHidden/>
          </w:rPr>
        </w:r>
        <w:r>
          <w:rPr>
            <w:noProof/>
            <w:webHidden/>
          </w:rPr>
          <w:fldChar w:fldCharType="separate"/>
        </w:r>
        <w:r>
          <w:rPr>
            <w:noProof/>
            <w:webHidden/>
          </w:rPr>
          <w:t>69</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7" w:history="1">
        <w:r w:rsidRPr="00D629A5">
          <w:rPr>
            <w:rStyle w:val="Hyperlink"/>
            <w:noProof/>
          </w:rPr>
          <w:t>5.2</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Модел на данните (</w:t>
        </w:r>
        <w:r w:rsidRPr="00D629A5">
          <w:rPr>
            <w:rStyle w:val="Hyperlink"/>
            <w:noProof/>
          </w:rPr>
          <w:t>Мета-Модел</w:t>
        </w:r>
        <w:r w:rsidRPr="00D629A5">
          <w:rPr>
            <w:rStyle w:val="Hyperlink"/>
            <w:noProof/>
            <w:lang w:val="ru-RU"/>
          </w:rPr>
          <w:t>)</w:t>
        </w:r>
        <w:r>
          <w:rPr>
            <w:noProof/>
            <w:webHidden/>
          </w:rPr>
          <w:tab/>
        </w:r>
        <w:r>
          <w:rPr>
            <w:noProof/>
            <w:webHidden/>
          </w:rPr>
          <w:fldChar w:fldCharType="begin"/>
        </w:r>
        <w:r>
          <w:rPr>
            <w:noProof/>
            <w:webHidden/>
          </w:rPr>
          <w:instrText xml:space="preserve"> PAGEREF _Toc410497867 \h </w:instrText>
        </w:r>
        <w:r>
          <w:rPr>
            <w:noProof/>
            <w:webHidden/>
          </w:rPr>
        </w:r>
        <w:r>
          <w:rPr>
            <w:noProof/>
            <w:webHidden/>
          </w:rPr>
          <w:fldChar w:fldCharType="separate"/>
        </w:r>
        <w:r>
          <w:rPr>
            <w:noProof/>
            <w:webHidden/>
          </w:rPr>
          <w:t>70</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8" w:history="1">
        <w:r w:rsidRPr="00D629A5">
          <w:rPr>
            <w:rStyle w:val="Hyperlink"/>
            <w:noProof/>
          </w:rPr>
          <w:t>5.2.1</w:t>
        </w:r>
        <w:r>
          <w:rPr>
            <w:rFonts w:asciiTheme="minorHAnsi" w:eastAsiaTheme="minorEastAsia" w:hAnsiTheme="minorHAnsi" w:cstheme="minorBidi"/>
            <w:i w:val="0"/>
            <w:iCs w:val="0"/>
            <w:noProof/>
            <w:color w:val="auto"/>
            <w:sz w:val="22"/>
            <w:szCs w:val="22"/>
            <w:lang w:eastAsia="en-US"/>
          </w:rPr>
          <w:tab/>
        </w:r>
        <w:r w:rsidRPr="00D629A5">
          <w:rPr>
            <w:rStyle w:val="Hyperlink"/>
            <w:noProof/>
          </w:rPr>
          <w:t>Инфраструктурни</w:t>
        </w:r>
        <w:r>
          <w:rPr>
            <w:noProof/>
            <w:webHidden/>
          </w:rPr>
          <w:tab/>
        </w:r>
        <w:r>
          <w:rPr>
            <w:noProof/>
            <w:webHidden/>
          </w:rPr>
          <w:fldChar w:fldCharType="begin"/>
        </w:r>
        <w:r>
          <w:rPr>
            <w:noProof/>
            <w:webHidden/>
          </w:rPr>
          <w:instrText xml:space="preserve"> PAGEREF _Toc410497868 \h </w:instrText>
        </w:r>
        <w:r>
          <w:rPr>
            <w:noProof/>
            <w:webHidden/>
          </w:rPr>
        </w:r>
        <w:r>
          <w:rPr>
            <w:noProof/>
            <w:webHidden/>
          </w:rPr>
          <w:fldChar w:fldCharType="separate"/>
        </w:r>
        <w:r>
          <w:rPr>
            <w:noProof/>
            <w:webHidden/>
          </w:rPr>
          <w:t>71</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9" w:history="1">
        <w:r w:rsidRPr="00D629A5">
          <w:rPr>
            <w:rStyle w:val="Hyperlink"/>
            <w:noProof/>
          </w:rPr>
          <w:t>5.2.2</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Софтуерен компонент</w:t>
        </w:r>
        <w:r>
          <w:rPr>
            <w:noProof/>
            <w:webHidden/>
          </w:rPr>
          <w:tab/>
        </w:r>
        <w:r>
          <w:rPr>
            <w:noProof/>
            <w:webHidden/>
          </w:rPr>
          <w:fldChar w:fldCharType="begin"/>
        </w:r>
        <w:r>
          <w:rPr>
            <w:noProof/>
            <w:webHidden/>
          </w:rPr>
          <w:instrText xml:space="preserve"> PAGEREF _Toc410497869 \h </w:instrText>
        </w:r>
        <w:r>
          <w:rPr>
            <w:noProof/>
            <w:webHidden/>
          </w:rPr>
        </w:r>
        <w:r>
          <w:rPr>
            <w:noProof/>
            <w:webHidden/>
          </w:rPr>
          <w:fldChar w:fldCharType="separate"/>
        </w:r>
        <w:r>
          <w:rPr>
            <w:noProof/>
            <w:webHidden/>
          </w:rPr>
          <w:t>73</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0" w:history="1">
        <w:r w:rsidRPr="00D629A5">
          <w:rPr>
            <w:rStyle w:val="Hyperlink"/>
            <w:noProof/>
          </w:rPr>
          <w:t>5.3</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Диаграми (на структура и поведение - по слоеве)</w:t>
        </w:r>
        <w:r>
          <w:rPr>
            <w:noProof/>
            <w:webHidden/>
          </w:rPr>
          <w:tab/>
        </w:r>
        <w:r>
          <w:rPr>
            <w:noProof/>
            <w:webHidden/>
          </w:rPr>
          <w:fldChar w:fldCharType="begin"/>
        </w:r>
        <w:r>
          <w:rPr>
            <w:noProof/>
            <w:webHidden/>
          </w:rPr>
          <w:instrText xml:space="preserve"> PAGEREF _Toc410497870 \h </w:instrText>
        </w:r>
        <w:r>
          <w:rPr>
            <w:noProof/>
            <w:webHidden/>
          </w:rPr>
        </w:r>
        <w:r>
          <w:rPr>
            <w:noProof/>
            <w:webHidden/>
          </w:rPr>
          <w:fldChar w:fldCharType="separate"/>
        </w:r>
        <w:r>
          <w:rPr>
            <w:noProof/>
            <w:webHidden/>
          </w:rPr>
          <w:t>76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1" w:history="1">
        <w:r w:rsidRPr="00D629A5">
          <w:rPr>
            <w:rStyle w:val="Hyperlink"/>
            <w:noProof/>
          </w:rPr>
          <w:t>5.3.1</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Слой Анализатор</w:t>
        </w:r>
        <w:r>
          <w:rPr>
            <w:noProof/>
            <w:webHidden/>
          </w:rPr>
          <w:tab/>
        </w:r>
        <w:r>
          <w:rPr>
            <w:noProof/>
            <w:webHidden/>
          </w:rPr>
          <w:fldChar w:fldCharType="begin"/>
        </w:r>
        <w:r>
          <w:rPr>
            <w:noProof/>
            <w:webHidden/>
          </w:rPr>
          <w:instrText xml:space="preserve"> PAGEREF _Toc410497871 \h </w:instrText>
        </w:r>
        <w:r>
          <w:rPr>
            <w:noProof/>
            <w:webHidden/>
          </w:rPr>
        </w:r>
        <w:r>
          <w:rPr>
            <w:noProof/>
            <w:webHidden/>
          </w:rPr>
          <w:fldChar w:fldCharType="separate"/>
        </w:r>
        <w:r>
          <w:rPr>
            <w:noProof/>
            <w:webHidden/>
          </w:rPr>
          <w:t>76</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2" w:history="1">
        <w:r w:rsidRPr="00D629A5">
          <w:rPr>
            <w:rStyle w:val="Hyperlink"/>
            <w:noProof/>
          </w:rPr>
          <w:t>5.3.2</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Слой Скенер</w:t>
        </w:r>
        <w:r>
          <w:rPr>
            <w:noProof/>
            <w:webHidden/>
          </w:rPr>
          <w:tab/>
        </w:r>
        <w:r>
          <w:rPr>
            <w:noProof/>
            <w:webHidden/>
          </w:rPr>
          <w:fldChar w:fldCharType="begin"/>
        </w:r>
        <w:r>
          <w:rPr>
            <w:noProof/>
            <w:webHidden/>
          </w:rPr>
          <w:instrText xml:space="preserve"> PAGEREF _Toc410497872 \h </w:instrText>
        </w:r>
        <w:r>
          <w:rPr>
            <w:noProof/>
            <w:webHidden/>
          </w:rPr>
        </w:r>
        <w:r>
          <w:rPr>
            <w:noProof/>
            <w:webHidden/>
          </w:rPr>
          <w:fldChar w:fldCharType="separate"/>
        </w:r>
        <w:r>
          <w:rPr>
            <w:noProof/>
            <w:webHidden/>
          </w:rPr>
          <w:t>79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3" w:history="1">
        <w:r w:rsidRPr="00D629A5">
          <w:rPr>
            <w:rStyle w:val="Hyperlink"/>
            <w:noProof/>
          </w:rPr>
          <w:t>5.3.3</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Слой Мета-Модел</w:t>
        </w:r>
        <w:r>
          <w:rPr>
            <w:noProof/>
            <w:webHidden/>
          </w:rPr>
          <w:tab/>
        </w:r>
        <w:r>
          <w:rPr>
            <w:noProof/>
            <w:webHidden/>
          </w:rPr>
          <w:fldChar w:fldCharType="begin"/>
        </w:r>
        <w:r>
          <w:rPr>
            <w:noProof/>
            <w:webHidden/>
          </w:rPr>
          <w:instrText xml:space="preserve"> PAGEREF _Toc410497873 \h </w:instrText>
        </w:r>
        <w:r>
          <w:rPr>
            <w:noProof/>
            <w:webHidden/>
          </w:rPr>
        </w:r>
        <w:r>
          <w:rPr>
            <w:noProof/>
            <w:webHidden/>
          </w:rPr>
          <w:fldChar w:fldCharType="separate"/>
        </w:r>
        <w:r>
          <w:rPr>
            <w:noProof/>
            <w:webHidden/>
          </w:rPr>
          <w:t>81</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4" w:history="1">
        <w:r w:rsidRPr="00D629A5">
          <w:rPr>
            <w:rStyle w:val="Hyperlink"/>
            <w:noProof/>
          </w:rPr>
          <w:t>5.3.4</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Слой Сериализатор</w:t>
        </w:r>
        <w:r>
          <w:rPr>
            <w:noProof/>
            <w:webHidden/>
          </w:rPr>
          <w:tab/>
        </w:r>
        <w:r>
          <w:rPr>
            <w:noProof/>
            <w:webHidden/>
          </w:rPr>
          <w:fldChar w:fldCharType="begin"/>
        </w:r>
        <w:r>
          <w:rPr>
            <w:noProof/>
            <w:webHidden/>
          </w:rPr>
          <w:instrText xml:space="preserve"> PAGEREF _Toc410497874 \h </w:instrText>
        </w:r>
        <w:r>
          <w:rPr>
            <w:noProof/>
            <w:webHidden/>
          </w:rPr>
        </w:r>
        <w:r>
          <w:rPr>
            <w:noProof/>
            <w:webHidden/>
          </w:rPr>
          <w:fldChar w:fldCharType="separate"/>
        </w:r>
        <w:r>
          <w:rPr>
            <w:noProof/>
            <w:webHidden/>
          </w:rPr>
          <w:t>82</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5" w:history="1">
        <w:r w:rsidRPr="00D629A5">
          <w:rPr>
            <w:rStyle w:val="Hyperlink"/>
            <w:noProof/>
          </w:rPr>
          <w:t>5.3.5</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Слой Генерация на базов код</w:t>
        </w:r>
        <w:r>
          <w:rPr>
            <w:noProof/>
            <w:webHidden/>
          </w:rPr>
          <w:tab/>
        </w:r>
        <w:r>
          <w:rPr>
            <w:noProof/>
            <w:webHidden/>
          </w:rPr>
          <w:fldChar w:fldCharType="begin"/>
        </w:r>
        <w:r>
          <w:rPr>
            <w:noProof/>
            <w:webHidden/>
          </w:rPr>
          <w:instrText xml:space="preserve"> PAGEREF _Toc410497875 \h </w:instrText>
        </w:r>
        <w:r>
          <w:rPr>
            <w:noProof/>
            <w:webHidden/>
          </w:rPr>
        </w:r>
        <w:r>
          <w:rPr>
            <w:noProof/>
            <w:webHidden/>
          </w:rPr>
          <w:fldChar w:fldCharType="separate"/>
        </w:r>
        <w:r>
          <w:rPr>
            <w:noProof/>
            <w:webHidden/>
          </w:rPr>
          <w:t>84</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6" w:history="1">
        <w:r w:rsidRPr="00D629A5">
          <w:rPr>
            <w:rStyle w:val="Hyperlink"/>
            <w:noProof/>
          </w:rPr>
          <w:t>5.4</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_Toc410497876 \h </w:instrText>
        </w:r>
        <w:r>
          <w:rPr>
            <w:noProof/>
            <w:webHidden/>
          </w:rPr>
        </w:r>
        <w:r>
          <w:rPr>
            <w:noProof/>
            <w:webHidden/>
          </w:rPr>
          <w:fldChar w:fldCharType="separate"/>
        </w:r>
        <w:r>
          <w:rPr>
            <w:noProof/>
            <w:webHidden/>
          </w:rPr>
          <w:t>85</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7" w:history="1">
        <w:r w:rsidRPr="00D629A5">
          <w:rPr>
            <w:rStyle w:val="Hyperlink"/>
            <w:noProof/>
          </w:rPr>
          <w:t>5.4.1</w:t>
        </w:r>
        <w:r>
          <w:rPr>
            <w:rFonts w:asciiTheme="minorHAnsi" w:eastAsiaTheme="minorEastAsia" w:hAnsiTheme="minorHAnsi" w:cstheme="minorBidi"/>
            <w:i w:val="0"/>
            <w:iCs w:val="0"/>
            <w:noProof/>
            <w:color w:val="auto"/>
            <w:sz w:val="22"/>
            <w:szCs w:val="22"/>
            <w:lang w:eastAsia="en-US"/>
          </w:rPr>
          <w:tab/>
        </w:r>
        <w:r w:rsidRPr="00D629A5">
          <w:rPr>
            <w:rStyle w:val="Hyperlink"/>
            <w:noProof/>
          </w:rPr>
          <w:t>Пакетна диаграма</w:t>
        </w:r>
        <w:r>
          <w:rPr>
            <w:noProof/>
            <w:webHidden/>
          </w:rPr>
          <w:tab/>
        </w:r>
        <w:r>
          <w:rPr>
            <w:noProof/>
            <w:webHidden/>
          </w:rPr>
          <w:fldChar w:fldCharType="begin"/>
        </w:r>
        <w:r>
          <w:rPr>
            <w:noProof/>
            <w:webHidden/>
          </w:rPr>
          <w:instrText xml:space="preserve"> PAGEREF _Toc410497877 \h </w:instrText>
        </w:r>
        <w:r>
          <w:rPr>
            <w:noProof/>
            <w:webHidden/>
          </w:rPr>
        </w:r>
        <w:r>
          <w:rPr>
            <w:noProof/>
            <w:webHidden/>
          </w:rPr>
          <w:fldChar w:fldCharType="separate"/>
        </w:r>
        <w:r>
          <w:rPr>
            <w:noProof/>
            <w:webHidden/>
          </w:rPr>
          <w:t>86</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78" w:history="1">
        <w:r w:rsidRPr="00D629A5">
          <w:rPr>
            <w:rStyle w:val="Hyperlink"/>
          </w:rPr>
          <w:t>6.</w:t>
        </w:r>
        <w:r>
          <w:rPr>
            <w:rFonts w:asciiTheme="minorHAnsi" w:eastAsiaTheme="minorEastAsia" w:hAnsiTheme="minorHAnsi" w:cstheme="minorBidi"/>
            <w:b w:val="0"/>
            <w:bCs w:val="0"/>
            <w:caps w:val="0"/>
            <w:color w:val="auto"/>
            <w:sz w:val="22"/>
            <w:szCs w:val="22"/>
            <w:lang w:eastAsia="en-US"/>
          </w:rPr>
          <w:tab/>
        </w:r>
        <w:r w:rsidRPr="00D629A5">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_Toc410497878 \h </w:instrText>
        </w:r>
        <w:r>
          <w:rPr>
            <w:webHidden/>
          </w:rPr>
        </w:r>
        <w:r>
          <w:rPr>
            <w:webHidden/>
          </w:rPr>
          <w:fldChar w:fldCharType="separate"/>
        </w:r>
        <w:r>
          <w:rPr>
            <w:webHidden/>
          </w:rPr>
          <w:t>87</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9" w:history="1">
        <w:r w:rsidRPr="00D629A5">
          <w:rPr>
            <w:rStyle w:val="Hyperlink"/>
            <w:noProof/>
          </w:rPr>
          <w:t>6.1</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_Toc410497879 \h </w:instrText>
        </w:r>
        <w:r>
          <w:rPr>
            <w:noProof/>
            <w:webHidden/>
          </w:rPr>
        </w:r>
        <w:r>
          <w:rPr>
            <w:noProof/>
            <w:webHidden/>
          </w:rPr>
          <w:fldChar w:fldCharType="separate"/>
        </w:r>
        <w:r>
          <w:rPr>
            <w:noProof/>
            <w:webHidden/>
          </w:rPr>
          <w:t>87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0" w:history="1">
        <w:r w:rsidRPr="00D629A5">
          <w:rPr>
            <w:rStyle w:val="Hyperlink"/>
            <w:noProof/>
          </w:rPr>
          <w:t>6.1.1</w:t>
        </w:r>
        <w:r>
          <w:rPr>
            <w:rFonts w:asciiTheme="minorHAnsi" w:eastAsiaTheme="minorEastAsia" w:hAnsiTheme="minorHAnsi" w:cstheme="minorBidi"/>
            <w:i w:val="0"/>
            <w:iCs w:val="0"/>
            <w:noProof/>
            <w:color w:val="auto"/>
            <w:sz w:val="22"/>
            <w:szCs w:val="22"/>
            <w:lang w:eastAsia="en-US"/>
          </w:rPr>
          <w:tab/>
        </w:r>
        <w:r w:rsidRPr="00D629A5">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_Toc410497880 \h </w:instrText>
        </w:r>
        <w:r>
          <w:rPr>
            <w:noProof/>
            <w:webHidden/>
          </w:rPr>
        </w:r>
        <w:r>
          <w:rPr>
            <w:noProof/>
            <w:webHidden/>
          </w:rPr>
          <w:fldChar w:fldCharType="separate"/>
        </w:r>
        <w:r>
          <w:rPr>
            <w:noProof/>
            <w:webHidden/>
          </w:rPr>
          <w:t>87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1" w:history="1">
        <w:r w:rsidRPr="00D629A5">
          <w:rPr>
            <w:rStyle w:val="Hyperlink"/>
            <w:noProof/>
          </w:rPr>
          <w:t>6.1.2</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Скенер</w:t>
        </w:r>
        <w:r>
          <w:rPr>
            <w:noProof/>
            <w:webHidden/>
          </w:rPr>
          <w:tab/>
        </w:r>
        <w:r>
          <w:rPr>
            <w:noProof/>
            <w:webHidden/>
          </w:rPr>
          <w:fldChar w:fldCharType="begin"/>
        </w:r>
        <w:r>
          <w:rPr>
            <w:noProof/>
            <w:webHidden/>
          </w:rPr>
          <w:instrText xml:space="preserve"> PAGEREF _Toc410497881 \h </w:instrText>
        </w:r>
        <w:r>
          <w:rPr>
            <w:noProof/>
            <w:webHidden/>
          </w:rPr>
        </w:r>
        <w:r>
          <w:rPr>
            <w:noProof/>
            <w:webHidden/>
          </w:rPr>
          <w:fldChar w:fldCharType="separate"/>
        </w:r>
        <w:r>
          <w:rPr>
            <w:noProof/>
            <w:webHidden/>
          </w:rPr>
          <w:t>87</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2" w:history="1">
        <w:r w:rsidRPr="00D629A5">
          <w:rPr>
            <w:rStyle w:val="Hyperlink"/>
            <w:noProof/>
          </w:rPr>
          <w:t>6.1.3</w:t>
        </w:r>
        <w:r>
          <w:rPr>
            <w:rFonts w:asciiTheme="minorHAnsi" w:eastAsiaTheme="minorEastAsia" w:hAnsiTheme="minorHAnsi" w:cstheme="minorBidi"/>
            <w:i w:val="0"/>
            <w:iCs w:val="0"/>
            <w:noProof/>
            <w:color w:val="auto"/>
            <w:sz w:val="22"/>
            <w:szCs w:val="22"/>
            <w:lang w:eastAsia="en-US"/>
          </w:rPr>
          <w:tab/>
        </w:r>
        <w:r w:rsidRPr="00D629A5">
          <w:rPr>
            <w:rStyle w:val="Hyperlink"/>
            <w:noProof/>
          </w:rPr>
          <w:t>Мета-модел</w:t>
        </w:r>
        <w:r>
          <w:rPr>
            <w:noProof/>
            <w:webHidden/>
          </w:rPr>
          <w:tab/>
        </w:r>
        <w:r>
          <w:rPr>
            <w:noProof/>
            <w:webHidden/>
          </w:rPr>
          <w:fldChar w:fldCharType="begin"/>
        </w:r>
        <w:r>
          <w:rPr>
            <w:noProof/>
            <w:webHidden/>
          </w:rPr>
          <w:instrText xml:space="preserve"> PAGEREF _Toc410497882 \h </w:instrText>
        </w:r>
        <w:r>
          <w:rPr>
            <w:noProof/>
            <w:webHidden/>
          </w:rPr>
        </w:r>
        <w:r>
          <w:rPr>
            <w:noProof/>
            <w:webHidden/>
          </w:rPr>
          <w:fldChar w:fldCharType="separate"/>
        </w:r>
        <w:r>
          <w:rPr>
            <w:noProof/>
            <w:webHidden/>
          </w:rPr>
          <w:t>88</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3" w:history="1">
        <w:r w:rsidRPr="00D629A5">
          <w:rPr>
            <w:rStyle w:val="Hyperlink"/>
            <w:noProof/>
          </w:rPr>
          <w:t>6.1.4</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_Toc410497883 \h </w:instrText>
        </w:r>
        <w:r>
          <w:rPr>
            <w:noProof/>
            <w:webHidden/>
          </w:rPr>
        </w:r>
        <w:r>
          <w:rPr>
            <w:noProof/>
            <w:webHidden/>
          </w:rPr>
          <w:fldChar w:fldCharType="separate"/>
        </w:r>
        <w:r>
          <w:rPr>
            <w:noProof/>
            <w:webHidden/>
          </w:rPr>
          <w:t>89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4" w:history="1">
        <w:r w:rsidRPr="00D629A5">
          <w:rPr>
            <w:rStyle w:val="Hyperlink"/>
            <w:noProof/>
          </w:rPr>
          <w:t>6.1.5</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_Toc410497884 \h </w:instrText>
        </w:r>
        <w:r>
          <w:rPr>
            <w:noProof/>
            <w:webHidden/>
          </w:rPr>
        </w:r>
        <w:r>
          <w:rPr>
            <w:noProof/>
            <w:webHidden/>
          </w:rPr>
          <w:fldChar w:fldCharType="separate"/>
        </w:r>
        <w:r>
          <w:rPr>
            <w:noProof/>
            <w:webHidden/>
          </w:rPr>
          <w:t>89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5" w:history="1">
        <w:r w:rsidRPr="00D629A5">
          <w:rPr>
            <w:rStyle w:val="Hyperlink"/>
            <w:noProof/>
          </w:rPr>
          <w:t>6.1.6</w:t>
        </w:r>
        <w:r>
          <w:rPr>
            <w:rFonts w:asciiTheme="minorHAnsi" w:eastAsiaTheme="minorEastAsia" w:hAnsiTheme="minorHAnsi" w:cstheme="minorBidi"/>
            <w:i w:val="0"/>
            <w:iCs w:val="0"/>
            <w:noProof/>
            <w:color w:val="auto"/>
            <w:sz w:val="22"/>
            <w:szCs w:val="22"/>
            <w:lang w:eastAsia="en-US"/>
          </w:rPr>
          <w:tab/>
        </w:r>
        <w:r w:rsidRPr="00D629A5">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_Toc410497885 \h </w:instrText>
        </w:r>
        <w:r>
          <w:rPr>
            <w:noProof/>
            <w:webHidden/>
          </w:rPr>
        </w:r>
        <w:r>
          <w:rPr>
            <w:noProof/>
            <w:webHidden/>
          </w:rPr>
          <w:fldChar w:fldCharType="separate"/>
        </w:r>
        <w:r>
          <w:rPr>
            <w:noProof/>
            <w:webHidden/>
          </w:rPr>
          <w:t>89</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6" w:history="1">
        <w:r w:rsidRPr="00D629A5">
          <w:rPr>
            <w:rStyle w:val="Hyperlink"/>
            <w:noProof/>
          </w:rPr>
          <w:t>6.1.7</w:t>
        </w:r>
        <w:r>
          <w:rPr>
            <w:rFonts w:asciiTheme="minorHAnsi" w:eastAsiaTheme="minorEastAsia" w:hAnsiTheme="minorHAnsi" w:cstheme="minorBidi"/>
            <w:i w:val="0"/>
            <w:iCs w:val="0"/>
            <w:noProof/>
            <w:color w:val="auto"/>
            <w:sz w:val="22"/>
            <w:szCs w:val="22"/>
            <w:lang w:eastAsia="en-US"/>
          </w:rPr>
          <w:tab/>
        </w:r>
        <w:r w:rsidRPr="00D629A5">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_Toc410497886 \h </w:instrText>
        </w:r>
        <w:r>
          <w:rPr>
            <w:noProof/>
            <w:webHidden/>
          </w:rPr>
        </w:r>
        <w:r>
          <w:rPr>
            <w:noProof/>
            <w:webHidden/>
          </w:rPr>
          <w:fldChar w:fldCharType="separate"/>
        </w:r>
        <w:r>
          <w:rPr>
            <w:noProof/>
            <w:webHidden/>
          </w:rPr>
          <w:t>90</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7" w:history="1">
        <w:r w:rsidRPr="00D629A5">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_Toc410497887 \h </w:instrText>
        </w:r>
        <w:r>
          <w:rPr>
            <w:noProof/>
            <w:webHidden/>
          </w:rPr>
        </w:r>
        <w:r>
          <w:rPr>
            <w:noProof/>
            <w:webHidden/>
          </w:rPr>
          <w:fldChar w:fldCharType="separate"/>
        </w:r>
        <w:r>
          <w:rPr>
            <w:noProof/>
            <w:webHidden/>
          </w:rPr>
          <w:t>90</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8" w:history="1">
        <w:r w:rsidRPr="00D629A5">
          <w:rPr>
            <w:rStyle w:val="Hyperlink"/>
            <w:noProof/>
          </w:rPr>
          <w:t>6.3</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_Toc410497888 \h </w:instrText>
        </w:r>
        <w:r>
          <w:rPr>
            <w:noProof/>
            <w:webHidden/>
          </w:rPr>
        </w:r>
        <w:r>
          <w:rPr>
            <w:noProof/>
            <w:webHidden/>
          </w:rPr>
          <w:fldChar w:fldCharType="separate"/>
        </w:r>
        <w:r>
          <w:rPr>
            <w:noProof/>
            <w:webHidden/>
          </w:rPr>
          <w:t>90</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9" w:history="1">
        <w:r w:rsidRPr="00D629A5">
          <w:rPr>
            <w:rStyle w:val="Hyperlink"/>
            <w:noProof/>
          </w:rPr>
          <w:t>6.3.1</w:t>
        </w:r>
        <w:r>
          <w:rPr>
            <w:rFonts w:asciiTheme="minorHAnsi" w:eastAsiaTheme="minorEastAsia" w:hAnsiTheme="minorHAnsi" w:cstheme="minorBidi"/>
            <w:i w:val="0"/>
            <w:iCs w:val="0"/>
            <w:noProof/>
            <w:color w:val="auto"/>
            <w:sz w:val="22"/>
            <w:szCs w:val="22"/>
            <w:lang w:eastAsia="en-US"/>
          </w:rPr>
          <w:tab/>
        </w:r>
        <w:r w:rsidRPr="00D629A5">
          <w:rPr>
            <w:rStyle w:val="Hyperlink"/>
            <w:noProof/>
          </w:rPr>
          <w:t>Цели</w:t>
        </w:r>
        <w:r>
          <w:rPr>
            <w:noProof/>
            <w:webHidden/>
          </w:rPr>
          <w:tab/>
        </w:r>
        <w:r>
          <w:rPr>
            <w:noProof/>
            <w:webHidden/>
          </w:rPr>
          <w:fldChar w:fldCharType="begin"/>
        </w:r>
        <w:r>
          <w:rPr>
            <w:noProof/>
            <w:webHidden/>
          </w:rPr>
          <w:instrText xml:space="preserve"> PAGEREF _Toc410497889 \h </w:instrText>
        </w:r>
        <w:r>
          <w:rPr>
            <w:noProof/>
            <w:webHidden/>
          </w:rPr>
        </w:r>
        <w:r>
          <w:rPr>
            <w:noProof/>
            <w:webHidden/>
          </w:rPr>
          <w:fldChar w:fldCharType="separate"/>
        </w:r>
        <w:r>
          <w:rPr>
            <w:noProof/>
            <w:webHidden/>
          </w:rPr>
          <w:t>90</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0" w:history="1">
        <w:r w:rsidRPr="00D629A5">
          <w:rPr>
            <w:rStyle w:val="Hyperlink"/>
            <w:noProof/>
          </w:rPr>
          <w:t>6.3.2</w:t>
        </w:r>
        <w:r>
          <w:rPr>
            <w:rFonts w:asciiTheme="minorHAnsi" w:eastAsiaTheme="minorEastAsia" w:hAnsiTheme="minorHAnsi" w:cstheme="minorBidi"/>
            <w:i w:val="0"/>
            <w:iCs w:val="0"/>
            <w:noProof/>
            <w:color w:val="auto"/>
            <w:sz w:val="22"/>
            <w:szCs w:val="22"/>
            <w:lang w:eastAsia="en-US"/>
          </w:rPr>
          <w:tab/>
        </w:r>
        <w:r w:rsidRPr="00D629A5">
          <w:rPr>
            <w:rStyle w:val="Hyperlink"/>
            <w:noProof/>
          </w:rPr>
          <w:t>Модулни тестове</w:t>
        </w:r>
        <w:r>
          <w:rPr>
            <w:noProof/>
            <w:webHidden/>
          </w:rPr>
          <w:tab/>
        </w:r>
        <w:r>
          <w:rPr>
            <w:noProof/>
            <w:webHidden/>
          </w:rPr>
          <w:fldChar w:fldCharType="begin"/>
        </w:r>
        <w:r>
          <w:rPr>
            <w:noProof/>
            <w:webHidden/>
          </w:rPr>
          <w:instrText xml:space="preserve"> PAGEREF _Toc410497890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1" w:history="1">
        <w:r w:rsidRPr="00D629A5">
          <w:rPr>
            <w:rStyle w:val="Hyperlink"/>
            <w:noProof/>
          </w:rPr>
          <w:t>6.3.3</w:t>
        </w:r>
        <w:r>
          <w:rPr>
            <w:rFonts w:asciiTheme="minorHAnsi" w:eastAsiaTheme="minorEastAsia" w:hAnsiTheme="minorHAnsi" w:cstheme="minorBidi"/>
            <w:i w:val="0"/>
            <w:iCs w:val="0"/>
            <w:noProof/>
            <w:color w:val="auto"/>
            <w:sz w:val="22"/>
            <w:szCs w:val="22"/>
            <w:lang w:eastAsia="en-US"/>
          </w:rPr>
          <w:tab/>
        </w:r>
        <w:r w:rsidRPr="00D629A5">
          <w:rPr>
            <w:rStyle w:val="Hyperlink"/>
            <w:noProof/>
          </w:rPr>
          <w:t>Функционални тестове</w:t>
        </w:r>
        <w:r>
          <w:rPr>
            <w:noProof/>
            <w:webHidden/>
          </w:rPr>
          <w:tab/>
        </w:r>
        <w:r>
          <w:rPr>
            <w:noProof/>
            <w:webHidden/>
          </w:rPr>
          <w:fldChar w:fldCharType="begin"/>
        </w:r>
        <w:r>
          <w:rPr>
            <w:noProof/>
            <w:webHidden/>
          </w:rPr>
          <w:instrText xml:space="preserve"> PAGEREF _Toc410497891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2" w:history="1">
        <w:r w:rsidRPr="00D629A5">
          <w:rPr>
            <w:rStyle w:val="Hyperlink"/>
            <w:noProof/>
          </w:rPr>
          <w:t>6.3.4</w:t>
        </w:r>
        <w:r>
          <w:rPr>
            <w:rFonts w:asciiTheme="minorHAnsi" w:eastAsiaTheme="minorEastAsia" w:hAnsiTheme="minorHAnsi" w:cstheme="minorBidi"/>
            <w:i w:val="0"/>
            <w:iCs w:val="0"/>
            <w:noProof/>
            <w:color w:val="auto"/>
            <w:sz w:val="22"/>
            <w:szCs w:val="22"/>
            <w:lang w:eastAsia="en-US"/>
          </w:rPr>
          <w:tab/>
        </w:r>
        <w:r w:rsidRPr="00D629A5">
          <w:rPr>
            <w:rStyle w:val="Hyperlink"/>
            <w:noProof/>
          </w:rPr>
          <w:t>Нефункционални тестове</w:t>
        </w:r>
        <w:r>
          <w:rPr>
            <w:noProof/>
            <w:webHidden/>
          </w:rPr>
          <w:tab/>
        </w:r>
        <w:r>
          <w:rPr>
            <w:noProof/>
            <w:webHidden/>
          </w:rPr>
          <w:fldChar w:fldCharType="begin"/>
        </w:r>
        <w:r>
          <w:rPr>
            <w:noProof/>
            <w:webHidden/>
          </w:rPr>
          <w:instrText xml:space="preserve"> PAGEREF _Toc410497892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3" w:history="1">
        <w:r w:rsidRPr="00D629A5">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_Toc410497893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4" w:history="1">
        <w:r w:rsidRPr="00D629A5">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_Toc410497894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5" w:history="1">
        <w:r w:rsidRPr="00D629A5">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_Toc410497895 \h </w:instrText>
        </w:r>
        <w:r>
          <w:rPr>
            <w:noProof/>
            <w:webHidden/>
          </w:rPr>
        </w:r>
        <w:r>
          <w:rPr>
            <w:noProof/>
            <w:webHidden/>
          </w:rPr>
          <w:fldChar w:fldCharType="separate"/>
        </w:r>
        <w:r>
          <w:rPr>
            <w:noProof/>
            <w:webHidden/>
          </w:rPr>
          <w:t>91</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896" w:history="1">
        <w:r w:rsidRPr="00D629A5">
          <w:rPr>
            <w:rStyle w:val="Hyperlink"/>
          </w:rPr>
          <w:t>7.</w:t>
        </w:r>
        <w:r>
          <w:rPr>
            <w:rFonts w:asciiTheme="minorHAnsi" w:eastAsiaTheme="minorEastAsia" w:hAnsiTheme="minorHAnsi" w:cstheme="minorBidi"/>
            <w:b w:val="0"/>
            <w:bCs w:val="0"/>
            <w:caps w:val="0"/>
            <w:color w:val="auto"/>
            <w:sz w:val="22"/>
            <w:szCs w:val="22"/>
            <w:lang w:eastAsia="en-US"/>
          </w:rPr>
          <w:tab/>
        </w:r>
        <w:r w:rsidRPr="00D629A5">
          <w:rPr>
            <w:rStyle w:val="Hyperlink"/>
          </w:rPr>
          <w:t>Заключение</w:t>
        </w:r>
        <w:r>
          <w:rPr>
            <w:webHidden/>
          </w:rPr>
          <w:tab/>
        </w:r>
        <w:r>
          <w:rPr>
            <w:webHidden/>
          </w:rPr>
          <w:fldChar w:fldCharType="begin"/>
        </w:r>
        <w:r>
          <w:rPr>
            <w:webHidden/>
          </w:rPr>
          <w:instrText xml:space="preserve"> PAGEREF _Toc410497896 \h </w:instrText>
        </w:r>
        <w:r>
          <w:rPr>
            <w:webHidden/>
          </w:rPr>
        </w:r>
        <w:r>
          <w:rPr>
            <w:webHidden/>
          </w:rPr>
          <w:fldChar w:fldCharType="separate"/>
        </w:r>
        <w:r>
          <w:rPr>
            <w:webHidden/>
          </w:rPr>
          <w:t>92</w:t>
        </w:r>
        <w:r>
          <w:rPr>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7" w:history="1">
        <w:r w:rsidRPr="00D629A5">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_Toc410497897 \h </w:instrText>
        </w:r>
        <w:r>
          <w:rPr>
            <w:noProof/>
            <w:webHidden/>
          </w:rPr>
        </w:r>
        <w:r>
          <w:rPr>
            <w:noProof/>
            <w:webHidden/>
          </w:rPr>
          <w:fldChar w:fldCharType="separate"/>
        </w:r>
        <w:r>
          <w:rPr>
            <w:noProof/>
            <w:webHidden/>
          </w:rPr>
          <w:t>92</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8" w:history="1">
        <w:r w:rsidRPr="00D629A5">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_Toc410497898 \h </w:instrText>
        </w:r>
        <w:r>
          <w:rPr>
            <w:noProof/>
            <w:webHidden/>
          </w:rPr>
        </w:r>
        <w:r>
          <w:rPr>
            <w:noProof/>
            <w:webHidden/>
          </w:rPr>
          <w:fldChar w:fldCharType="separate"/>
        </w:r>
        <w:r>
          <w:rPr>
            <w:noProof/>
            <w:webHidden/>
          </w:rPr>
          <w:t>92</w:t>
        </w:r>
        <w:r>
          <w:rPr>
            <w:noProof/>
            <w:webHidden/>
          </w:rPr>
          <w:fldChar w:fldCharType="end"/>
        </w:r>
      </w:hyperlink>
    </w:p>
    <w:p w:rsidR="00DF1488" w:rsidRDefault="00DF1488">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9" w:history="1">
        <w:r w:rsidRPr="00D629A5">
          <w:rPr>
            <w:rStyle w:val="Hyperlink"/>
            <w:noProof/>
          </w:rPr>
          <w:t>7.3</w:t>
        </w:r>
        <w:r>
          <w:rPr>
            <w:rFonts w:asciiTheme="minorHAnsi" w:eastAsiaTheme="minorEastAsia" w:hAnsiTheme="minorHAnsi" w:cstheme="minorBidi"/>
            <w:smallCaps w:val="0"/>
            <w:noProof/>
            <w:color w:val="auto"/>
            <w:sz w:val="22"/>
            <w:szCs w:val="22"/>
            <w:lang w:eastAsia="en-US"/>
          </w:rPr>
          <w:tab/>
        </w:r>
        <w:r w:rsidRPr="00D629A5">
          <w:rPr>
            <w:rStyle w:val="Hyperlink"/>
            <w:noProof/>
            <w:lang w:val="ru-RU"/>
          </w:rPr>
          <w:t>Използвана литература</w:t>
        </w:r>
        <w:r>
          <w:rPr>
            <w:noProof/>
            <w:webHidden/>
          </w:rPr>
          <w:tab/>
        </w:r>
        <w:r>
          <w:rPr>
            <w:noProof/>
            <w:webHidden/>
          </w:rPr>
          <w:fldChar w:fldCharType="begin"/>
        </w:r>
        <w:r>
          <w:rPr>
            <w:noProof/>
            <w:webHidden/>
          </w:rPr>
          <w:instrText xml:space="preserve"> PAGEREF _Toc410497899 \h </w:instrText>
        </w:r>
        <w:r>
          <w:rPr>
            <w:noProof/>
            <w:webHidden/>
          </w:rPr>
        </w:r>
        <w:r>
          <w:rPr>
            <w:noProof/>
            <w:webHidden/>
          </w:rPr>
          <w:fldChar w:fldCharType="separate"/>
        </w:r>
        <w:r>
          <w:rPr>
            <w:noProof/>
            <w:webHidden/>
          </w:rPr>
          <w:t>92</w:t>
        </w:r>
        <w:r>
          <w:rPr>
            <w:noProof/>
            <w:webHidden/>
          </w:rPr>
          <w:fldChar w:fldCharType="end"/>
        </w:r>
      </w:hyperlink>
    </w:p>
    <w:p w:rsidR="00DF1488" w:rsidRDefault="00DF1488">
      <w:pPr>
        <w:pStyle w:val="TOC1"/>
        <w:rPr>
          <w:rFonts w:asciiTheme="minorHAnsi" w:eastAsiaTheme="minorEastAsia" w:hAnsiTheme="minorHAnsi" w:cstheme="minorBidi"/>
          <w:b w:val="0"/>
          <w:bCs w:val="0"/>
          <w:caps w:val="0"/>
          <w:color w:val="auto"/>
          <w:sz w:val="22"/>
          <w:szCs w:val="22"/>
          <w:lang w:eastAsia="en-US"/>
        </w:rPr>
      </w:pPr>
      <w:hyperlink w:anchor="_Toc410497900" w:history="1">
        <w:r w:rsidRPr="00D629A5">
          <w:rPr>
            <w:rStyle w:val="Hyperlink"/>
          </w:rPr>
          <w:t>8.</w:t>
        </w:r>
        <w:r>
          <w:rPr>
            <w:rFonts w:asciiTheme="minorHAnsi" w:eastAsiaTheme="minorEastAsia" w:hAnsiTheme="minorHAnsi" w:cstheme="minorBidi"/>
            <w:b w:val="0"/>
            <w:bCs w:val="0"/>
            <w:caps w:val="0"/>
            <w:color w:val="auto"/>
            <w:sz w:val="22"/>
            <w:szCs w:val="22"/>
            <w:lang w:eastAsia="en-US"/>
          </w:rPr>
          <w:tab/>
        </w:r>
        <w:r w:rsidRPr="00D629A5">
          <w:rPr>
            <w:rStyle w:val="Hyperlink"/>
            <w:lang w:val="ru-RU"/>
          </w:rPr>
          <w:t>Приложения</w:t>
        </w:r>
        <w:r>
          <w:rPr>
            <w:webHidden/>
          </w:rPr>
          <w:tab/>
        </w:r>
        <w:r>
          <w:rPr>
            <w:webHidden/>
          </w:rPr>
          <w:fldChar w:fldCharType="begin"/>
        </w:r>
        <w:r>
          <w:rPr>
            <w:webHidden/>
          </w:rPr>
          <w:instrText xml:space="preserve"> PAGEREF _Toc410497900 \h </w:instrText>
        </w:r>
        <w:r>
          <w:rPr>
            <w:webHidden/>
          </w:rPr>
        </w:r>
        <w:r>
          <w:rPr>
            <w:webHidden/>
          </w:rPr>
          <w:fldChar w:fldCharType="separate"/>
        </w:r>
        <w:r>
          <w:rPr>
            <w:webHidden/>
          </w:rPr>
          <w:t>95</w:t>
        </w:r>
        <w:r>
          <w:rPr>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1" w:history="1">
        <w:r w:rsidRPr="00D629A5">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D629A5">
          <w:rPr>
            <w:rStyle w:val="Hyperlink"/>
            <w:noProof/>
          </w:rPr>
          <w:t>Терминологичен речник</w:t>
        </w:r>
        <w:r>
          <w:rPr>
            <w:noProof/>
            <w:webHidden/>
          </w:rPr>
          <w:tab/>
        </w:r>
        <w:r>
          <w:rPr>
            <w:noProof/>
            <w:webHidden/>
          </w:rPr>
          <w:fldChar w:fldCharType="begin"/>
        </w:r>
        <w:r>
          <w:rPr>
            <w:noProof/>
            <w:webHidden/>
          </w:rPr>
          <w:instrText xml:space="preserve"> PAGEREF _Toc410497901 \h </w:instrText>
        </w:r>
        <w:r>
          <w:rPr>
            <w:noProof/>
            <w:webHidden/>
          </w:rPr>
        </w:r>
        <w:r>
          <w:rPr>
            <w:noProof/>
            <w:webHidden/>
          </w:rPr>
          <w:fldChar w:fldCharType="separate"/>
        </w:r>
        <w:r>
          <w:rPr>
            <w:noProof/>
            <w:webHidden/>
          </w:rPr>
          <w:t>95</w:t>
        </w:r>
        <w:r>
          <w:rPr>
            <w:noProof/>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2" w:history="1">
        <w:r w:rsidRPr="00D629A5">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D629A5">
          <w:rPr>
            <w:rStyle w:val="Hyperlink"/>
            <w:noProof/>
          </w:rPr>
          <w:t>Реализирани документи</w:t>
        </w:r>
        <w:r>
          <w:rPr>
            <w:noProof/>
            <w:webHidden/>
          </w:rPr>
          <w:tab/>
        </w:r>
        <w:r>
          <w:rPr>
            <w:noProof/>
            <w:webHidden/>
          </w:rPr>
          <w:fldChar w:fldCharType="begin"/>
        </w:r>
        <w:r>
          <w:rPr>
            <w:noProof/>
            <w:webHidden/>
          </w:rPr>
          <w:instrText xml:space="preserve"> PAGEREF _Toc410497902 \h </w:instrText>
        </w:r>
        <w:r>
          <w:rPr>
            <w:noProof/>
            <w:webHidden/>
          </w:rPr>
        </w:r>
        <w:r>
          <w:rPr>
            <w:noProof/>
            <w:webHidden/>
          </w:rPr>
          <w:fldChar w:fldCharType="separate"/>
        </w:r>
        <w:r>
          <w:rPr>
            <w:noProof/>
            <w:webHidden/>
          </w:rPr>
          <w:t>97</w:t>
        </w:r>
        <w:r>
          <w:rPr>
            <w:noProof/>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3" w:history="1">
        <w:r w:rsidRPr="00D629A5">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D629A5">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_Toc410497903 \h </w:instrText>
        </w:r>
        <w:r>
          <w:rPr>
            <w:noProof/>
            <w:webHidden/>
          </w:rPr>
        </w:r>
        <w:r>
          <w:rPr>
            <w:noProof/>
            <w:webHidden/>
          </w:rPr>
          <w:fldChar w:fldCharType="separate"/>
        </w:r>
        <w:r>
          <w:rPr>
            <w:noProof/>
            <w:webHidden/>
          </w:rPr>
          <w:t>98</w:t>
        </w:r>
        <w:r>
          <w:rPr>
            <w:noProof/>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4" w:history="1">
        <w:r w:rsidRPr="00D629A5">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D629A5">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_Toc410497904 \h </w:instrText>
        </w:r>
        <w:r>
          <w:rPr>
            <w:noProof/>
            <w:webHidden/>
          </w:rPr>
        </w:r>
        <w:r>
          <w:rPr>
            <w:noProof/>
            <w:webHidden/>
          </w:rPr>
          <w:fldChar w:fldCharType="separate"/>
        </w:r>
        <w:r>
          <w:rPr>
            <w:noProof/>
            <w:webHidden/>
          </w:rPr>
          <w:t>98</w:t>
        </w:r>
        <w:r>
          <w:rPr>
            <w:noProof/>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5" w:history="1">
        <w:r w:rsidRPr="00D629A5">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D629A5">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_Toc410497905 \h </w:instrText>
        </w:r>
        <w:r>
          <w:rPr>
            <w:noProof/>
            <w:webHidden/>
          </w:rPr>
        </w:r>
        <w:r>
          <w:rPr>
            <w:noProof/>
            <w:webHidden/>
          </w:rPr>
          <w:fldChar w:fldCharType="separate"/>
        </w:r>
        <w:r>
          <w:rPr>
            <w:noProof/>
            <w:webHidden/>
          </w:rPr>
          <w:t>102</w:t>
        </w:r>
        <w:r>
          <w:rPr>
            <w:noProof/>
            <w:webHidden/>
          </w:rPr>
          <w:fldChar w:fldCharType="end"/>
        </w:r>
      </w:hyperlink>
    </w:p>
    <w:p w:rsidR="00DF1488" w:rsidRDefault="00DF1488">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6" w:history="1">
        <w:r w:rsidRPr="00D629A5">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D629A5">
          <w:rPr>
            <w:rStyle w:val="Hyperlink"/>
            <w:noProof/>
          </w:rPr>
          <w:t>Карта на работните процеси</w:t>
        </w:r>
        <w:r>
          <w:rPr>
            <w:noProof/>
            <w:webHidden/>
          </w:rPr>
          <w:tab/>
        </w:r>
        <w:r>
          <w:rPr>
            <w:noProof/>
            <w:webHidden/>
          </w:rPr>
          <w:fldChar w:fldCharType="begin"/>
        </w:r>
        <w:r>
          <w:rPr>
            <w:noProof/>
            <w:webHidden/>
          </w:rPr>
          <w:instrText xml:space="preserve"> PAGEREF _Toc410497906 \h </w:instrText>
        </w:r>
        <w:r>
          <w:rPr>
            <w:noProof/>
            <w:webHidden/>
          </w:rPr>
        </w:r>
        <w:r>
          <w:rPr>
            <w:noProof/>
            <w:webHidden/>
          </w:rPr>
          <w:fldChar w:fldCharType="separate"/>
        </w:r>
        <w:r>
          <w:rPr>
            <w:noProof/>
            <w:webHidden/>
          </w:rPr>
          <w:t>103</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10497807"/>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10497808"/>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10497809"/>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10497810"/>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10497811"/>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Ref410247405"/>
      <w:bookmarkStart w:id="17" w:name="_Toc410497812"/>
      <w:r w:rsidRPr="00AC428D">
        <w:t>Цел и задачи на дипломната работа</w:t>
      </w:r>
      <w:bookmarkEnd w:id="13"/>
      <w:bookmarkEnd w:id="14"/>
      <w:bookmarkEnd w:id="15"/>
      <w:bookmarkEnd w:id="16"/>
      <w:bookmarkEnd w:id="17"/>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F1488">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F1488">
        <w:rPr>
          <w:bCs/>
          <w:i/>
        </w:rPr>
        <w:t>3.3</w:t>
      </w:r>
      <w:r w:rsidRPr="00393D78">
        <w:rPr>
          <w:bCs/>
          <w:i/>
        </w:rPr>
        <w:fldChar w:fldCharType="end"/>
      </w:r>
      <w:r>
        <w:rPr>
          <w:bCs/>
        </w:rPr>
        <w:t>.</w:t>
      </w:r>
      <w:proofErr w:type="gramEnd"/>
    </w:p>
    <w:p w:rsidR="00B26065" w:rsidRDefault="00B26065" w:rsidP="006C604A">
      <w:bookmarkStart w:id="18" w:name="_Toc397092986"/>
    </w:p>
    <w:p w:rsidR="00C3793A" w:rsidRPr="00C42DFD" w:rsidRDefault="00ED1159" w:rsidP="00AC428D">
      <w:pPr>
        <w:pStyle w:val="Heading2"/>
      </w:pPr>
      <w:bookmarkStart w:id="19" w:name="_Ref410250726"/>
      <w:bookmarkStart w:id="20" w:name="_Toc410497813"/>
      <w:r w:rsidRPr="00AC428D">
        <w:t>О</w:t>
      </w:r>
      <w:r w:rsidR="00C3793A" w:rsidRPr="00AC428D">
        <w:t>чаквани ползи от реализацията</w:t>
      </w:r>
      <w:bookmarkEnd w:id="18"/>
      <w:bookmarkEnd w:id="19"/>
      <w:bookmarkEnd w:id="20"/>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21" w:name="_Toc397092990"/>
      <w:bookmarkStart w:id="22" w:name="_Toc410497814"/>
      <w:commentRangeStart w:id="23"/>
      <w:r w:rsidRPr="00D67FFE">
        <w:rPr>
          <w:color w:val="FF0000"/>
        </w:rPr>
        <w:t>Структура</w:t>
      </w:r>
      <w:commentRangeEnd w:id="23"/>
      <w:r w:rsidR="00D36F61">
        <w:rPr>
          <w:rStyle w:val="CommentReference"/>
          <w:b w:val="0"/>
          <w:bCs w:val="0"/>
        </w:rPr>
        <w:commentReference w:id="23"/>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21"/>
      <w:bookmarkEnd w:id="22"/>
    </w:p>
    <w:p w:rsidR="00C3793A" w:rsidRPr="004440B4" w:rsidRDefault="00C3793A" w:rsidP="00C3793A">
      <w:pPr>
        <w:rPr>
          <w:lang w:val="ru-RU"/>
        </w:rPr>
      </w:pPr>
    </w:p>
    <w:p w:rsidR="00152C5E" w:rsidRDefault="006F375A" w:rsidP="003A5D66">
      <w:pPr>
        <w:pStyle w:val="Heading1"/>
      </w:pPr>
      <w:bookmarkStart w:id="24" w:name="_Toc410497815"/>
      <w:r>
        <w:lastRenderedPageBreak/>
        <w:t>Реверсивен инжинеринг и възстановяване на дизайн</w:t>
      </w:r>
      <w:bookmarkEnd w:id="24"/>
    </w:p>
    <w:p w:rsidR="00041C56" w:rsidRPr="004D1E35" w:rsidRDefault="00041C56" w:rsidP="00041C56">
      <w:pPr>
        <w:rPr>
          <w:b/>
        </w:rPr>
      </w:pPr>
      <w:bookmarkStart w:id="25"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DF1488">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6" w:name="_Toc410497816"/>
      <w:commentRangeStart w:id="27"/>
      <w:r w:rsidRPr="00E64EF4">
        <w:t>Основни</w:t>
      </w:r>
      <w:commentRangeEnd w:id="27"/>
      <w:r w:rsidR="00C21091">
        <w:rPr>
          <w:rStyle w:val="CommentReference"/>
          <w:b w:val="0"/>
          <w:bCs w:val="0"/>
        </w:rPr>
        <w:commentReference w:id="27"/>
      </w:r>
      <w:r w:rsidRPr="00E64EF4">
        <w:t xml:space="preserve"> д</w:t>
      </w:r>
      <w:r w:rsidR="005C02D5" w:rsidRPr="00E64EF4">
        <w:t>ефиниции</w:t>
      </w:r>
      <w:bookmarkEnd w:id="25"/>
      <w:bookmarkEnd w:id="26"/>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8" w:name="_Toc410497817"/>
      <w:r>
        <w:t>Терминология на реинже</w:t>
      </w:r>
      <w:r w:rsidR="003F7598">
        <w:t>неринга и софтуерната подръжка</w:t>
      </w:r>
      <w:bookmarkEnd w:id="28"/>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DF1488" w:rsidRPr="00DF1488">
        <w:rPr>
          <w:i/>
        </w:rPr>
        <w:t xml:space="preserve">Фигура </w:t>
      </w:r>
      <w:r w:rsidR="00DF1488" w:rsidRPr="00DF1488">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08C06962" wp14:editId="58977BA3">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9" w:name="_Ref397536025"/>
      <w:bookmarkStart w:id="30" w:name="_Ref397097887"/>
      <w:r>
        <w:t xml:space="preserve">Фигура </w:t>
      </w:r>
      <w:fldSimple w:instr=" SEQ Фигура \* ARABIC ">
        <w:r w:rsidR="00DF1488">
          <w:rPr>
            <w:noProof/>
          </w:rPr>
          <w:t>1</w:t>
        </w:r>
      </w:fldSimple>
      <w:bookmarkEnd w:id="29"/>
      <w:r>
        <w:t xml:space="preserve"> (Връзка между термините)</w:t>
      </w:r>
      <w:bookmarkEnd w:id="3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31" w:name="_Ref409385520"/>
      <w:commentRangeStart w:id="32"/>
      <w:r w:rsidRPr="00E64EF4">
        <w:t>Преструктуриране</w:t>
      </w:r>
      <w:commentRangeEnd w:id="32"/>
      <w:r w:rsidR="00C21091">
        <w:rPr>
          <w:rStyle w:val="CommentReference"/>
          <w:b w:val="0"/>
          <w:bCs w:val="0"/>
        </w:rPr>
        <w:commentReference w:id="32"/>
      </w:r>
      <w:r w:rsidR="004E5075">
        <w:t xml:space="preserve"> (моделна трансформация)</w:t>
      </w:r>
      <w:bookmarkEnd w:id="31"/>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3" w:name="__RefHeading__1581_2042850511"/>
      <w:bookmarkStart w:id="34" w:name="_Toc397092994"/>
      <w:bookmarkStart w:id="35" w:name="_Toc410497818"/>
      <w:bookmarkEnd w:id="33"/>
      <w:r w:rsidRPr="00107728">
        <w:t>Терминология</w:t>
      </w:r>
      <w:r w:rsidRPr="00E64EF4">
        <w:t xml:space="preserve"> в софтуерната архитектура</w:t>
      </w:r>
      <w:bookmarkEnd w:id="34"/>
      <w:bookmarkEnd w:id="35"/>
    </w:p>
    <w:p w:rsidR="00295372" w:rsidRDefault="00295372" w:rsidP="00295372">
      <w:pPr>
        <w:tabs>
          <w:tab w:val="left" w:pos="8102"/>
        </w:tabs>
      </w:pPr>
      <w:commentRangeStart w:id="36"/>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6"/>
      <w:r w:rsidR="00C21091">
        <w:rPr>
          <w:rStyle w:val="CommentReference"/>
        </w:rPr>
        <w:commentReference w:id="36"/>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F1488">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7"/>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7"/>
      <w:proofErr w:type="gramEnd"/>
      <w:r w:rsidR="00722B45">
        <w:rPr>
          <w:i/>
        </w:rPr>
        <w:t xml:space="preserve">  </w:t>
      </w:r>
      <w:r w:rsidR="0056453D">
        <w:rPr>
          <w:rStyle w:val="CommentReference"/>
        </w:rPr>
        <w:commentReference w:id="37"/>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8"/>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8"/>
      <w:proofErr w:type="gramEnd"/>
      <w:r w:rsidR="0056453D">
        <w:rPr>
          <w:rStyle w:val="CommentReference"/>
        </w:rPr>
        <w:commentReference w:id="38"/>
      </w:r>
    </w:p>
    <w:p w:rsidR="00295372" w:rsidRDefault="00295372" w:rsidP="00295372">
      <w:pPr>
        <w:tabs>
          <w:tab w:val="left" w:pos="8102"/>
        </w:tabs>
      </w:pPr>
      <w:commentRangeStart w:id="39"/>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9"/>
      <w:proofErr w:type="gramEnd"/>
      <w:r w:rsidR="0056453D">
        <w:rPr>
          <w:rStyle w:val="CommentReference"/>
        </w:rPr>
        <w:commentReference w:id="39"/>
      </w:r>
    </w:p>
    <w:p w:rsidR="00295372" w:rsidRDefault="00A55972" w:rsidP="00295372">
      <w:pPr>
        <w:tabs>
          <w:tab w:val="left" w:pos="8102"/>
        </w:tabs>
      </w:pPr>
      <w:r>
        <w:t>Идеята</w:t>
      </w:r>
      <w:r w:rsidR="00295372">
        <w:t xml:space="preserve"> </w:t>
      </w:r>
      <w:r>
        <w:t>за</w:t>
      </w:r>
      <w:r w:rsidR="00295372">
        <w:t xml:space="preserve"> </w:t>
      </w:r>
      <w:commentRangeStart w:id="40"/>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F1488">
        <w:rPr>
          <w:i/>
        </w:rPr>
        <w:t>2.1.1.3</w:t>
      </w:r>
      <w:r w:rsidRPr="00A55972">
        <w:rPr>
          <w:i/>
        </w:rPr>
        <w:fldChar w:fldCharType="end"/>
      </w:r>
      <w:r>
        <w:t>)</w:t>
      </w:r>
      <w:r w:rsidR="00295372">
        <w:t xml:space="preserve"> </w:t>
      </w:r>
      <w:commentRangeEnd w:id="40"/>
      <w:r w:rsidR="0056453D">
        <w:rPr>
          <w:rStyle w:val="CommentReference"/>
        </w:rPr>
        <w:commentReference w:id="40"/>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41" w:name="_Ref409386999"/>
      <w:r w:rsidRPr="00E64EF4">
        <w:t>Свързаност на отговорностите</w:t>
      </w:r>
      <w:r w:rsidR="006E73A2">
        <w:t xml:space="preserve"> </w:t>
      </w:r>
      <w:r w:rsidR="00AB7F3A">
        <w:t>(Кохезия)</w:t>
      </w:r>
      <w:r w:rsidRPr="00E64EF4">
        <w:t xml:space="preserve"> на модули</w:t>
      </w:r>
      <w:bookmarkEnd w:id="41"/>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2"/>
      <w:r>
        <w:rPr>
          <w:b/>
        </w:rPr>
        <w:t>Време</w:t>
      </w:r>
      <w:r w:rsidR="006C604A">
        <w:rPr>
          <w:b/>
        </w:rPr>
        <w:t>в</w:t>
      </w:r>
      <w:r>
        <w:rPr>
          <w:b/>
        </w:rPr>
        <w:t>и</w:t>
      </w:r>
      <w:commentRangeEnd w:id="42"/>
      <w:r w:rsidR="0056453D">
        <w:rPr>
          <w:rStyle w:val="CommentReference"/>
        </w:rPr>
        <w:commentReference w:id="42"/>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3" w:name="_Toc410497819"/>
      <w:r>
        <w:t>Реинж</w:t>
      </w:r>
      <w:r w:rsidR="005C362D">
        <w:t>е</w:t>
      </w:r>
      <w:r>
        <w:t xml:space="preserve">неринг на компонентно-базиран софтуер и среда за </w:t>
      </w:r>
      <w:r w:rsidR="0029350F">
        <w:t>изпълнението му</w:t>
      </w:r>
      <w:bookmarkEnd w:id="43"/>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4" w:name="_Toc410497820"/>
      <w:r>
        <w:t>Реинженеринг и компонентно-базиран софтуер</w:t>
      </w:r>
      <w:bookmarkEnd w:id="44"/>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5" w:name="_Toc410497821"/>
      <w:r>
        <w:t>Среда за архитектурна реконструкция</w:t>
      </w:r>
      <w:bookmarkEnd w:id="45"/>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6" w:name="_Toc410497822"/>
      <w:r>
        <w:t>Съществуващи</w:t>
      </w:r>
      <w:r w:rsidR="00595A85">
        <w:t xml:space="preserve"> инструменти за </w:t>
      </w:r>
      <w:r w:rsidR="005C362D">
        <w:t>реинже</w:t>
      </w:r>
      <w:r w:rsidR="00595A85">
        <w:t>неринг</w:t>
      </w:r>
      <w:bookmarkEnd w:id="46"/>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7" w:name="_Ref399593490"/>
      <w:bookmarkStart w:id="48" w:name="_Ref399773104"/>
      <w:bookmarkStart w:id="49" w:name="_Toc410497823"/>
      <w:commentRangeStart w:id="50"/>
      <w:r>
        <w:t>Оркестрирана много-изгледна среда за софтуерно архитектурна реконструкция</w:t>
      </w:r>
      <w:bookmarkEnd w:id="47"/>
      <w:bookmarkEnd w:id="48"/>
      <w:commentRangeEnd w:id="50"/>
      <w:r w:rsidR="00250AC5">
        <w:t xml:space="preserve"> [R14]</w:t>
      </w:r>
      <w:r w:rsidR="001058F0">
        <w:rPr>
          <w:rStyle w:val="CommentReference"/>
          <w:b w:val="0"/>
          <w:bCs w:val="0"/>
        </w:rPr>
        <w:commentReference w:id="50"/>
      </w:r>
      <w:bookmarkEnd w:id="49"/>
    </w:p>
    <w:p w:rsidR="009B5E69" w:rsidRDefault="009B5E69" w:rsidP="009B5E69">
      <w:pPr>
        <w:pStyle w:val="Heading4"/>
      </w:pPr>
      <w:bookmarkStart w:id="51" w:name="_Ref399442792"/>
      <w:r>
        <w:t xml:space="preserve">Предложения за </w:t>
      </w:r>
      <w:r w:rsidR="00975EF7">
        <w:t>много-изгледен</w:t>
      </w:r>
      <w:r>
        <w:t xml:space="preserve"> </w:t>
      </w:r>
      <w:r w:rsidR="006D43F5">
        <w:t>анализ</w:t>
      </w:r>
      <w:bookmarkEnd w:id="51"/>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F1488" w:rsidRPr="00DF1488">
        <w:rPr>
          <w:rFonts w:cs="Times New Roman"/>
          <w:i/>
        </w:rPr>
        <w:t xml:space="preserve">Фигура </w:t>
      </w:r>
      <w:r w:rsidR="00DF1488" w:rsidRPr="00DF1488">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F1488" w:rsidRPr="00607A43">
        <w:rPr>
          <w:i/>
        </w:rPr>
        <w:t xml:space="preserve">Фигура </w:t>
      </w:r>
      <w:r w:rsidR="00DF1488">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F1488" w:rsidRPr="0035776A">
        <w:rPr>
          <w:rFonts w:cs="Times New Roman"/>
        </w:rPr>
        <w:t xml:space="preserve">Фигура </w:t>
      </w:r>
      <w:r w:rsidR="00DF1488">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F1488" w:rsidRPr="00607A43">
        <w:rPr>
          <w:i/>
        </w:rPr>
        <w:t xml:space="preserve">Фигура </w:t>
      </w:r>
      <w:r w:rsidR="00DF1488">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footerReference w:type="default" r:id="rId15"/>
          <w:pgSz w:w="11906" w:h="16838"/>
          <w:pgMar w:top="1440" w:right="1800" w:bottom="1440" w:left="1800" w:header="708" w:footer="708" w:gutter="0"/>
          <w:cols w:space="708"/>
          <w:docGrid w:linePitch="360"/>
        </w:sectPr>
      </w:pPr>
    </w:p>
    <w:p w:rsidR="0035776A" w:rsidRDefault="0035776A" w:rsidP="0035776A">
      <w:pPr>
        <w:keepNext/>
      </w:pPr>
      <w:commentRangeStart w:id="52"/>
      <w:r w:rsidRPr="0035776A">
        <w:rPr>
          <w:noProof/>
          <w:lang w:eastAsia="en-US"/>
        </w:rPr>
        <w:lastRenderedPageBreak/>
        <w:drawing>
          <wp:inline distT="0" distB="0" distL="0" distR="0" wp14:anchorId="466F0E68" wp14:editId="2D887EBA">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commentRangeEnd w:id="52"/>
      <w:r w:rsidR="00582012">
        <w:rPr>
          <w:rStyle w:val="CommentReference"/>
        </w:rPr>
        <w:commentReference w:id="52"/>
      </w:r>
    </w:p>
    <w:p w:rsidR="0035776A" w:rsidRDefault="0035776A" w:rsidP="0035776A">
      <w:pPr>
        <w:pStyle w:val="Caption"/>
        <w:jc w:val="left"/>
        <w:rPr>
          <w:rFonts w:ascii="Times New Roman" w:hAnsi="Times New Roman" w:cs="Times New Roman"/>
        </w:rPr>
      </w:pPr>
      <w:bookmarkStart w:id="53" w:name="_Ref397535919"/>
      <w:bookmarkStart w:id="54"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DF1488">
        <w:rPr>
          <w:rFonts w:ascii="Times New Roman" w:hAnsi="Times New Roman" w:cs="Times New Roman"/>
          <w:noProof/>
        </w:rPr>
        <w:t>2</w:t>
      </w:r>
      <w:r w:rsidRPr="0035776A">
        <w:rPr>
          <w:rFonts w:ascii="Times New Roman" w:hAnsi="Times New Roman" w:cs="Times New Roman"/>
        </w:rPr>
        <w:fldChar w:fldCharType="end"/>
      </w:r>
      <w:bookmarkEnd w:id="53"/>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4"/>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68728254" wp14:editId="0BFECBC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5" w:name="_Ref397535997"/>
      <w:bookmarkStart w:id="56"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DF1488">
        <w:rPr>
          <w:i/>
          <w:noProof/>
        </w:rPr>
        <w:t>3</w:t>
      </w:r>
      <w:r w:rsidRPr="00607A43">
        <w:rPr>
          <w:i/>
        </w:rPr>
        <w:fldChar w:fldCharType="end"/>
      </w:r>
      <w:bookmarkEnd w:id="55"/>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6"/>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7"/>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commentRangeEnd w:id="57"/>
      <w:r w:rsidR="001058F0">
        <w:rPr>
          <w:rStyle w:val="CommentReference"/>
          <w:b w:val="0"/>
          <w:bCs w:val="0"/>
        </w:rPr>
        <w:commentReference w:id="57"/>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F1488" w:rsidRPr="00DF1488">
        <w:rPr>
          <w:i/>
        </w:rPr>
        <w:t xml:space="preserve">Фигура </w:t>
      </w:r>
      <w:r w:rsidR="00DF1488" w:rsidRPr="00DF1488">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F1488" w:rsidRPr="00DF1488">
        <w:rPr>
          <w:i/>
        </w:rPr>
        <w:t xml:space="preserve">Фигура </w:t>
      </w:r>
      <w:r w:rsidR="00DF1488" w:rsidRPr="00DF1488">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F1488" w:rsidRPr="00DF1488">
        <w:rPr>
          <w:i/>
        </w:rPr>
        <w:t xml:space="preserve">Фигура </w:t>
      </w:r>
      <w:r w:rsidR="00DF1488" w:rsidRPr="00DF1488">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F1488" w:rsidRPr="00DF1488">
        <w:rPr>
          <w:i/>
        </w:rPr>
        <w:t xml:space="preserve">Фигура </w:t>
      </w:r>
      <w:r w:rsidR="00DF1488" w:rsidRPr="00DF1488">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8DC3D0D" wp14:editId="441EF88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8" w:name="_Ref397536118"/>
      <w:bookmarkStart w:id="59" w:name="_Ref397098860"/>
      <w:r>
        <w:t xml:space="preserve">Фигура </w:t>
      </w:r>
      <w:fldSimple w:instr=" SEQ Фигура \* ARABIC ">
        <w:r w:rsidR="00DF1488">
          <w:rPr>
            <w:noProof/>
          </w:rPr>
          <w:t>4</w:t>
        </w:r>
      </w:fldSimple>
      <w:bookmarkEnd w:id="58"/>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733261CF" wp14:editId="6EDF368F">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60" w:name="_Ref397536093"/>
      <w:bookmarkStart w:id="61" w:name="_Ref397099421"/>
      <w:r>
        <w:t xml:space="preserve">Фигура </w:t>
      </w:r>
      <w:fldSimple w:instr=" SEQ Фигура \* ARABIC ">
        <w:r w:rsidR="00DF1488">
          <w:rPr>
            <w:noProof/>
          </w:rPr>
          <w:t>5</w:t>
        </w:r>
      </w:fldSimple>
      <w:bookmarkEnd w:id="60"/>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043D0F9A" wp14:editId="358C3FF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2" w:name="_Ref397536153"/>
      <w:bookmarkStart w:id="63" w:name="_Ref397099464"/>
      <w:r>
        <w:t xml:space="preserve">Фигура </w:t>
      </w:r>
      <w:fldSimple w:instr=" SEQ Фигура \* ARABIC ">
        <w:r w:rsidR="00DF1488">
          <w:rPr>
            <w:noProof/>
          </w:rPr>
          <w:t>6</w:t>
        </w:r>
      </w:fldSimple>
      <w:bookmarkEnd w:id="62"/>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F1488" w:rsidRPr="00DF1488">
        <w:rPr>
          <w:i/>
        </w:rPr>
        <w:t xml:space="preserve">Фигура </w:t>
      </w:r>
      <w:r w:rsidR="00DF1488" w:rsidRPr="00DF1488">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607EC956" wp14:editId="7AFEC394">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4" w:name="_Ref397536325"/>
      <w:bookmarkStart w:id="65" w:name="_Ref397100522"/>
      <w:r>
        <w:t xml:space="preserve">Фигура </w:t>
      </w:r>
      <w:fldSimple w:instr=" SEQ Фигура \* ARABIC ">
        <w:r w:rsidR="00DF1488">
          <w:rPr>
            <w:noProof/>
          </w:rPr>
          <w:t>7</w:t>
        </w:r>
      </w:fldSimple>
      <w:bookmarkEnd w:id="6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AA1EEB8" wp14:editId="514FB65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6" w:name="_Ref397536347"/>
      <w:bookmarkStart w:id="67" w:name="_Ref397100581"/>
      <w:proofErr w:type="gramStart"/>
      <w:r>
        <w:t xml:space="preserve">Фигура </w:t>
      </w:r>
      <w:fldSimple w:instr=" SEQ Фигура \* ARABIC ">
        <w:r w:rsidR="00DF1488">
          <w:rPr>
            <w:noProof/>
          </w:rPr>
          <w:t>8</w:t>
        </w:r>
      </w:fldSimple>
      <w:bookmarkEnd w:id="66"/>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F1488" w:rsidRPr="00DF1488">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F1488">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DF1488" w:rsidRPr="00DF1488">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 xml:space="preserve">опитини </w:t>
      </w:r>
      <w:proofErr w:type="gramStart"/>
      <w:r w:rsidR="006B7AE0">
        <w:t>изпълненя</w:t>
      </w:r>
      <w:r w:rsidR="00A731B6" w:rsidRPr="00A731B6">
        <w:rPr>
          <w:rFonts w:cs="Times New Roman"/>
          <w:color w:val="auto"/>
          <w:kern w:val="1"/>
          <w:szCs w:val="24"/>
          <w:lang w:val="bg-BG" w:eastAsia="en-US"/>
        </w:rPr>
        <w:t xml:space="preserve">  и</w:t>
      </w:r>
      <w:proofErr w:type="gramEnd"/>
      <w:r w:rsidR="00A731B6" w:rsidRPr="00A731B6">
        <w:rPr>
          <w:rFonts w:cs="Times New Roman"/>
          <w:color w:val="auto"/>
          <w:kern w:val="1"/>
          <w:szCs w:val="24"/>
          <w:lang w:val="bg-BG" w:eastAsia="en-US"/>
        </w:rPr>
        <w:t xml:space="preserve">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A1271CE" wp14:editId="30A4DC01">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8" w:name="_Ref397536377"/>
      <w:bookmarkStart w:id="69" w:name="_Ref397100776"/>
      <w:r>
        <w:t xml:space="preserve">Фигура </w:t>
      </w:r>
      <w:fldSimple w:instr=" SEQ Фигура \* ARABIC ">
        <w:r w:rsidR="00DF1488">
          <w:rPr>
            <w:noProof/>
          </w:rPr>
          <w:t>9</w:t>
        </w:r>
      </w:fldSimple>
      <w:bookmarkEnd w:id="68"/>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DF1488" w:rsidRPr="00DF1488">
        <w:rPr>
          <w:i/>
        </w:rPr>
        <w:t xml:space="preserve">Фигура </w:t>
      </w:r>
      <w:r w:rsidR="00DF1488" w:rsidRPr="00DF1488">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proofErr w:type="gramStart"/>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w:t>
      </w:r>
      <w:proofErr w:type="gramEnd"/>
      <w:r w:rsidRPr="004C059C">
        <w:rPr>
          <w:rFonts w:cs="Times New Roman"/>
          <w:color w:val="auto"/>
          <w:kern w:val="1"/>
          <w:szCs w:val="24"/>
          <w:lang w:val="bg-BG" w:eastAsia="en-US"/>
        </w:rPr>
        <w:t xml:space="preserve">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F1488" w:rsidRPr="00DF1488">
        <w:rPr>
          <w:i/>
        </w:rPr>
        <w:t xml:space="preserve">Фигура </w:t>
      </w:r>
      <w:r w:rsidR="00DF1488" w:rsidRPr="00DF1488">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70"/>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70"/>
      <w:proofErr w:type="gramEnd"/>
      <w:r w:rsidR="001058F0">
        <w:rPr>
          <w:rStyle w:val="CommentReference"/>
        </w:rPr>
        <w:commentReference w:id="70"/>
      </w:r>
    </w:p>
    <w:p w:rsidR="00F640BF" w:rsidRDefault="00F640BF" w:rsidP="00F640BF">
      <w:pPr>
        <w:pStyle w:val="Heading3"/>
      </w:pPr>
      <w:bookmarkStart w:id="71" w:name="_Ref399773240"/>
      <w:bookmarkStart w:id="72" w:name="_Ref408764557"/>
      <w:bookmarkStart w:id="73" w:name="_Toc410497824"/>
      <w:commentRangeStart w:id="74"/>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1"/>
      <w:commentRangeEnd w:id="74"/>
      <w:r w:rsidR="001058F0">
        <w:rPr>
          <w:rStyle w:val="CommentReference"/>
          <w:b w:val="0"/>
          <w:bCs w:val="0"/>
        </w:rPr>
        <w:commentReference w:id="74"/>
      </w:r>
      <w:bookmarkEnd w:id="72"/>
      <w:bookmarkEnd w:id="73"/>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5"/>
      <w:r w:rsidR="00297D27">
        <w:rPr>
          <w:lang w:val="bg-BG" w:eastAsia="en-US"/>
        </w:rPr>
        <w:t>компонентен</w:t>
      </w:r>
      <w:commentRangeEnd w:id="75"/>
      <w:r w:rsidR="00D479EE">
        <w:rPr>
          <w:rStyle w:val="CommentReference"/>
        </w:rPr>
        <w:commentReference w:id="75"/>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6" w:name="_Ref409553589"/>
      <w:r>
        <w:rPr>
          <w:lang w:eastAsia="en-US"/>
        </w:rPr>
        <w:t>Мета-Моделът</w:t>
      </w:r>
      <w:bookmarkEnd w:id="76"/>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DF1488">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7"/>
      <w:r>
        <w:t>Платформа</w:t>
      </w:r>
      <w:commentRangeEnd w:id="77"/>
      <w:r w:rsidR="00D479EE">
        <w:rPr>
          <w:rStyle w:val="CommentReference"/>
          <w:rFonts w:ascii="Times New Roman" w:hAnsi="Times New Roman"/>
          <w:b w:val="0"/>
          <w:bCs w:val="0"/>
        </w:rPr>
        <w:commentReference w:id="77"/>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DF1488" w:rsidRPr="00DF1488">
        <w:rPr>
          <w:i/>
        </w:rPr>
        <w:t xml:space="preserve">Фигура </w:t>
      </w:r>
      <w:r w:rsidR="00DF1488" w:rsidRPr="00DF1488">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3F98E90E" wp14:editId="68319DFE">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8" w:name="_Ref397536429"/>
      <w:bookmarkStart w:id="79" w:name="_Ref397100923"/>
      <w:r>
        <w:t xml:space="preserve">Фигура </w:t>
      </w:r>
      <w:fldSimple w:instr=" SEQ Фигура \* ARABIC ">
        <w:r w:rsidR="00DF1488">
          <w:rPr>
            <w:noProof/>
          </w:rPr>
          <w:t>10</w:t>
        </w:r>
      </w:fldSimple>
      <w:bookmarkEnd w:id="78"/>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9"/>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F1488">
        <w:rPr>
          <w:i/>
        </w:rPr>
        <w:t>3.2</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DF1488" w:rsidRPr="00DF1488">
        <w:rPr>
          <w:i/>
        </w:rPr>
        <w:t xml:space="preserve">Фигура </w:t>
      </w:r>
      <w:r w:rsidR="00DF1488" w:rsidRPr="00DF1488">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5287064B" wp14:editId="2109501A">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80" w:name="_Ref397536453"/>
      <w:bookmarkStart w:id="81" w:name="_Ref397097565"/>
      <w:bookmarkStart w:id="82" w:name="_Ref397100987"/>
      <w:r>
        <w:t xml:space="preserve">Фигура </w:t>
      </w:r>
      <w:fldSimple w:instr=" SEQ Фигура \* ARABIC ">
        <w:r w:rsidR="00DF1488">
          <w:rPr>
            <w:noProof/>
          </w:rPr>
          <w:t>11</w:t>
        </w:r>
      </w:fldSimple>
      <w:bookmarkEnd w:id="80"/>
      <w:r>
        <w:t xml:space="preserve"> </w:t>
      </w:r>
      <w:r w:rsidR="00903A0C">
        <w:t>(</w:t>
      </w:r>
      <w:r>
        <w:t>основен изглед на GSEE</w:t>
      </w:r>
      <w:bookmarkEnd w:id="81"/>
      <w:r w:rsidR="00903A0C">
        <w:t>)</w:t>
      </w:r>
      <w:bookmarkEnd w:id="82"/>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3" w:name="_Toc410497825"/>
      <w:r>
        <w:t>Сравнителен анализ на изложените решения</w:t>
      </w:r>
      <w:bookmarkEnd w:id="83"/>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4" w:name="_Toc410497826"/>
      <w:r>
        <w:t>Критерии</w:t>
      </w:r>
      <w:bookmarkEnd w:id="84"/>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10497827"/>
      <w:r>
        <w:rPr>
          <w:lang w:eastAsia="en-US"/>
        </w:rPr>
        <w:t>Сравнителен анализ</w:t>
      </w:r>
      <w:bookmarkEnd w:id="85"/>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F1488">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F1488" w:rsidRPr="00DF1488">
        <w:rPr>
          <w:i/>
        </w:rPr>
        <w:t xml:space="preserve">Фигура </w:t>
      </w:r>
      <w:r w:rsidR="00DF1488" w:rsidRPr="00DF1488">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10497828"/>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8"/>
      <w:r w:rsidR="00130BD6">
        <w:t>първата предложена</w:t>
      </w:r>
      <w:r w:rsidR="009D295F">
        <w:t xml:space="preserve"> </w:t>
      </w:r>
      <w:commentRangeEnd w:id="88"/>
      <w:r w:rsidR="00D479EE">
        <w:rPr>
          <w:rStyle w:val="CommentReference"/>
        </w:rPr>
        <w:commentReference w:id="88"/>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F1488">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F1488">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DF1488">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Default="00FD5F55" w:rsidP="00FD5F55">
      <w:pPr>
        <w:pStyle w:val="Heading1"/>
      </w:pPr>
      <w:bookmarkStart w:id="89" w:name="_Toc397093004"/>
      <w:bookmarkStart w:id="90" w:name="_Toc397092999"/>
      <w:bookmarkStart w:id="91" w:name="_Toc410497829"/>
      <w:r w:rsidRPr="001B597C">
        <w:lastRenderedPageBreak/>
        <w:t>Анализ</w:t>
      </w:r>
      <w:bookmarkEnd w:id="89"/>
      <w:bookmarkEnd w:id="91"/>
    </w:p>
    <w:p w:rsidR="0047532A" w:rsidRPr="0047532A" w:rsidRDefault="0047532A" w:rsidP="0047532A">
      <w:pPr>
        <w:rPr>
          <w:b/>
        </w:rPr>
      </w:pPr>
      <w:r w:rsidRPr="0047532A">
        <w:rPr>
          <w:b/>
        </w:rPr>
        <w:t>Абстракт:</w:t>
      </w:r>
    </w:p>
    <w:p w:rsidR="0047532A" w:rsidRPr="00F07FC8" w:rsidRDefault="0047532A" w:rsidP="0047532A">
      <w:proofErr w:type="gramStart"/>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DF1488">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ето.</w:t>
      </w:r>
      <w:proofErr w:type="gramEnd"/>
      <w:r w:rsidR="00F07FC8">
        <w:t xml:space="preserve"> </w:t>
      </w:r>
      <w:proofErr w:type="gramStart"/>
      <w:r w:rsidR="00F07FC8">
        <w:t>Този процес продължава до достигане на завършен концептуален модел.</w:t>
      </w:r>
      <w:proofErr w:type="gramEnd"/>
      <w:r w:rsidR="00F07FC8">
        <w:t xml:space="preserve"> </w:t>
      </w:r>
      <w:proofErr w:type="gramStart"/>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proofErr w:type="gramEnd"/>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2" w:name="_Toc397093005"/>
      <w:bookmarkStart w:id="93" w:name="_Ref397945242"/>
      <w:bookmarkStart w:id="94" w:name="_Ref398223866"/>
      <w:bookmarkStart w:id="95" w:name="_Ref408855430"/>
      <w:bookmarkStart w:id="96" w:name="_Ref409559519"/>
      <w:bookmarkStart w:id="97" w:name="_Toc410497830"/>
      <w:r>
        <w:rPr>
          <w:lang w:val="ru-RU"/>
        </w:rPr>
        <w:t>Концептуален модел</w:t>
      </w:r>
      <w:bookmarkEnd w:id="92"/>
      <w:bookmarkEnd w:id="93"/>
      <w:bookmarkEnd w:id="94"/>
      <w:bookmarkEnd w:id="95"/>
      <w:bookmarkEnd w:id="96"/>
      <w:bookmarkEnd w:id="97"/>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8" w:name="OLE_LINK3"/>
      <w:bookmarkStart w:id="99" w:name="OLE_LINK4"/>
      <w:r>
        <w:t>файлове осигуряващи средата на комуникация и обвивка на основните архитектурни елементи</w:t>
      </w:r>
      <w:bookmarkEnd w:id="98"/>
      <w:bookmarkEnd w:id="99"/>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7D52BBA6" wp14:editId="69F5D713">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DF1488">
          <w:rPr>
            <w:noProof/>
          </w:rPr>
          <w:t>12</w:t>
        </w:r>
      </w:fldSimple>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DF1488" w:rsidRPr="00DF1488">
        <w:rPr>
          <w:i/>
        </w:rPr>
        <w:t xml:space="preserve">Фигура </w:t>
      </w:r>
      <w:r w:rsidR="00DF1488" w:rsidRPr="00DF1488">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drawing>
          <wp:inline distT="0" distB="0" distL="0" distR="0" wp14:anchorId="1748D2D7" wp14:editId="5FCD3AE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100" w:name="_Ref397616727"/>
      <w:bookmarkStart w:id="101" w:name="_Ref397616705"/>
      <w:r>
        <w:t xml:space="preserve">Фигура </w:t>
      </w:r>
      <w:fldSimple w:instr=" SEQ Фигура \* ARABIC ">
        <w:r w:rsidR="00DF1488">
          <w:rPr>
            <w:noProof/>
          </w:rPr>
          <w:t>13</w:t>
        </w:r>
      </w:fldSimple>
      <w:bookmarkEnd w:id="100"/>
      <w:r>
        <w:t xml:space="preserve"> (Подготовка на критерии за анализ)</w:t>
      </w:r>
      <w:bookmarkEnd w:id="101"/>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5F597D9E" wp14:editId="0734FE1A">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2" w:name="_Ref397618648"/>
      <w:r>
        <w:t xml:space="preserve">Фигура </w:t>
      </w:r>
      <w:fldSimple w:instr=" SEQ Фигура \* ARABIC ">
        <w:r w:rsidR="00DF1488">
          <w:rPr>
            <w:noProof/>
          </w:rPr>
          <w:t>14</w:t>
        </w:r>
      </w:fldSimple>
      <w:bookmarkEnd w:id="102"/>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1704EDE9" wp14:editId="3327BB8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sidR="00DF1488">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lastRenderedPageBreak/>
        <w:t>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D17DD9" w:rsidRDefault="00D17DD9" w:rsidP="00D17DD9">
      <w:pPr>
        <w:pStyle w:val="Heading2"/>
      </w:pPr>
      <w:bookmarkStart w:id="103" w:name="_Toc397093008"/>
      <w:bookmarkStart w:id="104" w:name="_Ref409475293"/>
      <w:bookmarkStart w:id="105" w:name="_Ref409731747"/>
      <w:bookmarkStart w:id="106" w:name="_Toc397093006"/>
      <w:bookmarkStart w:id="107" w:name="_Ref400905816"/>
      <w:bookmarkStart w:id="108" w:name="_Toc410497831"/>
      <w:r>
        <w:rPr>
          <w:lang w:val="ru-RU"/>
        </w:rPr>
        <w:t>Работни процеси</w:t>
      </w:r>
      <w:bookmarkEnd w:id="103"/>
      <w:bookmarkEnd w:id="104"/>
      <w:bookmarkEnd w:id="105"/>
      <w:bookmarkEnd w:id="108"/>
    </w:p>
    <w:p w:rsidR="001F76CC" w:rsidRPr="001F76CC" w:rsidRDefault="001F76CC" w:rsidP="001F76CC">
      <w:pPr>
        <w:rPr>
          <w:i/>
        </w:rPr>
      </w:pPr>
      <w:proofErr w:type="gramStart"/>
      <w:r>
        <w:t>Тук на базата на концептуалния модел представяме детайлни процеси, които трябва да спазва приложението за да отговаря на условията.</w:t>
      </w:r>
      <w:proofErr w:type="gramEnd"/>
      <w:r>
        <w:t xml:space="preserve"> </w:t>
      </w:r>
      <w:proofErr w:type="gramStart"/>
      <w:r>
        <w:t xml:space="preserve">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roofErr w:type="gramEnd"/>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DF1488">
        <w:rPr>
          <w:i/>
        </w:rPr>
        <w:t>Приложение 6</w:t>
      </w:r>
      <w:r w:rsidRPr="00C70ED8">
        <w:rPr>
          <w:i/>
        </w:rPr>
        <w:fldChar w:fldCharType="end"/>
      </w:r>
      <w:r>
        <w:t xml:space="preserve"> </w:t>
      </w:r>
    </w:p>
    <w:p w:rsidR="00D17DD9" w:rsidRDefault="00D17DD9" w:rsidP="00D17DD9">
      <w:pPr>
        <w:pStyle w:val="Heading3"/>
      </w:pPr>
      <w:bookmarkStart w:id="109" w:name="_Ref397973867"/>
      <w:bookmarkStart w:id="110" w:name="_Toc410497832"/>
      <w:r>
        <w:t>Подготовка на критерии за анализ</w:t>
      </w:r>
      <w:bookmarkEnd w:id="109"/>
      <w:bookmarkEnd w:id="110"/>
    </w:p>
    <w:p w:rsidR="00D17DD9" w:rsidRDefault="00D17DD9" w:rsidP="00D17DD9">
      <w:pPr>
        <w:keepNext/>
        <w:jc w:val="center"/>
      </w:pPr>
      <w:r>
        <w:rPr>
          <w:noProof/>
          <w:lang w:eastAsia="en-US"/>
        </w:rPr>
        <w:drawing>
          <wp:inline distT="0" distB="0" distL="0" distR="0" wp14:anchorId="16528A4E" wp14:editId="77909EC2">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fldSimple w:instr=" SEQ Фигура \* ARABIC ">
        <w:r w:rsidR="00DF1488">
          <w:rPr>
            <w:noProof/>
          </w:rPr>
          <w:t>16</w:t>
        </w:r>
      </w:fldSimple>
      <w:r>
        <w:t xml:space="preserve"> (Подготовка на критерии за анализ, легенда: </w:t>
      </w:r>
      <w:r>
        <w:fldChar w:fldCharType="begin"/>
      </w:r>
      <w:r>
        <w:instrText xml:space="preserve"> REF _Ref398215538 \n \h </w:instrText>
      </w:r>
      <w:r>
        <w:fldChar w:fldCharType="separate"/>
      </w:r>
      <w:r w:rsidR="00DF1488">
        <w:t>Приложение 5</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1"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DF1488">
        <w:t>3.3.4</w:t>
      </w:r>
      <w:r>
        <w:fldChar w:fldCharType="end"/>
      </w:r>
      <w:r>
        <w:t>, да се приведат във формат удобен за четене от базовия анализатор и да се поместят в базата с критериите.</w:t>
      </w:r>
      <w:proofErr w:type="gramEnd"/>
    </w:p>
    <w:p w:rsidR="001F76CC" w:rsidRDefault="001F76CC">
      <w:pPr>
        <w:spacing w:after="0"/>
        <w:jc w:val="left"/>
      </w:pPr>
      <w:r>
        <w:br w:type="page"/>
      </w:r>
    </w:p>
    <w:p w:rsidR="00D17DD9" w:rsidRDefault="00D17DD9" w:rsidP="00D17DD9">
      <w:pPr>
        <w:pStyle w:val="Heading3"/>
      </w:pPr>
      <w:bookmarkStart w:id="112" w:name="_Ref398817119"/>
      <w:bookmarkStart w:id="113" w:name="_Toc410497833"/>
      <w:bookmarkEnd w:id="111"/>
      <w:r w:rsidRPr="009147C5">
        <w:rPr>
          <w:color w:val="auto"/>
        </w:rPr>
        <w:lastRenderedPageBreak/>
        <w:t>А</w:t>
      </w:r>
      <w:r>
        <w:t>нализиране на проект и сериализация на хранилището</w:t>
      </w:r>
      <w:bookmarkEnd w:id="112"/>
      <w:bookmarkEnd w:id="113"/>
    </w:p>
    <w:p w:rsidR="00D17DD9" w:rsidRDefault="00D17DD9" w:rsidP="00D17DD9">
      <w:pPr>
        <w:keepNext/>
        <w:jc w:val="center"/>
      </w:pPr>
      <w:r>
        <w:rPr>
          <w:noProof/>
          <w:lang w:eastAsia="en-US"/>
        </w:rPr>
        <w:drawing>
          <wp:inline distT="0" distB="0" distL="0" distR="0" wp14:anchorId="0227832C" wp14:editId="40DFEADA">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4" w:name="_Ref409962011"/>
      <w:r>
        <w:t xml:space="preserve">Фигура </w:t>
      </w:r>
      <w:fldSimple w:instr=" SEQ Фигура \* ARABIC ">
        <w:r w:rsidR="00DF1488">
          <w:rPr>
            <w:noProof/>
          </w:rPr>
          <w:t>17</w:t>
        </w:r>
      </w:fldSimple>
      <w:bookmarkEnd w:id="114"/>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rsidR="00DF1488">
        <w:t>Приложение 5</w:t>
      </w:r>
      <w:r>
        <w:fldChar w:fldCharType="end"/>
      </w:r>
      <w:r>
        <w:t>)</w:t>
      </w:r>
    </w:p>
    <w:p w:rsidR="00D17DD9" w:rsidRDefault="00D17DD9" w:rsidP="00D17DD9">
      <w:pPr>
        <w:pStyle w:val="Caption"/>
        <w:jc w:val="center"/>
      </w:pPr>
    </w:p>
    <w:p w:rsidR="00D17DD9" w:rsidRDefault="00D17DD9" w:rsidP="00D17DD9">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1F76CC" w:rsidRDefault="00D17DD9" w:rsidP="00D17DD9">
      <w:proofErr w:type="gramStart"/>
      <w:r>
        <w:t>Следва конвертиране на UML хранилището (модела) в XMI формат.</w:t>
      </w:r>
      <w:proofErr w:type="gramEnd"/>
    </w:p>
    <w:p w:rsidR="001F76CC" w:rsidRDefault="001F76CC">
      <w:pPr>
        <w:spacing w:after="0"/>
        <w:jc w:val="left"/>
      </w:pPr>
      <w:r>
        <w:br w:type="page"/>
      </w:r>
    </w:p>
    <w:p w:rsidR="00D17DD9" w:rsidRDefault="00D17DD9" w:rsidP="00D17DD9">
      <w:pPr>
        <w:pStyle w:val="Heading3"/>
      </w:pPr>
      <w:bookmarkStart w:id="115" w:name="_Ref397973971"/>
      <w:bookmarkStart w:id="116" w:name="_Toc410497834"/>
      <w:r>
        <w:lastRenderedPageBreak/>
        <w:t>Генерация на базов код</w:t>
      </w:r>
      <w:bookmarkEnd w:id="115"/>
      <w:bookmarkEnd w:id="116"/>
    </w:p>
    <w:p w:rsidR="00D17DD9" w:rsidRDefault="00D17DD9" w:rsidP="00D17DD9">
      <w:pPr>
        <w:keepNext/>
        <w:jc w:val="center"/>
      </w:pPr>
      <w:r>
        <w:rPr>
          <w:noProof/>
          <w:lang w:eastAsia="en-US"/>
        </w:rPr>
        <w:drawing>
          <wp:inline distT="0" distB="0" distL="0" distR="0" wp14:anchorId="69418C0E" wp14:editId="12A6E448">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fldSimple w:instr=" SEQ  Фигура \* ARABIC ">
        <w:r w:rsidR="00DF1488">
          <w:rPr>
            <w:noProof/>
          </w:rPr>
          <w:t>18</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DF1488">
        <w:t>Приложение 5</w:t>
      </w:r>
      <w:r>
        <w:fldChar w:fldCharType="end"/>
      </w:r>
      <w:r>
        <w:t>)</w:t>
      </w:r>
    </w:p>
    <w:p w:rsidR="00D17DD9" w:rsidRPr="001E57CB" w:rsidRDefault="00D17DD9" w:rsidP="00D17DD9">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Default="00FD5F55" w:rsidP="00FD5F55">
      <w:pPr>
        <w:pStyle w:val="Heading2"/>
      </w:pPr>
      <w:bookmarkStart w:id="117" w:name="_Ref408855494"/>
      <w:bookmarkStart w:id="118" w:name="_Toc410497835"/>
      <w:r>
        <w:rPr>
          <w:lang w:val="ru-RU"/>
        </w:rPr>
        <w:t>Потребителски (функционални)  изисквания</w:t>
      </w:r>
      <w:bookmarkEnd w:id="106"/>
      <w:bookmarkEnd w:id="107"/>
      <w:bookmarkEnd w:id="117"/>
      <w:bookmarkEnd w:id="118"/>
    </w:p>
    <w:p w:rsidR="008F25BA" w:rsidRPr="008F25BA" w:rsidRDefault="00415018" w:rsidP="008F25BA">
      <w:proofErr w:type="gramStart"/>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w:t>
      </w:r>
      <w:proofErr w:type="gramEnd"/>
      <w:r>
        <w:t xml:space="preserve"> </w:t>
      </w:r>
      <w:proofErr w:type="gramStart"/>
      <w:r>
        <w:t>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DF1488">
        <w:rPr>
          <w:i/>
        </w:rPr>
        <w:t>3.2.3</w:t>
      </w:r>
      <w:r w:rsidRPr="00415018">
        <w:rPr>
          <w:i/>
        </w:rPr>
        <w:fldChar w:fldCharType="end"/>
      </w:r>
      <w:r>
        <w:t>).</w:t>
      </w:r>
      <w:proofErr w:type="gramEnd"/>
      <w:r>
        <w:t xml:space="preserve"> </w:t>
      </w:r>
      <w:proofErr w:type="gramStart"/>
      <w:r>
        <w:t xml:space="preserve">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DF1488">
        <w:rPr>
          <w:i/>
        </w:rPr>
        <w:t>3.2.1</w:t>
      </w:r>
      <w:r w:rsidRPr="00415018">
        <w:rPr>
          <w:i/>
        </w:rPr>
        <w:fldChar w:fldCharType="end"/>
      </w:r>
      <w:r>
        <w:t>).</w:t>
      </w:r>
      <w:proofErr w:type="gramEnd"/>
    </w:p>
    <w:p w:rsidR="00FD5F55" w:rsidRDefault="00FD5F55" w:rsidP="00FD5F55">
      <w:pPr>
        <w:pStyle w:val="Heading3"/>
      </w:pPr>
      <w:bookmarkStart w:id="119" w:name="_Toc410497836"/>
      <w:r>
        <w:t>Типични случаи на употреба</w:t>
      </w:r>
      <w:bookmarkEnd w:id="119"/>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DF1488">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DF1488">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79066EA" wp14:editId="69C8E0CB">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3">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20" w:name="_Ref397962987"/>
      <w:r>
        <w:t xml:space="preserve">  Фигура </w:t>
      </w:r>
      <w:fldSimple w:instr=" SEQ  Фигура \* ARABIC ">
        <w:r w:rsidR="00DF1488">
          <w:rPr>
            <w:noProof/>
          </w:rPr>
          <w:t>19</w:t>
        </w:r>
      </w:fldSimple>
      <w:bookmarkEnd w:id="120"/>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DF1488">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DF1488">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DF1488">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DF1488">
          <w:rPr>
            <w:noProof/>
          </w:rPr>
          <w:t>1</w:t>
        </w:r>
      </w:fldSimple>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21" w:name="_Ref397952735"/>
      <w:r>
        <w:t>Подготви критерий за файлов формат (</w:t>
      </w:r>
      <w:r w:rsidRPr="00BA2D6F">
        <w:rPr>
          <w:i/>
        </w:rPr>
        <w:t>Prepare File criteria</w:t>
      </w:r>
      <w:r>
        <w:t>)</w:t>
      </w:r>
      <w:bookmarkEnd w:id="121"/>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sidRPr="00DF1488">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2</w:t>
        </w:r>
      </w:fldSimple>
      <w:r>
        <w:t xml:space="preserve"> (Подготви критерий за файлов формат)</w:t>
      </w:r>
    </w:p>
    <w:p w:rsidR="00FD5F55" w:rsidRDefault="00FD5F55" w:rsidP="00FD5F55">
      <w:pPr>
        <w:pStyle w:val="Heading4"/>
      </w:pPr>
      <w:bookmarkStart w:id="122" w:name="_Ref397952795"/>
      <w:r>
        <w:t>Подготви критерий за компонент (</w:t>
      </w:r>
      <w:r w:rsidRPr="0051095B">
        <w:rPr>
          <w:i/>
        </w:rPr>
        <w:t>Prepare component criteria</w:t>
      </w:r>
      <w:r>
        <w:t>)</w:t>
      </w:r>
      <w:bookmarkEnd w:id="122"/>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3</w:t>
        </w:r>
      </w:fldSimple>
      <w:r>
        <w:t xml:space="preserve"> (Подготви критерий за компонент)</w:t>
      </w:r>
    </w:p>
    <w:p w:rsidR="00FD5F55" w:rsidRDefault="00FD5F55" w:rsidP="00FD5F55">
      <w:pPr>
        <w:pStyle w:val="Heading4"/>
      </w:pPr>
      <w:bookmarkStart w:id="123" w:name="_Ref397953438"/>
      <w:r>
        <w:t>Подготви критерий за конектор (</w:t>
      </w:r>
      <w:r w:rsidRPr="005C2BC7">
        <w:rPr>
          <w:i/>
        </w:rPr>
        <w:t>Prepare connector criteria</w:t>
      </w:r>
      <w:r>
        <w:t>)</w:t>
      </w:r>
      <w:bookmarkEnd w:id="123"/>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4</w:t>
        </w:r>
      </w:fldSimple>
      <w:r>
        <w:t xml:space="preserve"> (Подготви критерий за конектор)</w:t>
      </w:r>
    </w:p>
    <w:p w:rsidR="00FD5F55" w:rsidRDefault="00FD5F55" w:rsidP="00FD5F55">
      <w:pPr>
        <w:pStyle w:val="Heading4"/>
      </w:pPr>
      <w:bookmarkStart w:id="124" w:name="_Ref398209066"/>
      <w:r>
        <w:t>Изпълни анализ (</w:t>
      </w:r>
      <w:r w:rsidRPr="008A128F">
        <w:rPr>
          <w:i/>
        </w:rPr>
        <w:t>Perform analysis</w:t>
      </w:r>
      <w:r>
        <w:t>)</w:t>
      </w:r>
      <w:bookmarkEnd w:id="124"/>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DF1488">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DF1488">
          <w:rPr>
            <w:noProof/>
          </w:rPr>
          <w:t>5</w:t>
        </w:r>
      </w:fldSimple>
      <w:r>
        <w:t xml:space="preserve"> (Изпълни анализ)</w:t>
      </w:r>
    </w:p>
    <w:p w:rsidR="00FD5F55" w:rsidRDefault="00FD5F55" w:rsidP="00FD5F55">
      <w:pPr>
        <w:pStyle w:val="Heading4"/>
      </w:pPr>
      <w:bookmarkStart w:id="125" w:name="_Ref397956321"/>
      <w:r>
        <w:t>Обхождане елементите на проекта (</w:t>
      </w:r>
      <w:r w:rsidRPr="00CE2B87">
        <w:rPr>
          <w:i/>
        </w:rPr>
        <w:t>Scan Project's source files</w:t>
      </w:r>
      <w:r>
        <w:t>)</w:t>
      </w:r>
      <w:bookmarkEnd w:id="125"/>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6</w:t>
        </w:r>
      </w:fldSimple>
      <w:r>
        <w:t xml:space="preserve"> (Обхождане на елементите на проекта)</w:t>
      </w:r>
    </w:p>
    <w:p w:rsidR="00FD5F55" w:rsidRDefault="00FD5F55" w:rsidP="00FD5F55">
      <w:pPr>
        <w:pStyle w:val="Heading4"/>
      </w:pPr>
      <w:bookmarkStart w:id="126" w:name="_Ref397956361"/>
      <w:r>
        <w:t>Извлечи архитектурна информация (</w:t>
      </w:r>
      <w:r w:rsidRPr="00DB7111">
        <w:rPr>
          <w:i/>
        </w:rPr>
        <w:t>Extract architecture data</w:t>
      </w:r>
      <w:r>
        <w:t>)</w:t>
      </w:r>
      <w:bookmarkEnd w:id="126"/>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DF1488">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7</w:t>
        </w:r>
      </w:fldSimple>
      <w:r>
        <w:t xml:space="preserve"> (Извлечи архитектурна информация)</w:t>
      </w:r>
    </w:p>
    <w:p w:rsidR="00FD5F55" w:rsidRDefault="00FD5F55" w:rsidP="00FD5F55">
      <w:pPr>
        <w:pStyle w:val="Heading4"/>
      </w:pPr>
      <w:bookmarkStart w:id="127" w:name="_Ref397956983"/>
      <w:r>
        <w:t>Създай архитектурен модел (</w:t>
      </w:r>
      <w:r w:rsidRPr="00CA382C">
        <w:rPr>
          <w:i/>
        </w:rPr>
        <w:t>Create Architecture model</w:t>
      </w:r>
      <w:r>
        <w:t>)</w:t>
      </w:r>
      <w:bookmarkEnd w:id="127"/>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DF1488">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8</w:t>
        </w:r>
      </w:fldSimple>
      <w:r>
        <w:t xml:space="preserve"> (Създай архитектурен модел)</w:t>
      </w:r>
    </w:p>
    <w:p w:rsidR="00FD5F55" w:rsidRDefault="00FD5F55" w:rsidP="00FD5F55">
      <w:pPr>
        <w:pStyle w:val="Heading4"/>
      </w:pPr>
      <w:bookmarkStart w:id="128" w:name="_Ref398212142"/>
      <w:r>
        <w:t>Сериализация на UML хранилището (</w:t>
      </w:r>
      <w:r w:rsidRPr="000F36CE">
        <w:rPr>
          <w:i/>
        </w:rPr>
        <w:t>Serialize UML model</w:t>
      </w:r>
      <w:r>
        <w:t>)</w:t>
      </w:r>
      <w:bookmarkEnd w:id="128"/>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 xml:space="preserve">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DF1488">
          <w:rPr>
            <w:noProof/>
          </w:rPr>
          <w:t>9</w:t>
        </w:r>
      </w:fldSimple>
      <w:r>
        <w:t xml:space="preserve"> (Сериализация на UML хранилището)</w:t>
      </w:r>
    </w:p>
    <w:p w:rsidR="00FD5F55" w:rsidRDefault="00FD5F55" w:rsidP="00FD5F55">
      <w:pPr>
        <w:pStyle w:val="Heading4"/>
      </w:pPr>
      <w:bookmarkStart w:id="129" w:name="_Ref398297851"/>
      <w:r>
        <w:t>Генериране на базов код (</w:t>
      </w:r>
      <w:r w:rsidRPr="00236149">
        <w:rPr>
          <w:i/>
        </w:rPr>
        <w:t>Generate Base code</w:t>
      </w:r>
      <w:r>
        <w:t>)</w:t>
      </w:r>
      <w:bookmarkEnd w:id="129"/>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DF1488">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DF1488">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sidR="00DF1488">
          <w:rPr>
            <w:noProof/>
          </w:rPr>
          <w:t>10</w:t>
        </w:r>
      </w:fldSimple>
      <w:r>
        <w:t xml:space="preserve"> (Генериране на базов код)</w:t>
      </w:r>
    </w:p>
    <w:p w:rsidR="00FD5F55" w:rsidRDefault="00FD5F55" w:rsidP="00FD5F55">
      <w:pPr>
        <w:pStyle w:val="Heading3"/>
      </w:pPr>
      <w:bookmarkStart w:id="130" w:name="_Ref397969104"/>
      <w:bookmarkStart w:id="131" w:name="_Toc410497837"/>
      <w:r>
        <w:t>Мета-модел на архитектурното хранилище</w:t>
      </w:r>
      <w:bookmarkEnd w:id="130"/>
      <w:bookmarkEnd w:id="131"/>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Pr>
          <w:i/>
        </w:rPr>
        <w:instrText xml:space="preserve"> \* MERGEFORMAT </w:instrText>
      </w:r>
      <w:r w:rsidR="00B50B1C" w:rsidRPr="00B50B1C">
        <w:rPr>
          <w:i/>
        </w:rPr>
      </w:r>
      <w:r w:rsidR="00B50B1C" w:rsidRPr="00B50B1C">
        <w:rPr>
          <w:i/>
        </w:rPr>
        <w:fldChar w:fldCharType="separate"/>
      </w:r>
      <w:r w:rsidR="00DF1488" w:rsidRPr="00DF1488">
        <w:rPr>
          <w:i/>
        </w:rPr>
        <w:t xml:space="preserve">Фигура </w:t>
      </w:r>
      <w:r w:rsidR="00DF1488" w:rsidRPr="00DF1488">
        <w:rPr>
          <w:i/>
          <w:noProof/>
        </w:rPr>
        <w:t>17</w:t>
      </w:r>
      <w:r w:rsidR="00B50B1C" w:rsidRPr="00B50B1C">
        <w:rPr>
          <w:i/>
        </w:rPr>
        <w:fldChar w:fldCharType="end"/>
      </w:r>
      <w:r w:rsidR="00B50B1C">
        <w:t>)</w:t>
      </w:r>
      <w:r w:rsidR="00450E03">
        <w:t xml:space="preserve">. </w:t>
      </w:r>
      <w:proofErr w:type="gramStart"/>
      <w:r w:rsidR="00450E03">
        <w:t>Важно е да се отбележи, че за направата на този мета-модел се използват идеи от виртуалната функционална шина/среда (Virtual Functional Bus [R7]) на AUTOSAR.</w:t>
      </w:r>
      <w:proofErr w:type="gramEnd"/>
    </w:p>
    <w:p w:rsidR="00FD5F55" w:rsidRDefault="00CE6901" w:rsidP="00FD5F55">
      <w:pPr>
        <w:keepNext/>
        <w:jc w:val="center"/>
      </w:pPr>
      <w:r>
        <w:rPr>
          <w:noProof/>
          <w:lang w:eastAsia="en-US"/>
        </w:rPr>
        <w:drawing>
          <wp:inline distT="0" distB="0" distL="0" distR="0" wp14:anchorId="5A64B804" wp14:editId="64F45D59">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2" w:name="_Ref397970007"/>
      <w:r>
        <w:t xml:space="preserve"> Фигура </w:t>
      </w:r>
      <w:fldSimple w:instr=" SEQ Фигура \* ARABIC ">
        <w:r w:rsidR="00DF1488">
          <w:rPr>
            <w:noProof/>
          </w:rPr>
          <w:t>20</w:t>
        </w:r>
      </w:fldSimple>
      <w:bookmarkEnd w:id="132"/>
      <w:r>
        <w:t xml:space="preserve"> </w:t>
      </w:r>
      <w:proofErr w:type="gramStart"/>
      <w:r>
        <w:t>( Мета</w:t>
      </w:r>
      <w:proofErr w:type="gramEnd"/>
      <w:r>
        <w:t>-модел за описване на архитектурата)</w:t>
      </w:r>
    </w:p>
    <w:p w:rsidR="00FD5F55" w:rsidRDefault="00FD5F55" w:rsidP="00FD5F55">
      <w:pPr>
        <w:pStyle w:val="Heading4"/>
      </w:pPr>
      <w:bookmarkStart w:id="133" w:name="_Ref398393322"/>
      <w:r>
        <w:t>AEModel</w:t>
      </w:r>
      <w:bookmarkEnd w:id="133"/>
      <w:r w:rsidR="002A5FEA">
        <w:t xml:space="preserve"> </w:t>
      </w:r>
      <w:proofErr w:type="gramStart"/>
      <w:r w:rsidR="002A5FEA">
        <w:t>( Инстанция</w:t>
      </w:r>
      <w:proofErr w:type="gramEnd"/>
      <w:r w:rsidR="002A5FEA">
        <w:t xml:space="preserve">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 xml:space="preserve">Основен елемент на модела. Използва се като базова </w:t>
            </w:r>
            <w:proofErr w:type="gramStart"/>
            <w:r>
              <w:t>инстанция</w:t>
            </w:r>
            <w:r w:rsidR="008100C9">
              <w:t xml:space="preserve">  и</w:t>
            </w:r>
            <w:proofErr w:type="gramEnd"/>
            <w:r w:rsidR="008100C9">
              <w:t xml:space="preserve"> главна точка за достъп до всички останали елементи от модела.</w:t>
            </w:r>
          </w:p>
        </w:tc>
      </w:tr>
    </w:tbl>
    <w:p w:rsidR="00FD5F55" w:rsidRDefault="00FD5F55" w:rsidP="00FD5F55">
      <w:pPr>
        <w:pStyle w:val="Caption"/>
      </w:pPr>
      <w:r>
        <w:t xml:space="preserve"> Таблица </w:t>
      </w:r>
      <w:fldSimple w:instr=" SEQ Таблица \* ARABIC ">
        <w:r w:rsidR="00DF1488">
          <w:rPr>
            <w:noProof/>
          </w:rPr>
          <w:t>11</w:t>
        </w:r>
      </w:fldSimple>
      <w:r>
        <w:t xml:space="preserve"> </w:t>
      </w:r>
      <w:proofErr w:type="gramStart"/>
      <w:r>
        <w:t>( Описание</w:t>
      </w:r>
      <w:proofErr w:type="gramEnd"/>
      <w:r>
        <w:t xml:space="preserve"> на AEModel)</w:t>
      </w:r>
    </w:p>
    <w:p w:rsidR="00FD5F55" w:rsidRDefault="00FD5F55" w:rsidP="00FD5F55">
      <w:pPr>
        <w:pStyle w:val="Heading4"/>
      </w:pPr>
      <w:bookmarkStart w:id="134" w:name="_Ref398393254"/>
      <w:r>
        <w:t>AEPackage</w:t>
      </w:r>
      <w:bookmarkEnd w:id="134"/>
      <w:r w:rsidR="002A5FEA">
        <w:t xml:space="preserve"> </w:t>
      </w:r>
      <w:proofErr w:type="gramStart"/>
      <w:r w:rsidR="002A5FEA">
        <w:t>( Пакет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 Таблица </w:t>
      </w:r>
      <w:fldSimple w:instr=" SEQ Таблица \* ARABIC ">
        <w:r w:rsidR="00DF1488">
          <w:rPr>
            <w:noProof/>
          </w:rPr>
          <w:t>12</w:t>
        </w:r>
      </w:fldSimple>
      <w:r>
        <w:t xml:space="preserve"> </w:t>
      </w:r>
      <w:proofErr w:type="gramStart"/>
      <w:r>
        <w:t>( Описание</w:t>
      </w:r>
      <w:proofErr w:type="gramEnd"/>
      <w:r>
        <w:t xml:space="preserve"> на AEPackage)</w:t>
      </w:r>
    </w:p>
    <w:p w:rsidR="00FD5F55" w:rsidRDefault="00FD5F55" w:rsidP="00FD5F55">
      <w:pPr>
        <w:pStyle w:val="Heading4"/>
      </w:pPr>
      <w:bookmarkStart w:id="135" w:name="_Ref398395986"/>
      <w:r>
        <w:t>BaseComponent</w:t>
      </w:r>
      <w:bookmarkEnd w:id="135"/>
      <w:r w:rsidR="002A5FEA">
        <w:t xml:space="preserve"> </w:t>
      </w:r>
      <w:proofErr w:type="gramStart"/>
      <w:r w:rsidR="002A5FEA">
        <w:t>( Компонент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6"/>
            <w:r>
              <w:rPr>
                <w:b/>
              </w:rPr>
              <w:t>Описание</w:t>
            </w:r>
            <w:commentRangeEnd w:id="136"/>
            <w:r>
              <w:rPr>
                <w:rStyle w:val="CommentReference"/>
              </w:rPr>
              <w:commentReference w:id="136"/>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fldSimple w:instr=" SEQ Таблица \* ARABIC ">
        <w:r w:rsidR="00DF1488">
          <w:rPr>
            <w:noProof/>
          </w:rPr>
          <w:t>13</w:t>
        </w:r>
      </w:fldSimple>
      <w:r>
        <w:t xml:space="preserve"> (Описание на BaseComponent)</w:t>
      </w:r>
    </w:p>
    <w:p w:rsidR="00FD5F55" w:rsidRDefault="00FD5F55" w:rsidP="00FD5F55">
      <w:pPr>
        <w:pStyle w:val="Heading4"/>
      </w:pPr>
      <w:bookmarkStart w:id="137" w:name="_Ref398397425"/>
      <w:r>
        <w:t>ProvidedPort</w:t>
      </w:r>
      <w:bookmarkEnd w:id="137"/>
      <w:r w:rsidR="002A5FEA">
        <w:t xml:space="preserve"> (Предлаган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fldSimple w:instr=" SEQ Таблица \* ARABIC ">
        <w:r w:rsidR="00DF1488">
          <w:rPr>
            <w:noProof/>
          </w:rPr>
          <w:t>14</w:t>
        </w:r>
      </w:fldSimple>
      <w:r>
        <w:t xml:space="preserve"> (Описание на ProvidedPort)</w:t>
      </w:r>
    </w:p>
    <w:p w:rsidR="00FD5F55" w:rsidRDefault="00FD5F55" w:rsidP="00FD5F55">
      <w:pPr>
        <w:pStyle w:val="Heading4"/>
      </w:pPr>
      <w:bookmarkStart w:id="138" w:name="_Ref398397328"/>
      <w:r>
        <w:t>RequiredPort</w:t>
      </w:r>
      <w:bookmarkEnd w:id="138"/>
      <w:r w:rsidR="002A5FEA">
        <w:t xml:space="preserve"> (Необходим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Договорна точка на компонента съдържаща необходим интерфейс от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fldSimple w:instr=" SEQ Таблица \* ARABIC ">
        <w:r w:rsidR="00DF1488">
          <w:rPr>
            <w:noProof/>
          </w:rPr>
          <w:t>15</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fldSimple w:instr=" SEQ Таблица \* ARABIC ">
        <w:r w:rsidR="00DF1488">
          <w:rPr>
            <w:noProof/>
          </w:rPr>
          <w:t>16</w:t>
        </w:r>
      </w:fldSimple>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fldSimple w:instr=" SEQ Таблица \* ARABIC ">
        <w:r w:rsidR="00DF1488">
          <w:rPr>
            <w:noProof/>
          </w:rPr>
          <w:t>17</w:t>
        </w:r>
      </w:fldSimple>
      <w:r>
        <w:t xml:space="preserve"> (Описание на DataType)</w:t>
      </w:r>
    </w:p>
    <w:p w:rsidR="00FD5F55" w:rsidRDefault="00FD5F55" w:rsidP="00FD5F55">
      <w:pPr>
        <w:pStyle w:val="Heading4"/>
      </w:pPr>
      <w:bookmarkStart w:id="139" w:name="_Ref398397909"/>
      <w:commentRangeStart w:id="140"/>
      <w:r>
        <w:t>SenderReceiverInterface</w:t>
      </w:r>
      <w:bookmarkEnd w:id="139"/>
      <w:commentRangeEnd w:id="140"/>
      <w:r>
        <w:rPr>
          <w:rStyle w:val="CommentReference"/>
          <w:b w:val="0"/>
          <w:bCs w:val="0"/>
        </w:rPr>
        <w:commentReference w:id="140"/>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Pr>
          <w:i/>
        </w:rPr>
        <w:instrText xml:space="preserve"> \* MERGEFORMAT </w:instrText>
      </w:r>
      <w:r w:rsidRPr="00151BCE">
        <w:rPr>
          <w:i/>
        </w:rPr>
      </w:r>
      <w:r w:rsidRPr="00151BCE">
        <w:rPr>
          <w:i/>
        </w:rPr>
        <w:fldChar w:fldCharType="separate"/>
      </w:r>
      <w:r w:rsidR="00DF1488" w:rsidRPr="00DF1488">
        <w:rPr>
          <w:i/>
        </w:rPr>
        <w:t xml:space="preserve"> Фигура</w:t>
      </w:r>
      <w:r w:rsidR="00DF1488" w:rsidRPr="00DF1488">
        <w:rPr>
          <w:i/>
          <w:noProof/>
        </w:rPr>
        <w:t xml:space="preserve"> </w:t>
      </w:r>
      <w:r w:rsidR="00DF1488">
        <w:rPr>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0DAE0EC1" wp14:editId="6978B9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DF1488">
          <w:rPr>
            <w:noProof/>
          </w:rPr>
          <w:t>21</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fldSimple w:instr=" SEQ Таблица \* ARABIC ">
        <w:r w:rsidR="00DF1488">
          <w:rPr>
            <w:noProof/>
          </w:rPr>
          <w:t>18</w:t>
        </w:r>
      </w:fldSimple>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fldSimple w:instr=" SEQ Таблица \* ARABIC ">
        <w:r w:rsidR="00DF1488">
          <w:rPr>
            <w:noProof/>
          </w:rPr>
          <w:t>19</w:t>
        </w:r>
      </w:fldSimple>
      <w:r>
        <w:t xml:space="preserve"> (Описание на DataElement)</w:t>
      </w:r>
    </w:p>
    <w:p w:rsidR="00FD5F55" w:rsidRDefault="00FD5F55" w:rsidP="00FD5F55">
      <w:pPr>
        <w:pStyle w:val="Heading4"/>
      </w:pPr>
      <w:bookmarkStart w:id="141" w:name="_Ref398398199"/>
      <w:r>
        <w:t>ClientServerInterface</w:t>
      </w:r>
      <w:bookmarkEnd w:id="141"/>
      <w:r w:rsidR="002A5FEA">
        <w:t xml:space="preserve"> (интерфейс клиент/сървър)</w:t>
      </w:r>
    </w:p>
    <w:p w:rsidR="00FD5F55" w:rsidRDefault="00FD5F55" w:rsidP="00FD5F55">
      <w:pPr>
        <w:keepNext/>
        <w:jc w:val="center"/>
      </w:pPr>
      <w:r>
        <w:rPr>
          <w:noProof/>
          <w:lang w:eastAsia="en-US"/>
        </w:rPr>
        <w:drawing>
          <wp:inline distT="0" distB="0" distL="0" distR="0" wp14:anchorId="576DCCEE" wp14:editId="2A5BB3DC">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2" w:name="_Ref397973097"/>
      <w:r>
        <w:t xml:space="preserve">Фигура </w:t>
      </w:r>
      <w:fldSimple w:instr=" SEQ Фигура \* ARABIC ">
        <w:r w:rsidR="00DF1488">
          <w:rPr>
            <w:noProof/>
          </w:rPr>
          <w:t>22</w:t>
        </w:r>
      </w:fldSimple>
      <w:bookmarkEnd w:id="142"/>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Предназначен е за описване на интерфейс отговорен 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fldSimple w:instr=" SEQ Таблица \* ARABIC ">
        <w:r w:rsidR="00DF1488">
          <w:rPr>
            <w:noProof/>
          </w:rPr>
          <w:t>20</w:t>
        </w:r>
      </w:fldSimple>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fldSimple w:instr=" SEQ Таблица \* ARABIC ">
        <w:r w:rsidR="00DF1488">
          <w:rPr>
            <w:noProof/>
          </w:rPr>
          <w:t>21</w:t>
        </w:r>
      </w:fldSimple>
      <w:r>
        <w:t xml:space="preserve"> (Описание на Operation)</w:t>
      </w:r>
    </w:p>
    <w:p w:rsidR="00FD5F55" w:rsidRDefault="00FD5F55" w:rsidP="00FD5F55">
      <w:pPr>
        <w:pStyle w:val="Heading4"/>
      </w:pPr>
      <w:r>
        <w:t>ParamData</w:t>
      </w:r>
      <w:r w:rsidR="00BA2C02">
        <w:t xml:space="preserve"> (Параметър)</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DF1488" w:rsidRPr="00DF1488">
        <w:rPr>
          <w:i/>
        </w:rPr>
        <w:t xml:space="preserve">Фигура </w:t>
      </w:r>
      <w:r w:rsidR="00DF1488" w:rsidRPr="00DF1488">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fldSimple w:instr=" SEQ Таблица \* ARABIC ">
        <w:r w:rsidR="00DF1488">
          <w:rPr>
            <w:noProof/>
          </w:rPr>
          <w:t>22</w:t>
        </w:r>
      </w:fldSimple>
      <w:r>
        <w:t xml:space="preserve"> (Описание на ParamData)</w:t>
      </w:r>
    </w:p>
    <w:p w:rsidR="00FD5F55" w:rsidRDefault="00FD5F55" w:rsidP="00FD5F55">
      <w:pPr>
        <w:pStyle w:val="Heading3"/>
      </w:pPr>
      <w:bookmarkStart w:id="143" w:name="_Ref398132449"/>
      <w:bookmarkStart w:id="144" w:name="_Toc410497838"/>
      <w:r>
        <w:t>Формат на генерирания базов код</w:t>
      </w:r>
      <w:bookmarkEnd w:id="143"/>
      <w:bookmarkEnd w:id="144"/>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lastRenderedPageBreak/>
        <w:drawing>
          <wp:inline distT="0" distB="0" distL="0" distR="0" wp14:anchorId="1B0FB9E5" wp14:editId="455B37CB">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5" w:name="_Ref398132469"/>
      <w:r>
        <w:t xml:space="preserve">Фигура </w:t>
      </w:r>
      <w:fldSimple w:instr=" SEQ Фигура \* ARABIC ">
        <w:r w:rsidR="00DF1488">
          <w:rPr>
            <w:noProof/>
          </w:rPr>
          <w:t>23</w:t>
        </w:r>
      </w:fldSimple>
      <w:bookmarkEnd w:id="145"/>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DF1488" w:rsidRPr="00DF1488">
        <w:rPr>
          <w:i/>
        </w:rPr>
        <w:t xml:space="preserve">Фигура </w:t>
      </w:r>
      <w:r w:rsidR="00DF1488" w:rsidRPr="00DF1488">
        <w:rPr>
          <w:i/>
          <w:noProof/>
        </w:rPr>
        <w:t>23</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46" w:name="_Ref398133661"/>
      <w:r>
        <w:t>Проектна директория</w:t>
      </w:r>
      <w:bookmarkEnd w:id="146"/>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7" w:name="_Ref398729294"/>
      <w:r w:rsidRPr="00AA0A2B">
        <w:rPr>
          <w:i/>
        </w:rPr>
        <w:t>rte.h</w:t>
      </w:r>
      <w:bookmarkEnd w:id="147"/>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48" w:name="_Ref398729242"/>
      <w:r w:rsidRPr="00AA0A2B">
        <w:t>rte.c</w:t>
      </w:r>
      <w:bookmarkEnd w:id="148"/>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9" w:name="_Ref398729423"/>
      <w:r w:rsidRPr="00AA0A2B">
        <w:lastRenderedPageBreak/>
        <w:t>rte_&lt;cmp&gt;.h</w:t>
      </w:r>
      <w:bookmarkEnd w:id="149"/>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DF1488">
        <w:t>3.3.3.2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50" w:name="_Ref398729368"/>
      <w:r>
        <w:t>Компонентна имплементация</w:t>
      </w:r>
      <w:bookmarkEnd w:id="150"/>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3"/>
      </w:pPr>
      <w:bookmarkStart w:id="151" w:name="_Ref398216154"/>
      <w:bookmarkStart w:id="152" w:name="_Toc410497839"/>
      <w:r w:rsidRPr="0057269B">
        <w:t>Група от критерии за стандартна архитектура</w:t>
      </w:r>
      <w:bookmarkEnd w:id="151"/>
      <w:bookmarkEnd w:id="152"/>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DF1488">
        <w:t>3.3.2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DF1488">
          <w:rPr>
            <w:noProof/>
          </w:rPr>
          <w:t>23</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DF1488">
          <w:rPr>
            <w:noProof/>
          </w:rPr>
          <w:t>24</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DF1488">
          <w:rPr>
            <w:noProof/>
          </w:rPr>
          <w:t>25</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DF1488">
          <w:rPr>
            <w:noProof/>
          </w:rPr>
          <w:t>26</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DF1488">
          <w:rPr>
            <w:noProof/>
          </w:rPr>
          <w:t>27</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DF1488">
          <w:rPr>
            <w:noProof/>
          </w:rPr>
          <w:t>28</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DF1488">
          <w:rPr>
            <w:noProof/>
          </w:rPr>
          <w:t>29</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sidR="00DF1488">
          <w:rPr>
            <w:noProof/>
          </w:rPr>
          <w:t>30</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sidR="00DF1488">
          <w:rPr>
            <w:noProof/>
          </w:rPr>
          <w:t>31</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sidR="00DF1488">
          <w:rPr>
            <w:noProof/>
          </w:rPr>
          <w:t>32</w:t>
        </w:r>
      </w:fldSimple>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sidR="00DF1488">
          <w:rPr>
            <w:noProof/>
          </w:rPr>
          <w:t>33</w:t>
        </w:r>
      </w:fldSimple>
      <w:r w:rsidR="00336C66">
        <w:t xml:space="preserve"> (</w:t>
      </w:r>
      <w:r>
        <w:t>Описание на TOSSignal, *.jil файл)</w:t>
      </w:r>
    </w:p>
    <w:p w:rsidR="00FD5F55" w:rsidRDefault="00FD5F55" w:rsidP="00FD5F55">
      <w:pPr>
        <w:pStyle w:val="Caption"/>
      </w:pPr>
    </w:p>
    <w:p w:rsidR="00FD5F55" w:rsidRDefault="00FD5F55" w:rsidP="00FD5F55">
      <w:pPr>
        <w:pStyle w:val="Heading2"/>
      </w:pPr>
      <w:bookmarkStart w:id="153" w:name="_Ref400907246"/>
      <w:bookmarkStart w:id="154" w:name="_Toc397093007"/>
      <w:bookmarkStart w:id="155" w:name="_Toc410497840"/>
      <w:commentRangeStart w:id="156"/>
      <w:r w:rsidRPr="00923D0B">
        <w:rPr>
          <w:lang w:val="ru-RU"/>
        </w:rPr>
        <w:t>Качествени (нефункционални) изисквания</w:t>
      </w:r>
      <w:bookmarkEnd w:id="153"/>
      <w:r w:rsidRPr="00923D0B">
        <w:rPr>
          <w:lang w:val="ru-RU"/>
        </w:rPr>
        <w:t xml:space="preserve"> </w:t>
      </w:r>
      <w:commentRangeEnd w:id="156"/>
      <w:r>
        <w:rPr>
          <w:rStyle w:val="CommentReference"/>
          <w:b w:val="0"/>
          <w:bCs w:val="0"/>
        </w:rPr>
        <w:commentReference w:id="156"/>
      </w:r>
      <w:bookmarkEnd w:id="155"/>
    </w:p>
    <w:p w:rsidR="00FD5F55" w:rsidRDefault="00FD5F55" w:rsidP="00FD5F55">
      <w:pPr>
        <w:pStyle w:val="Heading3"/>
      </w:pPr>
      <w:bookmarkStart w:id="157" w:name="_Toc410497841"/>
      <w:bookmarkEnd w:id="154"/>
      <w:r>
        <w:t>Скалируемост</w:t>
      </w:r>
      <w:bookmarkEnd w:id="157"/>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w:t>
      </w:r>
      <w:proofErr w:type="gramStart"/>
      <w:r>
        <w:t>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DF1488">
        <w:rPr>
          <w:i/>
        </w:rPr>
        <w:t>3.3.1.5</w:t>
      </w:r>
      <w:r w:rsidRPr="0025073D">
        <w:rPr>
          <w:i/>
        </w:rPr>
        <w:fldChar w:fldCharType="end"/>
      </w:r>
      <w:r>
        <w:t>) трябва да може да бъде заместван с алтернативен такъв в случай, че за дадена стандартна архитектура, основния анализатор не е подходящ.</w:t>
      </w:r>
      <w:proofErr w:type="gramEnd"/>
    </w:p>
    <w:p w:rsidR="00FD5F55" w:rsidRDefault="00FD5F55" w:rsidP="00FD5F55">
      <w:pPr>
        <w:pStyle w:val="Heading3"/>
      </w:pPr>
      <w:bookmarkStart w:id="158" w:name="_Toc410497842"/>
      <w:r>
        <w:t>Модифицируемост и документация</w:t>
      </w:r>
      <w:bookmarkEnd w:id="158"/>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59" w:name="_Toc410497843"/>
      <w:r>
        <w:t>Поддръжка и възможност за разширение</w:t>
      </w:r>
      <w:bookmarkEnd w:id="159"/>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60" w:name="_Toc410497844"/>
      <w:r>
        <w:t>Потребителски интерфейс</w:t>
      </w:r>
      <w:bookmarkEnd w:id="160"/>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DF1488">
        <w:rPr>
          <w:i/>
        </w:rPr>
        <w:t>3.3.1.9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61" w:name="_Toc410497845"/>
      <w:r>
        <w:t>Тестваемост</w:t>
      </w:r>
      <w:bookmarkEnd w:id="161"/>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Pr="00C3793A" w:rsidRDefault="00FD5F55" w:rsidP="00FD5F55">
      <w:pPr>
        <w:pStyle w:val="Heading2"/>
        <w:rPr>
          <w:lang w:val="ru-RU"/>
        </w:rPr>
      </w:pPr>
      <w:bookmarkStart w:id="162" w:name="_Toc397093009"/>
      <w:bookmarkStart w:id="163" w:name="_Toc410497846"/>
      <w:r>
        <w:rPr>
          <w:lang w:val="ru-RU"/>
        </w:rPr>
        <w:t>Изводи</w:t>
      </w:r>
      <w:bookmarkEnd w:id="162"/>
      <w:bookmarkEnd w:id="163"/>
    </w:p>
    <w:p w:rsidR="00FD5F55" w:rsidRDefault="00FD5F55" w:rsidP="00FD5F55">
      <w:pPr>
        <w:rPr>
          <w:i/>
        </w:rPr>
      </w:pPr>
      <w:r>
        <w:t xml:space="preserve">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DF1488">
        <w:rPr>
          <w:i/>
        </w:rPr>
        <w:t>3.1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DF1488">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bookmarkStart w:id="164" w:name="_Toc410497847"/>
      <w:r w:rsidRPr="001B597C">
        <w:lastRenderedPageBreak/>
        <w:t>Използвани технологии, платформи и методологии</w:t>
      </w:r>
      <w:bookmarkEnd w:id="90"/>
      <w:bookmarkEnd w:id="164"/>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5" w:name="_Toc397093000"/>
      <w:bookmarkStart w:id="166" w:name="_Toc410497848"/>
      <w:r>
        <w:rPr>
          <w:lang w:val="ru-RU"/>
        </w:rPr>
        <w:t>Изисквания към средствата</w:t>
      </w:r>
      <w:bookmarkEnd w:id="165"/>
      <w:bookmarkEnd w:id="166"/>
    </w:p>
    <w:p w:rsidR="005124ED" w:rsidRDefault="00CB71C4" w:rsidP="005124ED">
      <w:pPr>
        <w:pStyle w:val="Heading3"/>
      </w:pPr>
      <w:bookmarkStart w:id="167" w:name="_Ref410341881"/>
      <w:bookmarkStart w:id="168" w:name="OLE_LINK1"/>
      <w:bookmarkStart w:id="169" w:name="OLE_LINK2"/>
      <w:bookmarkStart w:id="170" w:name="_Toc410497849"/>
      <w:r>
        <w:t>Език за програмиране</w:t>
      </w:r>
      <w:bookmarkEnd w:id="167"/>
      <w:bookmarkEnd w:id="170"/>
    </w:p>
    <w:bookmarkEnd w:id="168"/>
    <w:bookmarkEnd w:id="169"/>
    <w:p w:rsidR="00CB71C4" w:rsidRPr="00CB71C4" w:rsidRDefault="00CB71C4" w:rsidP="00CB71C4">
      <w:commentRangeStart w:id="171"/>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71"/>
      <w:r w:rsidR="00957255">
        <w:t xml:space="preserve"> - </w:t>
      </w:r>
      <w:r w:rsidR="008C0FA2">
        <w:rPr>
          <w:rStyle w:val="CommentReference"/>
        </w:rPr>
        <w:commentReference w:id="171"/>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2" w:name="_Ref397422090"/>
      <w:bookmarkStart w:id="173" w:name="_Toc410497850"/>
      <w:r>
        <w:t>Модел на софтуерната система</w:t>
      </w:r>
      <w:bookmarkEnd w:id="172"/>
      <w:bookmarkEnd w:id="173"/>
    </w:p>
    <w:p w:rsidR="00F8463F" w:rsidRPr="00F8463F" w:rsidRDefault="00F8463F" w:rsidP="00F8463F">
      <w:pPr>
        <w:rPr>
          <w:rFonts w:ascii="Cambria Math" w:hAnsi="Cambria Math"/>
        </w:rPr>
      </w:pPr>
      <w:proofErr w:type="gramStart"/>
      <w:r>
        <w:t>Тъй като искаме разработваното решение да е добре документирано и също така искаме да улесним самата разработка и времето за изпълненито</w:t>
      </w:r>
      <w:r w:rsidRPr="00F8463F">
        <w:rPr>
          <w:rFonts w:cs="Times New Roman"/>
        </w:rPr>
        <w:t xml:space="preserve"> </w:t>
      </w:r>
      <w:r w:rsidRPr="00F8463F">
        <w:rPr>
          <w:rFonts w:ascii="Cambria Math" w:hAnsi="Cambria Math" w:cs="Cambria Math"/>
        </w:rPr>
        <w:t>ѝ</w:t>
      </w:r>
      <w:r w:rsidRPr="00F8463F">
        <w:t xml:space="preserve">, </w:t>
      </w:r>
      <w:r w:rsidRPr="00F8463F">
        <w:rPr>
          <w:rFonts w:cs="Times New Roman"/>
        </w:rPr>
        <w:t>ще</w:t>
      </w:r>
      <w:r>
        <w:rPr>
          <w:rFonts w:cs="Times New Roman"/>
        </w:rPr>
        <w:t xml:space="preserve"> използваме среда за разработка на UML модел на софтуерната система.</w:t>
      </w:r>
      <w:proofErr w:type="gramEnd"/>
      <w:r>
        <w:rPr>
          <w:rFonts w:cs="Times New Roman"/>
        </w:rPr>
        <w:t xml:space="preserve"> </w:t>
      </w:r>
      <w:proofErr w:type="gramStart"/>
      <w:r>
        <w:rPr>
          <w:rFonts w:cs="Times New Roman"/>
        </w:rPr>
        <w:t>Основните изисквания са да поддържа генериране на документация и генериране на код.</w:t>
      </w:r>
      <w:proofErr w:type="gramEnd"/>
      <w:r>
        <w:rPr>
          <w:rFonts w:cs="Times New Roman"/>
        </w:rPr>
        <w:t xml:space="preserve"> </w:t>
      </w:r>
      <w:proofErr w:type="gramStart"/>
      <w:r>
        <w:rPr>
          <w:rFonts w:cs="Times New Roman"/>
        </w:rPr>
        <w:t>Също така тази среда ще се използва за анализране и визуализиране на генерирания UML модел.</w:t>
      </w:r>
      <w:proofErr w:type="gramEnd"/>
      <w:r>
        <w:rPr>
          <w:rFonts w:cs="Times New Roman"/>
        </w:rPr>
        <w:t xml:space="preserve"> Следва изброени изискванията към средата за разработка на модела:</w:t>
      </w:r>
    </w:p>
    <w:p w:rsidR="00B35859" w:rsidRDefault="00C11172" w:rsidP="006D285E">
      <w:pPr>
        <w:pStyle w:val="ListParagraph"/>
        <w:numPr>
          <w:ilvl w:val="0"/>
          <w:numId w:val="15"/>
        </w:numPr>
      </w:pPr>
      <w:commentRangeStart w:id="174"/>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74"/>
      <w:r w:rsidR="008C0FA2">
        <w:rPr>
          <w:rStyle w:val="CommentReference"/>
        </w:rPr>
        <w:commentReference w:id="174"/>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lastRenderedPageBreak/>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CB71C4" w:rsidRDefault="00CB71C4" w:rsidP="00CB71C4">
      <w:pPr>
        <w:pStyle w:val="Heading3"/>
      </w:pPr>
      <w:bookmarkStart w:id="175" w:name="_Toc410497851"/>
      <w:r>
        <w:t>Генератор на базовия код</w:t>
      </w:r>
      <w:bookmarkEnd w:id="175"/>
    </w:p>
    <w:p w:rsidR="001A7367" w:rsidRDefault="0097106B" w:rsidP="0056195B">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DF1488">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C3793A" w:rsidRDefault="00505D85" w:rsidP="004F7C72">
      <w:pPr>
        <w:pStyle w:val="Heading2"/>
      </w:pPr>
      <w:bookmarkStart w:id="176" w:name="_Toc397093001"/>
      <w:bookmarkStart w:id="177" w:name="_Toc410497852"/>
      <w:r>
        <w:rPr>
          <w:lang w:val="ru-RU"/>
        </w:rPr>
        <w:t xml:space="preserve">Видове средства </w:t>
      </w:r>
      <w:r w:rsidR="001A7367">
        <w:t>за разработване на решението</w:t>
      </w:r>
      <w:r>
        <w:rPr>
          <w:lang w:val="ru-RU"/>
        </w:rPr>
        <w:t xml:space="preserve"> – </w:t>
      </w:r>
      <w:bookmarkEnd w:id="176"/>
      <w:r w:rsidR="001A7367">
        <w:t>оценка спрямо критериите</w:t>
      </w:r>
      <w:bookmarkEnd w:id="177"/>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8" w:name="_Toc410497853"/>
      <w:r>
        <w:t>Език за програмиране:</w:t>
      </w:r>
      <w:bookmarkEnd w:id="178"/>
    </w:p>
    <w:p w:rsidR="00B37CAD" w:rsidRPr="00B37CAD" w:rsidRDefault="00B37CAD" w:rsidP="00B37CAD">
      <w:r>
        <w:t xml:space="preserve">Следва кратко описание на предложените езици за програмиране, както и таблица с тяхното сравнение по критериите от точка </w:t>
      </w:r>
      <w:r w:rsidRPr="00B37CAD">
        <w:rPr>
          <w:i/>
        </w:rPr>
        <w:fldChar w:fldCharType="begin"/>
      </w:r>
      <w:r w:rsidRPr="00B37CAD">
        <w:rPr>
          <w:i/>
        </w:rPr>
        <w:instrText xml:space="preserve"> REF _Ref410341881 \n \h </w:instrText>
      </w:r>
      <w:r>
        <w:rPr>
          <w:i/>
        </w:rPr>
        <w:instrText xml:space="preserve"> \* MERGEFORMAT </w:instrText>
      </w:r>
      <w:r w:rsidRPr="00B37CAD">
        <w:rPr>
          <w:i/>
        </w:rPr>
      </w:r>
      <w:r w:rsidRPr="00B37CAD">
        <w:rPr>
          <w:i/>
        </w:rPr>
        <w:fldChar w:fldCharType="separate"/>
      </w:r>
      <w:r w:rsidR="00DF1488">
        <w:rPr>
          <w:i/>
        </w:rPr>
        <w:t>4.1.1</w:t>
      </w:r>
      <w:r w:rsidRPr="00B37CAD">
        <w:rPr>
          <w:i/>
        </w:rPr>
        <w:fldChar w:fldCharType="end"/>
      </w:r>
      <w:r>
        <w:t>:</w:t>
      </w:r>
    </w:p>
    <w:p w:rsidR="00F04749" w:rsidRDefault="00F04749" w:rsidP="00F04749">
      <w:proofErr w:type="gramStart"/>
      <w:r w:rsidRPr="007D7628">
        <w:rPr>
          <w:b/>
        </w:rPr>
        <w:t>Java</w:t>
      </w:r>
      <w:r>
        <w:t xml:space="preserve"> – език за програмиране, който е </w:t>
      </w:r>
      <w:r w:rsidR="00F063EB">
        <w:t>класово базиран, обектно ориентиран и с възможно</w:t>
      </w:r>
      <w:r w:rsidR="005F5817">
        <w:t>сти за конкурентно програмиране [R29].</w:t>
      </w:r>
      <w:proofErr w:type="gramEnd"/>
      <w:r w:rsidR="005F5817">
        <w:t xml:space="preserve"> </w:t>
      </w:r>
      <w:proofErr w:type="gramStart"/>
      <w:r w:rsidR="005F5817">
        <w:t>Разработен е с възможността да се изпълнява на различни платформи без да се налага промяна на кода,</w:t>
      </w:r>
      <w:r w:rsidR="007D7628">
        <w:t xml:space="preserve"> за което е необходима виртуална машина (Java Virtual Machine) за всяка платформа</w:t>
      </w:r>
      <w:r w:rsidR="005F5817">
        <w:t>.</w:t>
      </w:r>
      <w:proofErr w:type="gramEnd"/>
    </w:p>
    <w:p w:rsidR="007D7628" w:rsidRDefault="007D7628" w:rsidP="00F04749">
      <w:r w:rsidRPr="00B37CAD">
        <w:rPr>
          <w:b/>
        </w:rPr>
        <w:t>Python</w:t>
      </w:r>
      <w:r>
        <w:t xml:space="preserve"> – език за програмиране разработен с идеята да е лесно четим и </w:t>
      </w:r>
      <w:r w:rsidR="00C67016">
        <w:t>позволява да изразяването на концепции с по-малко лин</w:t>
      </w:r>
      <w:r w:rsidR="00E75A6B">
        <w:t>ии код от например C++ и Java (</w:t>
      </w:r>
      <w:r w:rsidR="00E75A6B" w:rsidRPr="00E75A6B">
        <w:rPr>
          <w:i/>
        </w:rPr>
        <w:fldChar w:fldCharType="begin"/>
      </w:r>
      <w:r w:rsidR="00E75A6B" w:rsidRPr="00E75A6B">
        <w:rPr>
          <w:i/>
        </w:rPr>
        <w:instrText xml:space="preserve"> REF _Ref397354012 \n \h </w:instrText>
      </w:r>
      <w:r w:rsidR="00E75A6B">
        <w:rPr>
          <w:i/>
        </w:rPr>
        <w:instrText xml:space="preserve"> \* MERGEFORMAT </w:instrText>
      </w:r>
      <w:r w:rsidR="00E75A6B" w:rsidRPr="00E75A6B">
        <w:rPr>
          <w:i/>
        </w:rPr>
      </w:r>
      <w:r w:rsidR="00E75A6B" w:rsidRPr="00E75A6B">
        <w:rPr>
          <w:i/>
        </w:rPr>
        <w:fldChar w:fldCharType="separate"/>
      </w:r>
      <w:r w:rsidR="00DF1488">
        <w:rPr>
          <w:i/>
        </w:rPr>
        <w:t>Приложение 3</w:t>
      </w:r>
      <w:r w:rsidR="00E75A6B" w:rsidRPr="00E75A6B">
        <w:rPr>
          <w:i/>
        </w:rPr>
        <w:fldChar w:fldCharType="end"/>
      </w:r>
      <w:r w:rsidR="00E75A6B">
        <w:t>)</w:t>
      </w:r>
      <w:r w:rsidR="009C14AA">
        <w:t xml:space="preserve">. </w:t>
      </w:r>
      <w:proofErr w:type="gramStart"/>
      <w:r w:rsidR="009C14AA">
        <w:t>Обектно ориентиран е, императивен и поддържа функционален и процедурен стил на програмиране.</w:t>
      </w:r>
      <w:proofErr w:type="gramEnd"/>
    </w:p>
    <w:p w:rsidR="002213B3" w:rsidRDefault="002213B3" w:rsidP="00F04749">
      <w:proofErr w:type="gramStart"/>
      <w:r w:rsidRPr="002213B3">
        <w:rPr>
          <w:b/>
        </w:rPr>
        <w:lastRenderedPageBreak/>
        <w:t xml:space="preserve">C# </w:t>
      </w:r>
      <w:r>
        <w:t>- обектно-ориентиран език за програмиране разработен от Microsoft като част от софтуерната платформа .NET.</w:t>
      </w:r>
      <w:proofErr w:type="gramEnd"/>
      <w:r>
        <w:t xml:space="preserve"> </w:t>
      </w:r>
      <w:proofErr w:type="gramStart"/>
      <w:r>
        <w:t>Езика е разработен с идеята да е прост, модерен, обектно-ориентиран език с общо предназначение.</w:t>
      </w:r>
      <w:proofErr w:type="gramEnd"/>
    </w:p>
    <w:p w:rsidR="002213B3" w:rsidRPr="00F04749" w:rsidRDefault="002213B3" w:rsidP="00F04749">
      <w:proofErr w:type="gramStart"/>
      <w:r w:rsidRPr="002213B3">
        <w:rPr>
          <w:b/>
        </w:rPr>
        <w:t>C++</w:t>
      </w:r>
      <w:r>
        <w:t xml:space="preserve"> - език от високо ниво, императивен, обектно-ориентиран със статични типове, </w:t>
      </w:r>
      <w:r w:rsidR="00F16334">
        <w:t>в същото време предлага възможности за манипулиране на памметта на ниско ниво.</w:t>
      </w:r>
      <w:proofErr w:type="gramEnd"/>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9"/>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9"/>
            <w:r w:rsidR="008C0FA2">
              <w:rPr>
                <w:rStyle w:val="CommentReference"/>
              </w:rPr>
              <w:commentReference w:id="179"/>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8"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9"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F1488">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80" w:name="_Ref410341549"/>
      <w:bookmarkStart w:id="181" w:name="_Ref397370739"/>
      <w:r>
        <w:t xml:space="preserve">Таблица </w:t>
      </w:r>
      <w:fldSimple w:instr=" SEQ Таблица \* ARABIC ">
        <w:r w:rsidR="00DF1488">
          <w:rPr>
            <w:noProof/>
          </w:rPr>
          <w:t>34</w:t>
        </w:r>
      </w:fldSimple>
      <w:bookmarkEnd w:id="180"/>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81"/>
    </w:p>
    <w:p w:rsidR="0052085E" w:rsidRDefault="0052085E" w:rsidP="0052085E">
      <w:pPr>
        <w:pStyle w:val="Heading3"/>
        <w:rPr>
          <w:color w:val="auto"/>
        </w:rPr>
      </w:pPr>
      <w:bookmarkStart w:id="182" w:name="_Ref400112301"/>
      <w:bookmarkStart w:id="183" w:name="_Toc410497854"/>
      <w:r w:rsidRPr="00275C1F">
        <w:rPr>
          <w:color w:val="auto"/>
        </w:rPr>
        <w:t>UML и формати за представянето му</w:t>
      </w:r>
      <w:bookmarkEnd w:id="183"/>
    </w:p>
    <w:p w:rsidR="0052085E" w:rsidRDefault="0052085E" w:rsidP="0052085E">
      <w:proofErr w:type="gramStart"/>
      <w:r>
        <w:t xml:space="preserve">На базата на изискването от заданието (точка </w:t>
      </w:r>
      <w:r w:rsidRPr="00E73096">
        <w:rPr>
          <w:i/>
        </w:rPr>
        <w:fldChar w:fldCharType="begin"/>
      </w:r>
      <w:r w:rsidRPr="00E73096">
        <w:rPr>
          <w:i/>
        </w:rPr>
        <w:instrText xml:space="preserve"> REF _Ref410247405 \r \h </w:instrText>
      </w:r>
      <w:r>
        <w:rPr>
          <w:i/>
        </w:rPr>
        <w:instrText xml:space="preserve"> \* MERGEFORMAT </w:instrText>
      </w:r>
      <w:r w:rsidRPr="00E73096">
        <w:rPr>
          <w:i/>
        </w:rPr>
      </w:r>
      <w:r w:rsidRPr="00E73096">
        <w:rPr>
          <w:i/>
        </w:rPr>
        <w:fldChar w:fldCharType="separate"/>
      </w:r>
      <w:r w:rsidR="00DF1488">
        <w:rPr>
          <w:i/>
        </w:rPr>
        <w:t>1.5</w:t>
      </w:r>
      <w:r w:rsidRPr="00E73096">
        <w:rPr>
          <w:i/>
        </w:rPr>
        <w:fldChar w:fldCharType="end"/>
      </w:r>
      <w:r>
        <w:t>) да се избере най-подходящ формат за представяне на UML първо ще направим кратко представяне на унифицирания език за моделиране (UML), след което ще обобщим предложенията за представянето му.</w:t>
      </w:r>
      <w:proofErr w:type="gramEnd"/>
    </w:p>
    <w:p w:rsidR="0052085E" w:rsidRPr="000A43CB" w:rsidRDefault="0052085E" w:rsidP="0052085E">
      <w:pPr>
        <w:pStyle w:val="Heading4"/>
      </w:pPr>
      <w:r w:rsidRPr="000A43CB">
        <w:t>UML</w:t>
      </w:r>
    </w:p>
    <w:p w:rsidR="0052085E" w:rsidRDefault="0052085E" w:rsidP="0052085E">
      <w:proofErr w:type="gramStart"/>
      <w:r>
        <w:t>Основните цели на UML са да подобри индустрията посредством осъвместяването на инструменти за визуално обектно моделиране.</w:t>
      </w:r>
      <w:proofErr w:type="gramEnd"/>
      <w:r>
        <w:t xml:space="preserve"> </w:t>
      </w:r>
      <w:proofErr w:type="gramStart"/>
      <w:r>
        <w:t>За да е възможен смислен обмен на моделна информация между инструментите е необходимо да се установи стандартно формално представяне и нотацията на модела.</w:t>
      </w:r>
      <w:proofErr w:type="gramEnd"/>
      <w:r>
        <w:t xml:space="preserve"> UML изпълнява следните изисквания [R26, стр. 17]:</w:t>
      </w:r>
    </w:p>
    <w:p w:rsidR="0052085E" w:rsidRDefault="0052085E" w:rsidP="0052085E">
      <w:pPr>
        <w:pStyle w:val="ListParagraph"/>
        <w:numPr>
          <w:ilvl w:val="0"/>
          <w:numId w:val="40"/>
        </w:numPr>
      </w:pPr>
      <w:r>
        <w:lastRenderedPageBreak/>
        <w:t>Формална дефиниция на общ MOF-базиран мета-модел, който специфицира абстрактния синтаксис на UML.</w:t>
      </w:r>
    </w:p>
    <w:p w:rsidR="0052085E" w:rsidRDefault="0052085E" w:rsidP="0052085E">
      <w:pPr>
        <w:pStyle w:val="ListParagraph"/>
        <w:numPr>
          <w:ilvl w:val="0"/>
          <w:numId w:val="40"/>
        </w:numPr>
      </w:pPr>
      <w:r>
        <w:t>Детайлно описание на семантиката на всяка UML концепция.</w:t>
      </w:r>
    </w:p>
    <w:p w:rsidR="0052085E" w:rsidRDefault="0052085E" w:rsidP="0052085E">
      <w:pPr>
        <w:pStyle w:val="ListParagraph"/>
        <w:numPr>
          <w:ilvl w:val="0"/>
          <w:numId w:val="40"/>
        </w:numPr>
      </w:pPr>
      <w:r>
        <w:t>Спецификация на лесно четимa нотация за елементите представящи различни UML концепции за моделиране. Както и правила за комбинирането им в различни типове диаграми отговарящи на различни аспекти на моделираната система.</w:t>
      </w:r>
    </w:p>
    <w:p w:rsidR="0052085E" w:rsidRDefault="0052085E" w:rsidP="0052085E">
      <w:pPr>
        <w:pStyle w:val="ListParagraph"/>
        <w:numPr>
          <w:ilvl w:val="0"/>
          <w:numId w:val="40"/>
        </w:numPr>
      </w:pPr>
      <w:r>
        <w:t>Детайлна дефиниция на начините, по които UML инструментите могат да станат съвместими с тази спецификация. Това става посредством XML-базирана спецификация на форматa за обмен (XMI) на модел, която трябва да е реализиран от сътветните инструменти.</w:t>
      </w:r>
    </w:p>
    <w:p w:rsidR="0052085E" w:rsidRDefault="0052085E" w:rsidP="0052085E">
      <w:proofErr w:type="gramStart"/>
      <w:r>
        <w:t>На базата на последната точка можем да заключим, че стандартния формат за представяне на UML е XMI.</w:t>
      </w:r>
      <w:proofErr w:type="gramEnd"/>
      <w:r>
        <w:t xml:space="preserve">  Съществуват различни затворени формати за съхранение на UML модели, но особено този на IBM Rational [R28] е набрал популярност в края на миналото десетилетие, същевременно все повече и повече набира популярност имплементацията на XMI на Eclipse UML2 компонента, част от EMF, който е отворен формат.</w:t>
      </w:r>
    </w:p>
    <w:p w:rsidR="0052085E" w:rsidRPr="000A43CB" w:rsidRDefault="0052085E" w:rsidP="0052085E">
      <w:pPr>
        <w:pStyle w:val="Heading4"/>
      </w:pPr>
      <w:r w:rsidRPr="000A43CB">
        <w:t>XMI</w:t>
      </w:r>
    </w:p>
    <w:p w:rsidR="0052085E" w:rsidRDefault="0052085E" w:rsidP="0052085E">
      <w:proofErr w:type="gramStart"/>
      <w:r>
        <w:t>XMI е широко използван формат за обмяна на модели на основата на XML.</w:t>
      </w:r>
      <w:proofErr w:type="gramEnd"/>
      <w:r>
        <w:t xml:space="preserve"> XMI дефинира много от важните аспекти в описването на обекти с XML:</w:t>
      </w:r>
    </w:p>
    <w:p w:rsidR="0052085E" w:rsidRDefault="0052085E" w:rsidP="0052085E">
      <w:pPr>
        <w:pStyle w:val="ListParagraph"/>
        <w:numPr>
          <w:ilvl w:val="0"/>
          <w:numId w:val="41"/>
        </w:numPr>
      </w:pPr>
      <w:r>
        <w:t xml:space="preserve">Основата е в представянето на обекти посредством </w:t>
      </w:r>
      <w:r w:rsidRPr="00D6496B">
        <w:t>XML елементи и атрибути</w:t>
      </w:r>
      <w:r>
        <w:t>.</w:t>
      </w:r>
    </w:p>
    <w:p w:rsidR="0052085E" w:rsidRDefault="0052085E" w:rsidP="0052085E">
      <w:pPr>
        <w:pStyle w:val="ListParagraph"/>
        <w:numPr>
          <w:ilvl w:val="0"/>
          <w:numId w:val="41"/>
        </w:numPr>
      </w:pPr>
      <w:r>
        <w:t>Тъй като обектите са обикновенно свързани помежду си, XMI предлага стандартни механизми за свързване на обекти в даден файл или между файлове.</w:t>
      </w:r>
    </w:p>
    <w:p w:rsidR="0052085E" w:rsidRDefault="0052085E" w:rsidP="0052085E">
      <w:pPr>
        <w:pStyle w:val="ListParagraph"/>
        <w:numPr>
          <w:ilvl w:val="0"/>
          <w:numId w:val="41"/>
        </w:numPr>
      </w:pPr>
      <w:r>
        <w:t>Идентичността на обектите позволява те да могат да бъдат реферирани от други обекти посредством идентификатор (ID) и универсален уникален идентификатори (UUID).</w:t>
      </w:r>
    </w:p>
    <w:p w:rsidR="0052085E" w:rsidRDefault="0052085E" w:rsidP="0052085E">
      <w:pPr>
        <w:pStyle w:val="ListParagraph"/>
        <w:numPr>
          <w:ilvl w:val="0"/>
          <w:numId w:val="41"/>
        </w:numPr>
      </w:pPr>
      <w:r>
        <w:t>Валидация на XMI документи посредством XML Schema.</w:t>
      </w:r>
    </w:p>
    <w:p w:rsidR="0052085E" w:rsidRDefault="0052085E" w:rsidP="0052085E">
      <w:proofErr w:type="gramStart"/>
      <w:r>
        <w:t>XMI описва решения на горните проблеми като специфицира разширена Бакус-Наур Форма (EBNF) на правила за създаване на XML документи и схеми, които представят обекти</w:t>
      </w:r>
      <w:r w:rsidR="001B5642">
        <w:t>те</w:t>
      </w:r>
      <w:r>
        <w:t xml:space="preserve"> консистентно.</w:t>
      </w:r>
      <w:proofErr w:type="gramEnd"/>
    </w:p>
    <w:p w:rsidR="0052085E" w:rsidRDefault="0052085E" w:rsidP="0052085E">
      <w:proofErr w:type="gramStart"/>
      <w:r>
        <w:t>В официалната спецификация на XMI [R27, стр. 17] се твърди, че е възможно да се дефинира начин, по който да се генерира схема от MOF модел, която представя MOF-съвместим модел.</w:t>
      </w:r>
      <w:proofErr w:type="gramEnd"/>
      <w:r>
        <w:t xml:space="preserve"> </w:t>
      </w:r>
    </w:p>
    <w:p w:rsidR="0052085E" w:rsidRDefault="0052085E" w:rsidP="0052085E">
      <w:proofErr w:type="gramStart"/>
      <w:r>
        <w:t>Това означава, че всеки модел описан с MOF мета-модела би могъл да се опише с XMI, което се отнася и за UML, както беше описано в предната точка.</w:t>
      </w:r>
      <w:proofErr w:type="gramEnd"/>
    </w:p>
    <w:p w:rsidR="00FC5A7F" w:rsidRDefault="00FC5A7F" w:rsidP="00FC5A7F">
      <w:pPr>
        <w:pStyle w:val="Heading3"/>
      </w:pPr>
      <w:bookmarkStart w:id="184" w:name="_Toc410497855"/>
      <w:r>
        <w:t>Среда за разработване на UML модел</w:t>
      </w:r>
      <w:bookmarkEnd w:id="182"/>
      <w:bookmarkEnd w:id="184"/>
    </w:p>
    <w:p w:rsidR="00CC3C17" w:rsidRPr="00CC3C17" w:rsidRDefault="00CC3C17" w:rsidP="00CC3C17">
      <w:r>
        <w:t xml:space="preserve">Следва кратко описание на предложените среди за разработка на UML модели, както и таблица с тяхното сравнение по критериите от точка </w:t>
      </w:r>
      <w:r w:rsidRPr="00CC3C17">
        <w:rPr>
          <w:i/>
        </w:rPr>
        <w:fldChar w:fldCharType="begin"/>
      </w:r>
      <w:r w:rsidRPr="00CC3C17">
        <w:rPr>
          <w:i/>
        </w:rPr>
        <w:instrText xml:space="preserve"> REF _Ref397422090 \r \h </w:instrText>
      </w:r>
      <w:r w:rsidRPr="00CC3C17">
        <w:rPr>
          <w:i/>
        </w:rPr>
      </w:r>
      <w:r>
        <w:rPr>
          <w:i/>
        </w:rPr>
        <w:instrText xml:space="preserve"> \* MERGEFORMAT </w:instrText>
      </w:r>
      <w:r w:rsidRPr="00CC3C17">
        <w:rPr>
          <w:i/>
        </w:rPr>
        <w:fldChar w:fldCharType="separate"/>
      </w:r>
      <w:r w:rsidR="00DF1488">
        <w:rPr>
          <w:i/>
        </w:rPr>
        <w:t>4.1.2</w:t>
      </w:r>
      <w:r w:rsidRPr="00CC3C17">
        <w:rPr>
          <w:i/>
        </w:rPr>
        <w:fldChar w:fldCharType="end"/>
      </w:r>
      <w:r>
        <w:t>:</w:t>
      </w:r>
    </w:p>
    <w:p w:rsidR="009172F4" w:rsidRDefault="009172F4" w:rsidP="009172F4">
      <w:proofErr w:type="gramStart"/>
      <w:r w:rsidRPr="009172F4">
        <w:rPr>
          <w:b/>
        </w:rPr>
        <w:t>Enterprise Architect</w:t>
      </w:r>
      <w:r>
        <w:t xml:space="preserve"> </w:t>
      </w:r>
      <w:r w:rsidR="007D7141">
        <w:t>–</w:t>
      </w:r>
      <w:r w:rsidR="00844970">
        <w:t xml:space="preserve"> </w:t>
      </w:r>
      <w:r w:rsidR="007D7141">
        <w:t xml:space="preserve">инструмент за визуално моделиране и дизайн на </w:t>
      </w:r>
      <w:r w:rsidR="00844970">
        <w:t xml:space="preserve">базата на UML, разработван от </w:t>
      </w:r>
      <w:r w:rsidR="007D7141">
        <w:t>Sparx Systems</w:t>
      </w:r>
      <w:r w:rsidR="00844970">
        <w:t>.</w:t>
      </w:r>
      <w:proofErr w:type="gramEnd"/>
      <w:r w:rsidR="00844970">
        <w:t xml:space="preserve"> Платформата поддържа: дизайн и </w:t>
      </w:r>
      <w:r w:rsidR="00844970">
        <w:lastRenderedPageBreak/>
        <w:t>конструиране на софтуерни системи; моделиране на бизнес процеси; и моделиране на индустрийно базирани домейни.</w:t>
      </w:r>
    </w:p>
    <w:p w:rsidR="00844970" w:rsidRDefault="00844970" w:rsidP="009172F4">
      <w:proofErr w:type="gramStart"/>
      <w:r w:rsidRPr="00844970">
        <w:rPr>
          <w:b/>
        </w:rPr>
        <w:t>BoUML</w:t>
      </w:r>
      <w:r>
        <w:t xml:space="preserve"> – инструмент за дизайн на UML модели.</w:t>
      </w:r>
      <w:proofErr w:type="gramEnd"/>
      <w:r>
        <w:t xml:space="preserve"> </w:t>
      </w:r>
      <w:proofErr w:type="gramStart"/>
      <w:r>
        <w:t>Поддържа генерация и реверсивен инжинеринг на редица езици за програмиране.</w:t>
      </w:r>
      <w:proofErr w:type="gramEnd"/>
      <w:r>
        <w:t xml:space="preserve"> </w:t>
      </w:r>
      <w:proofErr w:type="gramStart"/>
      <w:r>
        <w:t xml:space="preserve">До версия 4.23 е лицензиран със свободен софтуерен лиценз </w:t>
      </w:r>
      <w:r w:rsidRPr="00844970">
        <w:rPr>
          <w:i/>
        </w:rPr>
        <w:t>GPL</w:t>
      </w:r>
      <w:r>
        <w:t>.</w:t>
      </w:r>
      <w:proofErr w:type="gramEnd"/>
    </w:p>
    <w:p w:rsidR="00844970" w:rsidRPr="00A8063D" w:rsidRDefault="00844970" w:rsidP="009172F4">
      <w:pPr>
        <w:rPr>
          <w:b/>
        </w:rPr>
      </w:pPr>
      <w:proofErr w:type="gramStart"/>
      <w:r w:rsidRPr="00844970">
        <w:rPr>
          <w:b/>
        </w:rPr>
        <w:t>Visual Paradigm</w:t>
      </w:r>
      <w:r>
        <w:t xml:space="preserve"> </w:t>
      </w:r>
      <w:r w:rsidR="00B61F1E">
        <w:t>–</w:t>
      </w:r>
      <w:r>
        <w:t xml:space="preserve"> </w:t>
      </w:r>
      <w:r w:rsidR="00B61F1E">
        <w:t>инструмент за генерация на UML модели с поддръжка на UML 2, SysML и моделиране на бизнес процеси (BPMN).</w:t>
      </w:r>
      <w:proofErr w:type="gramEnd"/>
      <w:r w:rsidR="000610E5">
        <w:t xml:space="preserve"> </w:t>
      </w:r>
      <w:proofErr w:type="gramStart"/>
      <w:r w:rsidR="002D2F97">
        <w:t>Поддържа генерация на код и реверсивен инжинеринг.</w:t>
      </w:r>
      <w:proofErr w:type="gramEnd"/>
      <w:r w:rsidR="00A8063D">
        <w:t xml:space="preserve"> </w:t>
      </w:r>
      <w:proofErr w:type="gramStart"/>
      <w:r w:rsidR="00A8063D">
        <w:t xml:space="preserve">Разработва се от </w:t>
      </w:r>
      <w:r w:rsidR="00A8063D" w:rsidRPr="00A8063D">
        <w:t>Visual Paradigm International</w:t>
      </w:r>
      <w:r w:rsidR="00A8063D">
        <w:t>.</w:t>
      </w:r>
      <w:proofErr w:type="gramEnd"/>
    </w:p>
    <w:p w:rsidR="00A8063D" w:rsidRPr="009172F4" w:rsidRDefault="00A8063D" w:rsidP="009172F4">
      <w:r w:rsidRPr="00A8063D">
        <w:rPr>
          <w:b/>
        </w:rPr>
        <w:t>Eclipse Papyrus</w:t>
      </w:r>
      <w:r>
        <w:t xml:space="preserve"> </w:t>
      </w:r>
      <w:r w:rsidR="00E27C65">
        <w:t>–</w:t>
      </w:r>
      <w:r>
        <w:t xml:space="preserve"> </w:t>
      </w:r>
      <w:r w:rsidR="00E27C65">
        <w:t xml:space="preserve">компонент с отворен код от инструментите за моделна разработка (MDT) на </w:t>
      </w:r>
      <w:r w:rsidR="00E27C65" w:rsidRPr="00E27C65">
        <w:rPr>
          <w:i/>
        </w:rPr>
        <w:t>Eclipse</w:t>
      </w:r>
      <w:r w:rsidR="00E27C65">
        <w:t>, предоставящ среда за разработка на UML и SysML модели.</w:t>
      </w:r>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844970" w:rsidP="007E0574">
            <w:pPr>
              <w:jc w:val="center"/>
              <w:rPr>
                <w:b/>
              </w:rPr>
            </w:pPr>
            <w:hyperlink r:id="rId40" w:history="1">
              <w:r w:rsidR="00255D54" w:rsidRPr="007E0574">
                <w:rPr>
                  <w:rStyle w:val="Hyperlink"/>
                  <w:rFonts w:ascii="Arial" w:hAnsi="Arial" w:cs="Arial"/>
                  <w:b/>
                </w:rPr>
                <w:t>Enterprise Architect</w:t>
              </w:r>
            </w:hyperlink>
          </w:p>
          <w:p w:rsidR="009D0FFF" w:rsidRPr="00500597" w:rsidRDefault="009D0FFF" w:rsidP="00387857">
            <w:pPr>
              <w:jc w:val="center"/>
            </w:pPr>
            <w:r w:rsidRPr="00500597">
              <w:t>(v</w:t>
            </w:r>
            <w:r w:rsidR="00387857" w:rsidRPr="00500597">
              <w:t>10</w:t>
            </w:r>
            <w:r w:rsidRPr="00500597">
              <w:t>.0)</w:t>
            </w:r>
          </w:p>
        </w:tc>
        <w:tc>
          <w:tcPr>
            <w:tcW w:w="1704" w:type="dxa"/>
          </w:tcPr>
          <w:p w:rsidR="00255D54" w:rsidRPr="007E0574" w:rsidRDefault="00844970" w:rsidP="007E0574">
            <w:pPr>
              <w:jc w:val="center"/>
              <w:rPr>
                <w:b/>
              </w:rPr>
            </w:pPr>
            <w:hyperlink r:id="rId41" w:history="1">
              <w:r w:rsidR="00255D54" w:rsidRPr="007E0574">
                <w:rPr>
                  <w:rStyle w:val="Hyperlink"/>
                  <w:rFonts w:ascii="Arial" w:hAnsi="Arial" w:cs="Arial"/>
                  <w:b/>
                </w:rPr>
                <w:t>BoUML</w:t>
              </w:r>
            </w:hyperlink>
            <w:r w:rsidR="002F4175" w:rsidRPr="007E0574">
              <w:rPr>
                <w:b/>
              </w:rPr>
              <w:t xml:space="preserve"> </w:t>
            </w:r>
            <w:r w:rsidR="007E0574" w:rsidRPr="00500597">
              <w:rPr>
                <w:sz w:val="18"/>
              </w:rPr>
              <w:t>(</w:t>
            </w:r>
            <w:r w:rsidR="000B7264" w:rsidRPr="00500597">
              <w:rPr>
                <w:sz w:val="18"/>
              </w:rPr>
              <w:t>v</w:t>
            </w:r>
            <w:r w:rsidR="000610E5">
              <w:rPr>
                <w:sz w:val="18"/>
              </w:rPr>
              <w:t>4.23</w:t>
            </w:r>
            <w:r w:rsidR="007E0574" w:rsidRPr="00500597">
              <w:rPr>
                <w:sz w:val="18"/>
              </w:rPr>
              <w:t>)</w:t>
            </w:r>
          </w:p>
        </w:tc>
        <w:tc>
          <w:tcPr>
            <w:tcW w:w="1705" w:type="dxa"/>
          </w:tcPr>
          <w:p w:rsidR="00255D54" w:rsidRPr="007E0574" w:rsidRDefault="00844970" w:rsidP="007E0574">
            <w:pPr>
              <w:jc w:val="center"/>
              <w:rPr>
                <w:b/>
              </w:rPr>
            </w:pPr>
            <w:hyperlink r:id="rId42" w:history="1">
              <w:r w:rsidR="00255D54" w:rsidRPr="007E0574">
                <w:rPr>
                  <w:rStyle w:val="Hyperlink"/>
                  <w:rFonts w:ascii="Arial" w:hAnsi="Arial" w:cs="Arial"/>
                  <w:b/>
                </w:rPr>
                <w:t>Visual Paradigm</w:t>
              </w:r>
            </w:hyperlink>
          </w:p>
        </w:tc>
        <w:tc>
          <w:tcPr>
            <w:tcW w:w="1705" w:type="dxa"/>
          </w:tcPr>
          <w:p w:rsidR="00255D54" w:rsidRPr="007E0574" w:rsidRDefault="00844970" w:rsidP="007E0574">
            <w:pPr>
              <w:jc w:val="center"/>
              <w:rPr>
                <w:b/>
              </w:rPr>
            </w:pPr>
            <w:hyperlink r:id="rId43"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5" w:name="_Ref410341651"/>
      <w:bookmarkStart w:id="186" w:name="_Ref397370826"/>
      <w:r>
        <w:t xml:space="preserve">Таблица </w:t>
      </w:r>
      <w:fldSimple w:instr=" SEQ Таблица \* ARABIC ">
        <w:r w:rsidR="00DF1488">
          <w:rPr>
            <w:noProof/>
          </w:rPr>
          <w:t>35</w:t>
        </w:r>
      </w:fldSimple>
      <w:bookmarkEnd w:id="185"/>
      <w:r>
        <w:t xml:space="preserve"> (Сравнение на потенциални среди за UML моделиране на софтуерната система)</w:t>
      </w:r>
      <w:bookmarkEnd w:id="186"/>
    </w:p>
    <w:p w:rsidR="00EB179D" w:rsidRDefault="00EB179D" w:rsidP="00EB179D">
      <w:pPr>
        <w:pStyle w:val="Heading3"/>
      </w:pPr>
      <w:bookmarkStart w:id="187" w:name="_Ref397424381"/>
      <w:bookmarkStart w:id="188" w:name="_Ref410497368"/>
      <w:bookmarkStart w:id="189" w:name="_Toc410497856"/>
      <w:commentRangeStart w:id="190"/>
      <w:r>
        <w:t>Код генератор</w:t>
      </w:r>
      <w:bookmarkEnd w:id="187"/>
      <w:commentRangeEnd w:id="190"/>
      <w:r w:rsidR="008C0FA2">
        <w:rPr>
          <w:rStyle w:val="CommentReference"/>
          <w:b w:val="0"/>
          <w:bCs w:val="0"/>
        </w:rPr>
        <w:commentReference w:id="190"/>
      </w:r>
      <w:bookmarkEnd w:id="188"/>
      <w:bookmarkEnd w:id="189"/>
    </w:p>
    <w:p w:rsidR="00547ADA" w:rsidRPr="00547ADA" w:rsidRDefault="00547ADA" w:rsidP="00547ADA">
      <w:r>
        <w:t xml:space="preserve">Следва кратко описание на предложените варианти за код генератори от UML модел, както и таблица с тяхното сравнение по критериите от точка </w:t>
      </w:r>
      <w:r w:rsidRPr="00547ADA">
        <w:rPr>
          <w:i/>
        </w:rPr>
        <w:fldChar w:fldCharType="begin"/>
      </w:r>
      <w:r w:rsidRPr="00547ADA">
        <w:rPr>
          <w:i/>
        </w:rPr>
        <w:instrText xml:space="preserve"> REF _Ref410497368 \r \h </w:instrText>
      </w:r>
      <w:r w:rsidRPr="00547ADA">
        <w:rPr>
          <w:i/>
        </w:rPr>
      </w:r>
      <w:r>
        <w:rPr>
          <w:i/>
        </w:rPr>
        <w:instrText xml:space="preserve"> \* MERGEFORMAT </w:instrText>
      </w:r>
      <w:r w:rsidRPr="00547ADA">
        <w:rPr>
          <w:i/>
        </w:rPr>
        <w:fldChar w:fldCharType="separate"/>
      </w:r>
      <w:r w:rsidR="00DF1488">
        <w:rPr>
          <w:i/>
        </w:rPr>
        <w:t>4.2.4</w:t>
      </w:r>
      <w:r w:rsidRPr="00547ADA">
        <w:rPr>
          <w:i/>
        </w:rPr>
        <w:fldChar w:fldCharType="end"/>
      </w:r>
      <w:r>
        <w:t>:</w:t>
      </w:r>
    </w:p>
    <w:p w:rsidR="00E94707" w:rsidRDefault="00E94707" w:rsidP="00E94707">
      <w:proofErr w:type="gramStart"/>
      <w:r w:rsidRPr="00E94707">
        <w:rPr>
          <w:b/>
        </w:rPr>
        <w:lastRenderedPageBreak/>
        <w:t>Acceleo</w:t>
      </w:r>
      <w:r>
        <w:t xml:space="preserve"> </w:t>
      </w:r>
      <w:r w:rsidR="000C487D">
        <w:t>–</w:t>
      </w:r>
      <w:r>
        <w:t xml:space="preserve"> </w:t>
      </w:r>
      <w:r w:rsidR="000C487D">
        <w:t xml:space="preserve">е код генератор с отворен код и компонент от инструментите за моделна разработка (MDT) на </w:t>
      </w:r>
      <w:r w:rsidR="000C487D" w:rsidRPr="000C487D">
        <w:rPr>
          <w:i/>
        </w:rPr>
        <w:t>Eclipse</w:t>
      </w:r>
      <w:r w:rsidR="000C487D">
        <w:t xml:space="preserve">, </w:t>
      </w:r>
      <w:r w:rsidR="0056195B">
        <w:t>позволяващ използването на моделно базиран подход за разработка на приложения.</w:t>
      </w:r>
      <w:proofErr w:type="gramEnd"/>
      <w:r w:rsidR="0056195B">
        <w:t xml:space="preserve"> </w:t>
      </w:r>
      <w:proofErr w:type="gramStart"/>
      <w:r w:rsidR="0056195B">
        <w:t>Имплементация е на MOFM2T стандарта.</w:t>
      </w:r>
      <w:proofErr w:type="gramEnd"/>
    </w:p>
    <w:p w:rsidR="00150CF9" w:rsidRDefault="00150CF9" w:rsidP="00150CF9">
      <w:proofErr w:type="gramStart"/>
      <w:r w:rsidRPr="00150CF9">
        <w:rPr>
          <w:b/>
        </w:rPr>
        <w:t>“Ръчно” написан код генератор</w:t>
      </w:r>
      <w:r>
        <w:t xml:space="preserve"> - </w:t>
      </w:r>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150CF9" w:rsidRDefault="00150CF9" w:rsidP="00150CF9"/>
    <w:p w:rsidR="00150CF9" w:rsidRPr="00AC386C" w:rsidRDefault="00150CF9" w:rsidP="00150CF9">
      <w:pPr>
        <w:rPr>
          <w:rFonts w:ascii="Courier New" w:hAnsi="Courier New" w:cs="Courier New"/>
          <w:sz w:val="22"/>
        </w:rPr>
      </w:pPr>
      <w:r>
        <w:tab/>
      </w:r>
      <w:proofErr w:type="gramStart"/>
      <w:r w:rsidRPr="00AC386C">
        <w:rPr>
          <w:rFonts w:ascii="Courier New" w:hAnsi="Courier New" w:cs="Courier New"/>
          <w:sz w:val="22"/>
        </w:rPr>
        <w:t>void</w:t>
      </w:r>
      <w:proofErr w:type="gramEnd"/>
      <w:r w:rsidRPr="00AC386C">
        <w:rPr>
          <w:rFonts w:ascii="Courier New" w:hAnsi="Courier New" w:cs="Courier New"/>
          <w:sz w:val="22"/>
        </w:rPr>
        <w:t xml:space="preserve"> generate(in aModel: Model; out outFile: 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printHeader(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printContents(</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printFooter(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Default="00150CF9" w:rsidP="00150CF9"/>
    <w:p w:rsidR="00150CF9" w:rsidRDefault="00150CF9" w:rsidP="00150CF9">
      <w:proofErr w:type="gramStart"/>
      <w:r>
        <w:t>Характерното за такъв тип генератори е ограничената им адаптивност към промени в модела и не особено лесната промяна при необходимост.</w:t>
      </w:r>
      <w:proofErr w:type="gramEnd"/>
    </w:p>
    <w:tbl>
      <w:tblPr>
        <w:tblStyle w:val="TableGrid"/>
        <w:tblW w:w="0" w:type="auto"/>
        <w:tblLook w:val="04A0" w:firstRow="1" w:lastRow="0" w:firstColumn="1" w:lastColumn="0" w:noHBand="0" w:noVBand="1"/>
      </w:tblPr>
      <w:tblGrid>
        <w:gridCol w:w="2489"/>
        <w:gridCol w:w="2487"/>
        <w:gridCol w:w="3546"/>
      </w:tblGrid>
      <w:tr w:rsidR="00445FC5" w:rsidTr="00150CF9">
        <w:tc>
          <w:tcPr>
            <w:tcW w:w="2489" w:type="dxa"/>
          </w:tcPr>
          <w:p w:rsidR="00445FC5" w:rsidRPr="00292F6B" w:rsidRDefault="00445FC5" w:rsidP="007718B8">
            <w:pPr>
              <w:jc w:val="left"/>
              <w:rPr>
                <w:b/>
              </w:rPr>
            </w:pPr>
            <w:r w:rsidRPr="00292F6B">
              <w:rPr>
                <w:b/>
              </w:rPr>
              <w:t>Код генератор</w:t>
            </w:r>
          </w:p>
        </w:tc>
        <w:tc>
          <w:tcPr>
            <w:tcW w:w="2487" w:type="dxa"/>
          </w:tcPr>
          <w:p w:rsidR="00445FC5" w:rsidRPr="00292F6B" w:rsidRDefault="00844970" w:rsidP="007718B8">
            <w:pPr>
              <w:jc w:val="center"/>
              <w:rPr>
                <w:b/>
              </w:rPr>
            </w:pPr>
            <w:hyperlink r:id="rId44" w:history="1">
              <w:r w:rsidR="000D01F3" w:rsidRPr="00292F6B">
                <w:rPr>
                  <w:rStyle w:val="Hyperlink"/>
                  <w:rFonts w:ascii="Arial" w:hAnsi="Arial" w:cs="Arial"/>
                  <w:b/>
                </w:rPr>
                <w:t>Acceleo</w:t>
              </w:r>
            </w:hyperlink>
          </w:p>
        </w:tc>
        <w:tc>
          <w:tcPr>
            <w:tcW w:w="3546"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150CF9">
            <w:pPr>
              <w:jc w:val="center"/>
              <w:rPr>
                <w:b/>
              </w:rPr>
            </w:pPr>
            <w:r w:rsidRPr="00292F6B">
              <w:rPr>
                <w:b/>
              </w:rPr>
              <w:t>код генератор</w:t>
            </w:r>
          </w:p>
        </w:tc>
      </w:tr>
      <w:tr w:rsidR="00CC2F44" w:rsidTr="00150CF9">
        <w:tc>
          <w:tcPr>
            <w:tcW w:w="2489" w:type="dxa"/>
          </w:tcPr>
          <w:p w:rsidR="00CC2F44" w:rsidRPr="00292F6B" w:rsidRDefault="00CC2F44" w:rsidP="007718B8">
            <w:pPr>
              <w:jc w:val="left"/>
              <w:rPr>
                <w:b/>
              </w:rPr>
            </w:pPr>
            <w:r w:rsidRPr="00292F6B">
              <w:rPr>
                <w:b/>
              </w:rPr>
              <w:t>Платформа</w:t>
            </w:r>
          </w:p>
        </w:tc>
        <w:tc>
          <w:tcPr>
            <w:tcW w:w="2487" w:type="dxa"/>
          </w:tcPr>
          <w:p w:rsidR="00CC2F44" w:rsidRDefault="00CC2F44" w:rsidP="007718B8">
            <w:pPr>
              <w:jc w:val="center"/>
            </w:pPr>
            <w:r>
              <w:t>Преносим (Java/Eclipse базиран)</w:t>
            </w:r>
          </w:p>
        </w:tc>
        <w:tc>
          <w:tcPr>
            <w:tcW w:w="3546"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150CF9">
        <w:tc>
          <w:tcPr>
            <w:tcW w:w="2489" w:type="dxa"/>
          </w:tcPr>
          <w:p w:rsidR="0052345B" w:rsidRPr="00292F6B" w:rsidRDefault="0052345B" w:rsidP="007718B8">
            <w:pPr>
              <w:jc w:val="left"/>
              <w:rPr>
                <w:b/>
              </w:rPr>
            </w:pPr>
            <w:r w:rsidRPr="00292F6B">
              <w:rPr>
                <w:b/>
              </w:rPr>
              <w:t>Стандарт</w:t>
            </w:r>
          </w:p>
        </w:tc>
        <w:tc>
          <w:tcPr>
            <w:tcW w:w="2487"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3546" w:type="dxa"/>
          </w:tcPr>
          <w:p w:rsidR="0052345B" w:rsidRDefault="0052345B" w:rsidP="007718B8">
            <w:pPr>
              <w:jc w:val="center"/>
            </w:pPr>
            <w:r>
              <w:t>няма</w:t>
            </w:r>
          </w:p>
        </w:tc>
      </w:tr>
      <w:tr w:rsidR="00CC2F44" w:rsidTr="00150CF9">
        <w:tc>
          <w:tcPr>
            <w:tcW w:w="2489" w:type="dxa"/>
          </w:tcPr>
          <w:p w:rsidR="00CC2F44" w:rsidRPr="00292F6B" w:rsidRDefault="007718B8" w:rsidP="007718B8">
            <w:pPr>
              <w:jc w:val="left"/>
              <w:rPr>
                <w:b/>
              </w:rPr>
            </w:pPr>
            <w:r w:rsidRPr="00292F6B">
              <w:rPr>
                <w:b/>
              </w:rPr>
              <w:t>Възможност за разширяване на генерирания код</w:t>
            </w:r>
          </w:p>
        </w:tc>
        <w:tc>
          <w:tcPr>
            <w:tcW w:w="2487" w:type="dxa"/>
          </w:tcPr>
          <w:p w:rsidR="00CC2F44" w:rsidRDefault="00D852EC" w:rsidP="007718B8">
            <w:pPr>
              <w:jc w:val="center"/>
            </w:pPr>
            <w:r>
              <w:t>н</w:t>
            </w:r>
            <w:r w:rsidR="00C70193">
              <w:t>еограничена</w:t>
            </w:r>
          </w:p>
        </w:tc>
        <w:tc>
          <w:tcPr>
            <w:tcW w:w="3546" w:type="dxa"/>
          </w:tcPr>
          <w:p w:rsidR="00CC2F44" w:rsidRDefault="00FC5B42" w:rsidP="007718B8">
            <w:pPr>
              <w:jc w:val="center"/>
            </w:pPr>
            <w:r>
              <w:t>о</w:t>
            </w:r>
            <w:r w:rsidR="00C70193">
              <w:t>граничена</w:t>
            </w:r>
          </w:p>
        </w:tc>
      </w:tr>
      <w:tr w:rsidR="00496B07" w:rsidTr="00150CF9">
        <w:tc>
          <w:tcPr>
            <w:tcW w:w="2489" w:type="dxa"/>
          </w:tcPr>
          <w:p w:rsidR="00496B07" w:rsidRPr="00292F6B" w:rsidRDefault="00496B07" w:rsidP="007718B8">
            <w:pPr>
              <w:jc w:val="left"/>
              <w:rPr>
                <w:b/>
              </w:rPr>
            </w:pPr>
            <w:r w:rsidRPr="00292F6B">
              <w:rPr>
                <w:b/>
              </w:rPr>
              <w:t>Време за подготовка преди употреба</w:t>
            </w:r>
          </w:p>
        </w:tc>
        <w:tc>
          <w:tcPr>
            <w:tcW w:w="2487"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3546" w:type="dxa"/>
          </w:tcPr>
          <w:p w:rsidR="00496B07" w:rsidRDefault="007F04AF" w:rsidP="007718B8">
            <w:pPr>
              <w:jc w:val="center"/>
            </w:pPr>
            <w:r>
              <w:t>2</w:t>
            </w:r>
            <w:r w:rsidR="00496B07">
              <w:t xml:space="preserve"> седмиц</w:t>
            </w:r>
            <w:r w:rsidR="006E31DE">
              <w:t>и</w:t>
            </w:r>
          </w:p>
          <w:p w:rsidR="00496B07" w:rsidRDefault="00496B07" w:rsidP="00C67016">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DF1488">
          <w:rPr>
            <w:noProof/>
          </w:rPr>
          <w:t>36</w:t>
        </w:r>
      </w:fldSimple>
      <w:r>
        <w:t xml:space="preserve"> (Сравнение на потенциални код генератори за софтуерната система)</w:t>
      </w:r>
    </w:p>
    <w:p w:rsidR="00C3793A" w:rsidRDefault="00505D85" w:rsidP="004F7C72">
      <w:pPr>
        <w:pStyle w:val="Heading2"/>
      </w:pPr>
      <w:bookmarkStart w:id="191" w:name="_Toc397093002"/>
      <w:bookmarkStart w:id="192" w:name="_Toc410497857"/>
      <w:r>
        <w:rPr>
          <w:lang w:val="ru-RU"/>
        </w:rPr>
        <w:t>Избор на средствата</w:t>
      </w:r>
      <w:bookmarkEnd w:id="191"/>
      <w:bookmarkEnd w:id="192"/>
    </w:p>
    <w:p w:rsidR="00022F3A" w:rsidRDefault="00022F3A" w:rsidP="00022F3A">
      <w:pPr>
        <w:pStyle w:val="Heading3"/>
      </w:pPr>
      <w:bookmarkStart w:id="193" w:name="_Toc410497858"/>
      <w:r>
        <w:t>Език за програмиране</w:t>
      </w:r>
      <w:bookmarkEnd w:id="193"/>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 xml:space="preserve">кода на съществуваща софтуерна система, от което </w:t>
      </w:r>
      <w:r w:rsidR="008455C7">
        <w:lastRenderedPageBreak/>
        <w:t>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C67016" w:rsidRPr="00C67016">
        <w:rPr>
          <w:i/>
        </w:rPr>
        <w:fldChar w:fldCharType="begin"/>
      </w:r>
      <w:r w:rsidR="00C67016" w:rsidRPr="00C67016">
        <w:rPr>
          <w:i/>
        </w:rPr>
        <w:instrText xml:space="preserve"> REF _Ref410341549 \h </w:instrText>
      </w:r>
      <w:r w:rsidR="00C67016">
        <w:rPr>
          <w:i/>
        </w:rPr>
        <w:instrText xml:space="preserve"> \* MERGEFORMAT </w:instrText>
      </w:r>
      <w:r w:rsidR="00C67016" w:rsidRPr="00C67016">
        <w:rPr>
          <w:i/>
        </w:rPr>
      </w:r>
      <w:r w:rsidR="00C67016" w:rsidRPr="00C67016">
        <w:rPr>
          <w:i/>
        </w:rPr>
        <w:fldChar w:fldCharType="separate"/>
      </w:r>
      <w:r w:rsidR="00DF1488" w:rsidRPr="00DF1488">
        <w:rPr>
          <w:i/>
        </w:rPr>
        <w:t xml:space="preserve">Таблица </w:t>
      </w:r>
      <w:r w:rsidR="00DF1488" w:rsidRPr="00DF1488">
        <w:rPr>
          <w:i/>
          <w:noProof/>
        </w:rPr>
        <w:t>34</w:t>
      </w:r>
      <w:r w:rsidR="00C67016" w:rsidRPr="00C67016">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5"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F1488">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Default="00975724" w:rsidP="002615DA">
      <w:pPr>
        <w:rPr>
          <w:b/>
        </w:rPr>
      </w:pPr>
      <w:r>
        <w:t xml:space="preserve">Версията, на която се спираме е </w:t>
      </w:r>
      <w:r w:rsidRPr="00117016">
        <w:rPr>
          <w:b/>
        </w:rPr>
        <w:t xml:space="preserve">Python </w:t>
      </w:r>
      <w:r w:rsidR="00B7134F">
        <w:rPr>
          <w:b/>
        </w:rPr>
        <w:t>2.7.5</w:t>
      </w:r>
    </w:p>
    <w:p w:rsidR="0052085E" w:rsidRDefault="0052085E" w:rsidP="0052085E">
      <w:pPr>
        <w:pStyle w:val="Heading3"/>
      </w:pPr>
      <w:bookmarkStart w:id="194" w:name="_Toc410497859"/>
      <w:r>
        <w:t>Формат за представяне на UML</w:t>
      </w:r>
      <w:bookmarkEnd w:id="194"/>
    </w:p>
    <w:p w:rsidR="0052085E" w:rsidRDefault="0052085E" w:rsidP="0052085E">
      <w:r>
        <w:t xml:space="preserve">Тъй като нашата цел (произлизаща не директно от заданието, а по-скоро от очакваните ползи на решението, точка </w:t>
      </w:r>
      <w:r w:rsidRPr="005D0F2C">
        <w:rPr>
          <w:i/>
        </w:rPr>
        <w:fldChar w:fldCharType="begin"/>
      </w:r>
      <w:r w:rsidRPr="005D0F2C">
        <w:rPr>
          <w:i/>
        </w:rPr>
        <w:instrText xml:space="preserve"> REF _Ref410250726 \r \h </w:instrText>
      </w:r>
      <w:r>
        <w:rPr>
          <w:i/>
        </w:rPr>
        <w:instrText xml:space="preserve"> \* MERGEFORMAT </w:instrText>
      </w:r>
      <w:r w:rsidRPr="005D0F2C">
        <w:rPr>
          <w:i/>
        </w:rPr>
      </w:r>
      <w:r w:rsidRPr="005D0F2C">
        <w:rPr>
          <w:i/>
        </w:rPr>
        <w:fldChar w:fldCharType="separate"/>
      </w:r>
      <w:r w:rsidR="00DF1488">
        <w:rPr>
          <w:i/>
        </w:rPr>
        <w:t>1.6</w:t>
      </w:r>
      <w:r w:rsidRPr="005D0F2C">
        <w:rPr>
          <w:i/>
        </w:rPr>
        <w:fldChar w:fldCharType="end"/>
      </w:r>
      <w:r>
        <w:t>) е създаването на модел и представянето му във формат позволяващ интероперативност между различни видове инструменти (без ограничение да са разработени от даден производител) за обектно ориентирано моделиране, избираме отворения, предвиден и специфициран от същата организация, която разработва UML, a именно XMI формат.</w:t>
      </w:r>
    </w:p>
    <w:p w:rsidR="0052085E" w:rsidRDefault="0052085E" w:rsidP="0052085E">
      <w:proofErr w:type="gramStart"/>
      <w:r>
        <w:t>Тъй като съвременната и перпоръ</w:t>
      </w:r>
      <w:r w:rsidR="00FA02CC">
        <w:t xml:space="preserve">чвана версия на </w:t>
      </w:r>
      <w:r w:rsidR="00FA02CC" w:rsidRPr="001B5642">
        <w:rPr>
          <w:b/>
        </w:rPr>
        <w:t>UML</w:t>
      </w:r>
      <w:r w:rsidR="00FA02CC">
        <w:t xml:space="preserve"> е версия </w:t>
      </w:r>
      <w:r w:rsidR="00FA02CC" w:rsidRPr="001B5642">
        <w:rPr>
          <w:b/>
        </w:rPr>
        <w:t>2.4.1</w:t>
      </w:r>
      <w:r w:rsidR="00FA02CC">
        <w:t xml:space="preserve">, същата е версията и на </w:t>
      </w:r>
      <w:r w:rsidR="00FA02CC" w:rsidRPr="001B5642">
        <w:rPr>
          <w:b/>
        </w:rPr>
        <w:t>XMI</w:t>
      </w:r>
      <w:r w:rsidR="00FA02CC">
        <w:t xml:space="preserve"> формата, който ще използваме.</w:t>
      </w:r>
      <w:proofErr w:type="gramEnd"/>
    </w:p>
    <w:p w:rsidR="0052085E" w:rsidRPr="0052085E" w:rsidRDefault="0052085E" w:rsidP="0052085E"/>
    <w:p w:rsidR="006C3CD0" w:rsidRDefault="006C3CD0" w:rsidP="006C3CD0">
      <w:pPr>
        <w:pStyle w:val="Heading3"/>
      </w:pPr>
      <w:bookmarkStart w:id="195" w:name="_Ref409885591"/>
      <w:bookmarkStart w:id="196" w:name="_Toc410497860"/>
      <w:r>
        <w:t>Среда за разработване на UML модел</w:t>
      </w:r>
      <w:bookmarkEnd w:id="195"/>
      <w:bookmarkEnd w:id="196"/>
    </w:p>
    <w:p w:rsidR="003A66FB" w:rsidRDefault="00AD62A3" w:rsidP="002615DA">
      <w:r>
        <w:t>Предложените среди за разработване на UML модел (</w:t>
      </w:r>
      <w:r w:rsidR="00E75A6B" w:rsidRPr="00E75A6B">
        <w:rPr>
          <w:i/>
        </w:rPr>
        <w:fldChar w:fldCharType="begin"/>
      </w:r>
      <w:r w:rsidR="00E75A6B" w:rsidRPr="00E75A6B">
        <w:rPr>
          <w:i/>
        </w:rPr>
        <w:instrText xml:space="preserve"> REF _Ref410341651 \h </w:instrText>
      </w:r>
      <w:r w:rsidR="00E75A6B">
        <w:rPr>
          <w:i/>
        </w:rPr>
        <w:instrText xml:space="preserve"> \* MERGEFORMAT </w:instrText>
      </w:r>
      <w:r w:rsidR="00E75A6B" w:rsidRPr="00E75A6B">
        <w:rPr>
          <w:i/>
        </w:rPr>
      </w:r>
      <w:r w:rsidR="00E75A6B" w:rsidRPr="00E75A6B">
        <w:rPr>
          <w:i/>
        </w:rPr>
        <w:fldChar w:fldCharType="separate"/>
      </w:r>
      <w:r w:rsidR="00DF1488" w:rsidRPr="00DF1488">
        <w:rPr>
          <w:i/>
        </w:rPr>
        <w:t xml:space="preserve">Таблица </w:t>
      </w:r>
      <w:r w:rsidR="00DF1488" w:rsidRPr="00DF1488">
        <w:rPr>
          <w:i/>
          <w:noProof/>
        </w:rPr>
        <w:t>35</w:t>
      </w:r>
      <w:r w:rsidR="00E75A6B" w:rsidRPr="00E75A6B">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proofErr w:type="gramStart"/>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roofErr w:type="gramEnd"/>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proofErr w:type="gramStart"/>
      <w:r>
        <w:t>Както се вижда от таблицата само 2 от средите поддържат код генерация на избрания език</w:t>
      </w:r>
      <w:r w:rsidR="00574D4B">
        <w:t xml:space="preserve"> </w:t>
      </w:r>
      <w:r>
        <w:t>(Python), което означава, че избора ни се свежда до тези 2.</w:t>
      </w:r>
      <w:proofErr w:type="gramEnd"/>
      <w:r>
        <w:t xml:space="preserve"> </w:t>
      </w:r>
      <w:proofErr w:type="gramStart"/>
      <w:r>
        <w:t xml:space="preserve">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proofErr w:type="gramEnd"/>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F1488">
        <w:t>4.1.2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w:t>
      </w:r>
      <w:r w:rsidR="000610E5">
        <w:rPr>
          <w:b/>
        </w:rPr>
        <w:t>3</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F1488">
        <w:t>5</w:t>
      </w:r>
      <w:r>
        <w:fldChar w:fldCharType="end"/>
      </w:r>
      <w:r>
        <w:t>.</w:t>
      </w:r>
      <w:proofErr w:type="gramEnd"/>
    </w:p>
    <w:p w:rsidR="00883189" w:rsidRDefault="00883189" w:rsidP="00883189">
      <w:pPr>
        <w:pStyle w:val="Heading3"/>
      </w:pPr>
      <w:bookmarkStart w:id="197" w:name="_Ref398728470"/>
      <w:bookmarkStart w:id="198" w:name="_Toc410497861"/>
      <w:r>
        <w:t>Генератор на базов код</w:t>
      </w:r>
      <w:bookmarkEnd w:id="197"/>
      <w:bookmarkEnd w:id="198"/>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DF1488">
        <w:t>4.2.4</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 xml:space="preserve">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w:t>
      </w:r>
      <w:r w:rsidR="00F67CA0">
        <w:lastRenderedPageBreak/>
        <w:t>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rsidR="001D6B77">
        <w:rPr>
          <w:b/>
        </w:rPr>
        <w:t xml:space="preserve"> 3.4.2</w:t>
      </w:r>
      <w:r>
        <w:t>.</w:t>
      </w:r>
      <w:proofErr w:type="gramEnd"/>
    </w:p>
    <w:p w:rsidR="00220D5B" w:rsidRPr="00C3793A" w:rsidRDefault="00220D5B" w:rsidP="004F7C72">
      <w:pPr>
        <w:pStyle w:val="Heading2"/>
        <w:rPr>
          <w:lang w:val="ru-RU"/>
        </w:rPr>
      </w:pPr>
      <w:bookmarkStart w:id="199" w:name="_Toc397093003"/>
      <w:bookmarkStart w:id="200" w:name="_Toc410497862"/>
      <w:r>
        <w:rPr>
          <w:lang w:val="ru-RU"/>
        </w:rPr>
        <w:t>Изводи</w:t>
      </w:r>
      <w:bookmarkEnd w:id="199"/>
      <w:bookmarkEnd w:id="200"/>
    </w:p>
    <w:p w:rsidR="00A35C10" w:rsidRDefault="00237001" w:rsidP="00207D0C">
      <w:commentRangeStart w:id="201"/>
      <w:r>
        <w:rPr>
          <w:lang w:val="bg-BG"/>
        </w:rPr>
        <w:t>На базата на поместените в таблиците количествени или булеви оценки на отделните технологии и езици, мотивира</w:t>
      </w:r>
      <w:r>
        <w:t>ме</w:t>
      </w:r>
      <w:r>
        <w:rPr>
          <w:lang w:val="bg-BG"/>
        </w:rPr>
        <w:t xml:space="preserve"> избора си</w:t>
      </w:r>
      <w:r w:rsidR="00B7134F">
        <w:t>:</w:t>
      </w:r>
      <w:commentRangeEnd w:id="201"/>
      <w:r w:rsidR="008C0FA2">
        <w:rPr>
          <w:rStyle w:val="CommentReference"/>
        </w:rPr>
        <w:commentReference w:id="201"/>
      </w:r>
      <w:bookmarkStart w:id="202" w:name="_GoBack"/>
      <w:bookmarkEnd w:id="202"/>
    </w:p>
    <w:tbl>
      <w:tblPr>
        <w:tblStyle w:val="TableContemporary"/>
        <w:tblW w:w="8280" w:type="dxa"/>
        <w:tblInd w:w="108" w:type="dxa"/>
        <w:tblLook w:val="04A0" w:firstRow="1" w:lastRow="0" w:firstColumn="1" w:lastColumn="0" w:noHBand="0" w:noVBand="1"/>
      </w:tblPr>
      <w:tblGrid>
        <w:gridCol w:w="2840"/>
        <w:gridCol w:w="2841"/>
        <w:gridCol w:w="2599"/>
      </w:tblGrid>
      <w:tr w:rsidR="00B7134F" w:rsidTr="00B12654">
        <w:trPr>
          <w:cnfStyle w:val="100000000000" w:firstRow="1" w:lastRow="0" w:firstColumn="0" w:lastColumn="0" w:oddVBand="0" w:evenVBand="0" w:oddHBand="0" w:evenHBand="0" w:firstRowFirstColumn="0" w:firstRowLastColumn="0" w:lastRowFirstColumn="0" w:lastRowLastColumn="0"/>
        </w:trPr>
        <w:tc>
          <w:tcPr>
            <w:tcW w:w="2840" w:type="dxa"/>
          </w:tcPr>
          <w:p w:rsidR="00B7134F" w:rsidRPr="00B7134F" w:rsidRDefault="00B7134F" w:rsidP="00B7134F">
            <w:r w:rsidRPr="00B7134F">
              <w:t>Тип инструмент</w:t>
            </w:r>
          </w:p>
        </w:tc>
        <w:tc>
          <w:tcPr>
            <w:tcW w:w="2841" w:type="dxa"/>
          </w:tcPr>
          <w:p w:rsidR="00B7134F" w:rsidRPr="00B7134F" w:rsidRDefault="00B7134F" w:rsidP="00B12654">
            <w:pPr>
              <w:jc w:val="center"/>
            </w:pPr>
            <w:r w:rsidRPr="00B7134F">
              <w:t>Наименование</w:t>
            </w:r>
          </w:p>
        </w:tc>
        <w:tc>
          <w:tcPr>
            <w:tcW w:w="2599" w:type="dxa"/>
          </w:tcPr>
          <w:p w:rsidR="00B7134F" w:rsidRPr="00B7134F" w:rsidRDefault="00B7134F" w:rsidP="00B12654">
            <w:pPr>
              <w:jc w:val="center"/>
            </w:pPr>
            <w:r w:rsidRPr="00B7134F">
              <w:t>Версия</w:t>
            </w:r>
          </w:p>
        </w:tc>
      </w:tr>
      <w:tr w:rsidR="00B7134F"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B7134F" w:rsidRDefault="00B7134F" w:rsidP="00B7134F">
            <w:r>
              <w:t>Език за програмиране</w:t>
            </w:r>
          </w:p>
        </w:tc>
        <w:tc>
          <w:tcPr>
            <w:tcW w:w="2841" w:type="dxa"/>
          </w:tcPr>
          <w:p w:rsidR="00B7134F" w:rsidRPr="00B7134F" w:rsidRDefault="00B7134F" w:rsidP="00B12654">
            <w:pPr>
              <w:jc w:val="center"/>
            </w:pPr>
            <w:r w:rsidRPr="00B7134F">
              <w:t>Python</w:t>
            </w:r>
          </w:p>
        </w:tc>
        <w:tc>
          <w:tcPr>
            <w:tcW w:w="2599" w:type="dxa"/>
          </w:tcPr>
          <w:p w:rsidR="00B7134F" w:rsidRDefault="00B7134F" w:rsidP="00B12654">
            <w:pPr>
              <w:jc w:val="center"/>
            </w:pPr>
            <w:r>
              <w:t>2.7.5</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Формат за представяне на UML</w:t>
            </w:r>
          </w:p>
          <w:p w:rsidR="001D6B77" w:rsidRDefault="001D6B77" w:rsidP="001D6B77"/>
        </w:tc>
        <w:tc>
          <w:tcPr>
            <w:tcW w:w="2841" w:type="dxa"/>
          </w:tcPr>
          <w:p w:rsidR="001D6B77" w:rsidRPr="001D6B77" w:rsidRDefault="001D6B77" w:rsidP="00B12654">
            <w:pPr>
              <w:jc w:val="center"/>
            </w:pPr>
            <w:r>
              <w:t>XMI</w:t>
            </w:r>
          </w:p>
        </w:tc>
        <w:tc>
          <w:tcPr>
            <w:tcW w:w="2599" w:type="dxa"/>
          </w:tcPr>
          <w:p w:rsidR="001D6B77" w:rsidRDefault="001D6B77" w:rsidP="00B12654">
            <w:pPr>
              <w:jc w:val="center"/>
            </w:pPr>
            <w:r>
              <w:t>2.4.1</w:t>
            </w:r>
          </w:p>
        </w:tc>
      </w:tr>
      <w:tr w:rsidR="001D6B77"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1D6B77" w:rsidRDefault="001D6B77" w:rsidP="001D6B77">
            <w:r>
              <w:t>Среда за разработване на UML модел</w:t>
            </w:r>
          </w:p>
        </w:tc>
        <w:tc>
          <w:tcPr>
            <w:tcW w:w="2841" w:type="dxa"/>
          </w:tcPr>
          <w:p w:rsidR="001D6B77" w:rsidRPr="001D6B77" w:rsidRDefault="001D6B77" w:rsidP="00B12654">
            <w:pPr>
              <w:jc w:val="center"/>
            </w:pPr>
            <w:r w:rsidRPr="001D6B77">
              <w:t>BoUML</w:t>
            </w:r>
          </w:p>
        </w:tc>
        <w:tc>
          <w:tcPr>
            <w:tcW w:w="2599" w:type="dxa"/>
          </w:tcPr>
          <w:p w:rsidR="001D6B77" w:rsidRDefault="001D6B77" w:rsidP="00B12654">
            <w:pPr>
              <w:jc w:val="center"/>
            </w:pPr>
            <w:r>
              <w:t>4.23</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Генератор на базов код</w:t>
            </w:r>
          </w:p>
        </w:tc>
        <w:tc>
          <w:tcPr>
            <w:tcW w:w="2841" w:type="dxa"/>
          </w:tcPr>
          <w:p w:rsidR="001D6B77" w:rsidRPr="001D6B77" w:rsidRDefault="001D6B77" w:rsidP="00B12654">
            <w:pPr>
              <w:jc w:val="center"/>
            </w:pPr>
            <w:r w:rsidRPr="001D6B77">
              <w:t>Acceleo</w:t>
            </w:r>
          </w:p>
        </w:tc>
        <w:tc>
          <w:tcPr>
            <w:tcW w:w="2599" w:type="dxa"/>
          </w:tcPr>
          <w:p w:rsidR="001D6B77" w:rsidRPr="001D6B77" w:rsidRDefault="001D6B77" w:rsidP="00B12654">
            <w:pPr>
              <w:jc w:val="center"/>
            </w:pPr>
            <w:r w:rsidRPr="001D6B77">
              <w:t>3.4.2</w:t>
            </w:r>
          </w:p>
        </w:tc>
      </w:tr>
    </w:tbl>
    <w:p w:rsidR="00B7134F" w:rsidRPr="00237001" w:rsidRDefault="00B7134F" w:rsidP="00207D0C"/>
    <w:p w:rsidR="000B17C1" w:rsidRPr="00F05820" w:rsidRDefault="009D49CE" w:rsidP="00F05820">
      <w:pPr>
        <w:pStyle w:val="Heading1"/>
      </w:pPr>
      <w:bookmarkStart w:id="203" w:name="_Toc397093010"/>
      <w:bookmarkStart w:id="204" w:name="_Ref397421842"/>
      <w:bookmarkStart w:id="205" w:name="_Ref400112072"/>
      <w:bookmarkStart w:id="206" w:name="_Toc410497863"/>
      <w:r w:rsidRPr="00F05820">
        <w:lastRenderedPageBreak/>
        <w:t>Проектиране</w:t>
      </w:r>
      <w:bookmarkEnd w:id="203"/>
      <w:bookmarkEnd w:id="204"/>
      <w:bookmarkEnd w:id="205"/>
      <w:bookmarkEnd w:id="206"/>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proofErr w:type="gramStart"/>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w:t>
      </w:r>
      <w:proofErr w:type="gramEnd"/>
      <w:r>
        <w:rPr>
          <w:rFonts w:cs="Times New Roman"/>
        </w:rPr>
        <w:t xml:space="preserve"> </w:t>
      </w:r>
      <w:proofErr w:type="gramStart"/>
      <w:r>
        <w:rPr>
          <w:rFonts w:cs="Times New Roman"/>
        </w:rPr>
        <w:t>Първо представяме общата архитектура на приложението под формата на слоеве и основна пакетна диаграма.</w:t>
      </w:r>
      <w:proofErr w:type="gramEnd"/>
      <w:r>
        <w:rPr>
          <w:rFonts w:cs="Times New Roman"/>
        </w:rPr>
        <w:t xml:space="preserve"> </w:t>
      </w:r>
      <w:proofErr w:type="gramStart"/>
      <w:r>
        <w:rPr>
          <w:rFonts w:cs="Times New Roman"/>
        </w:rPr>
        <w:t>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Pr>
          <w:rFonts w:cs="Times New Roman"/>
          <w:i/>
        </w:rPr>
        <w:instrText xml:space="preserve"> \* MERGEFORMAT </w:instrText>
      </w:r>
      <w:r w:rsidRPr="002C1310">
        <w:rPr>
          <w:rFonts w:cs="Times New Roman"/>
          <w:i/>
        </w:rPr>
      </w:r>
      <w:r w:rsidRPr="002C1310">
        <w:rPr>
          <w:rFonts w:cs="Times New Roman"/>
          <w:i/>
        </w:rPr>
        <w:fldChar w:fldCharType="separate"/>
      </w:r>
      <w:r w:rsidR="00DF1488">
        <w:rPr>
          <w:rFonts w:cs="Times New Roman"/>
          <w:i/>
        </w:rPr>
        <w:t>3.3.2</w:t>
      </w:r>
      <w:r w:rsidRPr="002C1310">
        <w:rPr>
          <w:rFonts w:cs="Times New Roman"/>
          <w:i/>
        </w:rPr>
        <w:fldChar w:fldCharType="end"/>
      </w:r>
      <w:r>
        <w:rPr>
          <w:rFonts w:cs="Times New Roman"/>
        </w:rPr>
        <w:t>) и на всеки един от останалите слоеве.</w:t>
      </w:r>
      <w:proofErr w:type="gramEnd"/>
      <w:r w:rsidR="00881895">
        <w:rPr>
          <w:rFonts w:cs="Times New Roman"/>
        </w:rPr>
        <w:t xml:space="preserve"> </w:t>
      </w:r>
    </w:p>
    <w:p w:rsidR="00E43F1F" w:rsidRDefault="009D49CE" w:rsidP="000B17C1">
      <w:pPr>
        <w:pStyle w:val="Heading2"/>
      </w:pPr>
      <w:bookmarkStart w:id="207" w:name="_Toc397093011"/>
      <w:bookmarkStart w:id="208" w:name="_Toc410497864"/>
      <w:r>
        <w:rPr>
          <w:lang w:val="ru-RU"/>
        </w:rPr>
        <w:t>Обща архитектура</w:t>
      </w:r>
      <w:bookmarkEnd w:id="208"/>
      <w:r>
        <w:rPr>
          <w:lang w:val="ru-RU"/>
        </w:rPr>
        <w:t xml:space="preserve"> </w:t>
      </w:r>
    </w:p>
    <w:bookmarkEnd w:id="207"/>
    <w:p w:rsidR="00C3793A" w:rsidRPr="0043493E" w:rsidRDefault="0043493E" w:rsidP="0043493E">
      <w:proofErr w:type="gramStart"/>
      <w:r>
        <w:t>Тук представяне архитектурните слоеве на приложението с кратко описание на всеки един от тях и обща диаграма.</w:t>
      </w:r>
      <w:proofErr w:type="gramEnd"/>
      <w:r>
        <w:t xml:space="preserve"> </w:t>
      </w:r>
      <w:proofErr w:type="gramStart"/>
      <w:r>
        <w:t>Следва основен изглед на пакетите (UML пакетна диаграма) имплементиращи словете и описание на всеки един основен пакет.</w:t>
      </w:r>
      <w:proofErr w:type="gramEnd"/>
    </w:p>
    <w:p w:rsidR="00D70FD9" w:rsidRPr="00D70FD9" w:rsidRDefault="00D70FD9" w:rsidP="00D70FD9">
      <w:pPr>
        <w:pStyle w:val="Heading3"/>
      </w:pPr>
      <w:bookmarkStart w:id="209" w:name="_Ref398297164"/>
      <w:bookmarkStart w:id="210" w:name="_Toc410497865"/>
      <w:r>
        <w:t>Слоеве</w:t>
      </w:r>
      <w:bookmarkEnd w:id="209"/>
      <w:bookmarkEnd w:id="21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DF1488">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11" w:name="_Toc410497866"/>
      <w:r>
        <w:t>Пакетна диаграма (основен изглед)</w:t>
      </w:r>
      <w:bookmarkEnd w:id="211"/>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12" w:name="_Ref398551728"/>
      <w:r>
        <w:t xml:space="preserve">Фигура </w:t>
      </w:r>
      <w:fldSimple w:instr=" SEQ Фигура \* ARABIC ">
        <w:r w:rsidR="00DF1488">
          <w:rPr>
            <w:noProof/>
          </w:rPr>
          <w:t>25</w:t>
        </w:r>
      </w:fldSimple>
      <w:bookmarkEnd w:id="212"/>
      <w:r>
        <w:t xml:space="preserve"> (Обща архитектура)</w:t>
      </w:r>
    </w:p>
    <w:p w:rsidR="008D0C8C" w:rsidRDefault="008D0C8C" w:rsidP="008D0C8C">
      <w:proofErr w:type="gramStart"/>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F1488">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F1488">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F1488">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F1488">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F1488">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F1488">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F1488">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F1488">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F1488">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F1488">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13" w:name="_Toc397093012"/>
      <w:bookmarkStart w:id="214" w:name="_Ref398574944"/>
      <w:bookmarkStart w:id="215" w:name="_Ref398641486"/>
      <w:bookmarkStart w:id="216" w:name="_Toc410497867"/>
      <w:r>
        <w:rPr>
          <w:lang w:val="ru-RU"/>
        </w:rPr>
        <w:t>Модел на данните (</w:t>
      </w:r>
      <w:r w:rsidR="00D44862">
        <w:t>Мета-Модел</w:t>
      </w:r>
      <w:r>
        <w:rPr>
          <w:lang w:val="ru-RU"/>
        </w:rPr>
        <w:t>)</w:t>
      </w:r>
      <w:bookmarkEnd w:id="213"/>
      <w:bookmarkEnd w:id="214"/>
      <w:bookmarkEnd w:id="215"/>
      <w:bookmarkEnd w:id="216"/>
    </w:p>
    <w:p w:rsidR="0007603E" w:rsidRDefault="0007603E" w:rsidP="0007603E">
      <w:proofErr w:type="gramStart"/>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F1488">
        <w:rPr>
          <w:i/>
        </w:rPr>
        <w:t>3.3.2</w:t>
      </w:r>
      <w:r w:rsidR="003605C1" w:rsidRPr="00390358">
        <w:rPr>
          <w:i/>
        </w:rPr>
        <w:fldChar w:fldCharType="end"/>
      </w:r>
      <w:r w:rsidR="003605C1">
        <w:t>)</w:t>
      </w:r>
      <w:r>
        <w:t xml:space="preserve"> </w:t>
      </w:r>
      <w:r w:rsidR="00697711">
        <w:t xml:space="preserve">както </w:t>
      </w:r>
      <w:r>
        <w:t>и клас диаграма.</w:t>
      </w:r>
      <w:proofErr w:type="gramEnd"/>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7" w:name="_Ref400113256"/>
      <w:bookmarkStart w:id="218" w:name="_Toc410497868"/>
      <w:r>
        <w:t>Инфраструктурни</w:t>
      </w:r>
      <w:bookmarkEnd w:id="217"/>
      <w:bookmarkEnd w:id="218"/>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DF1488">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w:t>
      </w:r>
      <w:proofErr w:type="gramStart"/>
      <w:r>
        <w:t>елементи</w:t>
      </w:r>
      <w:r w:rsidR="004619AF">
        <w:t>(</w:t>
      </w:r>
      <w:proofErr w:type="gramEnd"/>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F1488">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F1488">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DF1488">
          <w:rPr>
            <w:noProof/>
          </w:rPr>
          <w:t>27</w:t>
        </w:r>
      </w:fldSimple>
      <w:r>
        <w:t xml:space="preserve"> (клас диаграма на AEPackage)</w:t>
      </w:r>
    </w:p>
    <w:p w:rsidR="004214B8" w:rsidRDefault="008712BF" w:rsidP="00F643DE">
      <w:pPr>
        <w:pStyle w:val="Heading4"/>
      </w:pPr>
      <w:bookmarkStart w:id="219" w:name="_Ref398390598"/>
      <w:r>
        <w:t>PackagableElement</w:t>
      </w:r>
      <w:bookmarkEnd w:id="21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DF1488">
          <w:rPr>
            <w:noProof/>
          </w:rPr>
          <w:t>28</w:t>
        </w:r>
      </w:fldSimple>
      <w:r>
        <w:t xml:space="preserve"> (клас диаграма на PackagableElement)</w:t>
      </w:r>
    </w:p>
    <w:p w:rsidR="00B035A3" w:rsidRDefault="00B035A3" w:rsidP="00F643DE">
      <w:pPr>
        <w:pStyle w:val="Heading4"/>
      </w:pPr>
      <w:bookmarkStart w:id="220" w:name="_Ref398554849"/>
      <w:r>
        <w:t>InfrastructureFactory</w:t>
      </w:r>
      <w:bookmarkEnd w:id="22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F1488">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DF1488">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DF1488">
          <w:rPr>
            <w:noProof/>
          </w:rPr>
          <w:t>30</w:t>
        </w:r>
      </w:fldSimple>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F1488">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DF1488">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21" w:name="_Ref400113398"/>
      <w:bookmarkStart w:id="222" w:name="_Ref400113708"/>
      <w:bookmarkStart w:id="223" w:name="_Toc410497869"/>
      <w:r>
        <w:t>Софтуерен компонент</w:t>
      </w:r>
      <w:bookmarkEnd w:id="221"/>
      <w:bookmarkEnd w:id="222"/>
      <w:bookmarkEnd w:id="223"/>
    </w:p>
    <w:p w:rsidR="0024768E" w:rsidRDefault="0024768E" w:rsidP="0024768E">
      <w:bookmarkStart w:id="224"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F1488">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DF1488">
          <w:rPr>
            <w:noProof/>
          </w:rPr>
          <w:t>32</w:t>
        </w:r>
      </w:fldSimple>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DF1488">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F1488">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DF1488">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F1488">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DF1488">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F1488">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DF1488">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F1488">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DF1488">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DF1488">
          <w:rPr>
            <w:noProof/>
          </w:rPr>
          <w:t>38</w:t>
        </w:r>
      </w:fldSimple>
      <w:r>
        <w:t xml:space="preserve"> (клас диаграма на PortInterfaceFactory)</w:t>
      </w:r>
    </w:p>
    <w:p w:rsidR="00C3793A" w:rsidRDefault="004A6E88" w:rsidP="000B17C1">
      <w:pPr>
        <w:pStyle w:val="Heading2"/>
      </w:pPr>
      <w:bookmarkStart w:id="225" w:name="_Toc410497870"/>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24"/>
      <w:bookmarkEnd w:id="225"/>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F1488">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26" w:name="_Ref400112966"/>
      <w:bookmarkStart w:id="227" w:name="_Ref400112976"/>
      <w:bookmarkStart w:id="228" w:name="_Toc410497871"/>
      <w:r>
        <w:t>Слой Анализатор</w:t>
      </w:r>
      <w:bookmarkEnd w:id="226"/>
      <w:bookmarkEnd w:id="227"/>
      <w:bookmarkEnd w:id="228"/>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DF1488">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DF1488">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F1488">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F1488">
        <w:rPr>
          <w:i/>
        </w:rPr>
        <w:t>3.3.1.6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DF1488">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DF1488">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DF1488">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29" w:name="_Ref400113532"/>
      <w:bookmarkStart w:id="230" w:name="_Toc410497872"/>
      <w:r>
        <w:t>Слой Скенер</w:t>
      </w:r>
      <w:bookmarkEnd w:id="229"/>
      <w:bookmarkEnd w:id="230"/>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DF1488">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DF1488">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31" w:name="_Ref398575345"/>
      <w:r>
        <w:t>BaseFileParser</w:t>
      </w:r>
      <w:bookmarkEnd w:id="231"/>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DF1488">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 Фигура </w:t>
      </w:r>
      <w:fldSimple w:instr=" SEQ Фигура \* ARABIC ">
        <w:r w:rsidR="00DF1488">
          <w:rPr>
            <w:noProof/>
          </w:rPr>
          <w:t>47</w:t>
        </w:r>
      </w:fldSimple>
      <w:r>
        <w:t xml:space="preserve"> </w:t>
      </w:r>
      <w:proofErr w:type="gramStart"/>
      <w:r>
        <w:t>( Инициализация</w:t>
      </w:r>
      <w:proofErr w:type="gramEnd"/>
      <w:r>
        <w:t xml:space="preserve">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 Фигура </w:t>
      </w:r>
      <w:fldSimple w:instr=" SEQ Фигура \* ARABIC ">
        <w:r w:rsidR="00DF1488">
          <w:rPr>
            <w:noProof/>
          </w:rPr>
          <w:t>48</w:t>
        </w:r>
      </w:fldSimple>
      <w:r>
        <w:t xml:space="preserve"> </w:t>
      </w:r>
      <w:proofErr w:type="gramStart"/>
      <w:r>
        <w:t>( последователност</w:t>
      </w:r>
      <w:proofErr w:type="gramEnd"/>
      <w:r>
        <w:t xml:space="preserve"> на изпълнение на функционалността на BaseFileParser)</w:t>
      </w:r>
    </w:p>
    <w:p w:rsidR="00C06B73" w:rsidRDefault="00B12FDA" w:rsidP="00FE7146">
      <w:r>
        <w:t xml:space="preserve"> 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 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 xml:space="preserve">файла под </w:t>
      </w:r>
      <w:proofErr w:type="gramStart"/>
      <w:r w:rsidRPr="00B12FDA">
        <w:rPr>
          <w:i/>
        </w:rPr>
        <w:t>анализ</w:t>
      </w:r>
      <w:r>
        <w:rPr>
          <w:i/>
        </w:rPr>
        <w:t xml:space="preserve"> </w:t>
      </w:r>
      <w:r>
        <w:t xml:space="preserve"> и</w:t>
      </w:r>
      <w:proofErr w:type="gramEnd"/>
      <w:r>
        <w:t xml:space="preserve"> същевременно се подготвя за анализ(премахване на коментари, </w:t>
      </w:r>
      <w:r w:rsidR="00465298">
        <w:t xml:space="preserve"> структурно </w:t>
      </w:r>
      <w:r>
        <w:t>форматиране и т.н.)</w:t>
      </w:r>
      <w:r w:rsidR="00465298">
        <w:t xml:space="preserve">.  Ако файла е </w:t>
      </w:r>
      <w:proofErr w:type="gramStart"/>
      <w:r w:rsidR="00465298">
        <w:t xml:space="preserve">валиден </w:t>
      </w:r>
      <w:r w:rsidR="00524710">
        <w:t xml:space="preserve"> изпълнява</w:t>
      </w:r>
      <w:proofErr w:type="gramEnd"/>
      <w:r w:rsidR="00524710">
        <w:t xml:space="preserve"> всички критерии за конектор </w:t>
      </w:r>
      <w:r w:rsidR="000B7274">
        <w:t xml:space="preserve"> 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proofErr w:type="gramStart"/>
      <w:r w:rsidR="007A5FE9">
        <w:t>)  се</w:t>
      </w:r>
      <w:proofErr w:type="gramEnd"/>
      <w:r w:rsidR="007A5FE9">
        <w:t xml:space="preserve"> попълва допълнително детайли при изпълнението на критериите </w:t>
      </w:r>
      <w:r w:rsidR="007A5FE9" w:rsidRPr="007A5FE9">
        <w:rPr>
          <w:i/>
        </w:rPr>
        <w:t>execute(…)</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r>
        <w:t xml:space="preserve"> Абстрактен клас реализиращ </w:t>
      </w:r>
      <w:proofErr w:type="gramStart"/>
      <w:r w:rsidRPr="00102CCC">
        <w:rPr>
          <w:i/>
        </w:rPr>
        <w:t>I</w:t>
      </w:r>
      <w:r>
        <w:rPr>
          <w:i/>
        </w:rPr>
        <w:t>PortCriteria</w:t>
      </w:r>
      <w:r>
        <w:t xml:space="preserve">  и</w:t>
      </w:r>
      <w:proofErr w:type="gramEnd"/>
      <w:r>
        <w:t xml:space="preserve">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sidR="00027BBE">
        <w:rPr>
          <w:i/>
        </w:rPr>
        <w:t xml:space="preserve"> </w:t>
      </w:r>
      <w:r w:rsidR="00027BBE">
        <w:t xml:space="preserve"> 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F1488">
        <w:rPr>
          <w:i/>
        </w:rPr>
        <w:t>3.3.1.8</w:t>
      </w:r>
      <w:r w:rsidR="00027BBE" w:rsidRPr="00027BBE">
        <w:rPr>
          <w:i/>
        </w:rPr>
        <w:fldChar w:fldCharType="end"/>
      </w:r>
      <w:r w:rsidR="00027BBE">
        <w:rPr>
          <w:i/>
        </w:rPr>
        <w:t>.</w:t>
      </w:r>
    </w:p>
    <w:p w:rsidR="006437E0" w:rsidRPr="006437E0" w:rsidRDefault="006437E0" w:rsidP="00FE7146">
      <w:r>
        <w:t xml:space="preserve"> 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F1488">
        <w:rPr>
          <w:i/>
        </w:rPr>
        <w:t>5.3.2.1.3</w:t>
      </w:r>
      <w:r w:rsidRPr="006437E0">
        <w:rPr>
          <w:i/>
        </w:rPr>
        <w:fldChar w:fldCharType="end"/>
      </w:r>
      <w:r w:rsidRPr="006437E0">
        <w:rPr>
          <w:i/>
        </w:rPr>
        <w:t>)</w:t>
      </w:r>
    </w:p>
    <w:p w:rsidR="003C1D37" w:rsidRDefault="003C1D37" w:rsidP="003C1D37">
      <w:pPr>
        <w:pStyle w:val="Heading3"/>
      </w:pPr>
      <w:bookmarkStart w:id="232" w:name="_Toc410497873"/>
      <w:r>
        <w:t>Слой Мета-Модел</w:t>
      </w:r>
      <w:bookmarkEnd w:id="232"/>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 Фигура </w:t>
      </w:r>
      <w:fldSimple w:instr=" SEQ Фигура \* ARABIC ">
        <w:r w:rsidR="00DF1488">
          <w:rPr>
            <w:noProof/>
          </w:rPr>
          <w:t>49</w:t>
        </w:r>
      </w:fldSimple>
      <w:r>
        <w:t xml:space="preserve"> </w:t>
      </w:r>
      <w:proofErr w:type="gramStart"/>
      <w:r>
        <w:t>( Слой</w:t>
      </w:r>
      <w:proofErr w:type="gramEnd"/>
      <w:r>
        <w:t xml:space="preserve"> Мета-Модел)</w:t>
      </w:r>
    </w:p>
    <w:p w:rsidR="00C06B73" w:rsidRDefault="00C06B73" w:rsidP="00C06B73">
      <w:pPr>
        <w:rPr>
          <w:i/>
        </w:rPr>
      </w:pPr>
      <w:r>
        <w:t xml:space="preserve"> 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F1488">
        <w:rPr>
          <w:i/>
        </w:rPr>
        <w:t>5.2</w:t>
      </w:r>
      <w:r w:rsidRPr="00C06B73">
        <w:rPr>
          <w:i/>
        </w:rPr>
        <w:fldChar w:fldCharType="end"/>
      </w:r>
    </w:p>
    <w:p w:rsidR="00C44D70" w:rsidRDefault="00C44D70" w:rsidP="00C06B73">
      <w:pPr>
        <w:rPr>
          <w:i/>
        </w:rPr>
      </w:pPr>
    </w:p>
    <w:p w:rsidR="00C44D70" w:rsidRDefault="00C44D70" w:rsidP="00C44D70">
      <w:pPr>
        <w:pStyle w:val="Heading3"/>
      </w:pPr>
      <w:bookmarkStart w:id="233" w:name="_Ref400113852"/>
      <w:bookmarkStart w:id="234" w:name="_Toc410497874"/>
      <w:r>
        <w:t>Слой Сериализатор</w:t>
      </w:r>
      <w:bookmarkEnd w:id="233"/>
      <w:bookmarkEnd w:id="234"/>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 Фигура </w:t>
      </w:r>
      <w:fldSimple w:instr=" SEQ Фигура \* ARABIC ">
        <w:r w:rsidR="00DF1488">
          <w:rPr>
            <w:noProof/>
          </w:rPr>
          <w:t>50</w:t>
        </w:r>
      </w:fldSimple>
      <w:r>
        <w:t xml:space="preserve"> </w:t>
      </w:r>
      <w:proofErr w:type="gramStart"/>
      <w:r>
        <w:t>( слой</w:t>
      </w:r>
      <w:proofErr w:type="gramEnd"/>
      <w:r>
        <w:t xml:space="preserve">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 Фигура </w:t>
      </w:r>
      <w:fldSimple w:instr=" SEQ Фигура \* ARABIC ">
        <w:r w:rsidR="00DF1488">
          <w:rPr>
            <w:noProof/>
          </w:rPr>
          <w:t>51</w:t>
        </w:r>
      </w:fldSimple>
      <w:r>
        <w:t xml:space="preserve"> </w:t>
      </w:r>
      <w:proofErr w:type="gramStart"/>
      <w:r>
        <w:t>( съдържаниен</w:t>
      </w:r>
      <w:proofErr w:type="gramEnd"/>
      <w:r>
        <w:t xml:space="preserve"> на пакет ModelConverter)</w:t>
      </w:r>
    </w:p>
    <w:p w:rsidR="00F942A2" w:rsidRDefault="00F942A2" w:rsidP="00F942A2">
      <w:r>
        <w:t xml:space="preserve"> Пакета </w:t>
      </w:r>
      <w:proofErr w:type="gramStart"/>
      <w:r>
        <w:rPr>
          <w:i/>
        </w:rPr>
        <w:t>ModelConverter</w:t>
      </w:r>
      <w:r>
        <w:t xml:space="preserve">  представя</w:t>
      </w:r>
      <w:proofErr w:type="gramEnd"/>
      <w:r>
        <w:t xml:space="preserve"> слоя </w:t>
      </w:r>
      <w:r>
        <w:rPr>
          <w:i/>
        </w:rPr>
        <w:t>Сериализатор.</w:t>
      </w:r>
      <w:r>
        <w:t xml:space="preserve">  </w:t>
      </w:r>
      <w:proofErr w:type="gramStart"/>
      <w:r>
        <w:t xml:space="preserve">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Фигура 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F1488">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DF1488">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DF1488">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F1488">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35" w:name="_Ref400115321"/>
      <w:bookmarkStart w:id="236" w:name="_Toc410497875"/>
      <w:r>
        <w:t>Слой Генерация на базов код</w:t>
      </w:r>
      <w:bookmarkEnd w:id="235"/>
      <w:bookmarkEnd w:id="236"/>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DF1488">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F1488">
        <w:rPr>
          <w:i/>
        </w:rPr>
        <w:t>4.3.4</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F1488">
        <w:rPr>
          <w:i/>
        </w:rPr>
        <w:t>3.3.1.10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7" w:name="_Ref398729543"/>
      <w:bookmarkStart w:id="238" w:name="_Ref398729535"/>
      <w:r>
        <w:t xml:space="preserve">Фигура </w:t>
      </w:r>
      <w:fldSimple w:instr=" SEQ Фигура \* ARABIC ">
        <w:r w:rsidR="00DF1488">
          <w:rPr>
            <w:noProof/>
          </w:rPr>
          <w:t>55</w:t>
        </w:r>
      </w:fldSimple>
      <w:bookmarkEnd w:id="237"/>
      <w:r>
        <w:t xml:space="preserve"> (файлова структура на Генератор на базов код)</w:t>
      </w:r>
      <w:bookmarkEnd w:id="23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F1488">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F1488">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F1488">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F1488">
        <w:rPr>
          <w:i/>
        </w:rPr>
        <w:t>3.3.3.3.3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F1488" w:rsidRPr="00DF1488">
        <w:rPr>
          <w:i/>
        </w:rPr>
        <w:t xml:space="preserve">Фигура </w:t>
      </w:r>
      <w:r w:rsidR="00DF1488" w:rsidRPr="00DF1488">
        <w:rPr>
          <w:i/>
          <w:noProof/>
        </w:rPr>
        <w:t>55</w:t>
      </w:r>
      <w:r w:rsidRPr="00CA0868">
        <w:rPr>
          <w:i/>
        </w:rPr>
        <w:fldChar w:fldCharType="end"/>
      </w:r>
      <w:r w:rsidR="00CF319E" w:rsidRPr="00CF319E">
        <w:t>)</w:t>
      </w:r>
      <w:r>
        <w:t>.</w:t>
      </w:r>
      <w:proofErr w:type="gramEnd"/>
    </w:p>
    <w:p w:rsidR="00CD7F1C" w:rsidRDefault="00CD7F1C" w:rsidP="000B17C1">
      <w:pPr>
        <w:pStyle w:val="Heading2"/>
      </w:pPr>
      <w:bookmarkStart w:id="239" w:name="_Toc397093015"/>
      <w:bookmarkStart w:id="240" w:name="_Ref400114055"/>
      <w:bookmarkStart w:id="241" w:name="_Toc410497876"/>
      <w:r>
        <w:rPr>
          <w:lang w:val="ru-RU"/>
        </w:rPr>
        <w:t>Ресурсни и спомагателни модули</w:t>
      </w:r>
      <w:bookmarkEnd w:id="239"/>
      <w:bookmarkEnd w:id="240"/>
      <w:bookmarkEnd w:id="241"/>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DF1488">
          <w:rPr>
            <w:noProof/>
          </w:rPr>
          <w:t>56</w:t>
        </w:r>
      </w:fldSimple>
      <w:r>
        <w:t xml:space="preserve"> (слой Външни модули)</w:t>
      </w:r>
    </w:p>
    <w:p w:rsidR="006008B2" w:rsidRDefault="006008B2" w:rsidP="006008B2">
      <w:pPr>
        <w:pStyle w:val="Heading3"/>
      </w:pPr>
      <w:bookmarkStart w:id="242" w:name="_Toc410497877"/>
      <w:r>
        <w:t>Пакетна диаграма</w:t>
      </w:r>
      <w:bookmarkEnd w:id="242"/>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DF1488">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43" w:name="_Toc397093016"/>
      <w:bookmarkStart w:id="244" w:name="_Toc41049787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43"/>
      <w:bookmarkEnd w:id="24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45" w:name="_Toc397093017"/>
      <w:bookmarkStart w:id="246" w:name="_Ref400903747"/>
      <w:bookmarkStart w:id="247" w:name="_Toc410497879"/>
      <w:r>
        <w:rPr>
          <w:lang w:val="ru-RU"/>
        </w:rPr>
        <w:t>Реализация на модулите</w:t>
      </w:r>
      <w:bookmarkEnd w:id="245"/>
      <w:bookmarkEnd w:id="246"/>
      <w:bookmarkEnd w:id="247"/>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F1488">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Pr>
          <w:i/>
        </w:rPr>
        <w:instrText xml:space="preserve"> \* MERGEFORMAT </w:instrText>
      </w:r>
      <w:r w:rsidR="00574D4B" w:rsidRPr="00574D4B">
        <w:rPr>
          <w:i/>
        </w:rPr>
      </w:r>
      <w:r w:rsidR="00574D4B" w:rsidRPr="00574D4B">
        <w:rPr>
          <w:i/>
        </w:rPr>
        <w:fldChar w:fldCharType="separate"/>
      </w:r>
      <w:r w:rsidR="00DF1488">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Pr>
          <w:i/>
        </w:rPr>
        <w:instrText xml:space="preserve"> \* MERGEFORMAT </w:instrText>
      </w:r>
      <w:r w:rsidR="00574D4B" w:rsidRPr="00574D4B">
        <w:rPr>
          <w:i/>
        </w:rPr>
      </w:r>
      <w:r w:rsidR="00574D4B" w:rsidRPr="00574D4B">
        <w:rPr>
          <w:i/>
        </w:rPr>
        <w:fldChar w:fldCharType="separate"/>
      </w:r>
      <w:r w:rsidR="00DF1488">
        <w:rPr>
          <w:i/>
        </w:rPr>
        <w:t>4.3.3</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F1488" w:rsidRPr="00DF1488">
        <w:rPr>
          <w:i/>
        </w:rPr>
        <w:t xml:space="preserve">Фигура </w:t>
      </w:r>
      <w:r w:rsidR="00DF1488" w:rsidRPr="00DF1488">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8" w:name="_Toc410497880"/>
      <w:r>
        <w:t>Анализатор (диаграма на внедряване)</w:t>
      </w:r>
      <w:bookmarkEnd w:id="248"/>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DF1488">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F1488">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49" w:name="_Toc410497881"/>
      <w:r>
        <w:t>Скенер</w:t>
      </w:r>
      <w:bookmarkEnd w:id="249"/>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DF1488">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F1488">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50" w:name="_Ref409474859"/>
      <w:bookmarkStart w:id="251" w:name="_Toc410497882"/>
      <w:r>
        <w:lastRenderedPageBreak/>
        <w:t>Мета-модел</w:t>
      </w:r>
      <w:bookmarkEnd w:id="250"/>
      <w:bookmarkEnd w:id="251"/>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DF1488">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F1488">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DF1488">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F1488">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52" w:name="_Toc410497883"/>
      <w:r>
        <w:lastRenderedPageBreak/>
        <w:t>Сериализатор (диаграма на внедряване)</w:t>
      </w:r>
      <w:bookmarkEnd w:id="252"/>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DF1488">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F1488">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53" w:name="_Toc410497884"/>
      <w:r>
        <w:t>Спомагателни модули (диаграма на внедряване)</w:t>
      </w:r>
      <w:bookmarkEnd w:id="253"/>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DF1488">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F1488">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54" w:name="_Toc410497885"/>
      <w:r>
        <w:t>Специфични критерии за стандартна архитектура (диаграма на внедряване)</w:t>
      </w:r>
      <w:bookmarkEnd w:id="254"/>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DF1488">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F1488">
        <w:rPr>
          <w:i/>
        </w:rPr>
        <w:t>3.3.4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55" w:name="_Toc410497886"/>
      <w:r>
        <w:t>Генерация на базов код (реализация)</w:t>
      </w:r>
      <w:bookmarkEnd w:id="255"/>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F1488">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56" w:name="_Toc397093018"/>
      <w:bookmarkStart w:id="257" w:name="_Toc410497887"/>
      <w:r w:rsidRPr="00EB2EDE">
        <w:rPr>
          <w:color w:val="FF0000"/>
          <w:lang w:val="ru-RU"/>
        </w:rPr>
        <w:t>Системна интеграция (опционално)</w:t>
      </w:r>
      <w:bookmarkEnd w:id="256"/>
      <w:bookmarkEnd w:id="257"/>
    </w:p>
    <w:p w:rsidR="00C3793A" w:rsidRDefault="004A6E88" w:rsidP="000B17C1">
      <w:pPr>
        <w:pStyle w:val="Heading2"/>
      </w:pPr>
      <w:bookmarkStart w:id="258" w:name="_Toc397093019"/>
      <w:bookmarkStart w:id="259" w:name="_Toc410497888"/>
      <w:r>
        <w:rPr>
          <w:lang w:val="ru-RU"/>
        </w:rPr>
        <w:t>Планиране на тестването - тестови сценарии, процедури, ...</w:t>
      </w:r>
      <w:bookmarkEnd w:id="258"/>
      <w:bookmarkEnd w:id="259"/>
    </w:p>
    <w:p w:rsidR="008436AF" w:rsidRDefault="008436AF" w:rsidP="008436AF"/>
    <w:p w:rsidR="008436AF" w:rsidRDefault="008436AF" w:rsidP="008436AF">
      <w:pPr>
        <w:pStyle w:val="Heading3"/>
      </w:pPr>
      <w:bookmarkStart w:id="260" w:name="_Toc410497889"/>
      <w:r>
        <w:t>Цели</w:t>
      </w:r>
      <w:bookmarkEnd w:id="260"/>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61" w:name="_Toc410497890"/>
      <w:r>
        <w:t>Модулни тестове</w:t>
      </w:r>
      <w:bookmarkEnd w:id="261"/>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F1488">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62" w:name="_Toc410497891"/>
      <w:r>
        <w:t>Функционални тестове</w:t>
      </w:r>
      <w:bookmarkEnd w:id="262"/>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F1488">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F1488">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F1488">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F1488">
        <w:rPr>
          <w:i/>
        </w:rPr>
        <w:t>3.3.1.10</w:t>
      </w:r>
      <w:r w:rsidRPr="0098247E">
        <w:rPr>
          <w:i/>
        </w:rPr>
        <w:fldChar w:fldCharType="end"/>
      </w:r>
      <w:r>
        <w:t>) от сериализирания UML модел</w:t>
      </w:r>
    </w:p>
    <w:p w:rsidR="004F3C1E" w:rsidRDefault="004F3C1E" w:rsidP="004F3C1E">
      <w:pPr>
        <w:pStyle w:val="Heading3"/>
      </w:pPr>
      <w:bookmarkStart w:id="263" w:name="_Toc410497892"/>
      <w:r>
        <w:t>Нефункционални тестове</w:t>
      </w:r>
      <w:bookmarkEnd w:id="263"/>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F1488">
        <w:rPr>
          <w:i/>
        </w:rPr>
        <w:t>3.4</w:t>
      </w:r>
      <w:r w:rsidRPr="004F3C1E">
        <w:rPr>
          <w:i/>
        </w:rPr>
        <w:fldChar w:fldCharType="end"/>
      </w:r>
      <w:r w:rsidR="001E70DA">
        <w:rPr>
          <w:i/>
        </w:rPr>
        <w:t>.</w:t>
      </w:r>
      <w:proofErr w:type="gramEnd"/>
    </w:p>
    <w:p w:rsidR="00C3793A" w:rsidRPr="00C3793A" w:rsidRDefault="004A6E88" w:rsidP="000B17C1">
      <w:pPr>
        <w:pStyle w:val="Heading2"/>
        <w:rPr>
          <w:lang w:val="ru-RU"/>
        </w:rPr>
      </w:pPr>
      <w:bookmarkStart w:id="264" w:name="_Toc397093020"/>
      <w:bookmarkStart w:id="265" w:name="_Toc410497893"/>
      <w:r>
        <w:rPr>
          <w:lang w:val="ru-RU"/>
        </w:rPr>
        <w:t>Модулно и системно тестване</w:t>
      </w:r>
      <w:bookmarkEnd w:id="264"/>
      <w:bookmarkEnd w:id="265"/>
    </w:p>
    <w:p w:rsidR="00C3793A" w:rsidRPr="00C3793A" w:rsidRDefault="004A6E88" w:rsidP="000B17C1">
      <w:pPr>
        <w:pStyle w:val="Heading2"/>
        <w:rPr>
          <w:lang w:val="ru-RU"/>
        </w:rPr>
      </w:pPr>
      <w:bookmarkStart w:id="266" w:name="_Toc397093021"/>
      <w:bookmarkStart w:id="267" w:name="_Toc410497894"/>
      <w:r>
        <w:rPr>
          <w:lang w:val="ru-RU"/>
        </w:rPr>
        <w:t>Анализ на резултатите от тестването и начин на отразяването им</w:t>
      </w:r>
      <w:bookmarkEnd w:id="266"/>
      <w:bookmarkEnd w:id="267"/>
    </w:p>
    <w:p w:rsidR="00C3793A" w:rsidRDefault="004A6E88" w:rsidP="000B17C1">
      <w:pPr>
        <w:pStyle w:val="Heading2"/>
        <w:rPr>
          <w:lang w:val="ru-RU"/>
        </w:rPr>
      </w:pPr>
      <w:bookmarkStart w:id="268" w:name="_Toc397093022"/>
      <w:bookmarkStart w:id="269" w:name="_Toc41049789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68"/>
      <w:bookmarkEnd w:id="269"/>
    </w:p>
    <w:p w:rsidR="004A6E88" w:rsidRPr="00C3793A" w:rsidRDefault="004A6E88" w:rsidP="00C3793A">
      <w:pPr>
        <w:rPr>
          <w:lang w:val="ru-RU"/>
        </w:rPr>
      </w:pPr>
    </w:p>
    <w:p w:rsidR="00C3793A" w:rsidRDefault="004A6E88" w:rsidP="006E0319">
      <w:pPr>
        <w:pStyle w:val="Heading1"/>
      </w:pPr>
      <w:bookmarkStart w:id="270" w:name="_Toc397093023"/>
      <w:bookmarkStart w:id="271" w:name="_Toc410497896"/>
      <w:r w:rsidRPr="00F05820">
        <w:lastRenderedPageBreak/>
        <w:t>Заключение</w:t>
      </w:r>
      <w:bookmarkEnd w:id="270"/>
      <w:bookmarkEnd w:id="271"/>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72" w:name="_Toc397093024"/>
      <w:bookmarkStart w:id="273" w:name="_Toc410497897"/>
      <w:r>
        <w:rPr>
          <w:lang w:val="ru-RU"/>
        </w:rPr>
        <w:t>Обобщение на изпълнението на началните цели</w:t>
      </w:r>
      <w:bookmarkEnd w:id="272"/>
      <w:bookmarkEnd w:id="273"/>
    </w:p>
    <w:p w:rsidR="004A6E88" w:rsidRPr="00C3793A" w:rsidRDefault="004A6E88" w:rsidP="00F05820">
      <w:pPr>
        <w:pStyle w:val="Heading2"/>
        <w:rPr>
          <w:lang w:val="ru-RU"/>
        </w:rPr>
      </w:pPr>
      <w:bookmarkStart w:id="274" w:name="_Toc397093025"/>
      <w:bookmarkStart w:id="275" w:name="_Toc410497898"/>
      <w:r>
        <w:rPr>
          <w:lang w:val="ru-RU"/>
        </w:rPr>
        <w:t>Насоки за б</w:t>
      </w:r>
      <w:r w:rsidRPr="00C3793A">
        <w:rPr>
          <w:lang w:val="ru-RU"/>
        </w:rPr>
        <w:t>ъдещо развитие и усъвършенстване</w:t>
      </w:r>
      <w:bookmarkEnd w:id="274"/>
      <w:bookmarkEnd w:id="275"/>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76" w:name="_Toc410497899"/>
      <w:r w:rsidRPr="00B65B9D">
        <w:rPr>
          <w:lang w:val="ru-RU"/>
        </w:rPr>
        <w:t>Използвана литература</w:t>
      </w:r>
      <w:bookmarkEnd w:id="276"/>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7"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0"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r w:rsidR="00275C1F" w:rsidRPr="001172BF" w:rsidTr="000F094E">
        <w:tc>
          <w:tcPr>
            <w:tcW w:w="1548" w:type="dxa"/>
          </w:tcPr>
          <w:p w:rsidR="00275C1F" w:rsidRDefault="00275C1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R26</w:t>
            </w:r>
          </w:p>
        </w:tc>
        <w:tc>
          <w:tcPr>
            <w:tcW w:w="7740" w:type="dxa"/>
          </w:tcPr>
          <w:p w:rsidR="00275C1F" w:rsidRPr="00275C1F" w:rsidRDefault="00275C1F"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UML </w:t>
            </w:r>
            <w:r w:rsidRPr="00275C1F">
              <w:rPr>
                <w:rFonts w:ascii="Cambria" w:hAnsi="WenQuanYi Micro Hei" w:cs="Times New Roman"/>
                <w:color w:val="auto"/>
                <w:kern w:val="1"/>
                <w:sz w:val="22"/>
                <w:szCs w:val="24"/>
                <w:lang w:eastAsia="en-US"/>
              </w:rPr>
              <w:t>Infrastructure specification</w:t>
            </w:r>
            <w:r>
              <w:rPr>
                <w:rFonts w:ascii="Cambria" w:hAnsi="WenQuanYi Micro Hei" w:cs="Times New Roman"/>
                <w:color w:val="auto"/>
                <w:kern w:val="1"/>
                <w:sz w:val="22"/>
                <w:szCs w:val="24"/>
                <w:lang w:eastAsia="en-US"/>
              </w:rPr>
              <w:t xml:space="preserve">, OMG, </w:t>
            </w:r>
            <w:r w:rsidRPr="00275C1F">
              <w:rPr>
                <w:rFonts w:ascii="Cambria" w:hAnsi="WenQuanYi Micro Hei" w:cs="Times New Roman"/>
                <w:color w:val="auto"/>
                <w:kern w:val="1"/>
                <w:sz w:val="22"/>
                <w:szCs w:val="24"/>
                <w:lang w:eastAsia="en-US"/>
              </w:rPr>
              <w:t>formal/2011-08-05</w:t>
            </w:r>
          </w:p>
        </w:tc>
      </w:tr>
      <w:tr w:rsidR="008E5400" w:rsidRPr="001172BF" w:rsidTr="000F094E">
        <w:tc>
          <w:tcPr>
            <w:tcW w:w="1548" w:type="dxa"/>
          </w:tcPr>
          <w:p w:rsidR="008E5400" w:rsidRDefault="008E540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R27</w:t>
            </w:r>
          </w:p>
        </w:tc>
        <w:tc>
          <w:tcPr>
            <w:tcW w:w="7740" w:type="dxa"/>
          </w:tcPr>
          <w:p w:rsidR="008E5400" w:rsidRDefault="008E5400"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E5400">
              <w:rPr>
                <w:rFonts w:ascii="Cambria" w:hAnsi="WenQuanYi Micro Hei" w:cs="Times New Roman"/>
                <w:color w:val="auto"/>
                <w:kern w:val="1"/>
                <w:sz w:val="22"/>
                <w:szCs w:val="24"/>
                <w:lang w:eastAsia="en-US"/>
              </w:rPr>
              <w:t>OMG MOF 2 XMI Mapping Specification</w:t>
            </w:r>
            <w:r>
              <w:rPr>
                <w:rFonts w:ascii="Cambria" w:hAnsi="WenQuanYi Micro Hei" w:cs="Times New Roman"/>
                <w:color w:val="auto"/>
                <w:kern w:val="1"/>
                <w:sz w:val="22"/>
                <w:szCs w:val="24"/>
                <w:lang w:eastAsia="en-US"/>
              </w:rPr>
              <w:t xml:space="preserve">, OMG, </w:t>
            </w:r>
            <w:r w:rsidRPr="008E5400">
              <w:rPr>
                <w:rFonts w:ascii="Cambria" w:hAnsi="WenQuanYi Micro Hei" w:cs="Times New Roman"/>
                <w:color w:val="auto"/>
                <w:kern w:val="1"/>
                <w:sz w:val="22"/>
                <w:szCs w:val="24"/>
                <w:lang w:eastAsia="en-US"/>
              </w:rPr>
              <w:t>formal/2013-06-03</w:t>
            </w:r>
          </w:p>
        </w:tc>
      </w:tr>
      <w:tr w:rsidR="00571C81" w:rsidRPr="001172BF" w:rsidTr="000F094E">
        <w:tc>
          <w:tcPr>
            <w:tcW w:w="1548" w:type="dxa"/>
          </w:tcPr>
          <w:p w:rsidR="00571C81" w:rsidRDefault="00571C8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R28</w:t>
            </w:r>
          </w:p>
        </w:tc>
        <w:tc>
          <w:tcPr>
            <w:tcW w:w="7740" w:type="dxa"/>
          </w:tcPr>
          <w:p w:rsidR="00571C81" w:rsidRDefault="00BD75A7" w:rsidP="00BD75A7">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D75A7">
              <w:rPr>
                <w:rFonts w:asciiTheme="majorHAnsi" w:hAnsiTheme="majorHAnsi" w:cs="Times New Roman"/>
                <w:color w:val="auto"/>
                <w:kern w:val="1"/>
                <w:sz w:val="22"/>
                <w:szCs w:val="24"/>
                <w:lang w:eastAsia="en-US"/>
              </w:rPr>
              <w:t>”</w:t>
            </w:r>
            <w:r w:rsidRPr="00BD75A7">
              <w:rPr>
                <w:rFonts w:ascii="Cambria" w:hAnsi="WenQuanYi Micro Hei" w:cs="Times New Roman"/>
                <w:color w:val="auto"/>
                <w:kern w:val="1"/>
                <w:sz w:val="22"/>
                <w:szCs w:val="24"/>
                <w:lang w:eastAsia="en-US"/>
              </w:rPr>
              <w:t>Eclipse MD</w:t>
            </w:r>
            <w:r>
              <w:rPr>
                <w:rFonts w:ascii="Cambria" w:hAnsi="WenQuanYi Micro Hei" w:cs="Times New Roman"/>
                <w:color w:val="auto"/>
                <w:kern w:val="1"/>
                <w:sz w:val="22"/>
                <w:szCs w:val="24"/>
                <w:lang w:eastAsia="en-US"/>
              </w:rPr>
              <w:t>T/UML2 as XMI de facto standard?</w:t>
            </w:r>
            <w:r w:rsidRPr="00BD75A7">
              <w:rPr>
                <w:rFonts w:asciiTheme="majorHAnsi" w:hAnsiTheme="majorHAnsi" w:cs="Times New Roman"/>
                <w:color w:val="auto"/>
                <w:kern w:val="1"/>
                <w:sz w:val="22"/>
                <w:szCs w:val="24"/>
                <w:lang w:eastAsia="en-US"/>
              </w:rPr>
              <w:t>”</w:t>
            </w:r>
            <w:r>
              <w:rPr>
                <w:rFonts w:ascii="Cambria" w:hAnsi="WenQuanYi Micro Hei" w:cs="Times New Roman"/>
                <w:color w:val="auto"/>
                <w:kern w:val="1"/>
                <w:sz w:val="22"/>
                <w:szCs w:val="24"/>
                <w:lang w:eastAsia="en-US"/>
              </w:rPr>
              <w:t xml:space="preserve">, 2009, </w:t>
            </w:r>
            <w:r w:rsidRPr="00BD75A7">
              <w:rPr>
                <w:rFonts w:ascii="Cambria" w:hAnsi="WenQuanYi Micro Hei" w:cs="Times New Roman"/>
                <w:color w:val="auto"/>
                <w:kern w:val="1"/>
                <w:sz w:val="22"/>
                <w:szCs w:val="24"/>
                <w:lang w:eastAsia="en-US"/>
              </w:rPr>
              <w:t>Jordi Cabot</w:t>
            </w:r>
          </w:p>
          <w:p w:rsidR="00BD75A7" w:rsidRPr="008E5400" w:rsidRDefault="00BD75A7"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8" w:history="1">
              <w:r w:rsidR="00EB13B7" w:rsidRPr="00293B3C">
                <w:rPr>
                  <w:rStyle w:val="Hyperlink"/>
                  <w:rFonts w:ascii="Cambria" w:hAnsi="WenQuanYi Micro Hei"/>
                  <w:sz w:val="18"/>
                  <w:lang w:eastAsia="en-US"/>
                </w:rPr>
                <w:t>http://modeling-languages.com/eclipse-mdtuml2-xmi-de-facto-standard/</w:t>
              </w:r>
            </w:hyperlink>
            <w:r>
              <w:rPr>
                <w:rFonts w:ascii="Cambria" w:hAnsi="WenQuanYi Micro Hei" w:cs="Times New Roman"/>
                <w:color w:val="auto"/>
                <w:kern w:val="1"/>
                <w:sz w:val="22"/>
                <w:szCs w:val="24"/>
                <w:lang w:eastAsia="en-US"/>
              </w:rPr>
              <w:t>)</w:t>
            </w:r>
          </w:p>
        </w:tc>
      </w:tr>
      <w:tr w:rsidR="00EB13B7" w:rsidRPr="001172BF" w:rsidTr="000F094E">
        <w:tc>
          <w:tcPr>
            <w:tcW w:w="1548" w:type="dxa"/>
          </w:tcPr>
          <w:p w:rsidR="00EB13B7" w:rsidRDefault="00EB13B7"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R29</w:t>
            </w:r>
          </w:p>
        </w:tc>
        <w:tc>
          <w:tcPr>
            <w:tcW w:w="7740" w:type="dxa"/>
          </w:tcPr>
          <w:p w:rsidR="005F5817" w:rsidRDefault="005F581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 xml:space="preserve">Конкурентно програмиране, </w:t>
            </w:r>
            <w:r w:rsidRPr="005F5817">
              <w:rPr>
                <w:rFonts w:asciiTheme="majorHAnsi" w:hAnsiTheme="majorHAnsi" w:cs="Times New Roman"/>
                <w:color w:val="auto"/>
                <w:kern w:val="1"/>
                <w:sz w:val="22"/>
                <w:szCs w:val="24"/>
                <w:lang w:eastAsia="en-US"/>
              </w:rPr>
              <w:t>Лекции</w:t>
            </w:r>
            <w:r>
              <w:rPr>
                <w:rFonts w:asciiTheme="majorHAnsi" w:hAnsiTheme="majorHAnsi" w:cs="Times New Roman"/>
                <w:color w:val="auto"/>
                <w:kern w:val="1"/>
                <w:sz w:val="22"/>
                <w:szCs w:val="24"/>
                <w:lang w:eastAsia="en-US"/>
              </w:rPr>
              <w:t>, 2012, Румяна Лесева</w:t>
            </w:r>
          </w:p>
          <w:p w:rsidR="00EB13B7" w:rsidRPr="00BD75A7" w:rsidRDefault="00EB13B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w:t>
            </w:r>
            <w:r w:rsidRPr="005F5817">
              <w:rPr>
                <w:rStyle w:val="Hyperlink"/>
                <w:rFonts w:ascii="Cambria" w:hAnsi="WenQuanYi Micro Hei"/>
                <w:sz w:val="18"/>
              </w:rPr>
              <w:t>http://newkis.fmi.uni-sofia.bg/~leseva/ConcProg.pdf</w:t>
            </w:r>
            <w:r>
              <w:rPr>
                <w:rFonts w:asciiTheme="majorHAnsi" w:hAnsiTheme="majorHAnsi" w:cs="Times New Roman"/>
                <w:color w:val="auto"/>
                <w:kern w:val="1"/>
                <w:sz w:val="22"/>
                <w:szCs w:val="24"/>
                <w:lang w:eastAsia="en-US"/>
              </w:rPr>
              <w:t>)</w:t>
            </w:r>
          </w:p>
        </w:tc>
      </w:tr>
    </w:tbl>
    <w:p w:rsidR="00B65B9D" w:rsidRPr="00AA381B" w:rsidRDefault="00B65B9D" w:rsidP="00DF6594">
      <w:pPr>
        <w:pStyle w:val="Heading1"/>
      </w:pPr>
      <w:bookmarkStart w:id="277" w:name="_Toc410497900"/>
      <w:r w:rsidRPr="00691933">
        <w:rPr>
          <w:lang w:val="ru-RU"/>
        </w:rPr>
        <w:lastRenderedPageBreak/>
        <w:t>Приложения</w:t>
      </w:r>
      <w:bookmarkEnd w:id="277"/>
    </w:p>
    <w:p w:rsidR="00D04CF8" w:rsidRPr="00D04CF8" w:rsidRDefault="00ED1159" w:rsidP="00D04CF8">
      <w:pPr>
        <w:pStyle w:val="Appendix"/>
        <w:jc w:val="left"/>
      </w:pPr>
      <w:bookmarkStart w:id="278" w:name="_Ref397353344"/>
      <w:bookmarkStart w:id="279" w:name="_Toc410497901"/>
      <w:r w:rsidRPr="00691933">
        <w:t>Терминологичен речник</w:t>
      </w:r>
      <w:bookmarkEnd w:id="279"/>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78"/>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7C3CE7" w:rsidRPr="001C5579" w:rsidTr="000F094E">
        <w:trPr>
          <w:tblHeader/>
        </w:trPr>
        <w:tc>
          <w:tcPr>
            <w:tcW w:w="1440" w:type="dxa"/>
            <w:tcBorders>
              <w:top w:val="single" w:sz="12" w:space="0" w:color="auto"/>
            </w:tcBorders>
          </w:tcPr>
          <w:p w:rsidR="007C3CE7" w:rsidRPr="007C3CE7" w:rsidRDefault="007C3CE7" w:rsidP="00D51960">
            <w:pPr>
              <w:rPr>
                <w:rFonts w:cs="Times New Roman"/>
              </w:rPr>
            </w:pPr>
            <w:r>
              <w:rPr>
                <w:rFonts w:cs="Times New Roman"/>
              </w:rPr>
              <w:t>AUTOSAR</w:t>
            </w:r>
          </w:p>
        </w:tc>
        <w:tc>
          <w:tcPr>
            <w:tcW w:w="7560" w:type="dxa"/>
            <w:tcBorders>
              <w:top w:val="single" w:sz="12" w:space="0" w:color="auto"/>
            </w:tcBorders>
          </w:tcPr>
          <w:p w:rsidR="007C3CE7" w:rsidRPr="007C3CE7" w:rsidRDefault="007C3CE7" w:rsidP="00D51960">
            <w:pPr>
              <w:jc w:val="left"/>
              <w:rPr>
                <w:rFonts w:cs="Times New Roman"/>
              </w:rPr>
            </w:pPr>
            <w:r w:rsidRPr="007C3CE7">
              <w:rPr>
                <w:rFonts w:cs="Times New Roman"/>
              </w:rPr>
              <w:t>Софтуерне архитектурен стандарт за автомобилна електроника</w:t>
            </w:r>
          </w:p>
          <w:p w:rsidR="007C3CE7" w:rsidRPr="0046169A" w:rsidRDefault="007C3CE7" w:rsidP="00D51960">
            <w:pPr>
              <w:jc w:val="left"/>
              <w:rPr>
                <w:rFonts w:cs="Times New Roman"/>
                <w:b/>
              </w:rPr>
            </w:pPr>
            <w:r w:rsidRPr="001172BF">
              <w:rPr>
                <w:rFonts w:ascii="Cambria" w:hAnsi="WenQuanYi Micro Hei" w:cs="Times New Roman"/>
                <w:color w:val="auto"/>
                <w:kern w:val="1"/>
                <w:sz w:val="18"/>
                <w:szCs w:val="24"/>
                <w:lang w:eastAsia="en-US"/>
              </w:rPr>
              <w:t>(</w:t>
            </w:r>
            <w:hyperlink r:id="rId99"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0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5254A5"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r w:rsidR="00571C81">
              <w:rPr>
                <w:rFonts w:cs="Times New Roman"/>
              </w:rPr>
              <w:t xml:space="preserve"> </w:t>
            </w:r>
            <w:r w:rsidR="00571C81" w:rsidRPr="005254A5">
              <w:rPr>
                <w:rFonts w:cs="Times New Roman"/>
                <w:sz w:val="18"/>
              </w:rPr>
              <w:t>(</w:t>
            </w:r>
            <w:hyperlink r:id="rId106" w:history="1">
              <w:r w:rsidR="00571C81" w:rsidRPr="005254A5">
                <w:rPr>
                  <w:rStyle w:val="Hyperlink"/>
                  <w:sz w:val="18"/>
                </w:rPr>
                <w:t>http://www.eclipse.org/acceleo/</w:t>
              </w:r>
            </w:hyperlink>
            <w:r w:rsidR="00571C81"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1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2"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r w:rsidR="00D6496B" w:rsidRPr="001C5579" w:rsidTr="000F094E">
        <w:tc>
          <w:tcPr>
            <w:tcW w:w="1440" w:type="dxa"/>
            <w:tcBorders>
              <w:top w:val="single" w:sz="6" w:space="0" w:color="auto"/>
              <w:bottom w:val="single" w:sz="6" w:space="0" w:color="auto"/>
            </w:tcBorders>
          </w:tcPr>
          <w:p w:rsidR="00D6496B" w:rsidRDefault="00D6496B" w:rsidP="008C6202">
            <w:r>
              <w:t>UUID</w:t>
            </w:r>
          </w:p>
        </w:tc>
        <w:tc>
          <w:tcPr>
            <w:tcW w:w="7560" w:type="dxa"/>
            <w:tcBorders>
              <w:top w:val="single" w:sz="6" w:space="0" w:color="auto"/>
              <w:bottom w:val="single" w:sz="6" w:space="0" w:color="auto"/>
            </w:tcBorders>
          </w:tcPr>
          <w:p w:rsidR="00D6496B" w:rsidRDefault="00D6496B" w:rsidP="00BF3DB6">
            <w:pPr>
              <w:jc w:val="left"/>
              <w:rPr>
                <w:rFonts w:cs="Times New Roman"/>
              </w:rPr>
            </w:pPr>
            <w:r>
              <w:rPr>
                <w:rFonts w:cs="Times New Roman"/>
              </w:rPr>
              <w:t>Универсален уникален идентификатор (</w:t>
            </w:r>
            <w:r w:rsidRPr="00D6496B">
              <w:rPr>
                <w:rFonts w:cs="Times New Roman"/>
              </w:rPr>
              <w:t>universally unique identifier</w:t>
            </w:r>
            <w:r>
              <w:rPr>
                <w:rFonts w:cs="Times New Roman"/>
              </w:rPr>
              <w:t>)</w:t>
            </w:r>
          </w:p>
        </w:tc>
      </w:tr>
      <w:tr w:rsidR="005C1376" w:rsidRPr="001C5579" w:rsidTr="000F094E">
        <w:tc>
          <w:tcPr>
            <w:tcW w:w="1440" w:type="dxa"/>
            <w:tcBorders>
              <w:top w:val="single" w:sz="6" w:space="0" w:color="auto"/>
              <w:bottom w:val="single" w:sz="6" w:space="0" w:color="auto"/>
            </w:tcBorders>
          </w:tcPr>
          <w:p w:rsidR="005C1376" w:rsidRDefault="005C1376" w:rsidP="008C6202">
            <w:r>
              <w:t>EBNF</w:t>
            </w:r>
          </w:p>
        </w:tc>
        <w:tc>
          <w:tcPr>
            <w:tcW w:w="7560" w:type="dxa"/>
            <w:tcBorders>
              <w:top w:val="single" w:sz="6" w:space="0" w:color="auto"/>
              <w:bottom w:val="single" w:sz="6" w:space="0" w:color="auto"/>
            </w:tcBorders>
          </w:tcPr>
          <w:p w:rsidR="005C1376" w:rsidRDefault="005C1376" w:rsidP="00BF3DB6">
            <w:pPr>
              <w:jc w:val="left"/>
              <w:rPr>
                <w:rFonts w:cs="Times New Roman"/>
              </w:rPr>
            </w:pPr>
            <w:r>
              <w:rPr>
                <w:rFonts w:cs="Times New Roman"/>
              </w:rPr>
              <w:t>Разширена Бакус-Наур Форма (</w:t>
            </w:r>
            <w:r w:rsidRPr="005C1376">
              <w:rPr>
                <w:rFonts w:cs="Times New Roman"/>
              </w:rPr>
              <w:t>Extended Backus–Naur Form</w:t>
            </w:r>
            <w:r>
              <w:rPr>
                <w:rFonts w:cs="Times New Roman"/>
              </w:rPr>
              <w:t>)</w:t>
            </w:r>
          </w:p>
        </w:tc>
      </w:tr>
      <w:tr w:rsidR="000F715F" w:rsidRPr="001C5579" w:rsidTr="000F094E">
        <w:tc>
          <w:tcPr>
            <w:tcW w:w="1440" w:type="dxa"/>
            <w:tcBorders>
              <w:top w:val="single" w:sz="6" w:space="0" w:color="auto"/>
              <w:bottom w:val="single" w:sz="6" w:space="0" w:color="auto"/>
            </w:tcBorders>
          </w:tcPr>
          <w:p w:rsidR="000F715F" w:rsidRDefault="000F715F" w:rsidP="008C6202">
            <w:r>
              <w:t>IBM</w:t>
            </w:r>
          </w:p>
        </w:tc>
        <w:tc>
          <w:tcPr>
            <w:tcW w:w="7560" w:type="dxa"/>
            <w:tcBorders>
              <w:top w:val="single" w:sz="6" w:space="0" w:color="auto"/>
              <w:bottom w:val="single" w:sz="6" w:space="0" w:color="auto"/>
            </w:tcBorders>
          </w:tcPr>
          <w:p w:rsidR="000F715F" w:rsidRDefault="000F715F" w:rsidP="00BF3DB6">
            <w:pPr>
              <w:jc w:val="left"/>
              <w:rPr>
                <w:rFonts w:cs="Times New Roman"/>
              </w:rPr>
            </w:pPr>
            <w:r>
              <w:rPr>
                <w:rFonts w:cs="Times New Roman"/>
              </w:rPr>
              <w:t>Американска мултитехнологична и конслултираща корпорация</w:t>
            </w:r>
          </w:p>
          <w:p w:rsidR="000F715F" w:rsidRDefault="000F715F" w:rsidP="00BF3DB6">
            <w:pPr>
              <w:jc w:val="left"/>
              <w:rPr>
                <w:rFonts w:cs="Times New Roman"/>
              </w:rPr>
            </w:pPr>
            <w:r>
              <w:rPr>
                <w:rFonts w:cs="Times New Roman"/>
              </w:rPr>
              <w:t>(</w:t>
            </w:r>
            <w:r w:rsidRPr="000F715F">
              <w:rPr>
                <w:rStyle w:val="Hyperlink"/>
                <w:sz w:val="18"/>
              </w:rPr>
              <w:t>http://www.ibm.com</w:t>
            </w:r>
            <w:r>
              <w:rPr>
                <w:rFonts w:cs="Times New Roman"/>
              </w:rPr>
              <w:t>)</w:t>
            </w:r>
          </w:p>
        </w:tc>
      </w:tr>
      <w:tr w:rsidR="00571C81" w:rsidRPr="001C5579" w:rsidTr="000F094E">
        <w:tc>
          <w:tcPr>
            <w:tcW w:w="1440" w:type="dxa"/>
            <w:tcBorders>
              <w:top w:val="single" w:sz="6" w:space="0" w:color="auto"/>
              <w:bottom w:val="single" w:sz="6" w:space="0" w:color="auto"/>
            </w:tcBorders>
          </w:tcPr>
          <w:p w:rsidR="00571C81" w:rsidRDefault="00571C81" w:rsidP="008C6202">
            <w:r>
              <w:t>IBM Rational</w:t>
            </w:r>
          </w:p>
        </w:tc>
        <w:tc>
          <w:tcPr>
            <w:tcW w:w="7560" w:type="dxa"/>
            <w:tcBorders>
              <w:top w:val="single" w:sz="6" w:space="0" w:color="auto"/>
              <w:bottom w:val="single" w:sz="6" w:space="0" w:color="auto"/>
            </w:tcBorders>
          </w:tcPr>
          <w:p w:rsidR="00D10E07" w:rsidRDefault="00D10E07" w:rsidP="00BF3DB6">
            <w:pPr>
              <w:jc w:val="left"/>
              <w:rPr>
                <w:rFonts w:cs="Times New Roman"/>
              </w:rPr>
            </w:pPr>
            <w:r>
              <w:rPr>
                <w:rFonts w:cs="Times New Roman"/>
              </w:rPr>
              <w:t xml:space="preserve">Подразделение на IBM занимаващо се </w:t>
            </w:r>
            <w:r w:rsidR="000F715F">
              <w:rPr>
                <w:rFonts w:cs="Times New Roman"/>
              </w:rPr>
              <w:t>с модулни архитектури и итеративна разработка</w:t>
            </w:r>
          </w:p>
          <w:p w:rsidR="007D7141" w:rsidRPr="007D7141" w:rsidRDefault="00571C81" w:rsidP="00BF3DB6">
            <w:pPr>
              <w:jc w:val="left"/>
            </w:pPr>
            <w:r>
              <w:rPr>
                <w:rFonts w:cs="Times New Roman"/>
              </w:rPr>
              <w:t>(</w:t>
            </w:r>
            <w:hyperlink r:id="rId113" w:history="1">
              <w:r w:rsidR="007D7141" w:rsidRPr="004C1015">
                <w:rPr>
                  <w:rStyle w:val="Hyperlink"/>
                  <w:sz w:val="18"/>
                </w:rPr>
                <w:t>http://www-01.ibm.com/software/rational/</w:t>
              </w:r>
            </w:hyperlink>
            <w:r w:rsidRPr="00D10E07">
              <w:t>)</w:t>
            </w:r>
          </w:p>
        </w:tc>
      </w:tr>
      <w:tr w:rsidR="007D7141" w:rsidRPr="001C5579" w:rsidTr="000F094E">
        <w:tc>
          <w:tcPr>
            <w:tcW w:w="1440" w:type="dxa"/>
            <w:tcBorders>
              <w:top w:val="single" w:sz="6" w:space="0" w:color="auto"/>
              <w:bottom w:val="single" w:sz="6" w:space="0" w:color="auto"/>
            </w:tcBorders>
          </w:tcPr>
          <w:p w:rsidR="007D7141" w:rsidRDefault="007D7141" w:rsidP="008C6202">
            <w:r>
              <w:t>Sparx Systems</w:t>
            </w:r>
          </w:p>
        </w:tc>
        <w:tc>
          <w:tcPr>
            <w:tcW w:w="7560" w:type="dxa"/>
            <w:tcBorders>
              <w:top w:val="single" w:sz="6" w:space="0" w:color="auto"/>
              <w:bottom w:val="single" w:sz="6" w:space="0" w:color="auto"/>
            </w:tcBorders>
          </w:tcPr>
          <w:p w:rsidR="007D7141" w:rsidRDefault="007D7141" w:rsidP="00BF3DB6">
            <w:pPr>
              <w:jc w:val="left"/>
              <w:rPr>
                <w:rFonts w:cs="Times New Roman"/>
              </w:rPr>
            </w:pPr>
            <w:r>
              <w:rPr>
                <w:rFonts w:cs="Times New Roman"/>
              </w:rPr>
              <w:t>Австралийска софтуерна компания специализираща в разработката на визуални инструменти за планиране, дизайн и разработка на системи с преобладаващ софтуер.</w:t>
            </w:r>
          </w:p>
          <w:p w:rsidR="007D7141" w:rsidRDefault="007D7141" w:rsidP="00BF3DB6">
            <w:pPr>
              <w:jc w:val="left"/>
              <w:rPr>
                <w:rFonts w:cs="Times New Roman"/>
              </w:rPr>
            </w:pPr>
            <w:r>
              <w:rPr>
                <w:rFonts w:cs="Times New Roman"/>
              </w:rPr>
              <w:t>(</w:t>
            </w:r>
            <w:r w:rsidRPr="007D7141">
              <w:rPr>
                <w:rStyle w:val="Hyperlink"/>
                <w:sz w:val="18"/>
              </w:rPr>
              <w:t>http://www.sparxsystems.com/about.html</w:t>
            </w:r>
            <w:r>
              <w:rPr>
                <w:rFonts w:cs="Times New Roman"/>
              </w:rPr>
              <w:t>)</w:t>
            </w:r>
          </w:p>
        </w:tc>
      </w:tr>
      <w:tr w:rsidR="00844970" w:rsidRPr="001C5579" w:rsidTr="000F094E">
        <w:tc>
          <w:tcPr>
            <w:tcW w:w="1440" w:type="dxa"/>
            <w:tcBorders>
              <w:top w:val="single" w:sz="6" w:space="0" w:color="auto"/>
              <w:bottom w:val="single" w:sz="6" w:space="0" w:color="auto"/>
            </w:tcBorders>
          </w:tcPr>
          <w:p w:rsidR="00844970" w:rsidRDefault="00844970" w:rsidP="008C6202">
            <w:r>
              <w:t>GPL</w:t>
            </w:r>
          </w:p>
        </w:tc>
        <w:tc>
          <w:tcPr>
            <w:tcW w:w="7560" w:type="dxa"/>
            <w:tcBorders>
              <w:top w:val="single" w:sz="6" w:space="0" w:color="auto"/>
              <w:bottom w:val="single" w:sz="6" w:space="0" w:color="auto"/>
            </w:tcBorders>
          </w:tcPr>
          <w:p w:rsidR="00844970" w:rsidRDefault="00844970" w:rsidP="00844970">
            <w:pPr>
              <w:jc w:val="left"/>
              <w:rPr>
                <w:rFonts w:cs="Times New Roman"/>
              </w:rPr>
            </w:pPr>
            <w:r>
              <w:rPr>
                <w:rFonts w:cs="Times New Roman"/>
              </w:rPr>
              <w:t>Общ публичен лиценз на GNU (General Public License)</w:t>
            </w:r>
          </w:p>
        </w:tc>
      </w:tr>
      <w:tr w:rsidR="000610E5" w:rsidRPr="001C5579" w:rsidTr="000F094E">
        <w:tc>
          <w:tcPr>
            <w:tcW w:w="1440" w:type="dxa"/>
            <w:tcBorders>
              <w:top w:val="single" w:sz="6" w:space="0" w:color="auto"/>
              <w:bottom w:val="single" w:sz="6" w:space="0" w:color="auto"/>
            </w:tcBorders>
          </w:tcPr>
          <w:p w:rsidR="000610E5" w:rsidRDefault="000610E5" w:rsidP="008C6202">
            <w:r>
              <w:t>SysML</w:t>
            </w:r>
          </w:p>
        </w:tc>
        <w:tc>
          <w:tcPr>
            <w:tcW w:w="7560" w:type="dxa"/>
            <w:tcBorders>
              <w:top w:val="single" w:sz="6" w:space="0" w:color="auto"/>
              <w:bottom w:val="single" w:sz="6" w:space="0" w:color="auto"/>
            </w:tcBorders>
          </w:tcPr>
          <w:p w:rsidR="000610E5" w:rsidRDefault="000610E5" w:rsidP="00844970">
            <w:pPr>
              <w:jc w:val="left"/>
              <w:rPr>
                <w:rFonts w:cs="Times New Roman"/>
              </w:rPr>
            </w:pPr>
            <w:r>
              <w:rPr>
                <w:rFonts w:cs="Times New Roman"/>
              </w:rPr>
              <w:t>Системен език за моделиране (System Modeling Language)</w:t>
            </w:r>
          </w:p>
        </w:tc>
      </w:tr>
      <w:tr w:rsidR="000610E5" w:rsidRPr="001C5579" w:rsidTr="000F094E">
        <w:tc>
          <w:tcPr>
            <w:tcW w:w="1440" w:type="dxa"/>
            <w:tcBorders>
              <w:top w:val="single" w:sz="6" w:space="0" w:color="auto"/>
              <w:bottom w:val="single" w:sz="6" w:space="0" w:color="auto"/>
            </w:tcBorders>
          </w:tcPr>
          <w:p w:rsidR="000610E5" w:rsidRDefault="000610E5" w:rsidP="008C6202">
            <w:r>
              <w:t>BPMN</w:t>
            </w:r>
          </w:p>
        </w:tc>
        <w:tc>
          <w:tcPr>
            <w:tcW w:w="7560" w:type="dxa"/>
            <w:tcBorders>
              <w:top w:val="single" w:sz="6" w:space="0" w:color="auto"/>
              <w:bottom w:val="single" w:sz="6" w:space="0" w:color="auto"/>
            </w:tcBorders>
          </w:tcPr>
          <w:p w:rsidR="000610E5" w:rsidRDefault="000610E5" w:rsidP="000610E5">
            <w:pPr>
              <w:jc w:val="left"/>
              <w:rPr>
                <w:rFonts w:cs="Times New Roman"/>
              </w:rPr>
            </w:pPr>
            <w:r>
              <w:rPr>
                <w:rFonts w:cs="Times New Roman"/>
              </w:rPr>
              <w:t>Нотация и модел на бизнес процеси (</w:t>
            </w:r>
            <w:r w:rsidRPr="000610E5">
              <w:rPr>
                <w:rFonts w:cs="Times New Roman"/>
              </w:rPr>
              <w:t>Business Process Model Notation</w:t>
            </w:r>
            <w:r>
              <w:rPr>
                <w:rFonts w:cs="Times New Roman"/>
              </w:rPr>
              <w:t>)</w:t>
            </w:r>
          </w:p>
        </w:tc>
      </w:tr>
    </w:tbl>
    <w:p w:rsidR="00ED1159" w:rsidRDefault="00ED1159" w:rsidP="00AA381B"/>
    <w:p w:rsidR="006C5698" w:rsidRPr="006C5698" w:rsidRDefault="00461014" w:rsidP="006C5698">
      <w:pPr>
        <w:pStyle w:val="Appendix"/>
      </w:pPr>
      <w:bookmarkStart w:id="280" w:name="_Ref398392808"/>
      <w:bookmarkStart w:id="281" w:name="_Toc410497902"/>
      <w:r>
        <w:rPr>
          <w:lang w:val="en-US"/>
        </w:rPr>
        <w:lastRenderedPageBreak/>
        <w:t>Реализирани</w:t>
      </w:r>
      <w:r w:rsidR="006C5698">
        <w:rPr>
          <w:lang w:val="en-US"/>
        </w:rPr>
        <w:t xml:space="preserve"> документи</w:t>
      </w:r>
      <w:bookmarkEnd w:id="280"/>
      <w:bookmarkEnd w:id="28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844970" w:rsidP="006C5698">
            <w:pPr>
              <w:tabs>
                <w:tab w:val="left" w:pos="1065"/>
              </w:tabs>
              <w:rPr>
                <w:rFonts w:cs="Times New Roman"/>
              </w:rPr>
            </w:pPr>
            <w:hyperlink r:id="rId114"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844970" w:rsidP="00767898">
            <w:pPr>
              <w:rPr>
                <w:rFonts w:cs="Times New Roman"/>
              </w:rPr>
            </w:pPr>
            <w:hyperlink r:id="rId115"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82" w:name="_Ref397354012"/>
      <w:bookmarkStart w:id="283" w:name="_Toc410497903"/>
      <w:r>
        <w:rPr>
          <w:lang w:val="en-US"/>
        </w:rPr>
        <w:lastRenderedPageBreak/>
        <w:t>Степен на изразителност на езиците за програмиране</w:t>
      </w:r>
      <w:bookmarkEnd w:id="282"/>
      <w:bookmarkEnd w:id="283"/>
    </w:p>
    <w:p w:rsidR="00F63D59" w:rsidRDefault="00F63D59" w:rsidP="00F63D59">
      <w:pPr>
        <w:keepNext/>
        <w:jc w:val="center"/>
      </w:pPr>
      <w:r w:rsidRPr="00F63D59">
        <w:rPr>
          <w:noProof/>
          <w:lang w:eastAsia="en-US"/>
        </w:rPr>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DF1488">
          <w:rPr>
            <w:noProof/>
          </w:rPr>
          <w:t>65</w:t>
        </w:r>
      </w:fldSimple>
      <w:r>
        <w:t xml:space="preserve"> (</w:t>
      </w:r>
      <w:r w:rsidR="00AF6656">
        <w:t xml:space="preserve">графиката представя </w:t>
      </w:r>
      <w:r w:rsidR="00043680">
        <w:t xml:space="preserve">средно броя на редактирани </w:t>
      </w:r>
      <w:r w:rsidR="001B6914">
        <w:t>(добавени/модифицирани/изтрити</w:t>
      </w:r>
      <w:proofErr w:type="gramStart"/>
      <w:r w:rsidR="001B6914">
        <w:t xml:space="preserve">) </w:t>
      </w:r>
      <w:r w:rsidR="00AF6656">
        <w:t xml:space="preserve"> линии</w:t>
      </w:r>
      <w:proofErr w:type="gramEnd"/>
      <w:r w:rsidR="00AF6656">
        <w:t xml:space="preserve">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w:t>
      </w:r>
      <w:proofErr w:type="gramStart"/>
      <w:r>
        <w:t>Т.е. колкото по-голям е броя на променените линии толкова езика за програмиране е по-малко изразителен и обратно.</w:t>
      </w:r>
      <w:proofErr w:type="gramEnd"/>
    </w:p>
    <w:p w:rsidR="00C2772B" w:rsidRPr="00CD2761" w:rsidRDefault="00C2772B" w:rsidP="00C2772B">
      <w:pPr>
        <w:pStyle w:val="Appendix"/>
      </w:pPr>
      <w:bookmarkStart w:id="284" w:name="_Ref398133555"/>
      <w:bookmarkStart w:id="285" w:name="_Toc410497904"/>
      <w:r>
        <w:rPr>
          <w:lang w:val="en-US"/>
        </w:rPr>
        <w:t>Шаблони за генериране на базов код</w:t>
      </w:r>
      <w:bookmarkEnd w:id="284"/>
      <w:bookmarkEnd w:id="285"/>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lastRenderedPageBreak/>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6" w:name="_Ref398215538"/>
      <w:bookmarkStart w:id="287" w:name="_Toc410497905"/>
      <w:r>
        <w:rPr>
          <w:lang w:val="en-US"/>
        </w:rPr>
        <w:lastRenderedPageBreak/>
        <w:t xml:space="preserve">Легенда на диаграмите за </w:t>
      </w:r>
      <w:r w:rsidR="00A11A15">
        <w:rPr>
          <w:lang w:val="en-US"/>
        </w:rPr>
        <w:t>работни процеси</w:t>
      </w:r>
      <w:bookmarkEnd w:id="286"/>
      <w:bookmarkEnd w:id="287"/>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DF1488">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8" w:name="_Ref398218703"/>
      <w:bookmarkStart w:id="289" w:name="_Toc410497906"/>
      <w:r>
        <w:rPr>
          <w:lang w:val="en-US"/>
        </w:rPr>
        <w:lastRenderedPageBreak/>
        <w:t>Карта на работните процеси</w:t>
      </w:r>
      <w:bookmarkEnd w:id="288"/>
      <w:bookmarkEnd w:id="289"/>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DF1488">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C67016" w:rsidRPr="00C67016" w:rsidRDefault="004E17B2" w:rsidP="00C67016">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9" w:history="1">
        <w:r w:rsidRPr="00173BC0">
          <w:rPr>
            <w:lang w:val="ru-RU"/>
          </w:rPr>
          <w:t>http://www.library.mun.ca/guides/howto/mla.php</w:t>
        </w:r>
      </w:hyperlink>
    </w:p>
    <w:sectPr w:rsidR="00C67016" w:rsidRPr="00C67016"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844970" w:rsidRDefault="00844970"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844970" w:rsidRDefault="00844970"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844970" w:rsidRDefault="00844970" w:rsidP="00726BC6">
      <w:r>
        <w:annotationRef/>
      </w:r>
      <w:r>
        <w:t>Обясни тук каква е връзката с UML i MDD - FIXED</w:t>
      </w:r>
    </w:p>
  </w:comment>
  <w:comment w:id="11" w:author="albenski" w:date="2015-01-17T16:10:00Z" w:initials="a">
    <w:p w:rsidR="00844970" w:rsidRPr="00CE34E2" w:rsidRDefault="00844970"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844970" w:rsidRDefault="00844970" w:rsidP="00726BC6">
      <w:r>
        <w:annotationRef/>
      </w:r>
      <w:r>
        <w:t>Не е ясно за коя задача говориш тук - FIXED</w:t>
      </w:r>
    </w:p>
  </w:comment>
  <w:comment w:id="23" w:author="mitko" w:date="2015-01-17T17:56:00Z" w:initials="m">
    <w:p w:rsidR="00844970" w:rsidRDefault="00844970">
      <w:pPr>
        <w:pStyle w:val="CommentText"/>
      </w:pPr>
      <w:r>
        <w:rPr>
          <w:rStyle w:val="CommentReference"/>
        </w:rPr>
        <w:annotationRef/>
      </w:r>
      <w:r>
        <w:t xml:space="preserve">Да се </w:t>
      </w:r>
      <w:proofErr w:type="gramStart"/>
      <w:r>
        <w:t>попълни !</w:t>
      </w:r>
      <w:proofErr w:type="gramEnd"/>
    </w:p>
  </w:comment>
  <w:comment w:id="27" w:author="aldi" w:date="2015-01-17T17:53:00Z" w:initials="a">
    <w:p w:rsidR="00844970" w:rsidRPr="00D36F61" w:rsidRDefault="00844970">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2" w:author="aldi" w:date="2015-01-17T16:10:00Z" w:initials="a">
    <w:p w:rsidR="00844970" w:rsidRPr="002F7478" w:rsidRDefault="00844970">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6" w:author="aldi" w:date="2015-01-17T18:06:00Z" w:initials="a">
    <w:p w:rsidR="00844970" w:rsidRPr="00874E58" w:rsidRDefault="00844970">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7" w:author="aldi" w:date="2015-01-20T21:52:00Z" w:initials="a">
    <w:p w:rsidR="00844970" w:rsidRDefault="00844970">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844970" w:rsidRPr="00297722" w:rsidRDefault="00844970">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8" w:author="aldi" w:date="2015-01-18T23:34:00Z" w:initials="a">
    <w:p w:rsidR="00844970" w:rsidRDefault="00844970">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844970" w:rsidRPr="00A37E24" w:rsidRDefault="00844970">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9" w:author="aldi" w:date="2015-01-18T22:59:00Z" w:initials="a">
    <w:p w:rsidR="00844970" w:rsidRDefault="00844970">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844970" w:rsidRPr="00A55972" w:rsidRDefault="00844970">
      <w:pPr>
        <w:pStyle w:val="CommentText"/>
      </w:pPr>
      <w:r>
        <w:t>ДМ: Виж отговора в а10</w:t>
      </w:r>
    </w:p>
  </w:comment>
  <w:comment w:id="40" w:author="aldi" w:date="2015-01-18T23:03:00Z" w:initials="a">
    <w:p w:rsidR="00844970" w:rsidRDefault="00844970">
      <w:pPr>
        <w:pStyle w:val="CommentText"/>
      </w:pPr>
      <w:r>
        <w:rPr>
          <w:rStyle w:val="CommentReference"/>
        </w:rPr>
        <w:annotationRef/>
      </w:r>
      <w:r>
        <w:rPr>
          <w:lang w:val="bg-BG"/>
        </w:rPr>
        <w:t>Това същото преструктуриране като по-горе ли е? Не ми е ясно тук...</w:t>
      </w:r>
    </w:p>
    <w:p w:rsidR="00844970" w:rsidRPr="00A55972" w:rsidRDefault="00844970">
      <w:pPr>
        <w:pStyle w:val="CommentText"/>
      </w:pPr>
      <w:r>
        <w:t>ДМ: Да, сложих референция - FIXED</w:t>
      </w:r>
    </w:p>
  </w:comment>
  <w:comment w:id="42" w:author="aldi" w:date="2015-01-17T16:11:00Z" w:initials="a">
    <w:p w:rsidR="00844970" w:rsidRPr="002F7478" w:rsidRDefault="00844970">
      <w:pPr>
        <w:pStyle w:val="CommentText"/>
      </w:pPr>
      <w:r>
        <w:rPr>
          <w:rStyle w:val="CommentReference"/>
        </w:rPr>
        <w:annotationRef/>
      </w:r>
      <w:r>
        <w:rPr>
          <w:lang w:val="bg-BG"/>
        </w:rPr>
        <w:t>Времеви!</w:t>
      </w:r>
      <w:r>
        <w:t xml:space="preserve"> - FIXED</w:t>
      </w:r>
    </w:p>
  </w:comment>
  <w:comment w:id="50" w:author="aldi" w:date="2015-01-19T20:56:00Z" w:initials="a">
    <w:p w:rsidR="00844970" w:rsidRDefault="00844970">
      <w:pPr>
        <w:pStyle w:val="CommentText"/>
      </w:pPr>
      <w:r>
        <w:rPr>
          <w:rStyle w:val="CommentReference"/>
        </w:rPr>
        <w:annotationRef/>
      </w:r>
      <w:r>
        <w:rPr>
          <w:lang w:val="bg-BG"/>
        </w:rPr>
        <w:t>Това откъде идва? Ти ли си го измислил или е взето от литературата??</w:t>
      </w:r>
    </w:p>
    <w:p w:rsidR="00844970" w:rsidRPr="00250AC5" w:rsidRDefault="00844970">
      <w:pPr>
        <w:pStyle w:val="CommentText"/>
      </w:pPr>
      <w:r>
        <w:t>ДМ: Добавих цитат - FIXED</w:t>
      </w:r>
    </w:p>
  </w:comment>
  <w:comment w:id="52" w:author="aldi" w:date="2015-01-19T20:55:00Z" w:initials="a">
    <w:p w:rsidR="00844970" w:rsidRPr="00250AC5" w:rsidRDefault="00844970">
      <w:pPr>
        <w:pStyle w:val="CommentText"/>
      </w:pPr>
      <w:r>
        <w:rPr>
          <w:rStyle w:val="CommentReference"/>
        </w:rPr>
        <w:annotationRef/>
      </w:r>
      <w:r>
        <w:rPr>
          <w:lang w:val="bg-BG"/>
        </w:rPr>
        <w:t>Тук трябва да пише откъде си взел тези картинки</w:t>
      </w:r>
      <w:r>
        <w:t xml:space="preserve"> - FIXED</w:t>
      </w:r>
    </w:p>
  </w:comment>
  <w:comment w:id="57" w:author="aldi" w:date="2015-01-19T21:58:00Z" w:initials="a">
    <w:p w:rsidR="00844970" w:rsidRDefault="00844970">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844970" w:rsidRPr="00CA5B07" w:rsidRDefault="00844970">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70" w:author="aldi" w:date="2015-01-17T16:12:00Z" w:initials="a">
    <w:p w:rsidR="00844970" w:rsidRPr="006E5793" w:rsidRDefault="00844970">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4" w:author="aldi" w:date="2015-01-20T21:08:00Z" w:initials="a">
    <w:p w:rsidR="00844970" w:rsidRPr="00D51AC9" w:rsidRDefault="00844970">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5" w:author="aldi" w:date="2015-01-20T00:04:00Z" w:initials="a">
    <w:p w:rsidR="00844970" w:rsidRPr="00BF33A0" w:rsidRDefault="00844970">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7" w:author="aldi" w:date="2015-01-20T21:34:00Z" w:initials="a">
    <w:p w:rsidR="00844970" w:rsidRDefault="00844970">
      <w:pPr>
        <w:pStyle w:val="CommentText"/>
      </w:pPr>
      <w:r>
        <w:rPr>
          <w:rStyle w:val="CommentReference"/>
        </w:rPr>
        <w:annotationRef/>
      </w:r>
      <w:r>
        <w:rPr>
          <w:lang w:val="bg-BG"/>
        </w:rPr>
        <w:t>Каква е връзката на тази платформа с метамодела?</w:t>
      </w:r>
    </w:p>
    <w:p w:rsidR="00844970" w:rsidRPr="00290D7C" w:rsidRDefault="00844970">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8" w:author="aldi" w:date="2015-01-20T21:49:00Z" w:initials="a">
    <w:p w:rsidR="00844970" w:rsidRPr="003940B4" w:rsidRDefault="00844970">
      <w:pPr>
        <w:pStyle w:val="CommentText"/>
      </w:pPr>
      <w:r>
        <w:rPr>
          <w:rStyle w:val="CommentReference"/>
        </w:rPr>
        <w:annotationRef/>
      </w:r>
      <w:r>
        <w:rPr>
          <w:lang w:val="bg-BG"/>
        </w:rPr>
        <w:t>Коя е тя (едната)? А за другата какво е характерно?</w:t>
      </w:r>
      <w:r>
        <w:t xml:space="preserve"> - FIXED</w:t>
      </w:r>
    </w:p>
  </w:comment>
  <w:comment w:id="136" w:author="aldi" w:date="2015-01-25T15:09:00Z" w:initials="a">
    <w:p w:rsidR="00844970" w:rsidRPr="007F5256" w:rsidRDefault="00844970" w:rsidP="00FD5F55">
      <w:pPr>
        <w:pStyle w:val="CommentText"/>
      </w:pPr>
      <w:r>
        <w:rPr>
          <w:rStyle w:val="CommentReference"/>
        </w:rPr>
        <w:annotationRef/>
      </w:r>
      <w:r>
        <w:rPr>
          <w:lang w:val="bg-BG"/>
        </w:rPr>
        <w:t>Всички описания тук трябва да се разширят и да станат по-ясни</w:t>
      </w:r>
      <w:r>
        <w:t xml:space="preserve"> - FIXED</w:t>
      </w:r>
    </w:p>
  </w:comment>
  <w:comment w:id="140" w:author="aldi" w:date="2015-01-27T20:12:00Z" w:initials="a">
    <w:p w:rsidR="00844970" w:rsidRDefault="00844970" w:rsidP="00FD5F55">
      <w:pPr>
        <w:pStyle w:val="CommentText"/>
      </w:pPr>
      <w:r>
        <w:rPr>
          <w:rStyle w:val="CommentReference"/>
        </w:rPr>
        <w:annotationRef/>
      </w:r>
      <w:r>
        <w:rPr>
          <w:lang w:val="bg-BG"/>
        </w:rPr>
        <w:t>Тези неща какви са?</w:t>
      </w:r>
    </w:p>
    <w:p w:rsidR="00844970" w:rsidRPr="003D14DE" w:rsidRDefault="00844970" w:rsidP="00FD5F55">
      <w:pPr>
        <w:pStyle w:val="CommentText"/>
      </w:pPr>
      <w:r>
        <w:t>ДМ: Добавих обяснение - FIXED</w:t>
      </w:r>
    </w:p>
  </w:comment>
  <w:comment w:id="156" w:author="aldi" w:date="2015-01-21T22:31:00Z" w:initials="a">
    <w:p w:rsidR="00844970" w:rsidRPr="008C0FA2" w:rsidRDefault="00844970"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71" w:author="aldi" w:date="2015-01-21T22:21:00Z" w:initials="a">
    <w:p w:rsidR="00844970" w:rsidRDefault="00844970">
      <w:pPr>
        <w:pStyle w:val="CommentText"/>
      </w:pPr>
      <w:r>
        <w:rPr>
          <w:rStyle w:val="CommentReference"/>
        </w:rPr>
        <w:annotationRef/>
      </w:r>
      <w:r>
        <w:rPr>
          <w:lang w:val="bg-BG"/>
        </w:rPr>
        <w:t>Защо?</w:t>
      </w:r>
    </w:p>
    <w:p w:rsidR="00844970" w:rsidRPr="00D65B89" w:rsidRDefault="00844970">
      <w:pPr>
        <w:pStyle w:val="CommentText"/>
      </w:pPr>
      <w:r>
        <w:t>ДМ: Описано - FIXED</w:t>
      </w:r>
    </w:p>
  </w:comment>
  <w:comment w:id="174" w:author="aldi" w:date="2015-01-28T23:46:00Z" w:initials="a">
    <w:p w:rsidR="00844970" w:rsidRDefault="00844970">
      <w:pPr>
        <w:pStyle w:val="CommentText"/>
      </w:pPr>
      <w:r>
        <w:rPr>
          <w:rStyle w:val="CommentReference"/>
        </w:rPr>
        <w:annotationRef/>
      </w:r>
      <w:r>
        <w:rPr>
          <w:lang w:val="bg-BG"/>
        </w:rPr>
        <w:t>Може да се опише този модел</w:t>
      </w:r>
    </w:p>
    <w:p w:rsidR="00844970" w:rsidRPr="00704EDA" w:rsidRDefault="00844970">
      <w:pPr>
        <w:pStyle w:val="CommentText"/>
      </w:pPr>
      <w:r>
        <w:t>ДМ: Добавих го в следващата точка - FIXED</w:t>
      </w:r>
    </w:p>
  </w:comment>
  <w:comment w:id="179" w:author="aldi" w:date="2015-01-31T19:54:00Z" w:initials="a">
    <w:p w:rsidR="00B22DE5" w:rsidRPr="00B22DE5" w:rsidRDefault="00844970">
      <w:pPr>
        <w:pStyle w:val="CommentText"/>
      </w:pPr>
      <w:r>
        <w:rPr>
          <w:rStyle w:val="CommentReference"/>
        </w:rPr>
        <w:annotationRef/>
      </w:r>
      <w:r>
        <w:rPr>
          <w:lang w:val="bg-BG"/>
        </w:rPr>
        <w:t>За всички елементи от заглавния ред на таблиците трябва да се кажат по няколко думи...</w:t>
      </w:r>
      <w:r w:rsidR="00B22DE5">
        <w:t xml:space="preserve"> - FIXED</w:t>
      </w:r>
    </w:p>
  </w:comment>
  <w:comment w:id="190" w:author="aldi" w:date="2015-01-21T23:08:00Z" w:initials="a">
    <w:p w:rsidR="00844970" w:rsidRDefault="00844970">
      <w:pPr>
        <w:pStyle w:val="CommentText"/>
      </w:pPr>
      <w:r>
        <w:rPr>
          <w:rStyle w:val="CommentReference"/>
        </w:rPr>
        <w:annotationRef/>
      </w:r>
      <w:r>
        <w:rPr>
          <w:lang w:val="bg-BG"/>
        </w:rPr>
        <w:t>Защо е необходим код генератор?х</w:t>
      </w:r>
    </w:p>
    <w:p w:rsidR="00844970" w:rsidRPr="00CF3EF6" w:rsidRDefault="00844970">
      <w:pPr>
        <w:pStyle w:val="CommentText"/>
      </w:pPr>
      <w:r>
        <w:t>ДМ: Описах необходимостта в “4.1 Изисквания към средствата” - FIXED</w:t>
      </w:r>
    </w:p>
  </w:comment>
  <w:comment w:id="201" w:author="aldi" w:date="2015-01-31T20:01:00Z" w:initials="a">
    <w:p w:rsidR="00844970" w:rsidRPr="00237001" w:rsidRDefault="00844970">
      <w:pPr>
        <w:pStyle w:val="CommentText"/>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r w:rsidR="00237001">
        <w:t xml:space="preserve"> - FIXED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2DC" w:rsidRDefault="00DF72DC" w:rsidP="00FE4EAD">
      <w:pPr>
        <w:spacing w:after="0"/>
      </w:pPr>
      <w:r>
        <w:separator/>
      </w:r>
    </w:p>
  </w:endnote>
  <w:endnote w:type="continuationSeparator" w:id="0">
    <w:p w:rsidR="00DF72DC" w:rsidRDefault="00DF72DC"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180479"/>
      <w:docPartObj>
        <w:docPartGallery w:val="Page Numbers (Bottom of Page)"/>
        <w:docPartUnique/>
      </w:docPartObj>
    </w:sdtPr>
    <w:sdtEndPr>
      <w:rPr>
        <w:noProof/>
      </w:rPr>
    </w:sdtEndPr>
    <w:sdtContent>
      <w:p w:rsidR="00DF1488" w:rsidRDefault="00DF1488">
        <w:pPr>
          <w:pStyle w:val="Footer"/>
          <w:jc w:val="center"/>
        </w:pPr>
        <w:r>
          <w:fldChar w:fldCharType="begin"/>
        </w:r>
        <w:r>
          <w:instrText xml:space="preserve"> PAGE   \* MERGEFORMAT </w:instrText>
        </w:r>
        <w:r>
          <w:fldChar w:fldCharType="separate"/>
        </w:r>
        <w:r w:rsidR="00B12654">
          <w:rPr>
            <w:noProof/>
          </w:rPr>
          <w:t>67</w:t>
        </w:r>
        <w:r>
          <w:rPr>
            <w:noProof/>
          </w:rPr>
          <w:fldChar w:fldCharType="end"/>
        </w:r>
      </w:p>
    </w:sdtContent>
  </w:sdt>
  <w:p w:rsidR="00DF1488" w:rsidRDefault="00DF14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2DC" w:rsidRDefault="00DF72DC" w:rsidP="00FE4EAD">
      <w:pPr>
        <w:spacing w:after="0"/>
      </w:pPr>
      <w:r>
        <w:separator/>
      </w:r>
    </w:p>
  </w:footnote>
  <w:footnote w:type="continuationSeparator" w:id="0">
    <w:p w:rsidR="00DF72DC" w:rsidRDefault="00DF72DC"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F433C2"/>
    <w:multiLevelType w:val="hybridMultilevel"/>
    <w:tmpl w:val="B47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9">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53304"/>
    <w:multiLevelType w:val="hybridMultilevel"/>
    <w:tmpl w:val="D49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39"/>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1"/>
  </w:num>
  <w:num w:numId="7">
    <w:abstractNumId w:val="9"/>
  </w:num>
  <w:num w:numId="8">
    <w:abstractNumId w:val="37"/>
  </w:num>
  <w:num w:numId="9">
    <w:abstractNumId w:val="14"/>
  </w:num>
  <w:num w:numId="10">
    <w:abstractNumId w:val="12"/>
  </w:num>
  <w:num w:numId="11">
    <w:abstractNumId w:val="30"/>
  </w:num>
  <w:num w:numId="12">
    <w:abstractNumId w:val="29"/>
  </w:num>
  <w:num w:numId="13">
    <w:abstractNumId w:val="36"/>
  </w:num>
  <w:num w:numId="14">
    <w:abstractNumId w:val="33"/>
  </w:num>
  <w:num w:numId="15">
    <w:abstractNumId w:val="18"/>
  </w:num>
  <w:num w:numId="16">
    <w:abstractNumId w:val="34"/>
  </w:num>
  <w:num w:numId="17">
    <w:abstractNumId w:val="38"/>
  </w:num>
  <w:num w:numId="18">
    <w:abstractNumId w:val="22"/>
  </w:num>
  <w:num w:numId="19">
    <w:abstractNumId w:val="25"/>
  </w:num>
  <w:num w:numId="20">
    <w:abstractNumId w:val="32"/>
  </w:num>
  <w:num w:numId="21">
    <w:abstractNumId w:val="17"/>
  </w:num>
  <w:num w:numId="22">
    <w:abstractNumId w:val="20"/>
  </w:num>
  <w:num w:numId="23">
    <w:abstractNumId w:val="31"/>
  </w:num>
  <w:num w:numId="24">
    <w:abstractNumId w:val="16"/>
  </w:num>
  <w:num w:numId="25">
    <w:abstractNumId w:val="23"/>
  </w:num>
  <w:num w:numId="26">
    <w:abstractNumId w:val="19"/>
  </w:num>
  <w:num w:numId="27">
    <w:abstractNumId w:val="28"/>
  </w:num>
  <w:num w:numId="28">
    <w:abstractNumId w:val="24"/>
  </w:num>
  <w:num w:numId="29">
    <w:abstractNumId w:val="27"/>
  </w:num>
  <w:num w:numId="30">
    <w:abstractNumId w:val="7"/>
  </w:num>
  <w:num w:numId="31">
    <w:abstractNumId w:val="15"/>
  </w:num>
  <w:num w:numId="32">
    <w:abstractNumId w:val="4"/>
  </w:num>
  <w:num w:numId="33">
    <w:abstractNumId w:val="26"/>
  </w:num>
  <w:num w:numId="34">
    <w:abstractNumId w:val="10"/>
  </w:num>
  <w:num w:numId="35">
    <w:abstractNumId w:val="1"/>
  </w:num>
  <w:num w:numId="36">
    <w:abstractNumId w:val="5"/>
  </w:num>
  <w:num w:numId="37">
    <w:abstractNumId w:val="6"/>
  </w:num>
  <w:num w:numId="38">
    <w:abstractNumId w:val="40"/>
  </w:num>
  <w:num w:numId="39">
    <w:abstractNumId w:val="11"/>
  </w:num>
  <w:num w:numId="40">
    <w:abstractNumId w:val="8"/>
  </w:num>
  <w:num w:numId="41">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0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3CB"/>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487D"/>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0F715F"/>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0CF9"/>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642"/>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6B77"/>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42E"/>
    <w:rsid w:val="00207D0C"/>
    <w:rsid w:val="00214850"/>
    <w:rsid w:val="00214F6B"/>
    <w:rsid w:val="002153D7"/>
    <w:rsid w:val="00220189"/>
    <w:rsid w:val="00220D5B"/>
    <w:rsid w:val="002213B3"/>
    <w:rsid w:val="00221873"/>
    <w:rsid w:val="00226B4B"/>
    <w:rsid w:val="0023065C"/>
    <w:rsid w:val="00230D3C"/>
    <w:rsid w:val="002321B8"/>
    <w:rsid w:val="00232DC9"/>
    <w:rsid w:val="00233140"/>
    <w:rsid w:val="002345DD"/>
    <w:rsid w:val="00236149"/>
    <w:rsid w:val="00236278"/>
    <w:rsid w:val="002362AD"/>
    <w:rsid w:val="00236517"/>
    <w:rsid w:val="00237001"/>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7E9"/>
    <w:rsid w:val="00267B26"/>
    <w:rsid w:val="002710D6"/>
    <w:rsid w:val="00271909"/>
    <w:rsid w:val="00272928"/>
    <w:rsid w:val="00272DDA"/>
    <w:rsid w:val="002735C9"/>
    <w:rsid w:val="002736C5"/>
    <w:rsid w:val="00273E4E"/>
    <w:rsid w:val="00274858"/>
    <w:rsid w:val="002748BC"/>
    <w:rsid w:val="00275C1F"/>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2F97"/>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364E"/>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6C66"/>
    <w:rsid w:val="0033728C"/>
    <w:rsid w:val="0034134F"/>
    <w:rsid w:val="0034245E"/>
    <w:rsid w:val="00342751"/>
    <w:rsid w:val="003439E4"/>
    <w:rsid w:val="00343F1C"/>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3197"/>
    <w:rsid w:val="003B5C26"/>
    <w:rsid w:val="003B6AF2"/>
    <w:rsid w:val="003C0A5C"/>
    <w:rsid w:val="003C1D37"/>
    <w:rsid w:val="003C2B29"/>
    <w:rsid w:val="003C3555"/>
    <w:rsid w:val="003C5DAB"/>
    <w:rsid w:val="003C5E4B"/>
    <w:rsid w:val="003C5F69"/>
    <w:rsid w:val="003D0377"/>
    <w:rsid w:val="003D14DE"/>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5F61"/>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219A"/>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0597"/>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49F3"/>
    <w:rsid w:val="00516209"/>
    <w:rsid w:val="00517368"/>
    <w:rsid w:val="005179E3"/>
    <w:rsid w:val="0052085E"/>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47ADA"/>
    <w:rsid w:val="00551392"/>
    <w:rsid w:val="0056195B"/>
    <w:rsid w:val="00561F33"/>
    <w:rsid w:val="0056453D"/>
    <w:rsid w:val="0056481A"/>
    <w:rsid w:val="00564902"/>
    <w:rsid w:val="00564CFA"/>
    <w:rsid w:val="00565169"/>
    <w:rsid w:val="00567D56"/>
    <w:rsid w:val="00571C81"/>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1376"/>
    <w:rsid w:val="005C2324"/>
    <w:rsid w:val="005C2BC7"/>
    <w:rsid w:val="005C2D5C"/>
    <w:rsid w:val="005C362D"/>
    <w:rsid w:val="005C4B3E"/>
    <w:rsid w:val="005C54B4"/>
    <w:rsid w:val="005C638D"/>
    <w:rsid w:val="005C6A74"/>
    <w:rsid w:val="005D0F2C"/>
    <w:rsid w:val="005D38C0"/>
    <w:rsid w:val="005D459C"/>
    <w:rsid w:val="005D5721"/>
    <w:rsid w:val="005E05A2"/>
    <w:rsid w:val="005E05AF"/>
    <w:rsid w:val="005E06DF"/>
    <w:rsid w:val="005E0C19"/>
    <w:rsid w:val="005E0F7E"/>
    <w:rsid w:val="005E2363"/>
    <w:rsid w:val="005E2518"/>
    <w:rsid w:val="005E32A2"/>
    <w:rsid w:val="005F0BCA"/>
    <w:rsid w:val="005F0D93"/>
    <w:rsid w:val="005F1B1A"/>
    <w:rsid w:val="005F3998"/>
    <w:rsid w:val="005F3D92"/>
    <w:rsid w:val="005F5817"/>
    <w:rsid w:val="005F5D9B"/>
    <w:rsid w:val="005F67A3"/>
    <w:rsid w:val="005F6C27"/>
    <w:rsid w:val="0060013E"/>
    <w:rsid w:val="006008B2"/>
    <w:rsid w:val="006034BD"/>
    <w:rsid w:val="00603AFA"/>
    <w:rsid w:val="00603C94"/>
    <w:rsid w:val="00607560"/>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278E7"/>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0B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26"/>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ED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705"/>
    <w:rsid w:val="00770B33"/>
    <w:rsid w:val="007718B8"/>
    <w:rsid w:val="007724B3"/>
    <w:rsid w:val="00772AF7"/>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845"/>
    <w:rsid w:val="007D425F"/>
    <w:rsid w:val="007D4EEA"/>
    <w:rsid w:val="007D5EFB"/>
    <w:rsid w:val="007D7141"/>
    <w:rsid w:val="007D7628"/>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576"/>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4970"/>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6D9"/>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00"/>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172F4"/>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4A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063D"/>
    <w:rsid w:val="00A80FE0"/>
    <w:rsid w:val="00A810D3"/>
    <w:rsid w:val="00A8277D"/>
    <w:rsid w:val="00A8427C"/>
    <w:rsid w:val="00A855CA"/>
    <w:rsid w:val="00A87FFD"/>
    <w:rsid w:val="00A9179E"/>
    <w:rsid w:val="00A939F3"/>
    <w:rsid w:val="00A946B0"/>
    <w:rsid w:val="00AA0A2B"/>
    <w:rsid w:val="00AA381B"/>
    <w:rsid w:val="00AA40C0"/>
    <w:rsid w:val="00AB1FEA"/>
    <w:rsid w:val="00AB7F3A"/>
    <w:rsid w:val="00AC1AA2"/>
    <w:rsid w:val="00AC386C"/>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654"/>
    <w:rsid w:val="00B12FDA"/>
    <w:rsid w:val="00B1365B"/>
    <w:rsid w:val="00B13E81"/>
    <w:rsid w:val="00B14560"/>
    <w:rsid w:val="00B149B8"/>
    <w:rsid w:val="00B14F51"/>
    <w:rsid w:val="00B16509"/>
    <w:rsid w:val="00B172B1"/>
    <w:rsid w:val="00B20570"/>
    <w:rsid w:val="00B2130A"/>
    <w:rsid w:val="00B22912"/>
    <w:rsid w:val="00B22DE5"/>
    <w:rsid w:val="00B234DD"/>
    <w:rsid w:val="00B24A3F"/>
    <w:rsid w:val="00B24C1E"/>
    <w:rsid w:val="00B25C64"/>
    <w:rsid w:val="00B26065"/>
    <w:rsid w:val="00B2663A"/>
    <w:rsid w:val="00B26A28"/>
    <w:rsid w:val="00B310BE"/>
    <w:rsid w:val="00B35859"/>
    <w:rsid w:val="00B36097"/>
    <w:rsid w:val="00B36E78"/>
    <w:rsid w:val="00B372AC"/>
    <w:rsid w:val="00B37CAD"/>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1F1E"/>
    <w:rsid w:val="00B62563"/>
    <w:rsid w:val="00B62F10"/>
    <w:rsid w:val="00B63583"/>
    <w:rsid w:val="00B65B9D"/>
    <w:rsid w:val="00B662DB"/>
    <w:rsid w:val="00B67813"/>
    <w:rsid w:val="00B707B4"/>
    <w:rsid w:val="00B70AF8"/>
    <w:rsid w:val="00B7134F"/>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5A7"/>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4409"/>
    <w:rsid w:val="00C5786A"/>
    <w:rsid w:val="00C5791D"/>
    <w:rsid w:val="00C61D41"/>
    <w:rsid w:val="00C64FF9"/>
    <w:rsid w:val="00C65C33"/>
    <w:rsid w:val="00C66FCB"/>
    <w:rsid w:val="00C67016"/>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3C17"/>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0E07"/>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496B"/>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488"/>
    <w:rsid w:val="00DF15B6"/>
    <w:rsid w:val="00DF4454"/>
    <w:rsid w:val="00DF64C1"/>
    <w:rsid w:val="00DF6594"/>
    <w:rsid w:val="00DF72DC"/>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27C65"/>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065"/>
    <w:rsid w:val="00E72960"/>
    <w:rsid w:val="00E72EF8"/>
    <w:rsid w:val="00E73096"/>
    <w:rsid w:val="00E75A6B"/>
    <w:rsid w:val="00E76642"/>
    <w:rsid w:val="00E8087E"/>
    <w:rsid w:val="00E8286B"/>
    <w:rsid w:val="00E8684F"/>
    <w:rsid w:val="00E8738A"/>
    <w:rsid w:val="00E87742"/>
    <w:rsid w:val="00E9066B"/>
    <w:rsid w:val="00E92A43"/>
    <w:rsid w:val="00E94707"/>
    <w:rsid w:val="00E94927"/>
    <w:rsid w:val="00E95542"/>
    <w:rsid w:val="00E967F9"/>
    <w:rsid w:val="00E97289"/>
    <w:rsid w:val="00EA0637"/>
    <w:rsid w:val="00EA1F74"/>
    <w:rsid w:val="00EA1F84"/>
    <w:rsid w:val="00EA35E7"/>
    <w:rsid w:val="00EA3D71"/>
    <w:rsid w:val="00EA46AF"/>
    <w:rsid w:val="00EA6D69"/>
    <w:rsid w:val="00EB105A"/>
    <w:rsid w:val="00EB13B7"/>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E70CF"/>
    <w:rsid w:val="00EF4C2A"/>
    <w:rsid w:val="00EF5846"/>
    <w:rsid w:val="00EF5CC6"/>
    <w:rsid w:val="00EF7443"/>
    <w:rsid w:val="00EF7B41"/>
    <w:rsid w:val="00F032EB"/>
    <w:rsid w:val="00F03358"/>
    <w:rsid w:val="00F04749"/>
    <w:rsid w:val="00F05820"/>
    <w:rsid w:val="00F063EB"/>
    <w:rsid w:val="00F07FC8"/>
    <w:rsid w:val="00F10218"/>
    <w:rsid w:val="00F11BD8"/>
    <w:rsid w:val="00F16334"/>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63F"/>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02CC"/>
    <w:rsid w:val="00FA2136"/>
    <w:rsid w:val="00FA41BF"/>
    <w:rsid w:val="00FA5C74"/>
    <w:rsid w:val="00FA6DDA"/>
    <w:rsid w:val="00FB04C4"/>
    <w:rsid w:val="00FB39E2"/>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8.png"/><Relationship Id="rId21" Type="http://schemas.openxmlformats.org/officeDocument/2006/relationships/image" Target="media/image9.png"/><Relationship Id="rId42" Type="http://schemas.openxmlformats.org/officeDocument/2006/relationships/hyperlink" Target="http://www.visual-paradigm.com/"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omg.org/" TargetMode="External"/><Relationship Id="rId112" Type="http://schemas.openxmlformats.org/officeDocument/2006/relationships/hyperlink" Target="http://www.lifl.fr/~marvie/software/pyemof.html" TargetMode="External"/><Relationship Id="rId16" Type="http://schemas.openxmlformats.org/officeDocument/2006/relationships/image" Target="media/image4.png"/><Relationship Id="rId107" Type="http://schemas.openxmlformats.org/officeDocument/2006/relationships/hyperlink" Target="http://eclipse.org/modeling/emf/"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www.omg.org/mda/"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download.oracle.com/otndocs/jcp/7224-javabeans-1.01-fr-spec-oth-JSpec/"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clipse.org/papyrus/"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omg.org/" TargetMode="External"/><Relationship Id="rId105" Type="http://schemas.openxmlformats.org/officeDocument/2006/relationships/hyperlink" Target="http://bg.wikipedia.org/wiki/GNU_General_Public_License" TargetMode="External"/><Relationship Id="rId113" Type="http://schemas.openxmlformats.org/officeDocument/2006/relationships/hyperlink" Target="http://www-01.ibm.com/software/rational/" TargetMode="External"/><Relationship Id="rId118"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file:///C:\users\crossover\Application%20Data\Microsoft\Word\redmonk.com\dberkholz\2013\03\25\programming-languages-ranked-by-expressiveness\" TargetMode="External"/><Relationship Id="rId98" Type="http://schemas.openxmlformats.org/officeDocument/2006/relationships/hyperlink" Target="http://modeling-languages.com/eclipse-mdtuml2-xmi-de-facto-standard/"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regular-expressions.info/tools.html"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omg.org/mof/" TargetMode="External"/><Relationship Id="rId108" Type="http://schemas.openxmlformats.org/officeDocument/2006/relationships/hyperlink" Target="http://www.perl.org/" TargetMode="External"/><Relationship Id="rId116" Type="http://schemas.openxmlformats.org/officeDocument/2006/relationships/image" Target="media/image67.png"/><Relationship Id="rId20" Type="http://schemas.openxmlformats.org/officeDocument/2006/relationships/image" Target="media/image8.png"/><Relationship Id="rId41" Type="http://schemas.openxmlformats.org/officeDocument/2006/relationships/hyperlink" Target="http://www.bouml.fr/"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microsoft.com/com/default.mspx" TargetMode="External"/><Relationship Id="rId91" Type="http://schemas.openxmlformats.org/officeDocument/2006/relationships/hyperlink" Target="http://www.megaplanet.org/jean-marie-favre/papers/IWPC01F-37-final.pdf"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www.omg.org/spec/OC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www.eclipse.org/acceleo/" TargetMode="External"/><Relationship Id="rId114" Type="http://schemas.openxmlformats.org/officeDocument/2006/relationships/hyperlink" Target="https://github.com/dmanev/ArchExtractor/tree/master/ArchExtractor/model" TargetMode="External"/><Relationship Id="rId119" Type="http://schemas.openxmlformats.org/officeDocument/2006/relationships/hyperlink" Target="http://www.library.mun.ca/guides/howto/mla.php" TargetMode="External"/><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hyperlink" Target="http://en.wikipedia.org/wiki/Acceleo"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www.regular-expressions.info/tools.html" TargetMode="External"/><Relationship Id="rId99" Type="http://schemas.openxmlformats.org/officeDocument/2006/relationships/hyperlink" Target="http://www.autosar.org/about/technical-overview/" TargetMode="External"/><Relationship Id="rId101" Type="http://schemas.openxmlformats.org/officeDocument/2006/relationships/hyperlink" Target="http://en.wikipedia.org/wiki/MOF_Model_to_Text_Transformation_Language"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hyperlink" Target="http://www.regular-expressions.info/tools.html" TargetMode="External"/><Relationship Id="rId109" Type="http://schemas.openxmlformats.org/officeDocument/2006/relationships/hyperlink" Target="http://www.pcre.org/"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bg.wikipedia.org/wiki/%D0%93%D0%9D%D0%A3"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download.oracle.com/otndocs/jcp/ejb-3.1-fr-eval-oth-JSpec/"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sparxsystems.com.au/" TargetMode="External"/><Relationship Id="rId45" Type="http://schemas.openxmlformats.org/officeDocument/2006/relationships/hyperlink" Target="http://www.pcre.org/" TargetMode="External"/><Relationship Id="rId66" Type="http://schemas.openxmlformats.org/officeDocument/2006/relationships/image" Target="media/image46.png"/><Relationship Id="rId87" Type="http://schemas.openxmlformats.org/officeDocument/2006/relationships/hyperlink" Target="http://www.library.mun.ca/guides/howto/mla.php" TargetMode="External"/><Relationship Id="rId110" Type="http://schemas.openxmlformats.org/officeDocument/2006/relationships/hyperlink" Target="http://www.eclipse.org/modeling/mdt/?project=uml2" TargetMode="External"/><Relationship Id="rId115" Type="http://schemas.openxmlformats.org/officeDocument/2006/relationships/hyperlink" Target="https://github.com/dmanev/ArchExtractor/blob/master/ArchExtractor/Documents/umlGenDoc.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5523E9E-2285-4912-B966-3D671659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14518</TotalTime>
  <Pages>105</Pages>
  <Words>24168</Words>
  <Characters>137761</Characters>
  <Application>Microsoft Office Word</Application>
  <DocSecurity>0</DocSecurity>
  <Lines>1148</Lines>
  <Paragraphs>323</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161606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250</cp:revision>
  <dcterms:created xsi:type="dcterms:W3CDTF">2014-08-29T11:12:00Z</dcterms:created>
  <dcterms:modified xsi:type="dcterms:W3CDTF">2015-01-31T18:19:00Z</dcterms:modified>
</cp:coreProperties>
</file>