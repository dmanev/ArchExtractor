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5pt;height:81.15pt" o:ole="" fillcolor="window">
                  <v:imagedata r:id="rId9" o:title=""/>
                </v:shape>
                <o:OLEObject Type="Embed" ProgID="Word.Picture.8" ShapeID="_x0000_i1025" DrawAspect="Content" ObjectID="_1484761338"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2pt;height:63.95pt" o:ole="">
                  <v:imagedata r:id="rId11" o:title=""/>
                </v:shape>
                <o:OLEObject Type="Embed" ProgID="PBrush" ShapeID="_x0000_i1026" DrawAspect="Content" ObjectID="_1484761339"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DF1488"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10497807" w:history="1">
        <w:r w:rsidR="00DF1488" w:rsidRPr="00D629A5">
          <w:rPr>
            <w:rStyle w:val="Hyperlink"/>
          </w:rPr>
          <w:t>1.</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Увод</w:t>
        </w:r>
        <w:r w:rsidR="00DF1488">
          <w:rPr>
            <w:webHidden/>
          </w:rPr>
          <w:tab/>
        </w:r>
        <w:r w:rsidR="00DF1488">
          <w:rPr>
            <w:webHidden/>
          </w:rPr>
          <w:fldChar w:fldCharType="begin"/>
        </w:r>
        <w:r w:rsidR="00DF1488">
          <w:rPr>
            <w:webHidden/>
          </w:rPr>
          <w:instrText xml:space="preserve"> PAGEREF _Toc410497807 \h </w:instrText>
        </w:r>
        <w:r w:rsidR="00DF1488">
          <w:rPr>
            <w:webHidden/>
          </w:rPr>
        </w:r>
        <w:r w:rsidR="00DF1488">
          <w:rPr>
            <w:webHidden/>
          </w:rPr>
          <w:fldChar w:fldCharType="separate"/>
        </w:r>
        <w:r w:rsidR="00DF1488">
          <w:rPr>
            <w:webHidden/>
          </w:rPr>
          <w:t>5</w:t>
        </w:r>
        <w:r w:rsidR="00DF1488">
          <w:rPr>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08" w:history="1">
        <w:r w:rsidR="00DF1488" w:rsidRPr="00D629A5">
          <w:rPr>
            <w:rStyle w:val="Hyperlink"/>
            <w:noProof/>
          </w:rPr>
          <w:t>1.1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Състояние на индустрията</w:t>
        </w:r>
        <w:r w:rsidR="00DF1488">
          <w:rPr>
            <w:noProof/>
            <w:webHidden/>
          </w:rPr>
          <w:tab/>
        </w:r>
        <w:r w:rsidR="00DF1488">
          <w:rPr>
            <w:noProof/>
            <w:webHidden/>
          </w:rPr>
          <w:fldChar w:fldCharType="begin"/>
        </w:r>
        <w:r w:rsidR="00DF1488">
          <w:rPr>
            <w:noProof/>
            <w:webHidden/>
          </w:rPr>
          <w:instrText xml:space="preserve"> PAGEREF _Toc410497808 \h </w:instrText>
        </w:r>
        <w:r w:rsidR="00DF1488">
          <w:rPr>
            <w:noProof/>
            <w:webHidden/>
          </w:rPr>
        </w:r>
        <w:r w:rsidR="00DF1488">
          <w:rPr>
            <w:noProof/>
            <w:webHidden/>
          </w:rPr>
          <w:fldChar w:fldCharType="separate"/>
        </w:r>
        <w:r w:rsidR="00DF1488">
          <w:rPr>
            <w:noProof/>
            <w:webHidden/>
          </w:rPr>
          <w:t>5</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09" w:history="1">
        <w:r w:rsidR="00DF1488" w:rsidRPr="00D629A5">
          <w:rPr>
            <w:rStyle w:val="Hyperlink"/>
            <w:noProof/>
          </w:rPr>
          <w:t>1.2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Софтуер за вградени системи</w:t>
        </w:r>
        <w:r w:rsidR="00DF1488">
          <w:rPr>
            <w:noProof/>
            <w:webHidden/>
          </w:rPr>
          <w:tab/>
        </w:r>
        <w:r w:rsidR="00DF1488">
          <w:rPr>
            <w:noProof/>
            <w:webHidden/>
          </w:rPr>
          <w:fldChar w:fldCharType="begin"/>
        </w:r>
        <w:r w:rsidR="00DF1488">
          <w:rPr>
            <w:noProof/>
            <w:webHidden/>
          </w:rPr>
          <w:instrText xml:space="preserve"> PAGEREF _Toc410497809 \h </w:instrText>
        </w:r>
        <w:r w:rsidR="00DF1488">
          <w:rPr>
            <w:noProof/>
            <w:webHidden/>
          </w:rPr>
        </w:r>
        <w:r w:rsidR="00DF1488">
          <w:rPr>
            <w:noProof/>
            <w:webHidden/>
          </w:rPr>
          <w:fldChar w:fldCharType="separate"/>
        </w:r>
        <w:r w:rsidR="00DF1488">
          <w:rPr>
            <w:noProof/>
            <w:webHidden/>
          </w:rPr>
          <w:t>5</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0" w:history="1">
        <w:r w:rsidR="00DF1488" w:rsidRPr="00D629A5">
          <w:rPr>
            <w:rStyle w:val="Hyperlink"/>
            <w:noProof/>
          </w:rPr>
          <w:t>1.3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Софтуерна архитектура</w:t>
        </w:r>
        <w:r w:rsidR="00DF1488">
          <w:rPr>
            <w:noProof/>
            <w:webHidden/>
          </w:rPr>
          <w:tab/>
        </w:r>
        <w:r w:rsidR="00DF1488">
          <w:rPr>
            <w:noProof/>
            <w:webHidden/>
          </w:rPr>
          <w:fldChar w:fldCharType="begin"/>
        </w:r>
        <w:r w:rsidR="00DF1488">
          <w:rPr>
            <w:noProof/>
            <w:webHidden/>
          </w:rPr>
          <w:instrText xml:space="preserve"> PAGEREF _Toc410497810 \h </w:instrText>
        </w:r>
        <w:r w:rsidR="00DF1488">
          <w:rPr>
            <w:noProof/>
            <w:webHidden/>
          </w:rPr>
        </w:r>
        <w:r w:rsidR="00DF1488">
          <w:rPr>
            <w:noProof/>
            <w:webHidden/>
          </w:rPr>
          <w:fldChar w:fldCharType="separate"/>
        </w:r>
        <w:r w:rsidR="00DF1488">
          <w:rPr>
            <w:noProof/>
            <w:webHidden/>
          </w:rPr>
          <w:t>6</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1" w:history="1">
        <w:r w:rsidR="00DF1488" w:rsidRPr="00D629A5">
          <w:rPr>
            <w:rStyle w:val="Hyperlink"/>
            <w:noProof/>
          </w:rPr>
          <w:t>1.4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Мотивация за решението</w:t>
        </w:r>
        <w:r w:rsidR="00DF1488">
          <w:rPr>
            <w:noProof/>
            <w:webHidden/>
          </w:rPr>
          <w:tab/>
        </w:r>
        <w:r w:rsidR="00DF1488">
          <w:rPr>
            <w:noProof/>
            <w:webHidden/>
          </w:rPr>
          <w:fldChar w:fldCharType="begin"/>
        </w:r>
        <w:r w:rsidR="00DF1488">
          <w:rPr>
            <w:noProof/>
            <w:webHidden/>
          </w:rPr>
          <w:instrText xml:space="preserve"> PAGEREF _Toc410497811 \h </w:instrText>
        </w:r>
        <w:r w:rsidR="00DF1488">
          <w:rPr>
            <w:noProof/>
            <w:webHidden/>
          </w:rPr>
        </w:r>
        <w:r w:rsidR="00DF1488">
          <w:rPr>
            <w:noProof/>
            <w:webHidden/>
          </w:rPr>
          <w:fldChar w:fldCharType="separate"/>
        </w:r>
        <w:r w:rsidR="00DF1488">
          <w:rPr>
            <w:noProof/>
            <w:webHidden/>
          </w:rPr>
          <w:t>7</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2" w:history="1">
        <w:r w:rsidR="00DF1488" w:rsidRPr="00D629A5">
          <w:rPr>
            <w:rStyle w:val="Hyperlink"/>
            <w:noProof/>
          </w:rPr>
          <w:t>1.5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Цел и задачи на дипломната работа</w:t>
        </w:r>
        <w:r w:rsidR="00DF1488">
          <w:rPr>
            <w:noProof/>
            <w:webHidden/>
          </w:rPr>
          <w:tab/>
        </w:r>
        <w:r w:rsidR="00DF1488">
          <w:rPr>
            <w:noProof/>
            <w:webHidden/>
          </w:rPr>
          <w:fldChar w:fldCharType="begin"/>
        </w:r>
        <w:r w:rsidR="00DF1488">
          <w:rPr>
            <w:noProof/>
            <w:webHidden/>
          </w:rPr>
          <w:instrText xml:space="preserve"> PAGEREF _Toc410497812 \h </w:instrText>
        </w:r>
        <w:r w:rsidR="00DF1488">
          <w:rPr>
            <w:noProof/>
            <w:webHidden/>
          </w:rPr>
        </w:r>
        <w:r w:rsidR="00DF1488">
          <w:rPr>
            <w:noProof/>
            <w:webHidden/>
          </w:rPr>
          <w:fldChar w:fldCharType="separate"/>
        </w:r>
        <w:r w:rsidR="00DF1488">
          <w:rPr>
            <w:noProof/>
            <w:webHidden/>
          </w:rPr>
          <w:t>7</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3" w:history="1">
        <w:r w:rsidR="00DF1488" w:rsidRPr="00D629A5">
          <w:rPr>
            <w:rStyle w:val="Hyperlink"/>
            <w:noProof/>
          </w:rPr>
          <w:t>1.6</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Очаквани ползи от реализацията</w:t>
        </w:r>
        <w:r w:rsidR="00DF1488">
          <w:rPr>
            <w:noProof/>
            <w:webHidden/>
          </w:rPr>
          <w:tab/>
        </w:r>
        <w:r w:rsidR="00DF1488">
          <w:rPr>
            <w:noProof/>
            <w:webHidden/>
          </w:rPr>
          <w:fldChar w:fldCharType="begin"/>
        </w:r>
        <w:r w:rsidR="00DF1488">
          <w:rPr>
            <w:noProof/>
            <w:webHidden/>
          </w:rPr>
          <w:instrText xml:space="preserve"> PAGEREF _Toc410497813 \h </w:instrText>
        </w:r>
        <w:r w:rsidR="00DF1488">
          <w:rPr>
            <w:noProof/>
            <w:webHidden/>
          </w:rPr>
        </w:r>
        <w:r w:rsidR="00DF1488">
          <w:rPr>
            <w:noProof/>
            <w:webHidden/>
          </w:rPr>
          <w:fldChar w:fldCharType="separate"/>
        </w:r>
        <w:r w:rsidR="00DF1488">
          <w:rPr>
            <w:noProof/>
            <w:webHidden/>
          </w:rPr>
          <w:t>8</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4" w:history="1">
        <w:r w:rsidR="00DF1488" w:rsidRPr="00D629A5">
          <w:rPr>
            <w:rStyle w:val="Hyperlink"/>
            <w:noProof/>
          </w:rPr>
          <w:t>1.7</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Структура на дипломната работа (0,5-1стр.)</w:t>
        </w:r>
        <w:r w:rsidR="00DF1488">
          <w:rPr>
            <w:noProof/>
            <w:webHidden/>
          </w:rPr>
          <w:tab/>
        </w:r>
        <w:r w:rsidR="00DF1488">
          <w:rPr>
            <w:noProof/>
            <w:webHidden/>
          </w:rPr>
          <w:fldChar w:fldCharType="begin"/>
        </w:r>
        <w:r w:rsidR="00DF1488">
          <w:rPr>
            <w:noProof/>
            <w:webHidden/>
          </w:rPr>
          <w:instrText xml:space="preserve"> PAGEREF _Toc410497814 \h </w:instrText>
        </w:r>
        <w:r w:rsidR="00DF1488">
          <w:rPr>
            <w:noProof/>
            <w:webHidden/>
          </w:rPr>
        </w:r>
        <w:r w:rsidR="00DF1488">
          <w:rPr>
            <w:noProof/>
            <w:webHidden/>
          </w:rPr>
          <w:fldChar w:fldCharType="separate"/>
        </w:r>
        <w:r w:rsidR="00DF1488">
          <w:rPr>
            <w:noProof/>
            <w:webHidden/>
          </w:rPr>
          <w:t>8</w:t>
        </w:r>
        <w:r w:rsidR="00DF1488">
          <w:rPr>
            <w:noProof/>
            <w:webHidden/>
          </w:rPr>
          <w:fldChar w:fldCharType="end"/>
        </w:r>
      </w:hyperlink>
    </w:p>
    <w:p w:rsidR="00DF1488" w:rsidRDefault="00FA357A">
      <w:pPr>
        <w:pStyle w:val="TOC1"/>
        <w:rPr>
          <w:rFonts w:asciiTheme="minorHAnsi" w:eastAsiaTheme="minorEastAsia" w:hAnsiTheme="minorHAnsi" w:cstheme="minorBidi"/>
          <w:b w:val="0"/>
          <w:bCs w:val="0"/>
          <w:caps w:val="0"/>
          <w:color w:val="auto"/>
          <w:sz w:val="22"/>
          <w:szCs w:val="22"/>
          <w:lang w:eastAsia="en-US"/>
        </w:rPr>
      </w:pPr>
      <w:hyperlink w:anchor="_Toc410497815" w:history="1">
        <w:r w:rsidR="00DF1488" w:rsidRPr="00D629A5">
          <w:rPr>
            <w:rStyle w:val="Hyperlink"/>
          </w:rPr>
          <w:t>2.</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Реверсивен инжинеринг и възстановяване на дизайн</w:t>
        </w:r>
        <w:r w:rsidR="00DF1488">
          <w:rPr>
            <w:webHidden/>
          </w:rPr>
          <w:tab/>
        </w:r>
        <w:r w:rsidR="00DF1488">
          <w:rPr>
            <w:webHidden/>
          </w:rPr>
          <w:fldChar w:fldCharType="begin"/>
        </w:r>
        <w:r w:rsidR="00DF1488">
          <w:rPr>
            <w:webHidden/>
          </w:rPr>
          <w:instrText xml:space="preserve"> PAGEREF _Toc410497815 \h </w:instrText>
        </w:r>
        <w:r w:rsidR="00DF1488">
          <w:rPr>
            <w:webHidden/>
          </w:rPr>
        </w:r>
        <w:r w:rsidR="00DF1488">
          <w:rPr>
            <w:webHidden/>
          </w:rPr>
          <w:fldChar w:fldCharType="separate"/>
        </w:r>
        <w:r w:rsidR="00DF1488">
          <w:rPr>
            <w:webHidden/>
          </w:rPr>
          <w:t>9</w:t>
        </w:r>
        <w:r w:rsidR="00DF1488">
          <w:rPr>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6" w:history="1">
        <w:r w:rsidR="00DF1488" w:rsidRPr="00D629A5">
          <w:rPr>
            <w:rStyle w:val="Hyperlink"/>
            <w:noProof/>
          </w:rPr>
          <w:t>2.1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Основни дефиниции</w:t>
        </w:r>
        <w:r w:rsidR="00DF1488">
          <w:rPr>
            <w:noProof/>
            <w:webHidden/>
          </w:rPr>
          <w:tab/>
        </w:r>
        <w:r w:rsidR="00DF1488">
          <w:rPr>
            <w:noProof/>
            <w:webHidden/>
          </w:rPr>
          <w:fldChar w:fldCharType="begin"/>
        </w:r>
        <w:r w:rsidR="00DF1488">
          <w:rPr>
            <w:noProof/>
            <w:webHidden/>
          </w:rPr>
          <w:instrText xml:space="preserve"> PAGEREF _Toc410497816 \h </w:instrText>
        </w:r>
        <w:r w:rsidR="00DF1488">
          <w:rPr>
            <w:noProof/>
            <w:webHidden/>
          </w:rPr>
        </w:r>
        <w:r w:rsidR="00DF1488">
          <w:rPr>
            <w:noProof/>
            <w:webHidden/>
          </w:rPr>
          <w:fldChar w:fldCharType="separate"/>
        </w:r>
        <w:r w:rsidR="00DF1488">
          <w:rPr>
            <w:noProof/>
            <w:webHidden/>
          </w:rPr>
          <w:t>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17" w:history="1">
        <w:r w:rsidR="00DF1488" w:rsidRPr="00D629A5">
          <w:rPr>
            <w:rStyle w:val="Hyperlink"/>
            <w:noProof/>
          </w:rPr>
          <w:t>2.1.1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Терминология на реинженеринга и софтуерната подръжка</w:t>
        </w:r>
        <w:r w:rsidR="00DF1488">
          <w:rPr>
            <w:noProof/>
            <w:webHidden/>
          </w:rPr>
          <w:tab/>
        </w:r>
        <w:r w:rsidR="00DF1488">
          <w:rPr>
            <w:noProof/>
            <w:webHidden/>
          </w:rPr>
          <w:fldChar w:fldCharType="begin"/>
        </w:r>
        <w:r w:rsidR="00DF1488">
          <w:rPr>
            <w:noProof/>
            <w:webHidden/>
          </w:rPr>
          <w:instrText xml:space="preserve"> PAGEREF _Toc410497817 \h </w:instrText>
        </w:r>
        <w:r w:rsidR="00DF1488">
          <w:rPr>
            <w:noProof/>
            <w:webHidden/>
          </w:rPr>
        </w:r>
        <w:r w:rsidR="00DF1488">
          <w:rPr>
            <w:noProof/>
            <w:webHidden/>
          </w:rPr>
          <w:fldChar w:fldCharType="separate"/>
        </w:r>
        <w:r w:rsidR="00DF1488">
          <w:rPr>
            <w:noProof/>
            <w:webHidden/>
          </w:rPr>
          <w:t>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18" w:history="1">
        <w:r w:rsidR="00DF1488" w:rsidRPr="00D629A5">
          <w:rPr>
            <w:rStyle w:val="Hyperlink"/>
            <w:noProof/>
          </w:rPr>
          <w:t>2.1.2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Терминология в софтуерната архитектура</w:t>
        </w:r>
        <w:r w:rsidR="00DF1488">
          <w:rPr>
            <w:noProof/>
            <w:webHidden/>
          </w:rPr>
          <w:tab/>
        </w:r>
        <w:r w:rsidR="00DF1488">
          <w:rPr>
            <w:noProof/>
            <w:webHidden/>
          </w:rPr>
          <w:fldChar w:fldCharType="begin"/>
        </w:r>
        <w:r w:rsidR="00DF1488">
          <w:rPr>
            <w:noProof/>
            <w:webHidden/>
          </w:rPr>
          <w:instrText xml:space="preserve"> PAGEREF _Toc410497818 \h </w:instrText>
        </w:r>
        <w:r w:rsidR="00DF1488">
          <w:rPr>
            <w:noProof/>
            <w:webHidden/>
          </w:rPr>
        </w:r>
        <w:r w:rsidR="00DF1488">
          <w:rPr>
            <w:noProof/>
            <w:webHidden/>
          </w:rPr>
          <w:fldChar w:fldCharType="separate"/>
        </w:r>
        <w:r w:rsidR="00DF1488">
          <w:rPr>
            <w:noProof/>
            <w:webHidden/>
          </w:rPr>
          <w:t>10</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9" w:history="1">
        <w:r w:rsidR="00DF1488" w:rsidRPr="00D629A5">
          <w:rPr>
            <w:rStyle w:val="Hyperlink"/>
            <w:noProof/>
          </w:rPr>
          <w:t>2.2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Реинженеринг на компонентно-базиран софтуер и среда за изпълнението му</w:t>
        </w:r>
        <w:r w:rsidR="00DF1488">
          <w:rPr>
            <w:noProof/>
            <w:webHidden/>
          </w:rPr>
          <w:tab/>
        </w:r>
        <w:r w:rsidR="00DF1488">
          <w:rPr>
            <w:noProof/>
            <w:webHidden/>
          </w:rPr>
          <w:fldChar w:fldCharType="begin"/>
        </w:r>
        <w:r w:rsidR="00DF1488">
          <w:rPr>
            <w:noProof/>
            <w:webHidden/>
          </w:rPr>
          <w:instrText xml:space="preserve"> PAGEREF _Toc410497819 \h </w:instrText>
        </w:r>
        <w:r w:rsidR="00DF1488">
          <w:rPr>
            <w:noProof/>
            <w:webHidden/>
          </w:rPr>
        </w:r>
        <w:r w:rsidR="00DF1488">
          <w:rPr>
            <w:noProof/>
            <w:webHidden/>
          </w:rPr>
          <w:fldChar w:fldCharType="separate"/>
        </w:r>
        <w:r w:rsidR="00DF1488">
          <w:rPr>
            <w:noProof/>
            <w:webHidden/>
          </w:rPr>
          <w:t>13</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0" w:history="1">
        <w:r w:rsidR="00DF1488" w:rsidRPr="00D629A5">
          <w:rPr>
            <w:rStyle w:val="Hyperlink"/>
            <w:noProof/>
          </w:rPr>
          <w:t>2.2.1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Реинженеринг и компонентно-базиран софтуер</w:t>
        </w:r>
        <w:r w:rsidR="00DF1488">
          <w:rPr>
            <w:noProof/>
            <w:webHidden/>
          </w:rPr>
          <w:tab/>
        </w:r>
        <w:r w:rsidR="00DF1488">
          <w:rPr>
            <w:noProof/>
            <w:webHidden/>
          </w:rPr>
          <w:fldChar w:fldCharType="begin"/>
        </w:r>
        <w:r w:rsidR="00DF1488">
          <w:rPr>
            <w:noProof/>
            <w:webHidden/>
          </w:rPr>
          <w:instrText xml:space="preserve"> PAGEREF _Toc410497820 \h </w:instrText>
        </w:r>
        <w:r w:rsidR="00DF1488">
          <w:rPr>
            <w:noProof/>
            <w:webHidden/>
          </w:rPr>
        </w:r>
        <w:r w:rsidR="00DF1488">
          <w:rPr>
            <w:noProof/>
            <w:webHidden/>
          </w:rPr>
          <w:fldChar w:fldCharType="separate"/>
        </w:r>
        <w:r w:rsidR="00DF1488">
          <w:rPr>
            <w:noProof/>
            <w:webHidden/>
          </w:rPr>
          <w:t>13</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1" w:history="1">
        <w:r w:rsidR="00DF1488" w:rsidRPr="00D629A5">
          <w:rPr>
            <w:rStyle w:val="Hyperlink"/>
            <w:noProof/>
          </w:rPr>
          <w:t>2.2.2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Среда за архитектурна реконструкция</w:t>
        </w:r>
        <w:r w:rsidR="00DF1488">
          <w:rPr>
            <w:noProof/>
            <w:webHidden/>
          </w:rPr>
          <w:tab/>
        </w:r>
        <w:r w:rsidR="00DF1488">
          <w:rPr>
            <w:noProof/>
            <w:webHidden/>
          </w:rPr>
          <w:fldChar w:fldCharType="begin"/>
        </w:r>
        <w:r w:rsidR="00DF1488">
          <w:rPr>
            <w:noProof/>
            <w:webHidden/>
          </w:rPr>
          <w:instrText xml:space="preserve"> PAGEREF _Toc410497821 \h </w:instrText>
        </w:r>
        <w:r w:rsidR="00DF1488">
          <w:rPr>
            <w:noProof/>
            <w:webHidden/>
          </w:rPr>
        </w:r>
        <w:r w:rsidR="00DF1488">
          <w:rPr>
            <w:noProof/>
            <w:webHidden/>
          </w:rPr>
          <w:fldChar w:fldCharType="separate"/>
        </w:r>
        <w:r w:rsidR="00DF1488">
          <w:rPr>
            <w:noProof/>
            <w:webHidden/>
          </w:rPr>
          <w:t>14</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2" w:history="1">
        <w:r w:rsidR="00DF1488" w:rsidRPr="00D629A5">
          <w:rPr>
            <w:rStyle w:val="Hyperlink"/>
            <w:noProof/>
          </w:rPr>
          <w:t>2.3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Съществуващи инструменти за реинженеринг</w:t>
        </w:r>
        <w:r w:rsidR="00DF1488">
          <w:rPr>
            <w:noProof/>
            <w:webHidden/>
          </w:rPr>
          <w:tab/>
        </w:r>
        <w:r w:rsidR="00DF1488">
          <w:rPr>
            <w:noProof/>
            <w:webHidden/>
          </w:rPr>
          <w:fldChar w:fldCharType="begin"/>
        </w:r>
        <w:r w:rsidR="00DF1488">
          <w:rPr>
            <w:noProof/>
            <w:webHidden/>
          </w:rPr>
          <w:instrText xml:space="preserve"> PAGEREF _Toc410497822 \h </w:instrText>
        </w:r>
        <w:r w:rsidR="00DF1488">
          <w:rPr>
            <w:noProof/>
            <w:webHidden/>
          </w:rPr>
        </w:r>
        <w:r w:rsidR="00DF1488">
          <w:rPr>
            <w:noProof/>
            <w:webHidden/>
          </w:rPr>
          <w:fldChar w:fldCharType="separate"/>
        </w:r>
        <w:r w:rsidR="00DF1488">
          <w:rPr>
            <w:noProof/>
            <w:webHidden/>
          </w:rPr>
          <w:t>16</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3" w:history="1">
        <w:r w:rsidR="00DF1488" w:rsidRPr="00D629A5">
          <w:rPr>
            <w:rStyle w:val="Hyperlink"/>
            <w:noProof/>
          </w:rPr>
          <w:t>2.3.1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Оркестрирана много-изгледна среда за софтуерно архитектурна реконструкция [R14]</w:t>
        </w:r>
        <w:r w:rsidR="00DF1488">
          <w:rPr>
            <w:noProof/>
            <w:webHidden/>
          </w:rPr>
          <w:tab/>
        </w:r>
        <w:r w:rsidR="00DF1488">
          <w:rPr>
            <w:noProof/>
            <w:webHidden/>
          </w:rPr>
          <w:fldChar w:fldCharType="begin"/>
        </w:r>
        <w:r w:rsidR="00DF1488">
          <w:rPr>
            <w:noProof/>
            <w:webHidden/>
          </w:rPr>
          <w:instrText xml:space="preserve"> PAGEREF _Toc410497823 \h </w:instrText>
        </w:r>
        <w:r w:rsidR="00DF1488">
          <w:rPr>
            <w:noProof/>
            <w:webHidden/>
          </w:rPr>
        </w:r>
        <w:r w:rsidR="00DF1488">
          <w:rPr>
            <w:noProof/>
            <w:webHidden/>
          </w:rPr>
          <w:fldChar w:fldCharType="separate"/>
        </w:r>
        <w:r w:rsidR="00DF1488">
          <w:rPr>
            <w:noProof/>
            <w:webHidden/>
          </w:rPr>
          <w:t>17</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4" w:history="1">
        <w:r w:rsidR="00DF1488" w:rsidRPr="00D629A5">
          <w:rPr>
            <w:rStyle w:val="Hyperlink"/>
            <w:noProof/>
          </w:rPr>
          <w:t>2.3.2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 xml:space="preserve">Компонентният модел на </w:t>
        </w:r>
        <w:r w:rsidR="00DF1488" w:rsidRPr="00D629A5">
          <w:rPr>
            <w:rStyle w:val="Hyperlink"/>
            <w:rFonts w:ascii="TimesNewRoman,Italic" w:hAnsi="TimesNewRoman,Italic" w:cs="TimesNewRoman,Italic"/>
            <w:noProof/>
            <w:lang w:eastAsia="en-US"/>
          </w:rPr>
          <w:t xml:space="preserve">Dassault Systèmes </w:t>
        </w:r>
        <w:r w:rsidR="00DF1488" w:rsidRPr="00D629A5">
          <w:rPr>
            <w:rStyle w:val="Hyperlink"/>
            <w:noProof/>
          </w:rPr>
          <w:t>(DS) [R14]</w:t>
        </w:r>
        <w:r w:rsidR="00DF1488">
          <w:rPr>
            <w:noProof/>
            <w:webHidden/>
          </w:rPr>
          <w:tab/>
        </w:r>
        <w:r w:rsidR="00DF1488">
          <w:rPr>
            <w:noProof/>
            <w:webHidden/>
          </w:rPr>
          <w:fldChar w:fldCharType="begin"/>
        </w:r>
        <w:r w:rsidR="00DF1488">
          <w:rPr>
            <w:noProof/>
            <w:webHidden/>
          </w:rPr>
          <w:instrText xml:space="preserve"> PAGEREF _Toc410497824 \h </w:instrText>
        </w:r>
        <w:r w:rsidR="00DF1488">
          <w:rPr>
            <w:noProof/>
            <w:webHidden/>
          </w:rPr>
        </w:r>
        <w:r w:rsidR="00DF1488">
          <w:rPr>
            <w:noProof/>
            <w:webHidden/>
          </w:rPr>
          <w:fldChar w:fldCharType="separate"/>
        </w:r>
        <w:r w:rsidR="00DF1488">
          <w:rPr>
            <w:noProof/>
            <w:webHidden/>
          </w:rPr>
          <w:t>25</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5" w:history="1">
        <w:r w:rsidR="00DF1488" w:rsidRPr="00D629A5">
          <w:rPr>
            <w:rStyle w:val="Hyperlink"/>
            <w:noProof/>
          </w:rPr>
          <w:t>2.4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Сравнителен анализ на изложените решения</w:t>
        </w:r>
        <w:r w:rsidR="00DF1488">
          <w:rPr>
            <w:noProof/>
            <w:webHidden/>
          </w:rPr>
          <w:tab/>
        </w:r>
        <w:r w:rsidR="00DF1488">
          <w:rPr>
            <w:noProof/>
            <w:webHidden/>
          </w:rPr>
          <w:fldChar w:fldCharType="begin"/>
        </w:r>
        <w:r w:rsidR="00DF1488">
          <w:rPr>
            <w:noProof/>
            <w:webHidden/>
          </w:rPr>
          <w:instrText xml:space="preserve"> PAGEREF _Toc410497825 \h </w:instrText>
        </w:r>
        <w:r w:rsidR="00DF1488">
          <w:rPr>
            <w:noProof/>
            <w:webHidden/>
          </w:rPr>
        </w:r>
        <w:r w:rsidR="00DF1488">
          <w:rPr>
            <w:noProof/>
            <w:webHidden/>
          </w:rPr>
          <w:fldChar w:fldCharType="separate"/>
        </w:r>
        <w:r w:rsidR="00DF1488">
          <w:rPr>
            <w:noProof/>
            <w:webHidden/>
          </w:rPr>
          <w:t>29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6" w:history="1">
        <w:r w:rsidR="00DF1488" w:rsidRPr="00D629A5">
          <w:rPr>
            <w:rStyle w:val="Hyperlink"/>
            <w:noProof/>
          </w:rPr>
          <w:t>2.4.1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Критерии</w:t>
        </w:r>
        <w:r w:rsidR="00DF1488">
          <w:rPr>
            <w:noProof/>
            <w:webHidden/>
          </w:rPr>
          <w:tab/>
        </w:r>
        <w:r w:rsidR="00DF1488">
          <w:rPr>
            <w:noProof/>
            <w:webHidden/>
          </w:rPr>
          <w:fldChar w:fldCharType="begin"/>
        </w:r>
        <w:r w:rsidR="00DF1488">
          <w:rPr>
            <w:noProof/>
            <w:webHidden/>
          </w:rPr>
          <w:instrText xml:space="preserve"> PAGEREF _Toc410497826 \h </w:instrText>
        </w:r>
        <w:r w:rsidR="00DF1488">
          <w:rPr>
            <w:noProof/>
            <w:webHidden/>
          </w:rPr>
        </w:r>
        <w:r w:rsidR="00DF1488">
          <w:rPr>
            <w:noProof/>
            <w:webHidden/>
          </w:rPr>
          <w:fldChar w:fldCharType="separate"/>
        </w:r>
        <w:r w:rsidR="00DF1488">
          <w:rPr>
            <w:noProof/>
            <w:webHidden/>
          </w:rPr>
          <w:t>29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7" w:history="1">
        <w:r w:rsidR="00DF1488" w:rsidRPr="00D629A5">
          <w:rPr>
            <w:rStyle w:val="Hyperlink"/>
            <w:noProof/>
            <w:lang w:eastAsia="en-US"/>
          </w:rPr>
          <w:t>2.4.2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lang w:eastAsia="en-US"/>
          </w:rPr>
          <w:t>Сравнителен анализ</w:t>
        </w:r>
        <w:r w:rsidR="00DF1488">
          <w:rPr>
            <w:noProof/>
            <w:webHidden/>
          </w:rPr>
          <w:tab/>
        </w:r>
        <w:r w:rsidR="00DF1488">
          <w:rPr>
            <w:noProof/>
            <w:webHidden/>
          </w:rPr>
          <w:fldChar w:fldCharType="begin"/>
        </w:r>
        <w:r w:rsidR="00DF1488">
          <w:rPr>
            <w:noProof/>
            <w:webHidden/>
          </w:rPr>
          <w:instrText xml:space="preserve"> PAGEREF _Toc410497827 \h </w:instrText>
        </w:r>
        <w:r w:rsidR="00DF1488">
          <w:rPr>
            <w:noProof/>
            <w:webHidden/>
          </w:rPr>
        </w:r>
        <w:r w:rsidR="00DF1488">
          <w:rPr>
            <w:noProof/>
            <w:webHidden/>
          </w:rPr>
          <w:fldChar w:fldCharType="separate"/>
        </w:r>
        <w:r w:rsidR="00DF1488">
          <w:rPr>
            <w:noProof/>
            <w:webHidden/>
          </w:rPr>
          <w:t>30</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8" w:history="1">
        <w:r w:rsidR="00DF1488" w:rsidRPr="00D629A5">
          <w:rPr>
            <w:rStyle w:val="Hyperlink"/>
            <w:noProof/>
          </w:rPr>
          <w:t>2.5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Изводи</w:t>
        </w:r>
        <w:r w:rsidR="00DF1488">
          <w:rPr>
            <w:noProof/>
            <w:webHidden/>
          </w:rPr>
          <w:tab/>
        </w:r>
        <w:r w:rsidR="00DF1488">
          <w:rPr>
            <w:noProof/>
            <w:webHidden/>
          </w:rPr>
          <w:fldChar w:fldCharType="begin"/>
        </w:r>
        <w:r w:rsidR="00DF1488">
          <w:rPr>
            <w:noProof/>
            <w:webHidden/>
          </w:rPr>
          <w:instrText xml:space="preserve"> PAGEREF _Toc410497828 \h </w:instrText>
        </w:r>
        <w:r w:rsidR="00DF1488">
          <w:rPr>
            <w:noProof/>
            <w:webHidden/>
          </w:rPr>
        </w:r>
        <w:r w:rsidR="00DF1488">
          <w:rPr>
            <w:noProof/>
            <w:webHidden/>
          </w:rPr>
          <w:fldChar w:fldCharType="separate"/>
        </w:r>
        <w:r w:rsidR="00DF1488">
          <w:rPr>
            <w:noProof/>
            <w:webHidden/>
          </w:rPr>
          <w:t>31</w:t>
        </w:r>
        <w:r w:rsidR="00DF1488">
          <w:rPr>
            <w:noProof/>
            <w:webHidden/>
          </w:rPr>
          <w:fldChar w:fldCharType="end"/>
        </w:r>
      </w:hyperlink>
    </w:p>
    <w:p w:rsidR="00DF1488" w:rsidRDefault="00FA357A">
      <w:pPr>
        <w:pStyle w:val="TOC1"/>
        <w:rPr>
          <w:rFonts w:asciiTheme="minorHAnsi" w:eastAsiaTheme="minorEastAsia" w:hAnsiTheme="minorHAnsi" w:cstheme="minorBidi"/>
          <w:b w:val="0"/>
          <w:bCs w:val="0"/>
          <w:caps w:val="0"/>
          <w:color w:val="auto"/>
          <w:sz w:val="22"/>
          <w:szCs w:val="22"/>
          <w:lang w:eastAsia="en-US"/>
        </w:rPr>
      </w:pPr>
      <w:hyperlink w:anchor="_Toc410497829" w:history="1">
        <w:r w:rsidR="00DF1488" w:rsidRPr="00D629A5">
          <w:rPr>
            <w:rStyle w:val="Hyperlink"/>
          </w:rPr>
          <w:t>3.</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Анализ</w:t>
        </w:r>
        <w:r w:rsidR="00DF1488">
          <w:rPr>
            <w:webHidden/>
          </w:rPr>
          <w:tab/>
        </w:r>
        <w:r w:rsidR="00DF1488">
          <w:rPr>
            <w:webHidden/>
          </w:rPr>
          <w:fldChar w:fldCharType="begin"/>
        </w:r>
        <w:r w:rsidR="00DF1488">
          <w:rPr>
            <w:webHidden/>
          </w:rPr>
          <w:instrText xml:space="preserve"> PAGEREF _Toc410497829 \h </w:instrText>
        </w:r>
        <w:r w:rsidR="00DF1488">
          <w:rPr>
            <w:webHidden/>
          </w:rPr>
        </w:r>
        <w:r w:rsidR="00DF1488">
          <w:rPr>
            <w:webHidden/>
          </w:rPr>
          <w:fldChar w:fldCharType="separate"/>
        </w:r>
        <w:r w:rsidR="00DF1488">
          <w:rPr>
            <w:webHidden/>
          </w:rPr>
          <w:t>32</w:t>
        </w:r>
        <w:r w:rsidR="00DF1488">
          <w:rPr>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0" w:history="1">
        <w:r w:rsidR="00DF1488" w:rsidRPr="00D629A5">
          <w:rPr>
            <w:rStyle w:val="Hyperlink"/>
            <w:noProof/>
          </w:rPr>
          <w:t>3.1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Концептуален модел</w:t>
        </w:r>
        <w:r w:rsidR="00DF1488">
          <w:rPr>
            <w:noProof/>
            <w:webHidden/>
          </w:rPr>
          <w:tab/>
        </w:r>
        <w:r w:rsidR="00DF1488">
          <w:rPr>
            <w:noProof/>
            <w:webHidden/>
          </w:rPr>
          <w:fldChar w:fldCharType="begin"/>
        </w:r>
        <w:r w:rsidR="00DF1488">
          <w:rPr>
            <w:noProof/>
            <w:webHidden/>
          </w:rPr>
          <w:instrText xml:space="preserve"> PAGEREF _Toc410497830 \h </w:instrText>
        </w:r>
        <w:r w:rsidR="00DF1488">
          <w:rPr>
            <w:noProof/>
            <w:webHidden/>
          </w:rPr>
        </w:r>
        <w:r w:rsidR="00DF1488">
          <w:rPr>
            <w:noProof/>
            <w:webHidden/>
          </w:rPr>
          <w:fldChar w:fldCharType="separate"/>
        </w:r>
        <w:r w:rsidR="00DF1488">
          <w:rPr>
            <w:noProof/>
            <w:webHidden/>
          </w:rPr>
          <w:t>32</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1" w:history="1">
        <w:r w:rsidR="00DF1488" w:rsidRPr="00D629A5">
          <w:rPr>
            <w:rStyle w:val="Hyperlink"/>
            <w:noProof/>
          </w:rPr>
          <w:t>3.2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Работни процеси</w:t>
        </w:r>
        <w:r w:rsidR="00DF1488">
          <w:rPr>
            <w:noProof/>
            <w:webHidden/>
          </w:rPr>
          <w:tab/>
        </w:r>
        <w:r w:rsidR="00DF1488">
          <w:rPr>
            <w:noProof/>
            <w:webHidden/>
          </w:rPr>
          <w:fldChar w:fldCharType="begin"/>
        </w:r>
        <w:r w:rsidR="00DF1488">
          <w:rPr>
            <w:noProof/>
            <w:webHidden/>
          </w:rPr>
          <w:instrText xml:space="preserve"> PAGEREF _Toc410497831 \h </w:instrText>
        </w:r>
        <w:r w:rsidR="00DF1488">
          <w:rPr>
            <w:noProof/>
            <w:webHidden/>
          </w:rPr>
        </w:r>
        <w:r w:rsidR="00DF1488">
          <w:rPr>
            <w:noProof/>
            <w:webHidden/>
          </w:rPr>
          <w:fldChar w:fldCharType="separate"/>
        </w:r>
        <w:r w:rsidR="00DF1488">
          <w:rPr>
            <w:noProof/>
            <w:webHidden/>
          </w:rPr>
          <w:t>34</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2" w:history="1">
        <w:r w:rsidR="00DF1488" w:rsidRPr="00D629A5">
          <w:rPr>
            <w:rStyle w:val="Hyperlink"/>
            <w:noProof/>
          </w:rPr>
          <w:t>3.2.1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Подготовка на критерии за анализ</w:t>
        </w:r>
        <w:r w:rsidR="00DF1488">
          <w:rPr>
            <w:noProof/>
            <w:webHidden/>
          </w:rPr>
          <w:tab/>
        </w:r>
        <w:r w:rsidR="00DF1488">
          <w:rPr>
            <w:noProof/>
            <w:webHidden/>
          </w:rPr>
          <w:fldChar w:fldCharType="begin"/>
        </w:r>
        <w:r w:rsidR="00DF1488">
          <w:rPr>
            <w:noProof/>
            <w:webHidden/>
          </w:rPr>
          <w:instrText xml:space="preserve"> PAGEREF _Toc410497832 \h </w:instrText>
        </w:r>
        <w:r w:rsidR="00DF1488">
          <w:rPr>
            <w:noProof/>
            <w:webHidden/>
          </w:rPr>
        </w:r>
        <w:r w:rsidR="00DF1488">
          <w:rPr>
            <w:noProof/>
            <w:webHidden/>
          </w:rPr>
          <w:fldChar w:fldCharType="separate"/>
        </w:r>
        <w:r w:rsidR="00DF1488">
          <w:rPr>
            <w:noProof/>
            <w:webHidden/>
          </w:rPr>
          <w:t>34</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3" w:history="1">
        <w:r w:rsidR="00DF1488" w:rsidRPr="00D629A5">
          <w:rPr>
            <w:rStyle w:val="Hyperlink"/>
            <w:noProof/>
          </w:rPr>
          <w:t>3.2.2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Анализиране на проект и сериализация на хранилището</w:t>
        </w:r>
        <w:r w:rsidR="00DF1488">
          <w:rPr>
            <w:noProof/>
            <w:webHidden/>
          </w:rPr>
          <w:tab/>
        </w:r>
        <w:r w:rsidR="00DF1488">
          <w:rPr>
            <w:noProof/>
            <w:webHidden/>
          </w:rPr>
          <w:fldChar w:fldCharType="begin"/>
        </w:r>
        <w:r w:rsidR="00DF1488">
          <w:rPr>
            <w:noProof/>
            <w:webHidden/>
          </w:rPr>
          <w:instrText xml:space="preserve"> PAGEREF _Toc410497833 \h </w:instrText>
        </w:r>
        <w:r w:rsidR="00DF1488">
          <w:rPr>
            <w:noProof/>
            <w:webHidden/>
          </w:rPr>
        </w:r>
        <w:r w:rsidR="00DF1488">
          <w:rPr>
            <w:noProof/>
            <w:webHidden/>
          </w:rPr>
          <w:fldChar w:fldCharType="separate"/>
        </w:r>
        <w:r w:rsidR="00DF1488">
          <w:rPr>
            <w:noProof/>
            <w:webHidden/>
          </w:rPr>
          <w:t>35</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4" w:history="1">
        <w:r w:rsidR="00DF1488" w:rsidRPr="00D629A5">
          <w:rPr>
            <w:rStyle w:val="Hyperlink"/>
            <w:noProof/>
          </w:rPr>
          <w:t>3.2.3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Генерация на базов код</w:t>
        </w:r>
        <w:r w:rsidR="00DF1488">
          <w:rPr>
            <w:noProof/>
            <w:webHidden/>
          </w:rPr>
          <w:tab/>
        </w:r>
        <w:r w:rsidR="00DF1488">
          <w:rPr>
            <w:noProof/>
            <w:webHidden/>
          </w:rPr>
          <w:fldChar w:fldCharType="begin"/>
        </w:r>
        <w:r w:rsidR="00DF1488">
          <w:rPr>
            <w:noProof/>
            <w:webHidden/>
          </w:rPr>
          <w:instrText xml:space="preserve"> PAGEREF _Toc410497834 \h </w:instrText>
        </w:r>
        <w:r w:rsidR="00DF1488">
          <w:rPr>
            <w:noProof/>
            <w:webHidden/>
          </w:rPr>
        </w:r>
        <w:r w:rsidR="00DF1488">
          <w:rPr>
            <w:noProof/>
            <w:webHidden/>
          </w:rPr>
          <w:fldChar w:fldCharType="separate"/>
        </w:r>
        <w:r w:rsidR="00DF1488">
          <w:rPr>
            <w:noProof/>
            <w:webHidden/>
          </w:rPr>
          <w:t>36</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5" w:history="1">
        <w:r w:rsidR="00DF1488" w:rsidRPr="00D629A5">
          <w:rPr>
            <w:rStyle w:val="Hyperlink"/>
            <w:noProof/>
          </w:rPr>
          <w:t>3.3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Потребителски (функционални)  изисквания</w:t>
        </w:r>
        <w:r w:rsidR="00DF1488">
          <w:rPr>
            <w:noProof/>
            <w:webHidden/>
          </w:rPr>
          <w:tab/>
        </w:r>
        <w:r w:rsidR="00DF1488">
          <w:rPr>
            <w:noProof/>
            <w:webHidden/>
          </w:rPr>
          <w:fldChar w:fldCharType="begin"/>
        </w:r>
        <w:r w:rsidR="00DF1488">
          <w:rPr>
            <w:noProof/>
            <w:webHidden/>
          </w:rPr>
          <w:instrText xml:space="preserve"> PAGEREF _Toc410497835 \h </w:instrText>
        </w:r>
        <w:r w:rsidR="00DF1488">
          <w:rPr>
            <w:noProof/>
            <w:webHidden/>
          </w:rPr>
        </w:r>
        <w:r w:rsidR="00DF1488">
          <w:rPr>
            <w:noProof/>
            <w:webHidden/>
          </w:rPr>
          <w:fldChar w:fldCharType="separate"/>
        </w:r>
        <w:r w:rsidR="00DF1488">
          <w:rPr>
            <w:noProof/>
            <w:webHidden/>
          </w:rPr>
          <w:t>36</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6" w:history="1">
        <w:r w:rsidR="00DF1488" w:rsidRPr="00D629A5">
          <w:rPr>
            <w:rStyle w:val="Hyperlink"/>
            <w:noProof/>
          </w:rPr>
          <w:t>3.3.1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Типични случаи на употреба</w:t>
        </w:r>
        <w:r w:rsidR="00DF1488">
          <w:rPr>
            <w:noProof/>
            <w:webHidden/>
          </w:rPr>
          <w:tab/>
        </w:r>
        <w:r w:rsidR="00DF1488">
          <w:rPr>
            <w:noProof/>
            <w:webHidden/>
          </w:rPr>
          <w:fldChar w:fldCharType="begin"/>
        </w:r>
        <w:r w:rsidR="00DF1488">
          <w:rPr>
            <w:noProof/>
            <w:webHidden/>
          </w:rPr>
          <w:instrText xml:space="preserve"> PAGEREF _Toc410497836 \h </w:instrText>
        </w:r>
        <w:r w:rsidR="00DF1488">
          <w:rPr>
            <w:noProof/>
            <w:webHidden/>
          </w:rPr>
        </w:r>
        <w:r w:rsidR="00DF1488">
          <w:rPr>
            <w:noProof/>
            <w:webHidden/>
          </w:rPr>
          <w:fldChar w:fldCharType="separate"/>
        </w:r>
        <w:r w:rsidR="00DF1488">
          <w:rPr>
            <w:noProof/>
            <w:webHidden/>
          </w:rPr>
          <w:t>36</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7" w:history="1">
        <w:r w:rsidR="00DF1488" w:rsidRPr="00D629A5">
          <w:rPr>
            <w:rStyle w:val="Hyperlink"/>
            <w:noProof/>
          </w:rPr>
          <w:t>3.3.2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Мета-модел на архитектурното хранилище</w:t>
        </w:r>
        <w:r w:rsidR="00DF1488">
          <w:rPr>
            <w:noProof/>
            <w:webHidden/>
          </w:rPr>
          <w:tab/>
        </w:r>
        <w:r w:rsidR="00DF1488">
          <w:rPr>
            <w:noProof/>
            <w:webHidden/>
          </w:rPr>
          <w:fldChar w:fldCharType="begin"/>
        </w:r>
        <w:r w:rsidR="00DF1488">
          <w:rPr>
            <w:noProof/>
            <w:webHidden/>
          </w:rPr>
          <w:instrText xml:space="preserve"> PAGEREF _Toc410497837 \h </w:instrText>
        </w:r>
        <w:r w:rsidR="00DF1488">
          <w:rPr>
            <w:noProof/>
            <w:webHidden/>
          </w:rPr>
        </w:r>
        <w:r w:rsidR="00DF1488">
          <w:rPr>
            <w:noProof/>
            <w:webHidden/>
          </w:rPr>
          <w:fldChar w:fldCharType="separate"/>
        </w:r>
        <w:r w:rsidR="00DF1488">
          <w:rPr>
            <w:noProof/>
            <w:webHidden/>
          </w:rPr>
          <w:t>44</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8" w:history="1">
        <w:r w:rsidR="00DF1488" w:rsidRPr="00D629A5">
          <w:rPr>
            <w:rStyle w:val="Hyperlink"/>
            <w:noProof/>
          </w:rPr>
          <w:t>3.3.3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Формат на генерирания базов код</w:t>
        </w:r>
        <w:r w:rsidR="00DF1488">
          <w:rPr>
            <w:noProof/>
            <w:webHidden/>
          </w:rPr>
          <w:tab/>
        </w:r>
        <w:r w:rsidR="00DF1488">
          <w:rPr>
            <w:noProof/>
            <w:webHidden/>
          </w:rPr>
          <w:fldChar w:fldCharType="begin"/>
        </w:r>
        <w:r w:rsidR="00DF1488">
          <w:rPr>
            <w:noProof/>
            <w:webHidden/>
          </w:rPr>
          <w:instrText xml:space="preserve"> PAGEREF _Toc410497838 \h </w:instrText>
        </w:r>
        <w:r w:rsidR="00DF1488">
          <w:rPr>
            <w:noProof/>
            <w:webHidden/>
          </w:rPr>
        </w:r>
        <w:r w:rsidR="00DF1488">
          <w:rPr>
            <w:noProof/>
            <w:webHidden/>
          </w:rPr>
          <w:fldChar w:fldCharType="separate"/>
        </w:r>
        <w:r w:rsidR="00DF1488">
          <w:rPr>
            <w:noProof/>
            <w:webHidden/>
          </w:rPr>
          <w:t>49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9" w:history="1">
        <w:r w:rsidR="00DF1488" w:rsidRPr="00D629A5">
          <w:rPr>
            <w:rStyle w:val="Hyperlink"/>
            <w:noProof/>
          </w:rPr>
          <w:t>3.3.4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Група от критерии за стандартна архитектура</w:t>
        </w:r>
        <w:r w:rsidR="00DF1488">
          <w:rPr>
            <w:noProof/>
            <w:webHidden/>
          </w:rPr>
          <w:tab/>
        </w:r>
        <w:r w:rsidR="00DF1488">
          <w:rPr>
            <w:noProof/>
            <w:webHidden/>
          </w:rPr>
          <w:fldChar w:fldCharType="begin"/>
        </w:r>
        <w:r w:rsidR="00DF1488">
          <w:rPr>
            <w:noProof/>
            <w:webHidden/>
          </w:rPr>
          <w:instrText xml:space="preserve"> PAGEREF _Toc410497839 \h </w:instrText>
        </w:r>
        <w:r w:rsidR="00DF1488">
          <w:rPr>
            <w:noProof/>
            <w:webHidden/>
          </w:rPr>
        </w:r>
        <w:r w:rsidR="00DF1488">
          <w:rPr>
            <w:noProof/>
            <w:webHidden/>
          </w:rPr>
          <w:fldChar w:fldCharType="separate"/>
        </w:r>
        <w:r w:rsidR="00DF1488">
          <w:rPr>
            <w:noProof/>
            <w:webHidden/>
          </w:rPr>
          <w:t>51</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0" w:history="1">
        <w:r w:rsidR="00DF1488" w:rsidRPr="00D629A5">
          <w:rPr>
            <w:rStyle w:val="Hyperlink"/>
            <w:noProof/>
          </w:rPr>
          <w:t>3.4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 xml:space="preserve">Качествени (нефункционални) изисквания </w:t>
        </w:r>
        <w:r w:rsidR="00DF1488">
          <w:rPr>
            <w:noProof/>
            <w:webHidden/>
          </w:rPr>
          <w:tab/>
        </w:r>
        <w:r w:rsidR="00DF1488">
          <w:rPr>
            <w:noProof/>
            <w:webHidden/>
          </w:rPr>
          <w:fldChar w:fldCharType="begin"/>
        </w:r>
        <w:r w:rsidR="00DF1488">
          <w:rPr>
            <w:noProof/>
            <w:webHidden/>
          </w:rPr>
          <w:instrText xml:space="preserve"> PAGEREF _Toc410497840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1" w:history="1">
        <w:r w:rsidR="00DF1488" w:rsidRPr="00D629A5">
          <w:rPr>
            <w:rStyle w:val="Hyperlink"/>
            <w:noProof/>
          </w:rPr>
          <w:t>3.4.1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Скалируемост</w:t>
        </w:r>
        <w:r w:rsidR="00DF1488">
          <w:rPr>
            <w:noProof/>
            <w:webHidden/>
          </w:rPr>
          <w:tab/>
        </w:r>
        <w:r w:rsidR="00DF1488">
          <w:rPr>
            <w:noProof/>
            <w:webHidden/>
          </w:rPr>
          <w:fldChar w:fldCharType="begin"/>
        </w:r>
        <w:r w:rsidR="00DF1488">
          <w:rPr>
            <w:noProof/>
            <w:webHidden/>
          </w:rPr>
          <w:instrText xml:space="preserve"> PAGEREF _Toc410497841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2" w:history="1">
        <w:r w:rsidR="00DF1488" w:rsidRPr="00D629A5">
          <w:rPr>
            <w:rStyle w:val="Hyperlink"/>
            <w:noProof/>
          </w:rPr>
          <w:t>3.4.2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Модифицируемост и документация</w:t>
        </w:r>
        <w:r w:rsidR="00DF1488">
          <w:rPr>
            <w:noProof/>
            <w:webHidden/>
          </w:rPr>
          <w:tab/>
        </w:r>
        <w:r w:rsidR="00DF1488">
          <w:rPr>
            <w:noProof/>
            <w:webHidden/>
          </w:rPr>
          <w:fldChar w:fldCharType="begin"/>
        </w:r>
        <w:r w:rsidR="00DF1488">
          <w:rPr>
            <w:noProof/>
            <w:webHidden/>
          </w:rPr>
          <w:instrText xml:space="preserve"> PAGEREF _Toc410497842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3" w:history="1">
        <w:r w:rsidR="00DF1488" w:rsidRPr="00D629A5">
          <w:rPr>
            <w:rStyle w:val="Hyperlink"/>
            <w:noProof/>
          </w:rPr>
          <w:t>3.4.3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Поддръжка и възможност за разширение</w:t>
        </w:r>
        <w:r w:rsidR="00DF1488">
          <w:rPr>
            <w:noProof/>
            <w:webHidden/>
          </w:rPr>
          <w:tab/>
        </w:r>
        <w:r w:rsidR="00DF1488">
          <w:rPr>
            <w:noProof/>
            <w:webHidden/>
          </w:rPr>
          <w:fldChar w:fldCharType="begin"/>
        </w:r>
        <w:r w:rsidR="00DF1488">
          <w:rPr>
            <w:noProof/>
            <w:webHidden/>
          </w:rPr>
          <w:instrText xml:space="preserve"> PAGEREF _Toc410497843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4" w:history="1">
        <w:r w:rsidR="00DF1488" w:rsidRPr="00D629A5">
          <w:rPr>
            <w:rStyle w:val="Hyperlink"/>
            <w:noProof/>
          </w:rPr>
          <w:t>3.4.4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Потребителски интерфейс</w:t>
        </w:r>
        <w:r w:rsidR="00DF1488">
          <w:rPr>
            <w:noProof/>
            <w:webHidden/>
          </w:rPr>
          <w:tab/>
        </w:r>
        <w:r w:rsidR="00DF1488">
          <w:rPr>
            <w:noProof/>
            <w:webHidden/>
          </w:rPr>
          <w:fldChar w:fldCharType="begin"/>
        </w:r>
        <w:r w:rsidR="00DF1488">
          <w:rPr>
            <w:noProof/>
            <w:webHidden/>
          </w:rPr>
          <w:instrText xml:space="preserve"> PAGEREF _Toc410497844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5" w:history="1">
        <w:r w:rsidR="00DF1488" w:rsidRPr="00D629A5">
          <w:rPr>
            <w:rStyle w:val="Hyperlink"/>
            <w:noProof/>
          </w:rPr>
          <w:t>3.4.5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Тестваемост</w:t>
        </w:r>
        <w:r w:rsidR="00DF1488">
          <w:rPr>
            <w:noProof/>
            <w:webHidden/>
          </w:rPr>
          <w:tab/>
        </w:r>
        <w:r w:rsidR="00DF1488">
          <w:rPr>
            <w:noProof/>
            <w:webHidden/>
          </w:rPr>
          <w:fldChar w:fldCharType="begin"/>
        </w:r>
        <w:r w:rsidR="00DF1488">
          <w:rPr>
            <w:noProof/>
            <w:webHidden/>
          </w:rPr>
          <w:instrText xml:space="preserve"> PAGEREF _Toc410497845 \h </w:instrText>
        </w:r>
        <w:r w:rsidR="00DF1488">
          <w:rPr>
            <w:noProof/>
            <w:webHidden/>
          </w:rPr>
        </w:r>
        <w:r w:rsidR="00DF1488">
          <w:rPr>
            <w:noProof/>
            <w:webHidden/>
          </w:rPr>
          <w:fldChar w:fldCharType="separate"/>
        </w:r>
        <w:r w:rsidR="00DF1488">
          <w:rPr>
            <w:noProof/>
            <w:webHidden/>
          </w:rPr>
          <w:t>58</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6" w:history="1">
        <w:r w:rsidR="00DF1488" w:rsidRPr="00D629A5">
          <w:rPr>
            <w:rStyle w:val="Hyperlink"/>
            <w:noProof/>
            <w:lang w:val="ru-RU"/>
          </w:rPr>
          <w:t>3.5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Изводи</w:t>
        </w:r>
        <w:r w:rsidR="00DF1488">
          <w:rPr>
            <w:noProof/>
            <w:webHidden/>
          </w:rPr>
          <w:tab/>
        </w:r>
        <w:r w:rsidR="00DF1488">
          <w:rPr>
            <w:noProof/>
            <w:webHidden/>
          </w:rPr>
          <w:fldChar w:fldCharType="begin"/>
        </w:r>
        <w:r w:rsidR="00DF1488">
          <w:rPr>
            <w:noProof/>
            <w:webHidden/>
          </w:rPr>
          <w:instrText xml:space="preserve"> PAGEREF _Toc410497846 \h </w:instrText>
        </w:r>
        <w:r w:rsidR="00DF1488">
          <w:rPr>
            <w:noProof/>
            <w:webHidden/>
          </w:rPr>
        </w:r>
        <w:r w:rsidR="00DF1488">
          <w:rPr>
            <w:noProof/>
            <w:webHidden/>
          </w:rPr>
          <w:fldChar w:fldCharType="separate"/>
        </w:r>
        <w:r w:rsidR="00DF1488">
          <w:rPr>
            <w:noProof/>
            <w:webHidden/>
          </w:rPr>
          <w:t>58</w:t>
        </w:r>
        <w:r w:rsidR="00DF1488">
          <w:rPr>
            <w:noProof/>
            <w:webHidden/>
          </w:rPr>
          <w:fldChar w:fldCharType="end"/>
        </w:r>
      </w:hyperlink>
    </w:p>
    <w:p w:rsidR="00DF1488" w:rsidRDefault="00FA357A">
      <w:pPr>
        <w:pStyle w:val="TOC1"/>
        <w:rPr>
          <w:rFonts w:asciiTheme="minorHAnsi" w:eastAsiaTheme="minorEastAsia" w:hAnsiTheme="minorHAnsi" w:cstheme="minorBidi"/>
          <w:b w:val="0"/>
          <w:bCs w:val="0"/>
          <w:caps w:val="0"/>
          <w:color w:val="auto"/>
          <w:sz w:val="22"/>
          <w:szCs w:val="22"/>
          <w:lang w:eastAsia="en-US"/>
        </w:rPr>
      </w:pPr>
      <w:hyperlink w:anchor="_Toc410497847" w:history="1">
        <w:r w:rsidR="00DF1488" w:rsidRPr="00D629A5">
          <w:rPr>
            <w:rStyle w:val="Hyperlink"/>
          </w:rPr>
          <w:t>4.</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Използвани технологии, платформи и методологии</w:t>
        </w:r>
        <w:r w:rsidR="00DF1488">
          <w:rPr>
            <w:webHidden/>
          </w:rPr>
          <w:tab/>
        </w:r>
        <w:r w:rsidR="00DF1488">
          <w:rPr>
            <w:webHidden/>
          </w:rPr>
          <w:fldChar w:fldCharType="begin"/>
        </w:r>
        <w:r w:rsidR="00DF1488">
          <w:rPr>
            <w:webHidden/>
          </w:rPr>
          <w:instrText xml:space="preserve"> PAGEREF _Toc410497847 \h </w:instrText>
        </w:r>
        <w:r w:rsidR="00DF1488">
          <w:rPr>
            <w:webHidden/>
          </w:rPr>
        </w:r>
        <w:r w:rsidR="00DF1488">
          <w:rPr>
            <w:webHidden/>
          </w:rPr>
          <w:fldChar w:fldCharType="separate"/>
        </w:r>
        <w:r w:rsidR="00DF1488">
          <w:rPr>
            <w:webHidden/>
          </w:rPr>
          <w:t>59</w:t>
        </w:r>
        <w:r w:rsidR="00DF1488">
          <w:rPr>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8" w:history="1">
        <w:r w:rsidR="00DF1488" w:rsidRPr="00D629A5">
          <w:rPr>
            <w:rStyle w:val="Hyperlink"/>
            <w:noProof/>
          </w:rPr>
          <w:t>4.1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Изисквания към средствата</w:t>
        </w:r>
        <w:r w:rsidR="00DF1488">
          <w:rPr>
            <w:noProof/>
            <w:webHidden/>
          </w:rPr>
          <w:tab/>
        </w:r>
        <w:r w:rsidR="00DF1488">
          <w:rPr>
            <w:noProof/>
            <w:webHidden/>
          </w:rPr>
          <w:fldChar w:fldCharType="begin"/>
        </w:r>
        <w:r w:rsidR="00DF1488">
          <w:rPr>
            <w:noProof/>
            <w:webHidden/>
          </w:rPr>
          <w:instrText xml:space="preserve"> PAGEREF _Toc410497848 \h </w:instrText>
        </w:r>
        <w:r w:rsidR="00DF1488">
          <w:rPr>
            <w:noProof/>
            <w:webHidden/>
          </w:rPr>
        </w:r>
        <w:r w:rsidR="00DF1488">
          <w:rPr>
            <w:noProof/>
            <w:webHidden/>
          </w:rPr>
          <w:fldChar w:fldCharType="separate"/>
        </w:r>
        <w:r w:rsidR="00DF1488">
          <w:rPr>
            <w:noProof/>
            <w:webHidden/>
          </w:rPr>
          <w:t>59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9" w:history="1">
        <w:r w:rsidR="00DF1488" w:rsidRPr="00D629A5">
          <w:rPr>
            <w:rStyle w:val="Hyperlink"/>
            <w:noProof/>
          </w:rPr>
          <w:t>4.1.1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Език за програмиране</w:t>
        </w:r>
        <w:r w:rsidR="00DF1488">
          <w:rPr>
            <w:noProof/>
            <w:webHidden/>
          </w:rPr>
          <w:tab/>
        </w:r>
        <w:r w:rsidR="00DF1488">
          <w:rPr>
            <w:noProof/>
            <w:webHidden/>
          </w:rPr>
          <w:fldChar w:fldCharType="begin"/>
        </w:r>
        <w:r w:rsidR="00DF1488">
          <w:rPr>
            <w:noProof/>
            <w:webHidden/>
          </w:rPr>
          <w:instrText xml:space="preserve"> PAGEREF _Toc410497849 \h </w:instrText>
        </w:r>
        <w:r w:rsidR="00DF1488">
          <w:rPr>
            <w:noProof/>
            <w:webHidden/>
          </w:rPr>
        </w:r>
        <w:r w:rsidR="00DF1488">
          <w:rPr>
            <w:noProof/>
            <w:webHidden/>
          </w:rPr>
          <w:fldChar w:fldCharType="separate"/>
        </w:r>
        <w:r w:rsidR="00DF1488">
          <w:rPr>
            <w:noProof/>
            <w:webHidden/>
          </w:rPr>
          <w:t>59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0" w:history="1">
        <w:r w:rsidR="00DF1488" w:rsidRPr="00D629A5">
          <w:rPr>
            <w:rStyle w:val="Hyperlink"/>
            <w:noProof/>
          </w:rPr>
          <w:t>4.1.2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Модел на софтуерната система</w:t>
        </w:r>
        <w:r w:rsidR="00DF1488">
          <w:rPr>
            <w:noProof/>
            <w:webHidden/>
          </w:rPr>
          <w:tab/>
        </w:r>
        <w:r w:rsidR="00DF1488">
          <w:rPr>
            <w:noProof/>
            <w:webHidden/>
          </w:rPr>
          <w:fldChar w:fldCharType="begin"/>
        </w:r>
        <w:r w:rsidR="00DF1488">
          <w:rPr>
            <w:noProof/>
            <w:webHidden/>
          </w:rPr>
          <w:instrText xml:space="preserve"> PAGEREF _Toc410497850 \h </w:instrText>
        </w:r>
        <w:r w:rsidR="00DF1488">
          <w:rPr>
            <w:noProof/>
            <w:webHidden/>
          </w:rPr>
        </w:r>
        <w:r w:rsidR="00DF1488">
          <w:rPr>
            <w:noProof/>
            <w:webHidden/>
          </w:rPr>
          <w:fldChar w:fldCharType="separate"/>
        </w:r>
        <w:r w:rsidR="00DF1488">
          <w:rPr>
            <w:noProof/>
            <w:webHidden/>
          </w:rPr>
          <w:t>59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1" w:history="1">
        <w:r w:rsidR="00DF1488" w:rsidRPr="00D629A5">
          <w:rPr>
            <w:rStyle w:val="Hyperlink"/>
            <w:noProof/>
          </w:rPr>
          <w:t>4.1.3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Генератор на базовия код</w:t>
        </w:r>
        <w:r w:rsidR="00DF1488">
          <w:rPr>
            <w:noProof/>
            <w:webHidden/>
          </w:rPr>
          <w:tab/>
        </w:r>
        <w:r w:rsidR="00DF1488">
          <w:rPr>
            <w:noProof/>
            <w:webHidden/>
          </w:rPr>
          <w:fldChar w:fldCharType="begin"/>
        </w:r>
        <w:r w:rsidR="00DF1488">
          <w:rPr>
            <w:noProof/>
            <w:webHidden/>
          </w:rPr>
          <w:instrText xml:space="preserve"> PAGEREF _Toc410497851 \h </w:instrText>
        </w:r>
        <w:r w:rsidR="00DF1488">
          <w:rPr>
            <w:noProof/>
            <w:webHidden/>
          </w:rPr>
        </w:r>
        <w:r w:rsidR="00DF1488">
          <w:rPr>
            <w:noProof/>
            <w:webHidden/>
          </w:rPr>
          <w:fldChar w:fldCharType="separate"/>
        </w:r>
        <w:r w:rsidR="00DF1488">
          <w:rPr>
            <w:noProof/>
            <w:webHidden/>
          </w:rPr>
          <w:t>60</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52" w:history="1">
        <w:r w:rsidR="00DF1488" w:rsidRPr="00D629A5">
          <w:rPr>
            <w:rStyle w:val="Hyperlink"/>
            <w:noProof/>
          </w:rPr>
          <w:t>4.2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 xml:space="preserve">Видове средства </w:t>
        </w:r>
        <w:r w:rsidR="00DF1488" w:rsidRPr="00D629A5">
          <w:rPr>
            <w:rStyle w:val="Hyperlink"/>
            <w:noProof/>
          </w:rPr>
          <w:t>за разработване на решението</w:t>
        </w:r>
        <w:r w:rsidR="00DF1488" w:rsidRPr="00D629A5">
          <w:rPr>
            <w:rStyle w:val="Hyperlink"/>
            <w:noProof/>
            <w:lang w:val="ru-RU"/>
          </w:rPr>
          <w:t xml:space="preserve"> – </w:t>
        </w:r>
        <w:r w:rsidR="00DF1488" w:rsidRPr="00D629A5">
          <w:rPr>
            <w:rStyle w:val="Hyperlink"/>
            <w:noProof/>
          </w:rPr>
          <w:t>оценка спрямо критериите</w:t>
        </w:r>
        <w:r w:rsidR="00DF1488">
          <w:rPr>
            <w:noProof/>
            <w:webHidden/>
          </w:rPr>
          <w:tab/>
        </w:r>
        <w:r w:rsidR="00DF1488">
          <w:rPr>
            <w:noProof/>
            <w:webHidden/>
          </w:rPr>
          <w:fldChar w:fldCharType="begin"/>
        </w:r>
        <w:r w:rsidR="00DF1488">
          <w:rPr>
            <w:noProof/>
            <w:webHidden/>
          </w:rPr>
          <w:instrText xml:space="preserve"> PAGEREF _Toc410497852 \h </w:instrText>
        </w:r>
        <w:r w:rsidR="00DF1488">
          <w:rPr>
            <w:noProof/>
            <w:webHidden/>
          </w:rPr>
        </w:r>
        <w:r w:rsidR="00DF1488">
          <w:rPr>
            <w:noProof/>
            <w:webHidden/>
          </w:rPr>
          <w:fldChar w:fldCharType="separate"/>
        </w:r>
        <w:r w:rsidR="00DF1488">
          <w:rPr>
            <w:noProof/>
            <w:webHidden/>
          </w:rPr>
          <w:t>60</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3" w:history="1">
        <w:r w:rsidR="00DF1488" w:rsidRPr="00D629A5">
          <w:rPr>
            <w:rStyle w:val="Hyperlink"/>
            <w:noProof/>
          </w:rPr>
          <w:t>4.2.1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Език за програмиране:</w:t>
        </w:r>
        <w:r w:rsidR="00DF1488">
          <w:rPr>
            <w:noProof/>
            <w:webHidden/>
          </w:rPr>
          <w:tab/>
        </w:r>
        <w:r w:rsidR="00DF1488">
          <w:rPr>
            <w:noProof/>
            <w:webHidden/>
          </w:rPr>
          <w:fldChar w:fldCharType="begin"/>
        </w:r>
        <w:r w:rsidR="00DF1488">
          <w:rPr>
            <w:noProof/>
            <w:webHidden/>
          </w:rPr>
          <w:instrText xml:space="preserve"> PAGEREF _Toc410497853 \h </w:instrText>
        </w:r>
        <w:r w:rsidR="00DF1488">
          <w:rPr>
            <w:noProof/>
            <w:webHidden/>
          </w:rPr>
        </w:r>
        <w:r w:rsidR="00DF1488">
          <w:rPr>
            <w:noProof/>
            <w:webHidden/>
          </w:rPr>
          <w:fldChar w:fldCharType="separate"/>
        </w:r>
        <w:r w:rsidR="00DF1488">
          <w:rPr>
            <w:noProof/>
            <w:webHidden/>
          </w:rPr>
          <w:t>60</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4" w:history="1">
        <w:r w:rsidR="00DF1488" w:rsidRPr="00D629A5">
          <w:rPr>
            <w:rStyle w:val="Hyperlink"/>
            <w:noProof/>
          </w:rPr>
          <w:t>4.2.2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UML и формати за представянето му</w:t>
        </w:r>
        <w:r w:rsidR="00DF1488">
          <w:rPr>
            <w:noProof/>
            <w:webHidden/>
          </w:rPr>
          <w:tab/>
        </w:r>
        <w:r w:rsidR="00DF1488">
          <w:rPr>
            <w:noProof/>
            <w:webHidden/>
          </w:rPr>
          <w:fldChar w:fldCharType="begin"/>
        </w:r>
        <w:r w:rsidR="00DF1488">
          <w:rPr>
            <w:noProof/>
            <w:webHidden/>
          </w:rPr>
          <w:instrText xml:space="preserve"> PAGEREF _Toc410497854 \h </w:instrText>
        </w:r>
        <w:r w:rsidR="00DF1488">
          <w:rPr>
            <w:noProof/>
            <w:webHidden/>
          </w:rPr>
        </w:r>
        <w:r w:rsidR="00DF1488">
          <w:rPr>
            <w:noProof/>
            <w:webHidden/>
          </w:rPr>
          <w:fldChar w:fldCharType="separate"/>
        </w:r>
        <w:r w:rsidR="00DF1488">
          <w:rPr>
            <w:noProof/>
            <w:webHidden/>
          </w:rPr>
          <w:t>61</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5" w:history="1">
        <w:r w:rsidR="00DF1488" w:rsidRPr="00D629A5">
          <w:rPr>
            <w:rStyle w:val="Hyperlink"/>
            <w:noProof/>
          </w:rPr>
          <w:t>4.2.3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Среда за разработване на UML модел</w:t>
        </w:r>
        <w:r w:rsidR="00DF1488">
          <w:rPr>
            <w:noProof/>
            <w:webHidden/>
          </w:rPr>
          <w:tab/>
        </w:r>
        <w:r w:rsidR="00DF1488">
          <w:rPr>
            <w:noProof/>
            <w:webHidden/>
          </w:rPr>
          <w:fldChar w:fldCharType="begin"/>
        </w:r>
        <w:r w:rsidR="00DF1488">
          <w:rPr>
            <w:noProof/>
            <w:webHidden/>
          </w:rPr>
          <w:instrText xml:space="preserve"> PAGEREF _Toc410497855 \h </w:instrText>
        </w:r>
        <w:r w:rsidR="00DF1488">
          <w:rPr>
            <w:noProof/>
            <w:webHidden/>
          </w:rPr>
        </w:r>
        <w:r w:rsidR="00DF1488">
          <w:rPr>
            <w:noProof/>
            <w:webHidden/>
          </w:rPr>
          <w:fldChar w:fldCharType="separate"/>
        </w:r>
        <w:r w:rsidR="00DF1488">
          <w:rPr>
            <w:noProof/>
            <w:webHidden/>
          </w:rPr>
          <w:t>62</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6" w:history="1">
        <w:r w:rsidR="00DF1488" w:rsidRPr="00D629A5">
          <w:rPr>
            <w:rStyle w:val="Hyperlink"/>
            <w:noProof/>
          </w:rPr>
          <w:t>4.2.4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Код генератор</w:t>
        </w:r>
        <w:r w:rsidR="00DF1488">
          <w:rPr>
            <w:noProof/>
            <w:webHidden/>
          </w:rPr>
          <w:tab/>
        </w:r>
        <w:r w:rsidR="00DF1488">
          <w:rPr>
            <w:noProof/>
            <w:webHidden/>
          </w:rPr>
          <w:fldChar w:fldCharType="begin"/>
        </w:r>
        <w:r w:rsidR="00DF1488">
          <w:rPr>
            <w:noProof/>
            <w:webHidden/>
          </w:rPr>
          <w:instrText xml:space="preserve"> PAGEREF _Toc410497856 \h </w:instrText>
        </w:r>
        <w:r w:rsidR="00DF1488">
          <w:rPr>
            <w:noProof/>
            <w:webHidden/>
          </w:rPr>
        </w:r>
        <w:r w:rsidR="00DF1488">
          <w:rPr>
            <w:noProof/>
            <w:webHidden/>
          </w:rPr>
          <w:fldChar w:fldCharType="separate"/>
        </w:r>
        <w:r w:rsidR="00DF1488">
          <w:rPr>
            <w:noProof/>
            <w:webHidden/>
          </w:rPr>
          <w:t>63</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57" w:history="1">
        <w:r w:rsidR="00DF1488" w:rsidRPr="00D629A5">
          <w:rPr>
            <w:rStyle w:val="Hyperlink"/>
            <w:noProof/>
          </w:rPr>
          <w:t>4.3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Избор на средствата</w:t>
        </w:r>
        <w:r w:rsidR="00DF1488">
          <w:rPr>
            <w:noProof/>
            <w:webHidden/>
          </w:rPr>
          <w:tab/>
        </w:r>
        <w:r w:rsidR="00DF1488">
          <w:rPr>
            <w:noProof/>
            <w:webHidden/>
          </w:rPr>
          <w:fldChar w:fldCharType="begin"/>
        </w:r>
        <w:r w:rsidR="00DF1488">
          <w:rPr>
            <w:noProof/>
            <w:webHidden/>
          </w:rPr>
          <w:instrText xml:space="preserve"> PAGEREF _Toc410497857 \h </w:instrText>
        </w:r>
        <w:r w:rsidR="00DF1488">
          <w:rPr>
            <w:noProof/>
            <w:webHidden/>
          </w:rPr>
        </w:r>
        <w:r w:rsidR="00DF1488">
          <w:rPr>
            <w:noProof/>
            <w:webHidden/>
          </w:rPr>
          <w:fldChar w:fldCharType="separate"/>
        </w:r>
        <w:r w:rsidR="00DF1488">
          <w:rPr>
            <w:noProof/>
            <w:webHidden/>
          </w:rPr>
          <w:t>64</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8" w:history="1">
        <w:r w:rsidR="00DF1488" w:rsidRPr="00D629A5">
          <w:rPr>
            <w:rStyle w:val="Hyperlink"/>
            <w:noProof/>
          </w:rPr>
          <w:t>4.3.1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Език за програмиране</w:t>
        </w:r>
        <w:r w:rsidR="00DF1488">
          <w:rPr>
            <w:noProof/>
            <w:webHidden/>
          </w:rPr>
          <w:tab/>
        </w:r>
        <w:r w:rsidR="00DF1488">
          <w:rPr>
            <w:noProof/>
            <w:webHidden/>
          </w:rPr>
          <w:fldChar w:fldCharType="begin"/>
        </w:r>
        <w:r w:rsidR="00DF1488">
          <w:rPr>
            <w:noProof/>
            <w:webHidden/>
          </w:rPr>
          <w:instrText xml:space="preserve"> PAGEREF _Toc410497858 \h </w:instrText>
        </w:r>
        <w:r w:rsidR="00DF1488">
          <w:rPr>
            <w:noProof/>
            <w:webHidden/>
          </w:rPr>
        </w:r>
        <w:r w:rsidR="00DF1488">
          <w:rPr>
            <w:noProof/>
            <w:webHidden/>
          </w:rPr>
          <w:fldChar w:fldCharType="separate"/>
        </w:r>
        <w:r w:rsidR="00DF1488">
          <w:rPr>
            <w:noProof/>
            <w:webHidden/>
          </w:rPr>
          <w:t>64</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9" w:history="1">
        <w:r w:rsidR="00DF1488" w:rsidRPr="00D629A5">
          <w:rPr>
            <w:rStyle w:val="Hyperlink"/>
            <w:noProof/>
          </w:rPr>
          <w:t>4.3.2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Формат за представяне на UML</w:t>
        </w:r>
        <w:r w:rsidR="00DF1488">
          <w:rPr>
            <w:noProof/>
            <w:webHidden/>
          </w:rPr>
          <w:tab/>
        </w:r>
        <w:r w:rsidR="00DF1488">
          <w:rPr>
            <w:noProof/>
            <w:webHidden/>
          </w:rPr>
          <w:fldChar w:fldCharType="begin"/>
        </w:r>
        <w:r w:rsidR="00DF1488">
          <w:rPr>
            <w:noProof/>
            <w:webHidden/>
          </w:rPr>
          <w:instrText xml:space="preserve"> PAGEREF _Toc410497859 \h </w:instrText>
        </w:r>
        <w:r w:rsidR="00DF1488">
          <w:rPr>
            <w:noProof/>
            <w:webHidden/>
          </w:rPr>
        </w:r>
        <w:r w:rsidR="00DF1488">
          <w:rPr>
            <w:noProof/>
            <w:webHidden/>
          </w:rPr>
          <w:fldChar w:fldCharType="separate"/>
        </w:r>
        <w:r w:rsidR="00DF1488">
          <w:rPr>
            <w:noProof/>
            <w:webHidden/>
          </w:rPr>
          <w:t>65</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0" w:history="1">
        <w:r w:rsidR="00DF1488" w:rsidRPr="00D629A5">
          <w:rPr>
            <w:rStyle w:val="Hyperlink"/>
            <w:noProof/>
          </w:rPr>
          <w:t>4.3.3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Среда за разработване на UML модел</w:t>
        </w:r>
        <w:r w:rsidR="00DF1488">
          <w:rPr>
            <w:noProof/>
            <w:webHidden/>
          </w:rPr>
          <w:tab/>
        </w:r>
        <w:r w:rsidR="00DF1488">
          <w:rPr>
            <w:noProof/>
            <w:webHidden/>
          </w:rPr>
          <w:fldChar w:fldCharType="begin"/>
        </w:r>
        <w:r w:rsidR="00DF1488">
          <w:rPr>
            <w:noProof/>
            <w:webHidden/>
          </w:rPr>
          <w:instrText xml:space="preserve"> PAGEREF _Toc410497860 \h </w:instrText>
        </w:r>
        <w:r w:rsidR="00DF1488">
          <w:rPr>
            <w:noProof/>
            <w:webHidden/>
          </w:rPr>
        </w:r>
        <w:r w:rsidR="00DF1488">
          <w:rPr>
            <w:noProof/>
            <w:webHidden/>
          </w:rPr>
          <w:fldChar w:fldCharType="separate"/>
        </w:r>
        <w:r w:rsidR="00DF1488">
          <w:rPr>
            <w:noProof/>
            <w:webHidden/>
          </w:rPr>
          <w:t>66</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1" w:history="1">
        <w:r w:rsidR="00DF1488" w:rsidRPr="00D629A5">
          <w:rPr>
            <w:rStyle w:val="Hyperlink"/>
            <w:noProof/>
          </w:rPr>
          <w:t>4.3.4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Генератор на базов код</w:t>
        </w:r>
        <w:r w:rsidR="00DF1488">
          <w:rPr>
            <w:noProof/>
            <w:webHidden/>
          </w:rPr>
          <w:tab/>
        </w:r>
        <w:r w:rsidR="00DF1488">
          <w:rPr>
            <w:noProof/>
            <w:webHidden/>
          </w:rPr>
          <w:fldChar w:fldCharType="begin"/>
        </w:r>
        <w:r w:rsidR="00DF1488">
          <w:rPr>
            <w:noProof/>
            <w:webHidden/>
          </w:rPr>
          <w:instrText xml:space="preserve"> PAGEREF _Toc410497861 \h </w:instrText>
        </w:r>
        <w:r w:rsidR="00DF1488">
          <w:rPr>
            <w:noProof/>
            <w:webHidden/>
          </w:rPr>
        </w:r>
        <w:r w:rsidR="00DF1488">
          <w:rPr>
            <w:noProof/>
            <w:webHidden/>
          </w:rPr>
          <w:fldChar w:fldCharType="separate"/>
        </w:r>
        <w:r w:rsidR="00DF1488">
          <w:rPr>
            <w:noProof/>
            <w:webHidden/>
          </w:rPr>
          <w:t>66</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2" w:history="1">
        <w:r w:rsidR="00DF1488" w:rsidRPr="00D629A5">
          <w:rPr>
            <w:rStyle w:val="Hyperlink"/>
            <w:noProof/>
            <w:lang w:val="ru-RU"/>
          </w:rPr>
          <w:t>4.4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Изводи</w:t>
        </w:r>
        <w:r w:rsidR="00DF1488">
          <w:rPr>
            <w:noProof/>
            <w:webHidden/>
          </w:rPr>
          <w:tab/>
        </w:r>
        <w:r w:rsidR="00DF1488">
          <w:rPr>
            <w:noProof/>
            <w:webHidden/>
          </w:rPr>
          <w:fldChar w:fldCharType="begin"/>
        </w:r>
        <w:r w:rsidR="00DF1488">
          <w:rPr>
            <w:noProof/>
            <w:webHidden/>
          </w:rPr>
          <w:instrText xml:space="preserve"> PAGEREF _Toc410497862 \h </w:instrText>
        </w:r>
        <w:r w:rsidR="00DF1488">
          <w:rPr>
            <w:noProof/>
            <w:webHidden/>
          </w:rPr>
        </w:r>
        <w:r w:rsidR="00DF1488">
          <w:rPr>
            <w:noProof/>
            <w:webHidden/>
          </w:rPr>
          <w:fldChar w:fldCharType="separate"/>
        </w:r>
        <w:r w:rsidR="00DF1488">
          <w:rPr>
            <w:noProof/>
            <w:webHidden/>
          </w:rPr>
          <w:t>67</w:t>
        </w:r>
        <w:r w:rsidR="00DF1488">
          <w:rPr>
            <w:noProof/>
            <w:webHidden/>
          </w:rPr>
          <w:fldChar w:fldCharType="end"/>
        </w:r>
      </w:hyperlink>
    </w:p>
    <w:p w:rsidR="00DF1488" w:rsidRDefault="00FA357A">
      <w:pPr>
        <w:pStyle w:val="TOC1"/>
        <w:rPr>
          <w:rFonts w:asciiTheme="minorHAnsi" w:eastAsiaTheme="minorEastAsia" w:hAnsiTheme="minorHAnsi" w:cstheme="minorBidi"/>
          <w:b w:val="0"/>
          <w:bCs w:val="0"/>
          <w:caps w:val="0"/>
          <w:color w:val="auto"/>
          <w:sz w:val="22"/>
          <w:szCs w:val="22"/>
          <w:lang w:eastAsia="en-US"/>
        </w:rPr>
      </w:pPr>
      <w:hyperlink w:anchor="_Toc410497863" w:history="1">
        <w:r w:rsidR="00DF1488" w:rsidRPr="00D629A5">
          <w:rPr>
            <w:rStyle w:val="Hyperlink"/>
          </w:rPr>
          <w:t>5.</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Проектиране</w:t>
        </w:r>
        <w:r w:rsidR="00DF1488">
          <w:rPr>
            <w:webHidden/>
          </w:rPr>
          <w:tab/>
        </w:r>
        <w:r w:rsidR="00DF1488">
          <w:rPr>
            <w:webHidden/>
          </w:rPr>
          <w:fldChar w:fldCharType="begin"/>
        </w:r>
        <w:r w:rsidR="00DF1488">
          <w:rPr>
            <w:webHidden/>
          </w:rPr>
          <w:instrText xml:space="preserve"> PAGEREF _Toc410497863 \h </w:instrText>
        </w:r>
        <w:r w:rsidR="00DF1488">
          <w:rPr>
            <w:webHidden/>
          </w:rPr>
        </w:r>
        <w:r w:rsidR="00DF1488">
          <w:rPr>
            <w:webHidden/>
          </w:rPr>
          <w:fldChar w:fldCharType="separate"/>
        </w:r>
        <w:r w:rsidR="00DF1488">
          <w:rPr>
            <w:webHidden/>
          </w:rPr>
          <w:t>68</w:t>
        </w:r>
        <w:r w:rsidR="00DF1488">
          <w:rPr>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4" w:history="1">
        <w:r w:rsidR="00DF1488" w:rsidRPr="00D629A5">
          <w:rPr>
            <w:rStyle w:val="Hyperlink"/>
            <w:noProof/>
          </w:rPr>
          <w:t>5.1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Обща архитектура</w:t>
        </w:r>
        <w:r w:rsidR="00DF1488">
          <w:rPr>
            <w:noProof/>
            <w:webHidden/>
          </w:rPr>
          <w:tab/>
        </w:r>
        <w:r w:rsidR="00DF1488">
          <w:rPr>
            <w:noProof/>
            <w:webHidden/>
          </w:rPr>
          <w:fldChar w:fldCharType="begin"/>
        </w:r>
        <w:r w:rsidR="00DF1488">
          <w:rPr>
            <w:noProof/>
            <w:webHidden/>
          </w:rPr>
          <w:instrText xml:space="preserve"> PAGEREF _Toc410497864 \h </w:instrText>
        </w:r>
        <w:r w:rsidR="00DF1488">
          <w:rPr>
            <w:noProof/>
            <w:webHidden/>
          </w:rPr>
        </w:r>
        <w:r w:rsidR="00DF1488">
          <w:rPr>
            <w:noProof/>
            <w:webHidden/>
          </w:rPr>
          <w:fldChar w:fldCharType="separate"/>
        </w:r>
        <w:r w:rsidR="00DF1488">
          <w:rPr>
            <w:noProof/>
            <w:webHidden/>
          </w:rPr>
          <w:t>68</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5" w:history="1">
        <w:r w:rsidR="00DF1488" w:rsidRPr="00D629A5">
          <w:rPr>
            <w:rStyle w:val="Hyperlink"/>
            <w:noProof/>
          </w:rPr>
          <w:t>5.1.1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Слоеве</w:t>
        </w:r>
        <w:r w:rsidR="00DF1488">
          <w:rPr>
            <w:noProof/>
            <w:webHidden/>
          </w:rPr>
          <w:tab/>
        </w:r>
        <w:r w:rsidR="00DF1488">
          <w:rPr>
            <w:noProof/>
            <w:webHidden/>
          </w:rPr>
          <w:fldChar w:fldCharType="begin"/>
        </w:r>
        <w:r w:rsidR="00DF1488">
          <w:rPr>
            <w:noProof/>
            <w:webHidden/>
          </w:rPr>
          <w:instrText xml:space="preserve"> PAGEREF _Toc410497865 \h </w:instrText>
        </w:r>
        <w:r w:rsidR="00DF1488">
          <w:rPr>
            <w:noProof/>
            <w:webHidden/>
          </w:rPr>
        </w:r>
        <w:r w:rsidR="00DF1488">
          <w:rPr>
            <w:noProof/>
            <w:webHidden/>
          </w:rPr>
          <w:fldChar w:fldCharType="separate"/>
        </w:r>
        <w:r w:rsidR="00DF1488">
          <w:rPr>
            <w:noProof/>
            <w:webHidden/>
          </w:rPr>
          <w:t>68</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6" w:history="1">
        <w:r w:rsidR="00DF1488" w:rsidRPr="00D629A5">
          <w:rPr>
            <w:rStyle w:val="Hyperlink"/>
            <w:noProof/>
          </w:rPr>
          <w:t>5.1.2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Пакетна диаграма (основен изглед)</w:t>
        </w:r>
        <w:r w:rsidR="00DF1488">
          <w:rPr>
            <w:noProof/>
            <w:webHidden/>
          </w:rPr>
          <w:tab/>
        </w:r>
        <w:r w:rsidR="00DF1488">
          <w:rPr>
            <w:noProof/>
            <w:webHidden/>
          </w:rPr>
          <w:fldChar w:fldCharType="begin"/>
        </w:r>
        <w:r w:rsidR="00DF1488">
          <w:rPr>
            <w:noProof/>
            <w:webHidden/>
          </w:rPr>
          <w:instrText xml:space="preserve"> PAGEREF _Toc410497866 \h </w:instrText>
        </w:r>
        <w:r w:rsidR="00DF1488">
          <w:rPr>
            <w:noProof/>
            <w:webHidden/>
          </w:rPr>
        </w:r>
        <w:r w:rsidR="00DF1488">
          <w:rPr>
            <w:noProof/>
            <w:webHidden/>
          </w:rPr>
          <w:fldChar w:fldCharType="separate"/>
        </w:r>
        <w:r w:rsidR="00DF1488">
          <w:rPr>
            <w:noProof/>
            <w:webHidden/>
          </w:rPr>
          <w:t>69</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7" w:history="1">
        <w:r w:rsidR="00DF1488" w:rsidRPr="00D629A5">
          <w:rPr>
            <w:rStyle w:val="Hyperlink"/>
            <w:noProof/>
          </w:rPr>
          <w:t>5.2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Модел на данните (</w:t>
        </w:r>
        <w:r w:rsidR="00DF1488" w:rsidRPr="00D629A5">
          <w:rPr>
            <w:rStyle w:val="Hyperlink"/>
            <w:noProof/>
          </w:rPr>
          <w:t>Мета-Модел</w:t>
        </w:r>
        <w:r w:rsidR="00DF1488" w:rsidRPr="00D629A5">
          <w:rPr>
            <w:rStyle w:val="Hyperlink"/>
            <w:noProof/>
            <w:lang w:val="ru-RU"/>
          </w:rPr>
          <w:t>)</w:t>
        </w:r>
        <w:r w:rsidR="00DF1488">
          <w:rPr>
            <w:noProof/>
            <w:webHidden/>
          </w:rPr>
          <w:tab/>
        </w:r>
        <w:r w:rsidR="00DF1488">
          <w:rPr>
            <w:noProof/>
            <w:webHidden/>
          </w:rPr>
          <w:fldChar w:fldCharType="begin"/>
        </w:r>
        <w:r w:rsidR="00DF1488">
          <w:rPr>
            <w:noProof/>
            <w:webHidden/>
          </w:rPr>
          <w:instrText xml:space="preserve"> PAGEREF _Toc410497867 \h </w:instrText>
        </w:r>
        <w:r w:rsidR="00DF1488">
          <w:rPr>
            <w:noProof/>
            <w:webHidden/>
          </w:rPr>
        </w:r>
        <w:r w:rsidR="00DF1488">
          <w:rPr>
            <w:noProof/>
            <w:webHidden/>
          </w:rPr>
          <w:fldChar w:fldCharType="separate"/>
        </w:r>
        <w:r w:rsidR="00DF1488">
          <w:rPr>
            <w:noProof/>
            <w:webHidden/>
          </w:rPr>
          <w:t>70</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8" w:history="1">
        <w:r w:rsidR="00DF1488" w:rsidRPr="00D629A5">
          <w:rPr>
            <w:rStyle w:val="Hyperlink"/>
            <w:noProof/>
          </w:rPr>
          <w:t>5.2.1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Инфраструктурни</w:t>
        </w:r>
        <w:r w:rsidR="00DF1488">
          <w:rPr>
            <w:noProof/>
            <w:webHidden/>
          </w:rPr>
          <w:tab/>
        </w:r>
        <w:r w:rsidR="00DF1488">
          <w:rPr>
            <w:noProof/>
            <w:webHidden/>
          </w:rPr>
          <w:fldChar w:fldCharType="begin"/>
        </w:r>
        <w:r w:rsidR="00DF1488">
          <w:rPr>
            <w:noProof/>
            <w:webHidden/>
          </w:rPr>
          <w:instrText xml:space="preserve"> PAGEREF _Toc410497868 \h </w:instrText>
        </w:r>
        <w:r w:rsidR="00DF1488">
          <w:rPr>
            <w:noProof/>
            <w:webHidden/>
          </w:rPr>
        </w:r>
        <w:r w:rsidR="00DF1488">
          <w:rPr>
            <w:noProof/>
            <w:webHidden/>
          </w:rPr>
          <w:fldChar w:fldCharType="separate"/>
        </w:r>
        <w:r w:rsidR="00DF1488">
          <w:rPr>
            <w:noProof/>
            <w:webHidden/>
          </w:rPr>
          <w:t>71</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9" w:history="1">
        <w:r w:rsidR="00DF1488" w:rsidRPr="00D629A5">
          <w:rPr>
            <w:rStyle w:val="Hyperlink"/>
            <w:noProof/>
          </w:rPr>
          <w:t>5.2.2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Софтуерен компонент</w:t>
        </w:r>
        <w:r w:rsidR="00DF1488">
          <w:rPr>
            <w:noProof/>
            <w:webHidden/>
          </w:rPr>
          <w:tab/>
        </w:r>
        <w:r w:rsidR="00DF1488">
          <w:rPr>
            <w:noProof/>
            <w:webHidden/>
          </w:rPr>
          <w:fldChar w:fldCharType="begin"/>
        </w:r>
        <w:r w:rsidR="00DF1488">
          <w:rPr>
            <w:noProof/>
            <w:webHidden/>
          </w:rPr>
          <w:instrText xml:space="preserve"> PAGEREF _Toc410497869 \h </w:instrText>
        </w:r>
        <w:r w:rsidR="00DF1488">
          <w:rPr>
            <w:noProof/>
            <w:webHidden/>
          </w:rPr>
        </w:r>
        <w:r w:rsidR="00DF1488">
          <w:rPr>
            <w:noProof/>
            <w:webHidden/>
          </w:rPr>
          <w:fldChar w:fldCharType="separate"/>
        </w:r>
        <w:r w:rsidR="00DF1488">
          <w:rPr>
            <w:noProof/>
            <w:webHidden/>
          </w:rPr>
          <w:t>73</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0" w:history="1">
        <w:r w:rsidR="00DF1488" w:rsidRPr="00D629A5">
          <w:rPr>
            <w:rStyle w:val="Hyperlink"/>
            <w:noProof/>
          </w:rPr>
          <w:t>5.3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Диаграми (на структура и поведение - по слоеве)</w:t>
        </w:r>
        <w:r w:rsidR="00DF1488">
          <w:rPr>
            <w:noProof/>
            <w:webHidden/>
          </w:rPr>
          <w:tab/>
        </w:r>
        <w:r w:rsidR="00DF1488">
          <w:rPr>
            <w:noProof/>
            <w:webHidden/>
          </w:rPr>
          <w:fldChar w:fldCharType="begin"/>
        </w:r>
        <w:r w:rsidR="00DF1488">
          <w:rPr>
            <w:noProof/>
            <w:webHidden/>
          </w:rPr>
          <w:instrText xml:space="preserve"> PAGEREF _Toc410497870 \h </w:instrText>
        </w:r>
        <w:r w:rsidR="00DF1488">
          <w:rPr>
            <w:noProof/>
            <w:webHidden/>
          </w:rPr>
        </w:r>
        <w:r w:rsidR="00DF1488">
          <w:rPr>
            <w:noProof/>
            <w:webHidden/>
          </w:rPr>
          <w:fldChar w:fldCharType="separate"/>
        </w:r>
        <w:r w:rsidR="00DF1488">
          <w:rPr>
            <w:noProof/>
            <w:webHidden/>
          </w:rPr>
          <w:t>76</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1" w:history="1">
        <w:r w:rsidR="00DF1488" w:rsidRPr="00D629A5">
          <w:rPr>
            <w:rStyle w:val="Hyperlink"/>
            <w:noProof/>
          </w:rPr>
          <w:t>5.3.1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Анализатор</w:t>
        </w:r>
        <w:r w:rsidR="00DF1488">
          <w:rPr>
            <w:noProof/>
            <w:webHidden/>
          </w:rPr>
          <w:tab/>
        </w:r>
        <w:r w:rsidR="00DF1488">
          <w:rPr>
            <w:noProof/>
            <w:webHidden/>
          </w:rPr>
          <w:fldChar w:fldCharType="begin"/>
        </w:r>
        <w:r w:rsidR="00DF1488">
          <w:rPr>
            <w:noProof/>
            <w:webHidden/>
          </w:rPr>
          <w:instrText xml:space="preserve"> PAGEREF _Toc410497871 \h </w:instrText>
        </w:r>
        <w:r w:rsidR="00DF1488">
          <w:rPr>
            <w:noProof/>
            <w:webHidden/>
          </w:rPr>
        </w:r>
        <w:r w:rsidR="00DF1488">
          <w:rPr>
            <w:noProof/>
            <w:webHidden/>
          </w:rPr>
          <w:fldChar w:fldCharType="separate"/>
        </w:r>
        <w:r w:rsidR="00DF1488">
          <w:rPr>
            <w:noProof/>
            <w:webHidden/>
          </w:rPr>
          <w:t>76</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2" w:history="1">
        <w:r w:rsidR="00DF1488" w:rsidRPr="00D629A5">
          <w:rPr>
            <w:rStyle w:val="Hyperlink"/>
            <w:noProof/>
          </w:rPr>
          <w:t>5.3.2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Скенер</w:t>
        </w:r>
        <w:r w:rsidR="00DF1488">
          <w:rPr>
            <w:noProof/>
            <w:webHidden/>
          </w:rPr>
          <w:tab/>
        </w:r>
        <w:r w:rsidR="00DF1488">
          <w:rPr>
            <w:noProof/>
            <w:webHidden/>
          </w:rPr>
          <w:fldChar w:fldCharType="begin"/>
        </w:r>
        <w:r w:rsidR="00DF1488">
          <w:rPr>
            <w:noProof/>
            <w:webHidden/>
          </w:rPr>
          <w:instrText xml:space="preserve"> PAGEREF _Toc410497872 \h </w:instrText>
        </w:r>
        <w:r w:rsidR="00DF1488">
          <w:rPr>
            <w:noProof/>
            <w:webHidden/>
          </w:rPr>
        </w:r>
        <w:r w:rsidR="00DF1488">
          <w:rPr>
            <w:noProof/>
            <w:webHidden/>
          </w:rPr>
          <w:fldChar w:fldCharType="separate"/>
        </w:r>
        <w:r w:rsidR="00DF1488">
          <w:rPr>
            <w:noProof/>
            <w:webHidden/>
          </w:rPr>
          <w:t>79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3" w:history="1">
        <w:r w:rsidR="00DF1488" w:rsidRPr="00D629A5">
          <w:rPr>
            <w:rStyle w:val="Hyperlink"/>
            <w:noProof/>
          </w:rPr>
          <w:t>5.3.3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Мета-Модел</w:t>
        </w:r>
        <w:r w:rsidR="00DF1488">
          <w:rPr>
            <w:noProof/>
            <w:webHidden/>
          </w:rPr>
          <w:tab/>
        </w:r>
        <w:r w:rsidR="00DF1488">
          <w:rPr>
            <w:noProof/>
            <w:webHidden/>
          </w:rPr>
          <w:fldChar w:fldCharType="begin"/>
        </w:r>
        <w:r w:rsidR="00DF1488">
          <w:rPr>
            <w:noProof/>
            <w:webHidden/>
          </w:rPr>
          <w:instrText xml:space="preserve"> PAGEREF _Toc410497873 \h </w:instrText>
        </w:r>
        <w:r w:rsidR="00DF1488">
          <w:rPr>
            <w:noProof/>
            <w:webHidden/>
          </w:rPr>
        </w:r>
        <w:r w:rsidR="00DF1488">
          <w:rPr>
            <w:noProof/>
            <w:webHidden/>
          </w:rPr>
          <w:fldChar w:fldCharType="separate"/>
        </w:r>
        <w:r w:rsidR="00DF1488">
          <w:rPr>
            <w:noProof/>
            <w:webHidden/>
          </w:rPr>
          <w:t>81</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4" w:history="1">
        <w:r w:rsidR="00DF1488" w:rsidRPr="00D629A5">
          <w:rPr>
            <w:rStyle w:val="Hyperlink"/>
            <w:noProof/>
          </w:rPr>
          <w:t>5.3.4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Сериализатор</w:t>
        </w:r>
        <w:r w:rsidR="00DF1488">
          <w:rPr>
            <w:noProof/>
            <w:webHidden/>
          </w:rPr>
          <w:tab/>
        </w:r>
        <w:r w:rsidR="00DF1488">
          <w:rPr>
            <w:noProof/>
            <w:webHidden/>
          </w:rPr>
          <w:fldChar w:fldCharType="begin"/>
        </w:r>
        <w:r w:rsidR="00DF1488">
          <w:rPr>
            <w:noProof/>
            <w:webHidden/>
          </w:rPr>
          <w:instrText xml:space="preserve"> PAGEREF _Toc410497874 \h </w:instrText>
        </w:r>
        <w:r w:rsidR="00DF1488">
          <w:rPr>
            <w:noProof/>
            <w:webHidden/>
          </w:rPr>
        </w:r>
        <w:r w:rsidR="00DF1488">
          <w:rPr>
            <w:noProof/>
            <w:webHidden/>
          </w:rPr>
          <w:fldChar w:fldCharType="separate"/>
        </w:r>
        <w:r w:rsidR="00DF1488">
          <w:rPr>
            <w:noProof/>
            <w:webHidden/>
          </w:rPr>
          <w:t>82</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5" w:history="1">
        <w:r w:rsidR="00DF1488" w:rsidRPr="00D629A5">
          <w:rPr>
            <w:rStyle w:val="Hyperlink"/>
            <w:noProof/>
          </w:rPr>
          <w:t>5.3.5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Генерация на базов код</w:t>
        </w:r>
        <w:r w:rsidR="00DF1488">
          <w:rPr>
            <w:noProof/>
            <w:webHidden/>
          </w:rPr>
          <w:tab/>
        </w:r>
        <w:r w:rsidR="00DF1488">
          <w:rPr>
            <w:noProof/>
            <w:webHidden/>
          </w:rPr>
          <w:fldChar w:fldCharType="begin"/>
        </w:r>
        <w:r w:rsidR="00DF1488">
          <w:rPr>
            <w:noProof/>
            <w:webHidden/>
          </w:rPr>
          <w:instrText xml:space="preserve"> PAGEREF _Toc410497875 \h </w:instrText>
        </w:r>
        <w:r w:rsidR="00DF1488">
          <w:rPr>
            <w:noProof/>
            <w:webHidden/>
          </w:rPr>
        </w:r>
        <w:r w:rsidR="00DF1488">
          <w:rPr>
            <w:noProof/>
            <w:webHidden/>
          </w:rPr>
          <w:fldChar w:fldCharType="separate"/>
        </w:r>
        <w:r w:rsidR="00DF1488">
          <w:rPr>
            <w:noProof/>
            <w:webHidden/>
          </w:rPr>
          <w:t>84</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6" w:history="1">
        <w:r w:rsidR="00DF1488" w:rsidRPr="00D629A5">
          <w:rPr>
            <w:rStyle w:val="Hyperlink"/>
            <w:noProof/>
          </w:rPr>
          <w:t>5.4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Ресурсни и спомагателни модули</w:t>
        </w:r>
        <w:r w:rsidR="00DF1488">
          <w:rPr>
            <w:noProof/>
            <w:webHidden/>
          </w:rPr>
          <w:tab/>
        </w:r>
        <w:r w:rsidR="00DF1488">
          <w:rPr>
            <w:noProof/>
            <w:webHidden/>
          </w:rPr>
          <w:fldChar w:fldCharType="begin"/>
        </w:r>
        <w:r w:rsidR="00DF1488">
          <w:rPr>
            <w:noProof/>
            <w:webHidden/>
          </w:rPr>
          <w:instrText xml:space="preserve"> PAGEREF _Toc410497876 \h </w:instrText>
        </w:r>
        <w:r w:rsidR="00DF1488">
          <w:rPr>
            <w:noProof/>
            <w:webHidden/>
          </w:rPr>
        </w:r>
        <w:r w:rsidR="00DF1488">
          <w:rPr>
            <w:noProof/>
            <w:webHidden/>
          </w:rPr>
          <w:fldChar w:fldCharType="separate"/>
        </w:r>
        <w:r w:rsidR="00DF1488">
          <w:rPr>
            <w:noProof/>
            <w:webHidden/>
          </w:rPr>
          <w:t>85</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7" w:history="1">
        <w:r w:rsidR="00DF1488" w:rsidRPr="00D629A5">
          <w:rPr>
            <w:rStyle w:val="Hyperlink"/>
            <w:noProof/>
          </w:rPr>
          <w:t>5.4.1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Пакетна диаграма</w:t>
        </w:r>
        <w:r w:rsidR="00DF1488">
          <w:rPr>
            <w:noProof/>
            <w:webHidden/>
          </w:rPr>
          <w:tab/>
        </w:r>
        <w:r w:rsidR="00DF1488">
          <w:rPr>
            <w:noProof/>
            <w:webHidden/>
          </w:rPr>
          <w:fldChar w:fldCharType="begin"/>
        </w:r>
        <w:r w:rsidR="00DF1488">
          <w:rPr>
            <w:noProof/>
            <w:webHidden/>
          </w:rPr>
          <w:instrText xml:space="preserve"> PAGEREF _Toc410497877 \h </w:instrText>
        </w:r>
        <w:r w:rsidR="00DF1488">
          <w:rPr>
            <w:noProof/>
            <w:webHidden/>
          </w:rPr>
        </w:r>
        <w:r w:rsidR="00DF1488">
          <w:rPr>
            <w:noProof/>
            <w:webHidden/>
          </w:rPr>
          <w:fldChar w:fldCharType="separate"/>
        </w:r>
        <w:r w:rsidR="00DF1488">
          <w:rPr>
            <w:noProof/>
            <w:webHidden/>
          </w:rPr>
          <w:t>86</w:t>
        </w:r>
        <w:r w:rsidR="00DF1488">
          <w:rPr>
            <w:noProof/>
            <w:webHidden/>
          </w:rPr>
          <w:fldChar w:fldCharType="end"/>
        </w:r>
      </w:hyperlink>
    </w:p>
    <w:p w:rsidR="00DF1488" w:rsidRDefault="00FA357A">
      <w:pPr>
        <w:pStyle w:val="TOC1"/>
        <w:rPr>
          <w:rFonts w:asciiTheme="minorHAnsi" w:eastAsiaTheme="minorEastAsia" w:hAnsiTheme="minorHAnsi" w:cstheme="minorBidi"/>
          <w:b w:val="0"/>
          <w:bCs w:val="0"/>
          <w:caps w:val="0"/>
          <w:color w:val="auto"/>
          <w:sz w:val="22"/>
          <w:szCs w:val="22"/>
          <w:lang w:eastAsia="en-US"/>
        </w:rPr>
      </w:pPr>
      <w:hyperlink w:anchor="_Toc410497878" w:history="1">
        <w:r w:rsidR="00DF1488" w:rsidRPr="00D629A5">
          <w:rPr>
            <w:rStyle w:val="Hyperlink"/>
          </w:rPr>
          <w:t>6.</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Реализация, тестване/експерименти и (евентуално) внедряване</w:t>
        </w:r>
        <w:r w:rsidR="00DF1488">
          <w:rPr>
            <w:webHidden/>
          </w:rPr>
          <w:tab/>
        </w:r>
        <w:r w:rsidR="00DF1488">
          <w:rPr>
            <w:webHidden/>
          </w:rPr>
          <w:fldChar w:fldCharType="begin"/>
        </w:r>
        <w:r w:rsidR="00DF1488">
          <w:rPr>
            <w:webHidden/>
          </w:rPr>
          <w:instrText xml:space="preserve"> PAGEREF _Toc410497878 \h </w:instrText>
        </w:r>
        <w:r w:rsidR="00DF1488">
          <w:rPr>
            <w:webHidden/>
          </w:rPr>
        </w:r>
        <w:r w:rsidR="00DF1488">
          <w:rPr>
            <w:webHidden/>
          </w:rPr>
          <w:fldChar w:fldCharType="separate"/>
        </w:r>
        <w:r w:rsidR="00DF1488">
          <w:rPr>
            <w:webHidden/>
          </w:rPr>
          <w:t>87</w:t>
        </w:r>
        <w:r w:rsidR="00DF1488">
          <w:rPr>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9" w:history="1">
        <w:r w:rsidR="00DF1488" w:rsidRPr="00D629A5">
          <w:rPr>
            <w:rStyle w:val="Hyperlink"/>
            <w:noProof/>
          </w:rPr>
          <w:t>6.1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Реализация на модулите</w:t>
        </w:r>
        <w:r w:rsidR="00DF1488">
          <w:rPr>
            <w:noProof/>
            <w:webHidden/>
          </w:rPr>
          <w:tab/>
        </w:r>
        <w:r w:rsidR="00DF1488">
          <w:rPr>
            <w:noProof/>
            <w:webHidden/>
          </w:rPr>
          <w:fldChar w:fldCharType="begin"/>
        </w:r>
        <w:r w:rsidR="00DF1488">
          <w:rPr>
            <w:noProof/>
            <w:webHidden/>
          </w:rPr>
          <w:instrText xml:space="preserve"> PAGEREF _Toc410497879 \h </w:instrText>
        </w:r>
        <w:r w:rsidR="00DF1488">
          <w:rPr>
            <w:noProof/>
            <w:webHidden/>
          </w:rPr>
        </w:r>
        <w:r w:rsidR="00DF1488">
          <w:rPr>
            <w:noProof/>
            <w:webHidden/>
          </w:rPr>
          <w:fldChar w:fldCharType="separate"/>
        </w:r>
        <w:r w:rsidR="00DF1488">
          <w:rPr>
            <w:noProof/>
            <w:webHidden/>
          </w:rPr>
          <w:t>87</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0" w:history="1">
        <w:r w:rsidR="00DF1488" w:rsidRPr="00D629A5">
          <w:rPr>
            <w:rStyle w:val="Hyperlink"/>
            <w:noProof/>
          </w:rPr>
          <w:t>6.1.1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Анализатор (диаграма на внедряване)</w:t>
        </w:r>
        <w:r w:rsidR="00DF1488">
          <w:rPr>
            <w:noProof/>
            <w:webHidden/>
          </w:rPr>
          <w:tab/>
        </w:r>
        <w:r w:rsidR="00DF1488">
          <w:rPr>
            <w:noProof/>
            <w:webHidden/>
          </w:rPr>
          <w:fldChar w:fldCharType="begin"/>
        </w:r>
        <w:r w:rsidR="00DF1488">
          <w:rPr>
            <w:noProof/>
            <w:webHidden/>
          </w:rPr>
          <w:instrText xml:space="preserve"> PAGEREF _Toc410497880 \h </w:instrText>
        </w:r>
        <w:r w:rsidR="00DF1488">
          <w:rPr>
            <w:noProof/>
            <w:webHidden/>
          </w:rPr>
        </w:r>
        <w:r w:rsidR="00DF1488">
          <w:rPr>
            <w:noProof/>
            <w:webHidden/>
          </w:rPr>
          <w:fldChar w:fldCharType="separate"/>
        </w:r>
        <w:r w:rsidR="00DF1488">
          <w:rPr>
            <w:noProof/>
            <w:webHidden/>
          </w:rPr>
          <w:t>87</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1" w:history="1">
        <w:r w:rsidR="00DF1488" w:rsidRPr="00D629A5">
          <w:rPr>
            <w:rStyle w:val="Hyperlink"/>
            <w:noProof/>
          </w:rPr>
          <w:t>6.1.2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Скенер</w:t>
        </w:r>
        <w:r w:rsidR="00DF1488">
          <w:rPr>
            <w:noProof/>
            <w:webHidden/>
          </w:rPr>
          <w:tab/>
        </w:r>
        <w:r w:rsidR="00DF1488">
          <w:rPr>
            <w:noProof/>
            <w:webHidden/>
          </w:rPr>
          <w:fldChar w:fldCharType="begin"/>
        </w:r>
        <w:r w:rsidR="00DF1488">
          <w:rPr>
            <w:noProof/>
            <w:webHidden/>
          </w:rPr>
          <w:instrText xml:space="preserve"> PAGEREF _Toc410497881 \h </w:instrText>
        </w:r>
        <w:r w:rsidR="00DF1488">
          <w:rPr>
            <w:noProof/>
            <w:webHidden/>
          </w:rPr>
        </w:r>
        <w:r w:rsidR="00DF1488">
          <w:rPr>
            <w:noProof/>
            <w:webHidden/>
          </w:rPr>
          <w:fldChar w:fldCharType="separate"/>
        </w:r>
        <w:r w:rsidR="00DF1488">
          <w:rPr>
            <w:noProof/>
            <w:webHidden/>
          </w:rPr>
          <w:t>87</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2" w:history="1">
        <w:r w:rsidR="00DF1488" w:rsidRPr="00D629A5">
          <w:rPr>
            <w:rStyle w:val="Hyperlink"/>
            <w:noProof/>
          </w:rPr>
          <w:t>6.1.3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Мета-модел</w:t>
        </w:r>
        <w:r w:rsidR="00DF1488">
          <w:rPr>
            <w:noProof/>
            <w:webHidden/>
          </w:rPr>
          <w:tab/>
        </w:r>
        <w:r w:rsidR="00DF1488">
          <w:rPr>
            <w:noProof/>
            <w:webHidden/>
          </w:rPr>
          <w:fldChar w:fldCharType="begin"/>
        </w:r>
        <w:r w:rsidR="00DF1488">
          <w:rPr>
            <w:noProof/>
            <w:webHidden/>
          </w:rPr>
          <w:instrText xml:space="preserve"> PAGEREF _Toc410497882 \h </w:instrText>
        </w:r>
        <w:r w:rsidR="00DF1488">
          <w:rPr>
            <w:noProof/>
            <w:webHidden/>
          </w:rPr>
        </w:r>
        <w:r w:rsidR="00DF1488">
          <w:rPr>
            <w:noProof/>
            <w:webHidden/>
          </w:rPr>
          <w:fldChar w:fldCharType="separate"/>
        </w:r>
        <w:r w:rsidR="00DF1488">
          <w:rPr>
            <w:noProof/>
            <w:webHidden/>
          </w:rPr>
          <w:t>88</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3" w:history="1">
        <w:r w:rsidR="00DF1488" w:rsidRPr="00D629A5">
          <w:rPr>
            <w:rStyle w:val="Hyperlink"/>
            <w:noProof/>
          </w:rPr>
          <w:t>6.1.4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Сериализатор (диаграма на внедряване)</w:t>
        </w:r>
        <w:r w:rsidR="00DF1488">
          <w:rPr>
            <w:noProof/>
            <w:webHidden/>
          </w:rPr>
          <w:tab/>
        </w:r>
        <w:r w:rsidR="00DF1488">
          <w:rPr>
            <w:noProof/>
            <w:webHidden/>
          </w:rPr>
          <w:fldChar w:fldCharType="begin"/>
        </w:r>
        <w:r w:rsidR="00DF1488">
          <w:rPr>
            <w:noProof/>
            <w:webHidden/>
          </w:rPr>
          <w:instrText xml:space="preserve"> PAGEREF _Toc410497883 \h </w:instrText>
        </w:r>
        <w:r w:rsidR="00DF1488">
          <w:rPr>
            <w:noProof/>
            <w:webHidden/>
          </w:rPr>
        </w:r>
        <w:r w:rsidR="00DF1488">
          <w:rPr>
            <w:noProof/>
            <w:webHidden/>
          </w:rPr>
          <w:fldChar w:fldCharType="separate"/>
        </w:r>
        <w:r w:rsidR="00DF1488">
          <w:rPr>
            <w:noProof/>
            <w:webHidden/>
          </w:rPr>
          <w:t>89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4" w:history="1">
        <w:r w:rsidR="00DF1488" w:rsidRPr="00D629A5">
          <w:rPr>
            <w:rStyle w:val="Hyperlink"/>
            <w:noProof/>
          </w:rPr>
          <w:t>6.1.5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Спомагателни модули (диаграма на внедряване)</w:t>
        </w:r>
        <w:r w:rsidR="00DF1488">
          <w:rPr>
            <w:noProof/>
            <w:webHidden/>
          </w:rPr>
          <w:tab/>
        </w:r>
        <w:r w:rsidR="00DF1488">
          <w:rPr>
            <w:noProof/>
            <w:webHidden/>
          </w:rPr>
          <w:fldChar w:fldCharType="begin"/>
        </w:r>
        <w:r w:rsidR="00DF1488">
          <w:rPr>
            <w:noProof/>
            <w:webHidden/>
          </w:rPr>
          <w:instrText xml:space="preserve"> PAGEREF _Toc410497884 \h </w:instrText>
        </w:r>
        <w:r w:rsidR="00DF1488">
          <w:rPr>
            <w:noProof/>
            <w:webHidden/>
          </w:rPr>
        </w:r>
        <w:r w:rsidR="00DF1488">
          <w:rPr>
            <w:noProof/>
            <w:webHidden/>
          </w:rPr>
          <w:fldChar w:fldCharType="separate"/>
        </w:r>
        <w:r w:rsidR="00DF1488">
          <w:rPr>
            <w:noProof/>
            <w:webHidden/>
          </w:rPr>
          <w:t>89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5" w:history="1">
        <w:r w:rsidR="00DF1488" w:rsidRPr="00D629A5">
          <w:rPr>
            <w:rStyle w:val="Hyperlink"/>
            <w:noProof/>
          </w:rPr>
          <w:t>6.1.6</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Специфични критерии за стандартна архитектура (диаграма на внедряване)</w:t>
        </w:r>
        <w:r w:rsidR="00DF1488">
          <w:rPr>
            <w:noProof/>
            <w:webHidden/>
          </w:rPr>
          <w:tab/>
        </w:r>
        <w:r w:rsidR="00DF1488">
          <w:rPr>
            <w:noProof/>
            <w:webHidden/>
          </w:rPr>
          <w:fldChar w:fldCharType="begin"/>
        </w:r>
        <w:r w:rsidR="00DF1488">
          <w:rPr>
            <w:noProof/>
            <w:webHidden/>
          </w:rPr>
          <w:instrText xml:space="preserve"> PAGEREF _Toc410497885 \h </w:instrText>
        </w:r>
        <w:r w:rsidR="00DF1488">
          <w:rPr>
            <w:noProof/>
            <w:webHidden/>
          </w:rPr>
        </w:r>
        <w:r w:rsidR="00DF1488">
          <w:rPr>
            <w:noProof/>
            <w:webHidden/>
          </w:rPr>
          <w:fldChar w:fldCharType="separate"/>
        </w:r>
        <w:r w:rsidR="00DF1488">
          <w:rPr>
            <w:noProof/>
            <w:webHidden/>
          </w:rPr>
          <w:t>89</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6" w:history="1">
        <w:r w:rsidR="00DF1488" w:rsidRPr="00D629A5">
          <w:rPr>
            <w:rStyle w:val="Hyperlink"/>
            <w:noProof/>
          </w:rPr>
          <w:t>6.1.7</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Генерация на базов код (реализация)</w:t>
        </w:r>
        <w:r w:rsidR="00DF1488">
          <w:rPr>
            <w:noProof/>
            <w:webHidden/>
          </w:rPr>
          <w:tab/>
        </w:r>
        <w:r w:rsidR="00DF1488">
          <w:rPr>
            <w:noProof/>
            <w:webHidden/>
          </w:rPr>
          <w:fldChar w:fldCharType="begin"/>
        </w:r>
        <w:r w:rsidR="00DF1488">
          <w:rPr>
            <w:noProof/>
            <w:webHidden/>
          </w:rPr>
          <w:instrText xml:space="preserve"> PAGEREF _Toc410497886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87" w:history="1">
        <w:r w:rsidR="00DF1488" w:rsidRPr="00D629A5">
          <w:rPr>
            <w:rStyle w:val="Hyperlink"/>
            <w:noProof/>
            <w:lang w:val="ru-RU"/>
          </w:rPr>
          <w:t>6.2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Системна интеграция (опционално)</w:t>
        </w:r>
        <w:r w:rsidR="00DF1488">
          <w:rPr>
            <w:noProof/>
            <w:webHidden/>
          </w:rPr>
          <w:tab/>
        </w:r>
        <w:r w:rsidR="00DF1488">
          <w:rPr>
            <w:noProof/>
            <w:webHidden/>
          </w:rPr>
          <w:fldChar w:fldCharType="begin"/>
        </w:r>
        <w:r w:rsidR="00DF1488">
          <w:rPr>
            <w:noProof/>
            <w:webHidden/>
          </w:rPr>
          <w:instrText xml:space="preserve"> PAGEREF _Toc410497887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88" w:history="1">
        <w:r w:rsidR="00DF1488" w:rsidRPr="00D629A5">
          <w:rPr>
            <w:rStyle w:val="Hyperlink"/>
            <w:noProof/>
          </w:rPr>
          <w:t>6.3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Планиране на тестването - тестови сценарии, процедури, ...</w:t>
        </w:r>
        <w:r w:rsidR="00DF1488">
          <w:rPr>
            <w:noProof/>
            <w:webHidden/>
          </w:rPr>
          <w:tab/>
        </w:r>
        <w:r w:rsidR="00DF1488">
          <w:rPr>
            <w:noProof/>
            <w:webHidden/>
          </w:rPr>
          <w:fldChar w:fldCharType="begin"/>
        </w:r>
        <w:r w:rsidR="00DF1488">
          <w:rPr>
            <w:noProof/>
            <w:webHidden/>
          </w:rPr>
          <w:instrText xml:space="preserve"> PAGEREF _Toc410497888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9" w:history="1">
        <w:r w:rsidR="00DF1488" w:rsidRPr="00D629A5">
          <w:rPr>
            <w:rStyle w:val="Hyperlink"/>
            <w:noProof/>
          </w:rPr>
          <w:t>6.3.1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Цели</w:t>
        </w:r>
        <w:r w:rsidR="00DF1488">
          <w:rPr>
            <w:noProof/>
            <w:webHidden/>
          </w:rPr>
          <w:tab/>
        </w:r>
        <w:r w:rsidR="00DF1488">
          <w:rPr>
            <w:noProof/>
            <w:webHidden/>
          </w:rPr>
          <w:fldChar w:fldCharType="begin"/>
        </w:r>
        <w:r w:rsidR="00DF1488">
          <w:rPr>
            <w:noProof/>
            <w:webHidden/>
          </w:rPr>
          <w:instrText xml:space="preserve"> PAGEREF _Toc410497889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0" w:history="1">
        <w:r w:rsidR="00DF1488" w:rsidRPr="00D629A5">
          <w:rPr>
            <w:rStyle w:val="Hyperlink"/>
            <w:noProof/>
          </w:rPr>
          <w:t>6.3.2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Модулни тестове</w:t>
        </w:r>
        <w:r w:rsidR="00DF1488">
          <w:rPr>
            <w:noProof/>
            <w:webHidden/>
          </w:rPr>
          <w:tab/>
        </w:r>
        <w:r w:rsidR="00DF1488">
          <w:rPr>
            <w:noProof/>
            <w:webHidden/>
          </w:rPr>
          <w:fldChar w:fldCharType="begin"/>
        </w:r>
        <w:r w:rsidR="00DF1488">
          <w:rPr>
            <w:noProof/>
            <w:webHidden/>
          </w:rPr>
          <w:instrText xml:space="preserve"> PAGEREF _Toc410497890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1" w:history="1">
        <w:r w:rsidR="00DF1488" w:rsidRPr="00D629A5">
          <w:rPr>
            <w:rStyle w:val="Hyperlink"/>
            <w:noProof/>
          </w:rPr>
          <w:t>6.3.3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Функционални тестове</w:t>
        </w:r>
        <w:r w:rsidR="00DF1488">
          <w:rPr>
            <w:noProof/>
            <w:webHidden/>
          </w:rPr>
          <w:tab/>
        </w:r>
        <w:r w:rsidR="00DF1488">
          <w:rPr>
            <w:noProof/>
            <w:webHidden/>
          </w:rPr>
          <w:fldChar w:fldCharType="begin"/>
        </w:r>
        <w:r w:rsidR="00DF1488">
          <w:rPr>
            <w:noProof/>
            <w:webHidden/>
          </w:rPr>
          <w:instrText xml:space="preserve"> PAGEREF _Toc410497891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FA357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2" w:history="1">
        <w:r w:rsidR="00DF1488" w:rsidRPr="00D629A5">
          <w:rPr>
            <w:rStyle w:val="Hyperlink"/>
            <w:noProof/>
          </w:rPr>
          <w:t>6.3.4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Нефункционални тестове</w:t>
        </w:r>
        <w:r w:rsidR="00DF1488">
          <w:rPr>
            <w:noProof/>
            <w:webHidden/>
          </w:rPr>
          <w:tab/>
        </w:r>
        <w:r w:rsidR="00DF1488">
          <w:rPr>
            <w:noProof/>
            <w:webHidden/>
          </w:rPr>
          <w:fldChar w:fldCharType="begin"/>
        </w:r>
        <w:r w:rsidR="00DF1488">
          <w:rPr>
            <w:noProof/>
            <w:webHidden/>
          </w:rPr>
          <w:instrText xml:space="preserve"> PAGEREF _Toc410497892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3" w:history="1">
        <w:r w:rsidR="00DF1488" w:rsidRPr="00D629A5">
          <w:rPr>
            <w:rStyle w:val="Hyperlink"/>
            <w:noProof/>
            <w:lang w:val="ru-RU"/>
          </w:rPr>
          <w:t>6.4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Модулно и системно тестване</w:t>
        </w:r>
        <w:r w:rsidR="00DF1488">
          <w:rPr>
            <w:noProof/>
            <w:webHidden/>
          </w:rPr>
          <w:tab/>
        </w:r>
        <w:r w:rsidR="00DF1488">
          <w:rPr>
            <w:noProof/>
            <w:webHidden/>
          </w:rPr>
          <w:fldChar w:fldCharType="begin"/>
        </w:r>
        <w:r w:rsidR="00DF1488">
          <w:rPr>
            <w:noProof/>
            <w:webHidden/>
          </w:rPr>
          <w:instrText xml:space="preserve"> PAGEREF _Toc410497893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4" w:history="1">
        <w:r w:rsidR="00DF1488" w:rsidRPr="00D629A5">
          <w:rPr>
            <w:rStyle w:val="Hyperlink"/>
            <w:noProof/>
            <w:lang w:val="ru-RU"/>
          </w:rPr>
          <w:t>6.5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Анализ на резултатите от тестването и начин на отразяването им</w:t>
        </w:r>
        <w:r w:rsidR="00DF1488">
          <w:rPr>
            <w:noProof/>
            <w:webHidden/>
          </w:rPr>
          <w:tab/>
        </w:r>
        <w:r w:rsidR="00DF1488">
          <w:rPr>
            <w:noProof/>
            <w:webHidden/>
          </w:rPr>
          <w:fldChar w:fldCharType="begin"/>
        </w:r>
        <w:r w:rsidR="00DF1488">
          <w:rPr>
            <w:noProof/>
            <w:webHidden/>
          </w:rPr>
          <w:instrText xml:space="preserve"> PAGEREF _Toc410497894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5" w:history="1">
        <w:r w:rsidR="00DF1488" w:rsidRPr="00D629A5">
          <w:rPr>
            <w:rStyle w:val="Hyperlink"/>
            <w:noProof/>
            <w:lang w:val="ru-RU"/>
          </w:rPr>
          <w:t>6.6</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Експериментално внедряване (технологични изисквания, инсталиране, условия, използване, ...)</w:t>
        </w:r>
        <w:r w:rsidR="00DF1488">
          <w:rPr>
            <w:noProof/>
            <w:webHidden/>
          </w:rPr>
          <w:tab/>
        </w:r>
        <w:r w:rsidR="00DF1488">
          <w:rPr>
            <w:noProof/>
            <w:webHidden/>
          </w:rPr>
          <w:fldChar w:fldCharType="begin"/>
        </w:r>
        <w:r w:rsidR="00DF1488">
          <w:rPr>
            <w:noProof/>
            <w:webHidden/>
          </w:rPr>
          <w:instrText xml:space="preserve"> PAGEREF _Toc410497895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FA357A">
      <w:pPr>
        <w:pStyle w:val="TOC1"/>
        <w:rPr>
          <w:rFonts w:asciiTheme="minorHAnsi" w:eastAsiaTheme="minorEastAsia" w:hAnsiTheme="minorHAnsi" w:cstheme="minorBidi"/>
          <w:b w:val="0"/>
          <w:bCs w:val="0"/>
          <w:caps w:val="0"/>
          <w:color w:val="auto"/>
          <w:sz w:val="22"/>
          <w:szCs w:val="22"/>
          <w:lang w:eastAsia="en-US"/>
        </w:rPr>
      </w:pPr>
      <w:hyperlink w:anchor="_Toc410497896" w:history="1">
        <w:r w:rsidR="00DF1488" w:rsidRPr="00D629A5">
          <w:rPr>
            <w:rStyle w:val="Hyperlink"/>
          </w:rPr>
          <w:t>7.</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Заключение</w:t>
        </w:r>
        <w:r w:rsidR="00DF1488">
          <w:rPr>
            <w:webHidden/>
          </w:rPr>
          <w:tab/>
        </w:r>
        <w:r w:rsidR="00DF1488">
          <w:rPr>
            <w:webHidden/>
          </w:rPr>
          <w:fldChar w:fldCharType="begin"/>
        </w:r>
        <w:r w:rsidR="00DF1488">
          <w:rPr>
            <w:webHidden/>
          </w:rPr>
          <w:instrText xml:space="preserve"> PAGEREF _Toc410497896 \h </w:instrText>
        </w:r>
        <w:r w:rsidR="00DF1488">
          <w:rPr>
            <w:webHidden/>
          </w:rPr>
        </w:r>
        <w:r w:rsidR="00DF1488">
          <w:rPr>
            <w:webHidden/>
          </w:rPr>
          <w:fldChar w:fldCharType="separate"/>
        </w:r>
        <w:r w:rsidR="00DF1488">
          <w:rPr>
            <w:webHidden/>
          </w:rPr>
          <w:t>92</w:t>
        </w:r>
        <w:r w:rsidR="00DF1488">
          <w:rPr>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7" w:history="1">
        <w:r w:rsidR="00DF1488" w:rsidRPr="00D629A5">
          <w:rPr>
            <w:rStyle w:val="Hyperlink"/>
            <w:noProof/>
            <w:lang w:val="ru-RU"/>
          </w:rPr>
          <w:t>7.1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Обобщение на изпълнението на началните цели</w:t>
        </w:r>
        <w:r w:rsidR="00DF1488">
          <w:rPr>
            <w:noProof/>
            <w:webHidden/>
          </w:rPr>
          <w:tab/>
        </w:r>
        <w:r w:rsidR="00DF1488">
          <w:rPr>
            <w:noProof/>
            <w:webHidden/>
          </w:rPr>
          <w:fldChar w:fldCharType="begin"/>
        </w:r>
        <w:r w:rsidR="00DF1488">
          <w:rPr>
            <w:noProof/>
            <w:webHidden/>
          </w:rPr>
          <w:instrText xml:space="preserve"> PAGEREF _Toc410497897 \h </w:instrText>
        </w:r>
        <w:r w:rsidR="00DF1488">
          <w:rPr>
            <w:noProof/>
            <w:webHidden/>
          </w:rPr>
        </w:r>
        <w:r w:rsidR="00DF1488">
          <w:rPr>
            <w:noProof/>
            <w:webHidden/>
          </w:rPr>
          <w:fldChar w:fldCharType="separate"/>
        </w:r>
        <w:r w:rsidR="00DF1488">
          <w:rPr>
            <w:noProof/>
            <w:webHidden/>
          </w:rPr>
          <w:t>92</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8" w:history="1">
        <w:r w:rsidR="00DF1488" w:rsidRPr="00D629A5">
          <w:rPr>
            <w:rStyle w:val="Hyperlink"/>
            <w:noProof/>
            <w:lang w:val="ru-RU"/>
          </w:rPr>
          <w:t>7.2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Насоки за бъдещо развитие и усъвършенстване</w:t>
        </w:r>
        <w:r w:rsidR="00DF1488">
          <w:rPr>
            <w:noProof/>
            <w:webHidden/>
          </w:rPr>
          <w:tab/>
        </w:r>
        <w:r w:rsidR="00DF1488">
          <w:rPr>
            <w:noProof/>
            <w:webHidden/>
          </w:rPr>
          <w:fldChar w:fldCharType="begin"/>
        </w:r>
        <w:r w:rsidR="00DF1488">
          <w:rPr>
            <w:noProof/>
            <w:webHidden/>
          </w:rPr>
          <w:instrText xml:space="preserve"> PAGEREF _Toc410497898 \h </w:instrText>
        </w:r>
        <w:r w:rsidR="00DF1488">
          <w:rPr>
            <w:noProof/>
            <w:webHidden/>
          </w:rPr>
        </w:r>
        <w:r w:rsidR="00DF1488">
          <w:rPr>
            <w:noProof/>
            <w:webHidden/>
          </w:rPr>
          <w:fldChar w:fldCharType="separate"/>
        </w:r>
        <w:r w:rsidR="00DF1488">
          <w:rPr>
            <w:noProof/>
            <w:webHidden/>
          </w:rPr>
          <w:t>92</w:t>
        </w:r>
        <w:r w:rsidR="00DF1488">
          <w:rPr>
            <w:noProof/>
            <w:webHidden/>
          </w:rPr>
          <w:fldChar w:fldCharType="end"/>
        </w:r>
      </w:hyperlink>
    </w:p>
    <w:p w:rsidR="00DF1488" w:rsidRDefault="00FA357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9" w:history="1">
        <w:r w:rsidR="00DF1488" w:rsidRPr="00D629A5">
          <w:rPr>
            <w:rStyle w:val="Hyperlink"/>
            <w:noProof/>
          </w:rPr>
          <w:t>7.3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Използвана литература</w:t>
        </w:r>
        <w:r w:rsidR="00DF1488">
          <w:rPr>
            <w:noProof/>
            <w:webHidden/>
          </w:rPr>
          <w:tab/>
        </w:r>
        <w:r w:rsidR="00DF1488">
          <w:rPr>
            <w:noProof/>
            <w:webHidden/>
          </w:rPr>
          <w:fldChar w:fldCharType="begin"/>
        </w:r>
        <w:r w:rsidR="00DF1488">
          <w:rPr>
            <w:noProof/>
            <w:webHidden/>
          </w:rPr>
          <w:instrText xml:space="preserve"> PAGEREF _Toc410497899 \h </w:instrText>
        </w:r>
        <w:r w:rsidR="00DF1488">
          <w:rPr>
            <w:noProof/>
            <w:webHidden/>
          </w:rPr>
        </w:r>
        <w:r w:rsidR="00DF1488">
          <w:rPr>
            <w:noProof/>
            <w:webHidden/>
          </w:rPr>
          <w:fldChar w:fldCharType="separate"/>
        </w:r>
        <w:r w:rsidR="00DF1488">
          <w:rPr>
            <w:noProof/>
            <w:webHidden/>
          </w:rPr>
          <w:t>92</w:t>
        </w:r>
        <w:r w:rsidR="00DF1488">
          <w:rPr>
            <w:noProof/>
            <w:webHidden/>
          </w:rPr>
          <w:fldChar w:fldCharType="end"/>
        </w:r>
      </w:hyperlink>
    </w:p>
    <w:p w:rsidR="00DF1488" w:rsidRDefault="00FA357A">
      <w:pPr>
        <w:pStyle w:val="TOC1"/>
        <w:rPr>
          <w:rFonts w:asciiTheme="minorHAnsi" w:eastAsiaTheme="minorEastAsia" w:hAnsiTheme="minorHAnsi" w:cstheme="minorBidi"/>
          <w:b w:val="0"/>
          <w:bCs w:val="0"/>
          <w:caps w:val="0"/>
          <w:color w:val="auto"/>
          <w:sz w:val="22"/>
          <w:szCs w:val="22"/>
          <w:lang w:eastAsia="en-US"/>
        </w:rPr>
      </w:pPr>
      <w:hyperlink w:anchor="_Toc410497900" w:history="1">
        <w:r w:rsidR="00DF1488" w:rsidRPr="00D629A5">
          <w:rPr>
            <w:rStyle w:val="Hyperlink"/>
          </w:rPr>
          <w:t>8.</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lang w:val="ru-RU"/>
          </w:rPr>
          <w:t>Приложения</w:t>
        </w:r>
        <w:r w:rsidR="00DF1488">
          <w:rPr>
            <w:webHidden/>
          </w:rPr>
          <w:tab/>
        </w:r>
        <w:r w:rsidR="00DF1488">
          <w:rPr>
            <w:webHidden/>
          </w:rPr>
          <w:fldChar w:fldCharType="begin"/>
        </w:r>
        <w:r w:rsidR="00DF1488">
          <w:rPr>
            <w:webHidden/>
          </w:rPr>
          <w:instrText xml:space="preserve"> PAGEREF _Toc410497900 \h </w:instrText>
        </w:r>
        <w:r w:rsidR="00DF1488">
          <w:rPr>
            <w:webHidden/>
          </w:rPr>
        </w:r>
        <w:r w:rsidR="00DF1488">
          <w:rPr>
            <w:webHidden/>
          </w:rPr>
          <w:fldChar w:fldCharType="separate"/>
        </w:r>
        <w:r w:rsidR="00DF1488">
          <w:rPr>
            <w:webHidden/>
          </w:rPr>
          <w:t>95</w:t>
        </w:r>
        <w:r w:rsidR="00DF1488">
          <w:rPr>
            <w:webHidden/>
          </w:rPr>
          <w:fldChar w:fldCharType="end"/>
        </w:r>
      </w:hyperlink>
    </w:p>
    <w:p w:rsidR="00DF1488" w:rsidRDefault="00FA357A">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1" w:history="1">
        <w:r w:rsidR="00DF1488" w:rsidRPr="00D629A5">
          <w:rPr>
            <w:rStyle w:val="Hyperlink"/>
            <w:noProof/>
          </w:rPr>
          <w:t>Приложение 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Терминологичен речник</w:t>
        </w:r>
        <w:r w:rsidR="00DF1488">
          <w:rPr>
            <w:noProof/>
            <w:webHidden/>
          </w:rPr>
          <w:tab/>
        </w:r>
        <w:r w:rsidR="00DF1488">
          <w:rPr>
            <w:noProof/>
            <w:webHidden/>
          </w:rPr>
          <w:fldChar w:fldCharType="begin"/>
        </w:r>
        <w:r w:rsidR="00DF1488">
          <w:rPr>
            <w:noProof/>
            <w:webHidden/>
          </w:rPr>
          <w:instrText xml:space="preserve"> PAGEREF _Toc410497901 \h </w:instrText>
        </w:r>
        <w:r w:rsidR="00DF1488">
          <w:rPr>
            <w:noProof/>
            <w:webHidden/>
          </w:rPr>
        </w:r>
        <w:r w:rsidR="00DF1488">
          <w:rPr>
            <w:noProof/>
            <w:webHidden/>
          </w:rPr>
          <w:fldChar w:fldCharType="separate"/>
        </w:r>
        <w:r w:rsidR="00DF1488">
          <w:rPr>
            <w:noProof/>
            <w:webHidden/>
          </w:rPr>
          <w:t>95</w:t>
        </w:r>
        <w:r w:rsidR="00DF1488">
          <w:rPr>
            <w:noProof/>
            <w:webHidden/>
          </w:rPr>
          <w:fldChar w:fldCharType="end"/>
        </w:r>
      </w:hyperlink>
    </w:p>
    <w:p w:rsidR="00DF1488" w:rsidRDefault="00FA357A">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2" w:history="1">
        <w:r w:rsidR="00DF1488" w:rsidRPr="00D629A5">
          <w:rPr>
            <w:rStyle w:val="Hyperlink"/>
            <w:noProof/>
          </w:rPr>
          <w:t>Приложение 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Реализирани документи</w:t>
        </w:r>
        <w:r w:rsidR="00DF1488">
          <w:rPr>
            <w:noProof/>
            <w:webHidden/>
          </w:rPr>
          <w:tab/>
        </w:r>
        <w:r w:rsidR="00DF1488">
          <w:rPr>
            <w:noProof/>
            <w:webHidden/>
          </w:rPr>
          <w:fldChar w:fldCharType="begin"/>
        </w:r>
        <w:r w:rsidR="00DF1488">
          <w:rPr>
            <w:noProof/>
            <w:webHidden/>
          </w:rPr>
          <w:instrText xml:space="preserve"> PAGEREF _Toc410497902 \h </w:instrText>
        </w:r>
        <w:r w:rsidR="00DF1488">
          <w:rPr>
            <w:noProof/>
            <w:webHidden/>
          </w:rPr>
        </w:r>
        <w:r w:rsidR="00DF1488">
          <w:rPr>
            <w:noProof/>
            <w:webHidden/>
          </w:rPr>
          <w:fldChar w:fldCharType="separate"/>
        </w:r>
        <w:r w:rsidR="00DF1488">
          <w:rPr>
            <w:noProof/>
            <w:webHidden/>
          </w:rPr>
          <w:t>97</w:t>
        </w:r>
        <w:r w:rsidR="00DF1488">
          <w:rPr>
            <w:noProof/>
            <w:webHidden/>
          </w:rPr>
          <w:fldChar w:fldCharType="end"/>
        </w:r>
      </w:hyperlink>
    </w:p>
    <w:p w:rsidR="00DF1488" w:rsidRDefault="00FA357A">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3" w:history="1">
        <w:r w:rsidR="00DF1488" w:rsidRPr="00D629A5">
          <w:rPr>
            <w:rStyle w:val="Hyperlink"/>
            <w:noProof/>
          </w:rPr>
          <w:t>Приложение 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Степен на изразителност на езиците за програмиране</w:t>
        </w:r>
        <w:r w:rsidR="00DF1488">
          <w:rPr>
            <w:noProof/>
            <w:webHidden/>
          </w:rPr>
          <w:tab/>
        </w:r>
        <w:r w:rsidR="00DF1488">
          <w:rPr>
            <w:noProof/>
            <w:webHidden/>
          </w:rPr>
          <w:fldChar w:fldCharType="begin"/>
        </w:r>
        <w:r w:rsidR="00DF1488">
          <w:rPr>
            <w:noProof/>
            <w:webHidden/>
          </w:rPr>
          <w:instrText xml:space="preserve"> PAGEREF _Toc410497903 \h </w:instrText>
        </w:r>
        <w:r w:rsidR="00DF1488">
          <w:rPr>
            <w:noProof/>
            <w:webHidden/>
          </w:rPr>
        </w:r>
        <w:r w:rsidR="00DF1488">
          <w:rPr>
            <w:noProof/>
            <w:webHidden/>
          </w:rPr>
          <w:fldChar w:fldCharType="separate"/>
        </w:r>
        <w:r w:rsidR="00DF1488">
          <w:rPr>
            <w:noProof/>
            <w:webHidden/>
          </w:rPr>
          <w:t>98</w:t>
        </w:r>
        <w:r w:rsidR="00DF1488">
          <w:rPr>
            <w:noProof/>
            <w:webHidden/>
          </w:rPr>
          <w:fldChar w:fldCharType="end"/>
        </w:r>
      </w:hyperlink>
    </w:p>
    <w:p w:rsidR="00DF1488" w:rsidRDefault="00FA357A">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4" w:history="1">
        <w:r w:rsidR="00DF1488" w:rsidRPr="00D629A5">
          <w:rPr>
            <w:rStyle w:val="Hyperlink"/>
            <w:noProof/>
          </w:rPr>
          <w:t>Приложение 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Шаблони за генериране на базов код</w:t>
        </w:r>
        <w:r w:rsidR="00DF1488">
          <w:rPr>
            <w:noProof/>
            <w:webHidden/>
          </w:rPr>
          <w:tab/>
        </w:r>
        <w:r w:rsidR="00DF1488">
          <w:rPr>
            <w:noProof/>
            <w:webHidden/>
          </w:rPr>
          <w:fldChar w:fldCharType="begin"/>
        </w:r>
        <w:r w:rsidR="00DF1488">
          <w:rPr>
            <w:noProof/>
            <w:webHidden/>
          </w:rPr>
          <w:instrText xml:space="preserve"> PAGEREF _Toc410497904 \h </w:instrText>
        </w:r>
        <w:r w:rsidR="00DF1488">
          <w:rPr>
            <w:noProof/>
            <w:webHidden/>
          </w:rPr>
        </w:r>
        <w:r w:rsidR="00DF1488">
          <w:rPr>
            <w:noProof/>
            <w:webHidden/>
          </w:rPr>
          <w:fldChar w:fldCharType="separate"/>
        </w:r>
        <w:r w:rsidR="00DF1488">
          <w:rPr>
            <w:noProof/>
            <w:webHidden/>
          </w:rPr>
          <w:t>98</w:t>
        </w:r>
        <w:r w:rsidR="00DF1488">
          <w:rPr>
            <w:noProof/>
            <w:webHidden/>
          </w:rPr>
          <w:fldChar w:fldCharType="end"/>
        </w:r>
      </w:hyperlink>
    </w:p>
    <w:p w:rsidR="00DF1488" w:rsidRDefault="00FA357A">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5" w:history="1">
        <w:r w:rsidR="00DF1488" w:rsidRPr="00D629A5">
          <w:rPr>
            <w:rStyle w:val="Hyperlink"/>
            <w:noProof/>
          </w:rPr>
          <w:t>Приложение 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Легенда на диаграмите за работни процеси</w:t>
        </w:r>
        <w:r w:rsidR="00DF1488">
          <w:rPr>
            <w:noProof/>
            <w:webHidden/>
          </w:rPr>
          <w:tab/>
        </w:r>
        <w:r w:rsidR="00DF1488">
          <w:rPr>
            <w:noProof/>
            <w:webHidden/>
          </w:rPr>
          <w:fldChar w:fldCharType="begin"/>
        </w:r>
        <w:r w:rsidR="00DF1488">
          <w:rPr>
            <w:noProof/>
            <w:webHidden/>
          </w:rPr>
          <w:instrText xml:space="preserve"> PAGEREF _Toc410497905 \h </w:instrText>
        </w:r>
        <w:r w:rsidR="00DF1488">
          <w:rPr>
            <w:noProof/>
            <w:webHidden/>
          </w:rPr>
        </w:r>
        <w:r w:rsidR="00DF1488">
          <w:rPr>
            <w:noProof/>
            <w:webHidden/>
          </w:rPr>
          <w:fldChar w:fldCharType="separate"/>
        </w:r>
        <w:r w:rsidR="00DF1488">
          <w:rPr>
            <w:noProof/>
            <w:webHidden/>
          </w:rPr>
          <w:t>102</w:t>
        </w:r>
        <w:r w:rsidR="00DF1488">
          <w:rPr>
            <w:noProof/>
            <w:webHidden/>
          </w:rPr>
          <w:fldChar w:fldCharType="end"/>
        </w:r>
      </w:hyperlink>
    </w:p>
    <w:p w:rsidR="00DF1488" w:rsidRDefault="00FA357A">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6" w:history="1">
        <w:r w:rsidR="00DF1488" w:rsidRPr="00D629A5">
          <w:rPr>
            <w:rStyle w:val="Hyperlink"/>
            <w:noProof/>
          </w:rPr>
          <w:t>Приложение 6</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Карта на работните процеси</w:t>
        </w:r>
        <w:r w:rsidR="00DF1488">
          <w:rPr>
            <w:noProof/>
            <w:webHidden/>
          </w:rPr>
          <w:tab/>
        </w:r>
        <w:r w:rsidR="00DF1488">
          <w:rPr>
            <w:noProof/>
            <w:webHidden/>
          </w:rPr>
          <w:fldChar w:fldCharType="begin"/>
        </w:r>
        <w:r w:rsidR="00DF1488">
          <w:rPr>
            <w:noProof/>
            <w:webHidden/>
          </w:rPr>
          <w:instrText xml:space="preserve"> PAGEREF _Toc410497906 \h </w:instrText>
        </w:r>
        <w:r w:rsidR="00DF1488">
          <w:rPr>
            <w:noProof/>
            <w:webHidden/>
          </w:rPr>
        </w:r>
        <w:r w:rsidR="00DF1488">
          <w:rPr>
            <w:noProof/>
            <w:webHidden/>
          </w:rPr>
          <w:fldChar w:fldCharType="separate"/>
        </w:r>
        <w:r w:rsidR="00DF1488">
          <w:rPr>
            <w:noProof/>
            <w:webHidden/>
          </w:rPr>
          <w:t>103</w:t>
        </w:r>
        <w:r w:rsidR="00DF1488">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10497807"/>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4D1E35" w:rsidRDefault="00BD7AD0" w:rsidP="00BD7AD0">
      <w:pPr>
        <w:pStyle w:val="ListParagraph"/>
        <w:ind w:left="0"/>
        <w:jc w:val="left"/>
        <w:rPr>
          <w:b/>
        </w:rPr>
      </w:pPr>
      <w:r w:rsidRPr="004D1E35">
        <w:rPr>
          <w:b/>
        </w:rPr>
        <w:t>Абстракт:</w:t>
      </w:r>
    </w:p>
    <w:p w:rsidR="00BD7AD0" w:rsidRPr="004D1E35" w:rsidRDefault="00B85EBF" w:rsidP="00355CC5">
      <w:pPr>
        <w:pStyle w:val="ListParagraph"/>
        <w:ind w:left="0"/>
      </w:pPr>
      <w:proofErr w:type="gramStart"/>
      <w:r w:rsidRPr="004D1E35">
        <w:t>Разработката</w:t>
      </w:r>
      <w:r w:rsidRPr="004D1E35">
        <w:rPr>
          <w:rFonts w:ascii="Cambria Math" w:hAnsi="Cambria Math"/>
        </w:rPr>
        <w:t xml:space="preserve"> </w:t>
      </w:r>
      <w:r w:rsidR="00F82411" w:rsidRPr="004D1E35">
        <w:t xml:space="preserve">на софтуер заема все по-голям дял във </w:t>
      </w:r>
      <w:r w:rsidR="00727156" w:rsidRPr="004D1E35">
        <w:t>все повече и повече индустрии.</w:t>
      </w:r>
      <w:proofErr w:type="gramEnd"/>
      <w:r w:rsidR="00727156" w:rsidRPr="004D1E35">
        <w:t xml:space="preserve"> </w:t>
      </w:r>
      <w:proofErr w:type="gramStart"/>
      <w:r w:rsidR="00162688" w:rsidRPr="004D1E35">
        <w:t>Съответно</w:t>
      </w:r>
      <w:r w:rsidR="00727156" w:rsidRPr="004D1E35">
        <w:t xml:space="preserve"> </w:t>
      </w:r>
      <w:r w:rsidR="00162688" w:rsidRPr="004D1E35">
        <w:t>софтуерът за вградени системи навлиза все повече и повече в живота ни, като растежа на разпространението му е огромен.</w:t>
      </w:r>
      <w:proofErr w:type="gramEnd"/>
      <w:r w:rsidR="00162688" w:rsidRPr="004D1E35">
        <w:t xml:space="preserve">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4D1E35">
        <w:t>. Използвайки основни дефиниции от софтуерната архитектура, предложеното решение се фокусира върху</w:t>
      </w:r>
      <w:r w:rsidR="002E7BB8" w:rsidRPr="004D1E35">
        <w:t>: 1)</w:t>
      </w:r>
      <w:r w:rsidR="00355CC5" w:rsidRPr="004D1E35">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sidRPr="004D1E35">
        <w:t xml:space="preserve"> и</w:t>
      </w:r>
      <w:r w:rsidR="00355CC5" w:rsidRPr="004D1E35">
        <w:t xml:space="preserve"> </w:t>
      </w:r>
      <w:r w:rsidR="002E7BB8" w:rsidRPr="004D1E35">
        <w:t xml:space="preserve">2) </w:t>
      </w:r>
      <w:r w:rsidR="00355CC5" w:rsidRPr="004D1E35">
        <w:t>възможност</w:t>
      </w:r>
      <w:r w:rsidR="002E7BB8" w:rsidRPr="004D1E35">
        <w:t>та</w:t>
      </w:r>
      <w:r w:rsidR="00355CC5" w:rsidRPr="004D1E35">
        <w:t xml:space="preserve"> от вече извлечения модел да се генерира базов код за разработване на подобна система. </w:t>
      </w:r>
      <w:proofErr w:type="gramStart"/>
      <w:r w:rsidR="00355CC5" w:rsidRPr="004D1E35">
        <w:t>Описани са основните цели на решението както и очакваните ползи от него.</w:t>
      </w:r>
      <w:proofErr w:type="gramEnd"/>
    </w:p>
    <w:p w:rsidR="00040D81" w:rsidRPr="00A2033E" w:rsidRDefault="00040D81" w:rsidP="00EF7B41">
      <w:pPr>
        <w:pStyle w:val="Heading2"/>
      </w:pPr>
      <w:bookmarkStart w:id="3" w:name="_Toc397092987"/>
      <w:bookmarkStart w:id="4" w:name="_Toc410497808"/>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10497809"/>
      <w:r>
        <w:t>Софтуер за в</w:t>
      </w:r>
      <w:r w:rsidR="00A2033E" w:rsidRPr="00A2033E">
        <w:t>градени системи</w:t>
      </w:r>
      <w:bookmarkEnd w:id="5"/>
    </w:p>
    <w:p w:rsidR="00042C96" w:rsidRPr="00042C96" w:rsidRDefault="00042C96" w:rsidP="00042C96">
      <w:proofErr w:type="gramStart"/>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bookmarkStart w:id="7" w:name="_Toc410497810"/>
      <w:r>
        <w:t>С</w:t>
      </w:r>
      <w:r w:rsidR="00F84CF3">
        <w:t>офтуерна архитектура</w:t>
      </w:r>
      <w:bookmarkEnd w:id="7"/>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8" w:name="_Toc410497811"/>
      <w:r>
        <w:t>Мотивация за решението</w:t>
      </w:r>
      <w:bookmarkEnd w:id="8"/>
      <w:r w:rsidR="009F1856">
        <w:t xml:space="preserve"> </w:t>
      </w:r>
    </w:p>
    <w:p w:rsidR="006B7D48" w:rsidRDefault="00726BC6" w:rsidP="00CB259C">
      <w:pPr>
        <w:rPr>
          <w:lang w:val="bg-BG"/>
        </w:rPr>
      </w:pPr>
      <w:r>
        <w:commentReference w:id="9"/>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0"/>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1"/>
      <w:r>
        <w:t>UML</w:t>
      </w:r>
      <w:commentRangeEnd w:id="11"/>
      <w:r>
        <w:rPr>
          <w:rStyle w:val="CommentReference"/>
          <w:lang w:val="bg-BG"/>
        </w:rPr>
        <w:commentReference w:id="11"/>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2"/>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3" w:name="_Toc397092985"/>
      <w:bookmarkStart w:id="14" w:name="_Ref397600358"/>
      <w:bookmarkStart w:id="15" w:name="_Ref409644656"/>
      <w:bookmarkStart w:id="16" w:name="_Ref410247405"/>
      <w:bookmarkStart w:id="17" w:name="_Toc410497812"/>
      <w:r w:rsidRPr="00AC428D">
        <w:t>Цел и задачи на дипломната работа</w:t>
      </w:r>
      <w:bookmarkEnd w:id="13"/>
      <w:bookmarkEnd w:id="14"/>
      <w:bookmarkEnd w:id="15"/>
      <w:bookmarkEnd w:id="16"/>
      <w:bookmarkEnd w:id="17"/>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proofErr w:type="gramStart"/>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00DF1488">
        <w:rPr>
          <w:bCs/>
          <w:i/>
        </w:rPr>
        <w:t>3.1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00DF1488">
        <w:rPr>
          <w:bCs/>
          <w:i/>
        </w:rPr>
        <w:t>3.3</w:t>
      </w:r>
      <w:r w:rsidRPr="00393D78">
        <w:rPr>
          <w:bCs/>
          <w:i/>
        </w:rPr>
        <w:fldChar w:fldCharType="end"/>
      </w:r>
      <w:r>
        <w:rPr>
          <w:bCs/>
        </w:rPr>
        <w:t>.</w:t>
      </w:r>
      <w:proofErr w:type="gramEnd"/>
    </w:p>
    <w:p w:rsidR="00B26065" w:rsidRDefault="00B26065" w:rsidP="006C604A">
      <w:bookmarkStart w:id="18" w:name="_Toc397092986"/>
    </w:p>
    <w:p w:rsidR="00C3793A" w:rsidRPr="00C42DFD" w:rsidRDefault="00ED1159" w:rsidP="00AC428D">
      <w:pPr>
        <w:pStyle w:val="Heading2"/>
      </w:pPr>
      <w:bookmarkStart w:id="19" w:name="_Ref410250726"/>
      <w:bookmarkStart w:id="20" w:name="_Toc410497813"/>
      <w:r w:rsidRPr="00AC428D">
        <w:t>О</w:t>
      </w:r>
      <w:r w:rsidR="00C3793A" w:rsidRPr="00AC428D">
        <w:t>чаквани ползи от реализацията</w:t>
      </w:r>
      <w:bookmarkEnd w:id="18"/>
      <w:bookmarkEnd w:id="19"/>
      <w:bookmarkEnd w:id="20"/>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w:t>
      </w:r>
      <w:proofErr w:type="gramEnd"/>
      <w:r w:rsidRPr="00D90D1B">
        <w:t xml:space="preserve"> </w:t>
      </w:r>
      <w:proofErr w:type="gramStart"/>
      <w:r w:rsidRPr="00D90D1B">
        <w:t xml:space="preserve">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21" w:name="_Toc397092990"/>
      <w:bookmarkStart w:id="22" w:name="_Toc410497814"/>
      <w:commentRangeStart w:id="23"/>
      <w:r w:rsidRPr="00D67FFE">
        <w:rPr>
          <w:color w:val="FF0000"/>
        </w:rPr>
        <w:t>Структура</w:t>
      </w:r>
      <w:commentRangeEnd w:id="23"/>
      <w:r w:rsidR="00D36F61">
        <w:rPr>
          <w:rStyle w:val="CommentReference"/>
          <w:b w:val="0"/>
          <w:bCs w:val="0"/>
        </w:rPr>
        <w:commentReference w:id="23"/>
      </w:r>
      <w:r w:rsidRPr="00D67FFE">
        <w:rPr>
          <w:color w:val="FF0000"/>
        </w:rPr>
        <w:t xml:space="preserve"> на дипломната работа (0</w:t>
      </w:r>
      <w:proofErr w:type="gramStart"/>
      <w:r w:rsidRPr="00D67FFE">
        <w:rPr>
          <w:color w:val="FF0000"/>
        </w:rPr>
        <w:t>,5</w:t>
      </w:r>
      <w:proofErr w:type="gramEnd"/>
      <w:r w:rsidRPr="00D67FFE">
        <w:rPr>
          <w:color w:val="FF0000"/>
        </w:rPr>
        <w:t>-1стр.)</w:t>
      </w:r>
      <w:bookmarkEnd w:id="21"/>
      <w:bookmarkEnd w:id="22"/>
    </w:p>
    <w:p w:rsidR="00C3793A" w:rsidRPr="004440B4" w:rsidRDefault="00C3793A" w:rsidP="00C3793A">
      <w:pPr>
        <w:rPr>
          <w:lang w:val="ru-RU"/>
        </w:rPr>
      </w:pPr>
    </w:p>
    <w:p w:rsidR="00152C5E" w:rsidRDefault="006F375A" w:rsidP="003A5D66">
      <w:pPr>
        <w:pStyle w:val="Heading1"/>
      </w:pPr>
      <w:bookmarkStart w:id="24" w:name="_Toc410497815"/>
      <w:r>
        <w:lastRenderedPageBreak/>
        <w:t>Реверсивен инжинеринг и възстановяване на дизайн</w:t>
      </w:r>
      <w:bookmarkEnd w:id="24"/>
    </w:p>
    <w:p w:rsidR="00041C56" w:rsidRPr="004D1E35" w:rsidRDefault="00041C56" w:rsidP="00041C56">
      <w:pPr>
        <w:rPr>
          <w:b/>
        </w:rPr>
      </w:pPr>
      <w:bookmarkStart w:id="25" w:name="_Toc397092992"/>
      <w:r w:rsidRPr="004D1E35">
        <w:rPr>
          <w:b/>
        </w:rPr>
        <w:t>Абстракт:</w:t>
      </w:r>
    </w:p>
    <w:p w:rsidR="00041C56" w:rsidRPr="007176A5" w:rsidRDefault="0051264E" w:rsidP="00041C56">
      <w:proofErr w:type="gramStart"/>
      <w:r w:rsidRPr="007176A5">
        <w:t>В тази глава задаваме основните предпоставки за възникване и дефиниция на реверсивния инжинеринг.</w:t>
      </w:r>
      <w:proofErr w:type="gramEnd"/>
      <w:r w:rsidRPr="007176A5">
        <w:t xml:space="preserve"> </w:t>
      </w:r>
      <w:proofErr w:type="gramStart"/>
      <w:r w:rsidRPr="007176A5">
        <w:t>След</w:t>
      </w:r>
      <w:r w:rsidR="00001EDC" w:rsidRPr="007176A5">
        <w:t>ва</w:t>
      </w:r>
      <w:r w:rsidRPr="007176A5">
        <w:t xml:space="preserve"> </w:t>
      </w:r>
      <w:r w:rsidR="00001EDC" w:rsidRPr="007176A5">
        <w:t xml:space="preserve">представяне на </w:t>
      </w:r>
      <w:r w:rsidRPr="007176A5">
        <w:t xml:space="preserve">терминология </w:t>
      </w:r>
      <w:r w:rsidR="00001EDC" w:rsidRPr="007176A5">
        <w:t>от</w:t>
      </w:r>
      <w:r w:rsidRPr="007176A5">
        <w:t xml:space="preserve"> софтуерната архитектура </w:t>
      </w:r>
      <w:r w:rsidR="00001EDC" w:rsidRPr="007176A5">
        <w:t>във връзка с</w:t>
      </w:r>
      <w:r w:rsidRPr="007176A5">
        <w:t xml:space="preserve"> въз</w:t>
      </w:r>
      <w:r w:rsidR="00001EDC" w:rsidRPr="007176A5">
        <w:t>с</w:t>
      </w:r>
      <w:r w:rsidRPr="007176A5">
        <w:t xml:space="preserve">тановяването </w:t>
      </w:r>
      <w:r w:rsidR="00001EDC" w:rsidRPr="007176A5">
        <w:rPr>
          <w:rFonts w:ascii="Cambria Math" w:hAnsi="Cambria Math"/>
          <w:b/>
        </w:rPr>
        <w:t>ѝ</w:t>
      </w:r>
      <w:r w:rsidRPr="007176A5">
        <w:t>.</w:t>
      </w:r>
      <w:proofErr w:type="gramEnd"/>
      <w:r w:rsidR="00001EDC" w:rsidRPr="007176A5">
        <w:t xml:space="preserve"> </w:t>
      </w:r>
      <w:proofErr w:type="gramStart"/>
      <w:r w:rsidR="00001EDC" w:rsidRPr="007176A5">
        <w:t>След като сме изложили предходните две можем да продължим с комбиниран</w:t>
      </w:r>
      <w:r w:rsidR="005C362D">
        <w:t>ето им и прилагането им в реинже</w:t>
      </w:r>
      <w:r w:rsidR="00001EDC" w:rsidRPr="007176A5">
        <w:t xml:space="preserve">неринг на компонентно-базиран софтуер, който се крие в основата на заданието на дипломната работа, и как този подход подпомага съзряването и еволюцията на разработваните </w:t>
      </w:r>
      <w:r w:rsidR="004D1E35" w:rsidRPr="007176A5">
        <w:t xml:space="preserve">софтуерни </w:t>
      </w:r>
      <w:r w:rsidR="007103C4">
        <w:t>системи.</w:t>
      </w:r>
      <w:proofErr w:type="gramEnd"/>
      <w:r w:rsidR="007103C4">
        <w:t xml:space="preserve"> </w:t>
      </w:r>
      <w:proofErr w:type="gramStart"/>
      <w:r w:rsidR="007103C4">
        <w:t>За да прилагаме то</w:t>
      </w:r>
      <w:r w:rsidR="00001EDC" w:rsidRPr="007176A5">
        <w:t xml:space="preserve">зи подход обаче ни е необходима среда, която да спомага извършването му, затова </w:t>
      </w:r>
      <w:r w:rsidR="004D1E35" w:rsidRPr="007176A5">
        <w:t>формализираме вече изложената теория във изграждащи блокове на система, която извършва архитектурна реконструкция.</w:t>
      </w:r>
      <w:proofErr w:type="gramEnd"/>
      <w:r w:rsidR="004D1E35" w:rsidRPr="007176A5">
        <w:t xml:space="preserve"> </w:t>
      </w:r>
      <w:proofErr w:type="gramStart"/>
      <w:r w:rsidR="004D1E35" w:rsidRPr="007176A5">
        <w:t xml:space="preserve">Всички горе-описани са изграждащи блокове </w:t>
      </w:r>
      <w:r w:rsidRPr="007176A5">
        <w:t>за обособяване концепция</w:t>
      </w:r>
      <w:r w:rsidR="004D1E35" w:rsidRPr="007176A5">
        <w:t>та (</w:t>
      </w:r>
      <w:r w:rsidR="004D1E35" w:rsidRPr="007176A5">
        <w:rPr>
          <w:i/>
        </w:rPr>
        <w:fldChar w:fldCharType="begin"/>
      </w:r>
      <w:r w:rsidR="004D1E35" w:rsidRPr="007176A5">
        <w:rPr>
          <w:i/>
        </w:rPr>
        <w:instrText xml:space="preserve"> REF _Ref409559519 \r \h  \* MERGEFORMAT </w:instrText>
      </w:r>
      <w:r w:rsidR="004D1E35" w:rsidRPr="007176A5">
        <w:rPr>
          <w:i/>
        </w:rPr>
      </w:r>
      <w:r w:rsidR="004D1E35" w:rsidRPr="007176A5">
        <w:rPr>
          <w:i/>
        </w:rPr>
        <w:fldChar w:fldCharType="separate"/>
      </w:r>
      <w:r w:rsidR="00DF1488">
        <w:rPr>
          <w:i/>
        </w:rPr>
        <w:t>3.1</w:t>
      </w:r>
      <w:r w:rsidR="004D1E35" w:rsidRPr="007176A5">
        <w:rPr>
          <w:i/>
        </w:rPr>
        <w:fldChar w:fldCharType="end"/>
      </w:r>
      <w:r w:rsidR="004D1E35" w:rsidRPr="007176A5">
        <w:t>)</w:t>
      </w:r>
      <w:r w:rsidRPr="007176A5">
        <w:t xml:space="preserve"> на решението</w:t>
      </w:r>
      <w:r w:rsidR="004D1E35" w:rsidRPr="007176A5">
        <w:t xml:space="preserve"> в тази дипломна работа, като допълнително съм използвал насоки от вече съществуващи подобни решения, които също са описани и анализирани в тази глава.</w:t>
      </w:r>
      <w:proofErr w:type="gramEnd"/>
    </w:p>
    <w:p w:rsidR="007F13AB" w:rsidRDefault="00505D85" w:rsidP="00E64EF4">
      <w:pPr>
        <w:pStyle w:val="Heading2"/>
      </w:pPr>
      <w:bookmarkStart w:id="26" w:name="_Toc410497816"/>
      <w:commentRangeStart w:id="27"/>
      <w:r w:rsidRPr="00E64EF4">
        <w:t>Основни</w:t>
      </w:r>
      <w:commentRangeEnd w:id="27"/>
      <w:r w:rsidR="00C21091">
        <w:rPr>
          <w:rStyle w:val="CommentReference"/>
          <w:b w:val="0"/>
          <w:bCs w:val="0"/>
        </w:rPr>
        <w:commentReference w:id="27"/>
      </w:r>
      <w:r w:rsidRPr="00E64EF4">
        <w:t xml:space="preserve"> д</w:t>
      </w:r>
      <w:r w:rsidR="005C02D5" w:rsidRPr="00E64EF4">
        <w:t>ефиниции</w:t>
      </w:r>
      <w:bookmarkEnd w:id="25"/>
      <w:bookmarkEnd w:id="26"/>
    </w:p>
    <w:p w:rsidR="007176A5" w:rsidRPr="007176A5" w:rsidRDefault="007176A5" w:rsidP="007176A5">
      <w:proofErr w:type="gramStart"/>
      <w:r>
        <w:t xml:space="preserve">Секцията дава дефиниция на </w:t>
      </w:r>
      <w:r w:rsidR="005C362D">
        <w:t>реинже</w:t>
      </w:r>
      <w:r>
        <w:t>неринга и дава връзката му с традиционното софтуерно инженерство.</w:t>
      </w:r>
      <w:proofErr w:type="gramEnd"/>
      <w:r>
        <w:t xml:space="preserve"> </w:t>
      </w:r>
      <w:proofErr w:type="gramStart"/>
      <w:r>
        <w:t xml:space="preserve">Излага също необходима терминология от софтуерните архитектири, която е необходима за прилагането </w:t>
      </w:r>
      <w:r w:rsidR="005C362D">
        <w:t>реинже</w:t>
      </w:r>
      <w:r>
        <w:t>неринга.</w:t>
      </w:r>
      <w:proofErr w:type="gramEnd"/>
    </w:p>
    <w:p w:rsidR="00295372" w:rsidRPr="00E64EF4" w:rsidRDefault="005C362D" w:rsidP="00E64EF4">
      <w:pPr>
        <w:pStyle w:val="Heading3"/>
      </w:pPr>
      <w:bookmarkStart w:id="28" w:name="_Toc410497817"/>
      <w:r>
        <w:t>Терминология на реинже</w:t>
      </w:r>
      <w:r w:rsidR="003F7598">
        <w:t>неринга и софтуерната подръжка</w:t>
      </w:r>
      <w:bookmarkEnd w:id="28"/>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DF1488" w:rsidRPr="00DF1488">
        <w:rPr>
          <w:i/>
        </w:rPr>
        <w:t xml:space="preserve">Фигура </w:t>
      </w:r>
      <w:r w:rsidR="00DF1488" w:rsidRPr="00DF1488">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7176A5" w:rsidRDefault="007176A5" w:rsidP="00295372">
      <w:pPr>
        <w:tabs>
          <w:tab w:val="left" w:pos="8102"/>
        </w:tabs>
      </w:pPr>
      <w:r w:rsidRPr="007176A5">
        <w:rPr>
          <w:noProof/>
          <w:lang w:eastAsia="en-US"/>
        </w:rPr>
        <w:drawing>
          <wp:inline distT="0" distB="0" distL="0" distR="0" wp14:anchorId="08C06962" wp14:editId="58977BA3">
            <wp:extent cx="5274310" cy="173612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36127"/>
                    </a:xfrm>
                    <a:prstGeom prst="rect">
                      <a:avLst/>
                    </a:prstGeom>
                  </pic:spPr>
                </pic:pic>
              </a:graphicData>
            </a:graphic>
          </wp:inline>
        </w:drawing>
      </w:r>
    </w:p>
    <w:p w:rsidR="00295372" w:rsidRDefault="00295372" w:rsidP="00295372">
      <w:pPr>
        <w:tabs>
          <w:tab w:val="left" w:pos="8102"/>
        </w:tabs>
      </w:pPr>
    </w:p>
    <w:p w:rsidR="00295372" w:rsidRDefault="00F5698C" w:rsidP="00F5698C">
      <w:pPr>
        <w:pStyle w:val="Caption"/>
        <w:jc w:val="center"/>
      </w:pPr>
      <w:bookmarkStart w:id="29" w:name="_Ref397536025"/>
      <w:bookmarkStart w:id="30" w:name="_Ref397097887"/>
      <w:r>
        <w:t xml:space="preserve">Фигура </w:t>
      </w:r>
      <w:fldSimple w:instr=" SEQ Фигура \* ARABIC ">
        <w:r w:rsidR="00192AEE">
          <w:rPr>
            <w:noProof/>
          </w:rPr>
          <w:t>1</w:t>
        </w:r>
      </w:fldSimple>
      <w:bookmarkEnd w:id="29"/>
      <w:r>
        <w:t xml:space="preserve"> (Връзка между термините)</w:t>
      </w:r>
      <w:bookmarkEnd w:id="30"/>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lastRenderedPageBreak/>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bookmarkStart w:id="31" w:name="_Ref409385520"/>
      <w:commentRangeStart w:id="32"/>
      <w:r w:rsidRPr="00E64EF4">
        <w:t>Преструктуриране</w:t>
      </w:r>
      <w:commentRangeEnd w:id="32"/>
      <w:r w:rsidR="00C21091">
        <w:rPr>
          <w:rStyle w:val="CommentReference"/>
          <w:b w:val="0"/>
          <w:bCs w:val="0"/>
        </w:rPr>
        <w:commentReference w:id="32"/>
      </w:r>
      <w:r w:rsidR="004E5075">
        <w:t xml:space="preserve"> (моделна трансформация)</w:t>
      </w:r>
      <w:bookmarkEnd w:id="31"/>
    </w:p>
    <w:p w:rsidR="00295372" w:rsidRDefault="00295372" w:rsidP="00295372">
      <w:pPr>
        <w:tabs>
          <w:tab w:val="left" w:pos="8102"/>
        </w:tabs>
      </w:pPr>
      <w:proofErr w:type="gramStart"/>
      <w:r>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33" w:name="__RefHeading__1581_2042850511"/>
      <w:bookmarkStart w:id="34" w:name="_Toc397092994"/>
      <w:bookmarkStart w:id="35" w:name="_Toc410497818"/>
      <w:bookmarkEnd w:id="33"/>
      <w:r w:rsidRPr="00107728">
        <w:t>Терминология</w:t>
      </w:r>
      <w:r w:rsidRPr="00E64EF4">
        <w:t xml:space="preserve"> в софтуерната архитектура</w:t>
      </w:r>
      <w:bookmarkEnd w:id="34"/>
      <w:bookmarkEnd w:id="35"/>
    </w:p>
    <w:p w:rsidR="00295372" w:rsidRDefault="00295372" w:rsidP="00295372">
      <w:pPr>
        <w:tabs>
          <w:tab w:val="left" w:pos="8102"/>
        </w:tabs>
      </w:pPr>
      <w:commentRangeStart w:id="36"/>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w:t>
      </w:r>
      <w:proofErr w:type="gramEnd"/>
      <w:r>
        <w:t xml:space="preserve"> </w:t>
      </w:r>
      <w:commentRangeEnd w:id="36"/>
      <w:r w:rsidR="00C21091">
        <w:rPr>
          <w:rStyle w:val="CommentReference"/>
        </w:rPr>
        <w:commentReference w:id="36"/>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lastRenderedPageBreak/>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DF1488">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7722" w:rsidP="00295372">
      <w:pPr>
        <w:tabs>
          <w:tab w:val="left" w:pos="8102"/>
        </w:tabs>
      </w:pPr>
      <w:commentRangeStart w:id="37"/>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proofErr w:type="gramStart"/>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w:t>
      </w:r>
      <w:proofErr w:type="gramEnd"/>
      <w:r w:rsidR="00722B45">
        <w:rPr>
          <w:i/>
        </w:rPr>
        <w:t xml:space="preserve"> </w:t>
      </w:r>
      <w:proofErr w:type="gramStart"/>
      <w:r w:rsidR="00722B45">
        <w:rPr>
          <w:i/>
        </w:rPr>
        <w:t>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7"/>
      <w:proofErr w:type="gramEnd"/>
      <w:r w:rsidR="00722B45">
        <w:rPr>
          <w:i/>
        </w:rPr>
        <w:t xml:space="preserve">  </w:t>
      </w:r>
      <w:r w:rsidR="0056453D">
        <w:rPr>
          <w:rStyle w:val="CommentReference"/>
        </w:rPr>
        <w:commentReference w:id="37"/>
      </w:r>
    </w:p>
    <w:p w:rsidR="00295372" w:rsidRDefault="00295372" w:rsidP="00295372">
      <w:pPr>
        <w:tabs>
          <w:tab w:val="left" w:pos="8102"/>
        </w:tabs>
      </w:pP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8"/>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 xml:space="preserve">Реинженерингът трябва да преструктурира системата така че </w:t>
      </w:r>
      <w:r>
        <w:lastRenderedPageBreak/>
        <w:t>съществената концепция на А да се имплементира единствено от модул А, за да се улесни бъдещата поддръжка.</w:t>
      </w:r>
      <w:commentRangeEnd w:id="38"/>
      <w:proofErr w:type="gramEnd"/>
      <w:r w:rsidR="0056453D">
        <w:rPr>
          <w:rStyle w:val="CommentReference"/>
        </w:rPr>
        <w:commentReference w:id="38"/>
      </w:r>
    </w:p>
    <w:p w:rsidR="00295372" w:rsidRDefault="00295372" w:rsidP="00295372">
      <w:pPr>
        <w:tabs>
          <w:tab w:val="left" w:pos="8102"/>
        </w:tabs>
      </w:pPr>
      <w:commentRangeStart w:id="39"/>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9"/>
      <w:proofErr w:type="gramEnd"/>
      <w:r w:rsidR="0056453D">
        <w:rPr>
          <w:rStyle w:val="CommentReference"/>
        </w:rPr>
        <w:commentReference w:id="39"/>
      </w:r>
    </w:p>
    <w:p w:rsidR="00295372" w:rsidRDefault="00A55972" w:rsidP="00295372">
      <w:pPr>
        <w:tabs>
          <w:tab w:val="left" w:pos="8102"/>
        </w:tabs>
      </w:pPr>
      <w:r>
        <w:t>Идеята</w:t>
      </w:r>
      <w:r w:rsidR="00295372">
        <w:t xml:space="preserve"> </w:t>
      </w:r>
      <w:r>
        <w:t>за</w:t>
      </w:r>
      <w:r w:rsidR="00295372">
        <w:t xml:space="preserve"> </w:t>
      </w:r>
      <w:commentRangeStart w:id="40"/>
      <w:proofErr w:type="gramStart"/>
      <w:r w:rsidR="00295372">
        <w:t>преструктуриране</w:t>
      </w:r>
      <w:r>
        <w:t>(</w:t>
      </w:r>
      <w:proofErr w:type="gramEnd"/>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00DF1488">
        <w:rPr>
          <w:i/>
        </w:rPr>
        <w:t>2.1.1.3</w:t>
      </w:r>
      <w:r w:rsidRPr="00A55972">
        <w:rPr>
          <w:i/>
        </w:rPr>
        <w:fldChar w:fldCharType="end"/>
      </w:r>
      <w:r>
        <w:t>)</w:t>
      </w:r>
      <w:r w:rsidR="00295372">
        <w:t xml:space="preserve"> </w:t>
      </w:r>
      <w:commentRangeEnd w:id="40"/>
      <w:r w:rsidR="0056453D">
        <w:rPr>
          <w:rStyle w:val="CommentReference"/>
        </w:rPr>
        <w:commentReference w:id="40"/>
      </w:r>
      <w:r w:rsidR="00295372">
        <w:t>на една система е да се реализира атом</w:t>
      </w:r>
      <w:r w:rsidR="00BE13DD">
        <w:t>арен</w:t>
      </w:r>
      <w:r w:rsidR="00295372">
        <w:t xml:space="preserve"> компонент от един модул. </w:t>
      </w:r>
      <w:proofErr w:type="gramStart"/>
      <w:r w:rsidR="00295372">
        <w:t>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w:t>
      </w:r>
      <w:proofErr w:type="gramEnd"/>
      <w:r w:rsidR="00295372">
        <w:t xml:space="preserve"> </w:t>
      </w:r>
      <w:proofErr w:type="gramStart"/>
      <w:r w:rsidR="00295372">
        <w:t>На практика, степента на свързаност на отговорностите в един модул е различна.</w:t>
      </w:r>
      <w:proofErr w:type="gramEnd"/>
      <w:r w:rsidR="00295372">
        <w:t xml:space="preserve"> </w:t>
      </w:r>
      <w:proofErr w:type="gramStart"/>
      <w:r w:rsidR="00295372">
        <w:t>Следващият раздел описва това с подробности.</w:t>
      </w:r>
      <w:proofErr w:type="gramEnd"/>
    </w:p>
    <w:p w:rsidR="00295372" w:rsidRPr="00E64EF4" w:rsidRDefault="00295372" w:rsidP="00E64EF4">
      <w:pPr>
        <w:pStyle w:val="Heading4"/>
      </w:pPr>
      <w:bookmarkStart w:id="41" w:name="_Ref409386999"/>
      <w:r w:rsidRPr="00E64EF4">
        <w:t>Свързаност на отговорностите</w:t>
      </w:r>
      <w:r w:rsidR="006E73A2">
        <w:t xml:space="preserve"> </w:t>
      </w:r>
      <w:r w:rsidR="00AB7F3A">
        <w:t>(Кохезия)</w:t>
      </w:r>
      <w:r w:rsidRPr="00E64EF4">
        <w:t xml:space="preserve"> на модули</w:t>
      </w:r>
      <w:bookmarkEnd w:id="41"/>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42"/>
      <w:r>
        <w:rPr>
          <w:b/>
        </w:rPr>
        <w:t>Време</w:t>
      </w:r>
      <w:r w:rsidR="006C604A">
        <w:rPr>
          <w:b/>
        </w:rPr>
        <w:t>в</w:t>
      </w:r>
      <w:r>
        <w:rPr>
          <w:b/>
        </w:rPr>
        <w:t>и</w:t>
      </w:r>
      <w:commentRangeEnd w:id="42"/>
      <w:r w:rsidR="0056453D">
        <w:rPr>
          <w:rStyle w:val="CommentReference"/>
        </w:rPr>
        <w:commentReference w:id="42"/>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133CC4" w:rsidP="00272928">
      <w:pPr>
        <w:pStyle w:val="Heading2"/>
      </w:pPr>
      <w:bookmarkStart w:id="43" w:name="_Toc410497819"/>
      <w:r>
        <w:t>Реинж</w:t>
      </w:r>
      <w:r w:rsidR="005C362D">
        <w:t>е</w:t>
      </w:r>
      <w:r>
        <w:t xml:space="preserve">неринг на компонентно-базиран софтуер и среда за </w:t>
      </w:r>
      <w:r w:rsidR="0029350F">
        <w:t>изпълнението му</w:t>
      </w:r>
      <w:bookmarkEnd w:id="43"/>
    </w:p>
    <w:p w:rsidR="007176A5" w:rsidRPr="007176A5" w:rsidRDefault="007176A5" w:rsidP="007176A5">
      <w:proofErr w:type="gramStart"/>
      <w:r>
        <w:t xml:space="preserve">След </w:t>
      </w:r>
      <w:r w:rsidR="005C362D">
        <w:t>изложените</w:t>
      </w:r>
      <w:r>
        <w:t xml:space="preserve"> </w:t>
      </w:r>
      <w:r w:rsidR="005C362D">
        <w:t>терминология на реинженеринга и софтуерните архитектури е време да съчетаем двете и да разгледаме възможността на прилагането на реинженеринг в компонентно-базиран софтуер.</w:t>
      </w:r>
      <w:proofErr w:type="gramEnd"/>
      <w:r w:rsidR="005C362D">
        <w:t xml:space="preserve"> </w:t>
      </w:r>
      <w:proofErr w:type="gramStart"/>
      <w:r w:rsidR="005C362D">
        <w:t>Също така представяме ползите от съчетанието на двата подхода, както и възможността за прилагане на реинженеринг за трансформиране (миграция) на традиционно разработен софтуер към копмонентно-базиран такъв.</w:t>
      </w:r>
      <w:proofErr w:type="gramEnd"/>
      <w:r w:rsidR="007103C4">
        <w:t xml:space="preserve"> </w:t>
      </w:r>
      <w:proofErr w:type="gramStart"/>
      <w:r w:rsidR="003764E2">
        <w:t>Съчетаването на всички тези подходи</w:t>
      </w:r>
      <w:r w:rsidR="007103C4" w:rsidRPr="007176A5">
        <w:t xml:space="preserve"> обаче </w:t>
      </w:r>
      <w:r w:rsidR="003764E2">
        <w:t xml:space="preserve">е най-добре да стане в </w:t>
      </w:r>
      <w:r w:rsidR="007103C4" w:rsidRPr="007176A5">
        <w:t>среда, която да спомага</w:t>
      </w:r>
      <w:r w:rsidR="003764E2">
        <w:t xml:space="preserve"> (автоматизира в голяма степен)</w:t>
      </w:r>
      <w:r w:rsidR="007103C4" w:rsidRPr="007176A5">
        <w:t xml:space="preserve"> извършването му, затова </w:t>
      </w:r>
      <w:r w:rsidR="003764E2">
        <w:t>предлагаме необходимите</w:t>
      </w:r>
      <w:r w:rsidR="007103C4" w:rsidRPr="007176A5">
        <w:t xml:space="preserve"> изграждащи блокове на система, която извършва архитектурна реконструкция.</w:t>
      </w:r>
      <w:proofErr w:type="gramEnd"/>
    </w:p>
    <w:p w:rsidR="008702DB" w:rsidRDefault="008702DB" w:rsidP="008702DB">
      <w:pPr>
        <w:pStyle w:val="Heading3"/>
      </w:pPr>
      <w:bookmarkStart w:id="44" w:name="_Toc410497820"/>
      <w:r>
        <w:t>Реинженеринг и компонентно-базиран софтуер</w:t>
      </w:r>
      <w:bookmarkEnd w:id="44"/>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w:t>
      </w:r>
      <w:r w:rsidRPr="00B8746E">
        <w:rPr>
          <w:rFonts w:cs="Times New Roman"/>
          <w:lang w:val="bg-BG" w:eastAsia="en-US"/>
        </w:rPr>
        <w:lastRenderedPageBreak/>
        <w:t>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5" w:name="_Toc410497821"/>
      <w:r>
        <w:t>Среда за архитектурна реконструкция</w:t>
      </w:r>
      <w:bookmarkEnd w:id="45"/>
    </w:p>
    <w:p w:rsidR="00E11AA0" w:rsidRPr="00E11AA0" w:rsidRDefault="00E11AA0" w:rsidP="00E11AA0">
      <w:pPr>
        <w:rPr>
          <w:lang w:val="bg-BG" w:eastAsia="en-US"/>
        </w:rPr>
      </w:pPr>
      <w:r w:rsidRPr="00E11AA0">
        <w:rPr>
          <w:lang w:val="bg-BG" w:eastAsia="en-US"/>
        </w:rPr>
        <w:lastRenderedPageBreak/>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 xml:space="preserve">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w:t>
      </w:r>
      <w:r w:rsidRPr="0024043A">
        <w:rPr>
          <w:lang w:val="bg-BG" w:eastAsia="en-US"/>
        </w:rPr>
        <w:lastRenderedPageBreak/>
        <w:t>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60013E" w:rsidP="007F13AB">
      <w:pPr>
        <w:pStyle w:val="Heading2"/>
      </w:pPr>
      <w:bookmarkStart w:id="46" w:name="_Toc410497822"/>
      <w:r>
        <w:t>Съществуващи</w:t>
      </w:r>
      <w:r w:rsidR="00595A85">
        <w:t xml:space="preserve"> инструменти за </w:t>
      </w:r>
      <w:r w:rsidR="005C362D">
        <w:t>реинже</w:t>
      </w:r>
      <w:r w:rsidR="00595A85">
        <w:t>неринг</w:t>
      </w:r>
      <w:bookmarkEnd w:id="46"/>
    </w:p>
    <w:p w:rsidR="001F0C40" w:rsidRPr="001F0C40" w:rsidRDefault="001F0C40" w:rsidP="001F0C40">
      <w:proofErr w:type="gramStart"/>
      <w:r>
        <w:t>Следват две предложения за инструменти, които изпълняват повечето от изискванията на заданието на тази дипломна работа.</w:t>
      </w:r>
      <w:proofErr w:type="gramEnd"/>
      <w:r>
        <w:t xml:space="preserve"> </w:t>
      </w:r>
      <w:proofErr w:type="gramStart"/>
      <w:r>
        <w:t>Първото предложение си поставя за цел да извелче архитектурна информация за анализираното приложение на базата на домейна на употреба и съществуваща документация, включително тестови сценарии.</w:t>
      </w:r>
      <w:proofErr w:type="gramEnd"/>
      <w:r>
        <w:t xml:space="preserve"> </w:t>
      </w:r>
      <w:proofErr w:type="gramStart"/>
      <w:r>
        <w:t>Докато втория инструмент е базиран на използването на мета-модел, описва</w:t>
      </w:r>
      <w:r w:rsidR="001244EA">
        <w:t>щ</w:t>
      </w:r>
      <w:r>
        <w:t xml:space="preserve"> компонентен модел за разработка </w:t>
      </w:r>
      <w:r w:rsidR="001244EA">
        <w:t>на софтуер.</w:t>
      </w:r>
      <w:proofErr w:type="gramEnd"/>
      <w:r w:rsidR="001244EA">
        <w:t xml:space="preserve"> </w:t>
      </w:r>
      <w:proofErr w:type="gramStart"/>
      <w:r w:rsidR="001244EA">
        <w:t xml:space="preserve">Въпросният инструмент може реверсивно да анализира единствено и само софтуер създаден с въпросния компонентен модел, но пък с много голяма точност, освен това използването на мета-модела дава възможност за лесно и </w:t>
      </w:r>
      <w:r w:rsidR="001244EA">
        <w:lastRenderedPageBreak/>
        <w:t>евтино разработване редица инструменти за визуализация, анализ и преструктуриране.</w:t>
      </w:r>
      <w:proofErr w:type="gramEnd"/>
    </w:p>
    <w:p w:rsidR="005A6A79" w:rsidRDefault="002C73F3" w:rsidP="005A6A79">
      <w:pPr>
        <w:pStyle w:val="Heading3"/>
      </w:pPr>
      <w:bookmarkStart w:id="47" w:name="_Ref399593490"/>
      <w:bookmarkStart w:id="48" w:name="_Ref399773104"/>
      <w:bookmarkStart w:id="49" w:name="_Toc410497823"/>
      <w:commentRangeStart w:id="50"/>
      <w:r>
        <w:t>Оркестрирана много-изгледна среда за софтуерно архитектурна реконструкция</w:t>
      </w:r>
      <w:bookmarkEnd w:id="47"/>
      <w:bookmarkEnd w:id="48"/>
      <w:commentRangeEnd w:id="50"/>
      <w:r w:rsidR="00250AC5">
        <w:t xml:space="preserve"> [R14]</w:t>
      </w:r>
      <w:r w:rsidR="001058F0">
        <w:rPr>
          <w:rStyle w:val="CommentReference"/>
          <w:b w:val="0"/>
          <w:bCs w:val="0"/>
        </w:rPr>
        <w:commentReference w:id="50"/>
      </w:r>
      <w:bookmarkEnd w:id="49"/>
    </w:p>
    <w:p w:rsidR="009B5E69" w:rsidRDefault="009B5E69" w:rsidP="009B5E69">
      <w:pPr>
        <w:pStyle w:val="Heading4"/>
      </w:pPr>
      <w:bookmarkStart w:id="51" w:name="_Ref399442792"/>
      <w:r>
        <w:t xml:space="preserve">Предложения за </w:t>
      </w:r>
      <w:r w:rsidR="00975EF7">
        <w:t>много-изгледен</w:t>
      </w:r>
      <w:r>
        <w:t xml:space="preserve"> </w:t>
      </w:r>
      <w:r w:rsidR="006D43F5">
        <w:t>анализ</w:t>
      </w:r>
      <w:bookmarkEnd w:id="51"/>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DF1488" w:rsidRPr="00DF1488">
        <w:rPr>
          <w:rFonts w:cs="Times New Roman"/>
          <w:i/>
        </w:rPr>
        <w:t xml:space="preserve">Фигура </w:t>
      </w:r>
      <w:r w:rsidR="00DF1488" w:rsidRPr="00DF1488">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DF1488" w:rsidRPr="00607A43">
        <w:rPr>
          <w:i/>
        </w:rPr>
        <w:t xml:space="preserve">Фигура </w:t>
      </w:r>
      <w:r w:rsidR="00DF1488">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DF1488" w:rsidRPr="0035776A">
        <w:rPr>
          <w:rFonts w:cs="Times New Roman"/>
        </w:rPr>
        <w:t xml:space="preserve">Фигура </w:t>
      </w:r>
      <w:r w:rsidR="00DF1488">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DF1488" w:rsidRPr="00607A43">
        <w:rPr>
          <w:i/>
        </w:rPr>
        <w:t xml:space="preserve">Фигура </w:t>
      </w:r>
      <w:r w:rsidR="00DF1488">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footerReference w:type="default" r:id="rId15"/>
          <w:pgSz w:w="11906" w:h="16838"/>
          <w:pgMar w:top="1440" w:right="1800" w:bottom="1440" w:left="1800" w:header="708" w:footer="708" w:gutter="0"/>
          <w:cols w:space="708"/>
          <w:docGrid w:linePitch="360"/>
        </w:sectPr>
      </w:pPr>
    </w:p>
    <w:p w:rsidR="0035776A" w:rsidRDefault="0035776A" w:rsidP="0035776A">
      <w:pPr>
        <w:keepNext/>
      </w:pPr>
      <w:commentRangeStart w:id="52"/>
      <w:r w:rsidRPr="0035776A">
        <w:rPr>
          <w:noProof/>
          <w:lang w:eastAsia="en-US"/>
        </w:rPr>
        <w:lastRenderedPageBreak/>
        <w:drawing>
          <wp:inline distT="0" distB="0" distL="0" distR="0" wp14:anchorId="466F0E68" wp14:editId="2D887EBA">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commentRangeEnd w:id="52"/>
      <w:r w:rsidR="00582012">
        <w:rPr>
          <w:rStyle w:val="CommentReference"/>
        </w:rPr>
        <w:commentReference w:id="52"/>
      </w:r>
    </w:p>
    <w:p w:rsidR="0035776A" w:rsidRDefault="0035776A" w:rsidP="0035776A">
      <w:pPr>
        <w:pStyle w:val="Caption"/>
        <w:jc w:val="left"/>
        <w:rPr>
          <w:rFonts w:ascii="Times New Roman" w:hAnsi="Times New Roman" w:cs="Times New Roman"/>
        </w:rPr>
      </w:pPr>
      <w:bookmarkStart w:id="53" w:name="_Ref397535919"/>
      <w:bookmarkStart w:id="54"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192AEE">
        <w:rPr>
          <w:rFonts w:ascii="Times New Roman" w:hAnsi="Times New Roman" w:cs="Times New Roman"/>
          <w:noProof/>
        </w:rPr>
        <w:t>2</w:t>
      </w:r>
      <w:r w:rsidRPr="0035776A">
        <w:rPr>
          <w:rFonts w:ascii="Times New Roman" w:hAnsi="Times New Roman" w:cs="Times New Roman"/>
        </w:rPr>
        <w:fldChar w:fldCharType="end"/>
      </w:r>
      <w:bookmarkEnd w:id="53"/>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lastRenderedPageBreak/>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4"/>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drawing>
          <wp:inline distT="0" distB="0" distL="0" distR="0" wp14:anchorId="68728254" wp14:editId="0BFECBC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5" w:name="_Ref397535997"/>
      <w:bookmarkStart w:id="56"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192AEE">
        <w:rPr>
          <w:i/>
          <w:noProof/>
        </w:rPr>
        <w:t>3</w:t>
      </w:r>
      <w:r w:rsidRPr="00607A43">
        <w:rPr>
          <w:i/>
        </w:rPr>
        <w:fldChar w:fldCharType="end"/>
      </w:r>
      <w:bookmarkEnd w:id="55"/>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6"/>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7"/>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 xml:space="preserve">Фигура </w:t>
      </w:r>
      <w:r w:rsidR="00DF1488" w:rsidRPr="00DF1488">
        <w:rPr>
          <w:rFonts w:cs="Times New Roman"/>
          <w:i/>
          <w:noProof/>
        </w:rPr>
        <w:t>2</w:t>
      </w:r>
      <w:r w:rsidR="00CA5B07" w:rsidRPr="00CA5B07">
        <w:rPr>
          <w:i/>
        </w:rPr>
        <w:fldChar w:fldCharType="end"/>
      </w:r>
      <w:r w:rsidR="00CA5B07">
        <w:t>)</w:t>
      </w:r>
      <w:commentRangeEnd w:id="57"/>
      <w:r w:rsidR="001058F0">
        <w:rPr>
          <w:rStyle w:val="CommentReference"/>
          <w:b w:val="0"/>
          <w:bCs w:val="0"/>
        </w:rPr>
        <w:commentReference w:id="57"/>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DF1488" w:rsidRPr="00DF1488">
        <w:rPr>
          <w:i/>
        </w:rPr>
        <w:t xml:space="preserve">Фигура </w:t>
      </w:r>
      <w:r w:rsidR="00DF1488" w:rsidRPr="00DF1488">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DF1488" w:rsidRPr="00DF1488">
        <w:rPr>
          <w:i/>
        </w:rPr>
        <w:t xml:space="preserve">Фигура </w:t>
      </w:r>
      <w:r w:rsidR="00DF1488" w:rsidRPr="00DF1488">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DF1488" w:rsidRPr="00DF1488">
        <w:rPr>
          <w:i/>
        </w:rPr>
        <w:t xml:space="preserve">Фигура </w:t>
      </w:r>
      <w:r w:rsidR="00DF1488" w:rsidRPr="00DF1488">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DF1488" w:rsidRPr="00DF1488">
        <w:rPr>
          <w:i/>
        </w:rPr>
        <w:t xml:space="preserve">Фигура </w:t>
      </w:r>
      <w:r w:rsidR="00DF1488" w:rsidRPr="00DF1488">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48DC3D0D" wp14:editId="441EF88F">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8" w:name="_Ref397536118"/>
      <w:bookmarkStart w:id="59" w:name="_Ref397098860"/>
      <w:r>
        <w:t xml:space="preserve">Фигура </w:t>
      </w:r>
      <w:fldSimple w:instr=" SEQ Фигура \* ARABIC ">
        <w:r w:rsidR="00192AEE">
          <w:rPr>
            <w:noProof/>
          </w:rPr>
          <w:t>4</w:t>
        </w:r>
      </w:fldSimple>
      <w:bookmarkEnd w:id="58"/>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rsidR="003E2103">
        <w:t xml:space="preserve"> </w:t>
      </w:r>
      <w:r w:rsidR="003E2103">
        <w:rPr>
          <w:rFonts w:ascii="Times New Roman" w:hAnsi="Times New Roman" w:cs="Times New Roman"/>
        </w:rPr>
        <w:t>[R14, стр. 4]</w:t>
      </w:r>
      <w:r>
        <w:t>)</w:t>
      </w:r>
      <w:bookmarkEnd w:id="59"/>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733261CF" wp14:editId="6EDF368F">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60" w:name="_Ref397536093"/>
      <w:bookmarkStart w:id="61" w:name="_Ref397099421"/>
      <w:r>
        <w:t xml:space="preserve">Фигура </w:t>
      </w:r>
      <w:fldSimple w:instr=" SEQ Фигура \* ARABIC ">
        <w:r w:rsidR="00192AEE">
          <w:rPr>
            <w:noProof/>
          </w:rPr>
          <w:t>5</w:t>
        </w:r>
      </w:fldSimple>
      <w:bookmarkEnd w:id="60"/>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[R14, стр. 4]</w:t>
      </w:r>
      <w:r>
        <w:t>)</w:t>
      </w:r>
      <w:bookmarkEnd w:id="61"/>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043D0F9A" wp14:editId="358C3FF7">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2" w:name="_Ref397536153"/>
      <w:bookmarkStart w:id="63" w:name="_Ref397099464"/>
      <w:r>
        <w:t xml:space="preserve">Фигура </w:t>
      </w:r>
      <w:fldSimple w:instr=" SEQ Фигура \* ARABIC ">
        <w:r w:rsidR="00192AEE">
          <w:rPr>
            <w:noProof/>
          </w:rPr>
          <w:t>6</w:t>
        </w:r>
      </w:fldSimple>
      <w:bookmarkEnd w:id="62"/>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[R14, стр. 4]</w:t>
      </w:r>
      <w:r>
        <w:t>)</w:t>
      </w:r>
      <w:bookmarkEnd w:id="63"/>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lastRenderedPageBreak/>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DF1488" w:rsidRPr="00DF1488">
        <w:rPr>
          <w:i/>
        </w:rPr>
        <w:t xml:space="preserve">Фигура </w:t>
      </w:r>
      <w:r w:rsidR="00DF1488" w:rsidRPr="00DF1488">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607EC956" wp14:editId="7AFEC394">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4" w:name="_Ref397536325"/>
      <w:bookmarkStart w:id="65" w:name="_Ref397100522"/>
      <w:r>
        <w:t xml:space="preserve">Фигура </w:t>
      </w:r>
      <w:fldSimple w:instr=" SEQ Фигура \* ARABIC ">
        <w:r w:rsidR="00192AEE">
          <w:rPr>
            <w:noProof/>
          </w:rPr>
          <w:t>7</w:t>
        </w:r>
      </w:fldSimple>
      <w:bookmarkEnd w:id="64"/>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[R14, стр. 5]</w:t>
      </w:r>
      <w:r>
        <w:t>)</w:t>
      </w:r>
      <w:bookmarkEnd w:id="65"/>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AA1EEB8" wp14:editId="514FB653">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6" w:name="_Ref397536347"/>
      <w:bookmarkStart w:id="67" w:name="_Ref397100581"/>
      <w:proofErr w:type="gramStart"/>
      <w:r>
        <w:t xml:space="preserve">Фигура </w:t>
      </w:r>
      <w:fldSimple w:instr=" SEQ Фигура \* ARABIC ">
        <w:r w:rsidR="00192AEE">
          <w:rPr>
            <w:noProof/>
          </w:rPr>
          <w:t>8</w:t>
        </w:r>
      </w:fldSimple>
      <w:bookmarkEnd w:id="66"/>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[R14, стр. 5]</w:t>
      </w:r>
      <w:r>
        <w:t>)</w:t>
      </w:r>
      <w:bookmarkEnd w:id="67"/>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 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 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 та.</w:t>
      </w:r>
    </w:p>
    <w:p w:rsidR="00A731B6" w:rsidRDefault="00A731B6" w:rsidP="00A731B6">
      <w:pPr>
        <w:pStyle w:val="Heading4"/>
      </w:pPr>
      <w:r>
        <w:t>Възстановяване на поведението</w:t>
      </w:r>
      <w:r w:rsidR="00CA5B07">
        <w:t xml:space="preserve"> (Behavior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Фигура 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DF1488" w:rsidRPr="00DF1488">
        <w:rPr>
          <w:i/>
        </w:rPr>
        <w:t>Фигура 7</w:t>
      </w:r>
      <w:r w:rsidRPr="00F77CA2">
        <w:rPr>
          <w:i/>
          <w:lang w:eastAsia="en-US"/>
        </w:rPr>
        <w:fldChar w:fldCharType="end"/>
      </w:r>
      <w:r w:rsidR="00A731B6" w:rsidRPr="00A731B6">
        <w:rPr>
          <w:lang w:val="bg-BG" w:eastAsia="en-US"/>
        </w:rPr>
        <w:t xml:space="preserve">  показва стъпките за </w:t>
      </w:r>
      <w:proofErr w:type="gramStart"/>
      <w:r w:rsidR="00FC5C03">
        <w:rPr>
          <w:lang w:eastAsia="en-US"/>
        </w:rPr>
        <w:t>възстановяване</w:t>
      </w:r>
      <w:r w:rsidR="00A731B6" w:rsidRPr="00A731B6">
        <w:rPr>
          <w:lang w:val="bg-BG" w:eastAsia="en-US"/>
        </w:rPr>
        <w:t xml:space="preserve">  поведението</w:t>
      </w:r>
      <w:proofErr w:type="gramEnd"/>
      <w:r w:rsidR="00A731B6" w:rsidRPr="00A731B6">
        <w:rPr>
          <w:lang w:val="bg-BG" w:eastAsia="en-US"/>
        </w:rPr>
        <w:t xml:space="preserve">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 Стъпка 1 </w:t>
      </w:r>
      <w:r w:rsidRPr="00A731B6">
        <w:rPr>
          <w:lang w:val="bg-BG" w:eastAsia="en-US"/>
        </w:rPr>
        <w:t xml:space="preserve"> Както </w:t>
      </w:r>
      <w:r w:rsidR="00F8640E">
        <w:rPr>
          <w:lang w:eastAsia="en-US"/>
        </w:rPr>
        <w:t xml:space="preserve"> 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 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DF1488">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 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 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  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  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w:t>
      </w:r>
      <w:r w:rsidRPr="00A731B6">
        <w:rPr>
          <w:rFonts w:cs="Times New Roman"/>
          <w:color w:val="auto"/>
          <w:kern w:val="1"/>
          <w:szCs w:val="24"/>
          <w:lang w:val="bg-BG" w:eastAsia="en-US"/>
        </w:rPr>
        <w:lastRenderedPageBreak/>
        <w:t xml:space="preserve">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DF1488" w:rsidRPr="00DF1488">
        <w:rPr>
          <w:i/>
        </w:rPr>
        <w:t>Фигура 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 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 xml:space="preserve">опитини </w:t>
      </w:r>
      <w:proofErr w:type="gramStart"/>
      <w:r w:rsidR="006B7AE0">
        <w:t>изпълненя</w:t>
      </w:r>
      <w:r w:rsidR="00A731B6" w:rsidRPr="00A731B6">
        <w:rPr>
          <w:rFonts w:cs="Times New Roman"/>
          <w:color w:val="auto"/>
          <w:kern w:val="1"/>
          <w:szCs w:val="24"/>
          <w:lang w:val="bg-BG" w:eastAsia="en-US"/>
        </w:rPr>
        <w:t xml:space="preserve">  и</w:t>
      </w:r>
      <w:proofErr w:type="gramEnd"/>
      <w:r w:rsidR="00A731B6" w:rsidRPr="00A731B6">
        <w:rPr>
          <w:rFonts w:cs="Times New Roman"/>
          <w:color w:val="auto"/>
          <w:kern w:val="1"/>
          <w:szCs w:val="24"/>
          <w:lang w:val="bg-BG" w:eastAsia="en-US"/>
        </w:rPr>
        <w:t xml:space="preserve">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A1271CE" wp14:editId="30A4DC01">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8" w:name="_Ref397536377"/>
      <w:bookmarkStart w:id="69" w:name="_Ref397100776"/>
      <w:r>
        <w:t xml:space="preserve">Фигура </w:t>
      </w:r>
      <w:fldSimple w:instr=" SEQ Фигура \* ARABIC ">
        <w:r w:rsidR="00192AEE">
          <w:rPr>
            <w:noProof/>
          </w:rPr>
          <w:t>9</w:t>
        </w:r>
      </w:fldSimple>
      <w:bookmarkEnd w:id="68"/>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[R14, стр. 6]</w:t>
      </w:r>
      <w:r>
        <w:t>)</w:t>
      </w:r>
      <w:bookmarkEnd w:id="69"/>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 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xml:space="preserve">. В </w:t>
      </w:r>
      <w:r w:rsidRPr="00A731B6">
        <w:rPr>
          <w:rFonts w:cs="Times New Roman"/>
          <w:color w:val="auto"/>
          <w:kern w:val="1"/>
          <w:szCs w:val="24"/>
          <w:lang w:val="bg-BG" w:eastAsia="en-US"/>
        </w:rPr>
        <w:lastRenderedPageBreak/>
        <w:t>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(Structure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 xml:space="preserve">Фигура </w:t>
      </w:r>
      <w:r w:rsidR="00DF1488" w:rsidRPr="00DF1488">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DF1488" w:rsidRPr="00DF1488">
        <w:rPr>
          <w:i/>
        </w:rPr>
        <w:t xml:space="preserve">Фигура </w:t>
      </w:r>
      <w:r w:rsidR="00DF1488" w:rsidRPr="00DF1488">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 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 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 свързани </w:t>
      </w:r>
      <w:r w:rsidRPr="004C059C">
        <w:rPr>
          <w:rFonts w:cs="Times New Roman"/>
          <w:color w:val="auto"/>
          <w:kern w:val="1"/>
          <w:szCs w:val="24"/>
          <w:lang w:val="bg-BG" w:eastAsia="en-US"/>
        </w:rPr>
        <w:t xml:space="preserve"> 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 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proofErr w:type="gramStart"/>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w:t>
      </w:r>
      <w:proofErr w:type="gramEnd"/>
      <w:r w:rsidRPr="004C059C">
        <w:rPr>
          <w:rFonts w:cs="Times New Roman"/>
          <w:color w:val="auto"/>
          <w:kern w:val="1"/>
          <w:szCs w:val="24"/>
          <w:lang w:val="bg-BG" w:eastAsia="en-US"/>
        </w:rPr>
        <w:t xml:space="preserve"> </w:t>
      </w:r>
      <w:r w:rsidR="00256771">
        <w:rPr>
          <w:rFonts w:cs="Times New Roman"/>
          <w:color w:val="auto"/>
          <w:kern w:val="1"/>
          <w:szCs w:val="24"/>
          <w:lang w:eastAsia="en-US"/>
        </w:rPr>
        <w:t>з</w:t>
      </w:r>
      <w:r w:rsidRPr="004C059C">
        <w:rPr>
          <w:rFonts w:cs="Times New Roman"/>
          <w:color w:val="auto"/>
          <w:kern w:val="1"/>
          <w:szCs w:val="24"/>
          <w:lang w:val="bg-BG" w:eastAsia="en-US"/>
        </w:rPr>
        <w:t xml:space="preserve"> 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 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 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w:t>
      </w:r>
      <w:r w:rsidRPr="004C059C">
        <w:rPr>
          <w:rFonts w:cs="Times New Roman"/>
          <w:color w:val="auto"/>
          <w:kern w:val="1"/>
          <w:szCs w:val="24"/>
          <w:lang w:val="bg-BG" w:eastAsia="en-US"/>
        </w:rPr>
        <w:lastRenderedPageBreak/>
        <w:t>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DF1488" w:rsidRPr="00DF1488">
        <w:rPr>
          <w:i/>
        </w:rPr>
        <w:t xml:space="preserve">Фигура </w:t>
      </w:r>
      <w:r w:rsidR="00DF1488" w:rsidRPr="00DF1488">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70"/>
      <w:r>
        <w:rPr>
          <w:rFonts w:cs="Times New Roman"/>
          <w:color w:val="auto"/>
          <w:kern w:val="1"/>
          <w:szCs w:val="24"/>
          <w:lang w:eastAsia="en-US"/>
        </w:rPr>
        <w:t xml:space="preserve">Клъстерните </w:t>
      </w:r>
      <w:proofErr w:type="gramStart"/>
      <w:r>
        <w:rPr>
          <w:rFonts w:cs="Times New Roman"/>
          <w:color w:val="auto"/>
          <w:kern w:val="1"/>
          <w:szCs w:val="24"/>
          <w:lang w:eastAsia="en-US"/>
        </w:rPr>
        <w:t xml:space="preserve">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proofErr w:type="gramEnd"/>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proofErr w:type="gramStart"/>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70"/>
      <w:proofErr w:type="gramEnd"/>
      <w:r w:rsidR="001058F0">
        <w:rPr>
          <w:rStyle w:val="CommentReference"/>
        </w:rPr>
        <w:commentReference w:id="70"/>
      </w:r>
    </w:p>
    <w:p w:rsidR="00F640BF" w:rsidRDefault="00F640BF" w:rsidP="00F640BF">
      <w:pPr>
        <w:pStyle w:val="Heading3"/>
      </w:pPr>
      <w:bookmarkStart w:id="71" w:name="_Ref399773240"/>
      <w:bookmarkStart w:id="72" w:name="_Ref408764557"/>
      <w:bookmarkStart w:id="73" w:name="_Toc410497824"/>
      <w:commentRangeStart w:id="74"/>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71"/>
      <w:commentRangeEnd w:id="74"/>
      <w:r w:rsidR="001058F0">
        <w:rPr>
          <w:rStyle w:val="CommentReference"/>
          <w:b w:val="0"/>
          <w:bCs w:val="0"/>
        </w:rPr>
        <w:commentReference w:id="74"/>
      </w:r>
      <w:bookmarkEnd w:id="72"/>
      <w:bookmarkEnd w:id="73"/>
    </w:p>
    <w:p w:rsidR="00031160" w:rsidRDefault="00031160" w:rsidP="00A032A7">
      <w:pPr>
        <w:rPr>
          <w:lang w:eastAsia="en-US"/>
        </w:rPr>
      </w:pPr>
      <w:proofErr w:type="gramStart"/>
      <w:r>
        <w:rPr>
          <w:lang w:eastAsia="en-US"/>
        </w:rPr>
        <w:t>Този компонентен модел накратко отговаря на почти всички условия от заданието.</w:t>
      </w:r>
      <w:proofErr w:type="gramEnd"/>
      <w:r>
        <w:rPr>
          <w:lang w:eastAsia="en-US"/>
        </w:rPr>
        <w:t xml:space="preserve"> Тези, които не покрива са: че езика, който се анализира и генерира не е “C”, a “C++”, както и това, че е предназначен за разработването на мултиплатформена 3-измерна CAD/CAM</w:t>
      </w:r>
      <w:r w:rsidR="00D51AC9">
        <w:rPr>
          <w:lang w:eastAsia="en-US"/>
        </w:rPr>
        <w:t>/CAE система</w:t>
      </w:r>
      <w:r w:rsidR="007F4081">
        <w:rPr>
          <w:lang w:eastAsia="en-US"/>
        </w:rPr>
        <w:t xml:space="preserve"> (</w:t>
      </w:r>
      <w:r w:rsidR="007F4081" w:rsidRPr="00A032A7">
        <w:rPr>
          <w:lang w:val="bg-BG" w:eastAsia="en-US"/>
        </w:rPr>
        <w:t>CATIA</w:t>
      </w:r>
      <w:r w:rsidR="007F4081">
        <w:rPr>
          <w:lang w:eastAsia="en-US"/>
        </w:rPr>
        <w:t>)</w:t>
      </w:r>
      <w:r w:rsidR="00D51AC9">
        <w:rPr>
          <w:lang w:eastAsia="en-US"/>
        </w:rPr>
        <w:t xml:space="preserve">, а не вграден софтуер. </w:t>
      </w:r>
      <w:proofErr w:type="gramStart"/>
      <w:r w:rsidR="00D51AC9">
        <w:rPr>
          <w:lang w:eastAsia="en-US"/>
        </w:rPr>
        <w:t>Съответно запознаването с използваните концепции, подходи и инструменти, както и анализирането им би било от ползва при създаването на подобна система със сходни изисквания.</w:t>
      </w:r>
      <w:proofErr w:type="gramEnd"/>
    </w:p>
    <w:p w:rsidR="00A032A7" w:rsidRPr="00A032A7" w:rsidRDefault="00D51AC9" w:rsidP="00A032A7">
      <w:pPr>
        <w:rPr>
          <w:rFonts w:hAnsi="WenQuanYi Micro Hei"/>
          <w:sz w:val="22"/>
          <w:szCs w:val="22"/>
          <w:lang w:val="bg-BG" w:eastAsia="en-US"/>
        </w:rPr>
      </w:pPr>
      <w:proofErr w:type="gramStart"/>
      <w:r>
        <w:rPr>
          <w:lang w:eastAsia="en-US"/>
        </w:rPr>
        <w:t>Разработването</w:t>
      </w:r>
      <w:r w:rsidR="00A032A7" w:rsidRPr="00A032A7">
        <w:rPr>
          <w:lang w:val="bg-BG" w:eastAsia="en-US"/>
        </w:rPr>
        <w:t xml:space="preserve"> на CATIA V5</w:t>
      </w:r>
      <w:r>
        <w:rPr>
          <w:lang w:eastAsia="en-US"/>
        </w:rPr>
        <w:t xml:space="preserve"> започва в</w:t>
      </w:r>
      <w:r w:rsidRPr="00A032A7">
        <w:rPr>
          <w:lang w:val="bg-BG" w:eastAsia="en-US"/>
        </w:rPr>
        <w:t xml:space="preserve"> средата на 90-те</w:t>
      </w:r>
      <w:r>
        <w:rPr>
          <w:lang w:eastAsia="en-US"/>
        </w:rPr>
        <w:t>.</w:t>
      </w:r>
      <w:proofErr w:type="gramEnd"/>
      <w:r w:rsidRPr="00A032A7">
        <w:rPr>
          <w:lang w:val="bg-BG" w:eastAsia="en-US"/>
        </w:rPr>
        <w:t xml:space="preserve"> </w:t>
      </w:r>
      <w:proofErr w:type="gramStart"/>
      <w:r>
        <w:rPr>
          <w:lang w:eastAsia="en-US"/>
        </w:rPr>
        <w:t>DS установяват</w:t>
      </w:r>
      <w:r w:rsidR="00A032A7" w:rsidRPr="00A032A7">
        <w:rPr>
          <w:lang w:val="bg-BG" w:eastAsia="en-US"/>
        </w:rPr>
        <w:t xml:space="preserve">, че </w:t>
      </w:r>
      <w:r w:rsidR="00C03F14">
        <w:rPr>
          <w:lang w:eastAsia="en-US"/>
        </w:rPr>
        <w:t>обектно ориентираната</w:t>
      </w:r>
      <w:r w:rsidR="00A032A7" w:rsidRPr="00A032A7">
        <w:rPr>
          <w:lang w:val="bg-BG" w:eastAsia="en-US"/>
        </w:rPr>
        <w:t xml:space="preserve"> технологията има сериозни ограничения и че C++ не отговаря на всички изисквания</w:t>
      </w:r>
      <w:r>
        <w:rPr>
          <w:lang w:eastAsia="en-US"/>
        </w:rPr>
        <w:t xml:space="preserve"> за изграждане на тяхната система</w:t>
      </w:r>
      <w:r w:rsidR="00A032A7" w:rsidRPr="00A032A7">
        <w:rPr>
          <w:lang w:val="bg-BG" w:eastAsia="en-US"/>
        </w:rPr>
        <w:t>.</w:t>
      </w:r>
      <w:proofErr w:type="gramEnd"/>
      <w:r w:rsidR="00A032A7" w:rsidRPr="00A032A7">
        <w:rPr>
          <w:lang w:val="bg-BG" w:eastAsia="en-US"/>
        </w:rPr>
        <w:t xml:space="preserve">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5"/>
      <w:r w:rsidR="00297D27">
        <w:rPr>
          <w:lang w:val="bg-BG" w:eastAsia="en-US"/>
        </w:rPr>
        <w:t>компонентен</w:t>
      </w:r>
      <w:commentRangeEnd w:id="75"/>
      <w:r w:rsidR="00D479EE">
        <w:rPr>
          <w:rStyle w:val="CommentReference"/>
        </w:rPr>
        <w:commentReference w:id="75"/>
      </w:r>
      <w:r w:rsidR="00297D27">
        <w:rPr>
          <w:lang w:val="bg-BG" w:eastAsia="en-US"/>
        </w:rPr>
        <w:t xml:space="preserve"> модел.</w:t>
      </w:r>
    </w:p>
    <w:p w:rsidR="00F722AE" w:rsidRDefault="00F722AE" w:rsidP="00A032A7">
      <w:pPr>
        <w:rPr>
          <w:lang w:eastAsia="en-US"/>
        </w:rPr>
      </w:pPr>
      <w:r>
        <w:rPr>
          <w:lang w:eastAsia="en-US"/>
        </w:rPr>
        <w:lastRenderedPageBreak/>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F1488">
        <w:rPr>
          <w:i/>
          <w:lang w:eastAsia="en-US"/>
        </w:rPr>
        <w:t>3.3.2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F1488">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lastRenderedPageBreak/>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290D7C" w:rsidRDefault="00290D7C" w:rsidP="00290D7C">
      <w:pPr>
        <w:pStyle w:val="Heading4"/>
        <w:rPr>
          <w:lang w:eastAsia="en-US"/>
        </w:rPr>
      </w:pPr>
      <w:bookmarkStart w:id="76" w:name="_Ref409553589"/>
      <w:r>
        <w:rPr>
          <w:lang w:eastAsia="en-US"/>
        </w:rPr>
        <w:t>Мета-Моделът</w:t>
      </w:r>
      <w:bookmarkEnd w:id="76"/>
    </w:p>
    <w:p w:rsidR="00290D7C" w:rsidRDefault="00290D7C" w:rsidP="00290D7C">
      <w:pPr>
        <w:rPr>
          <w:lang w:eastAsia="en-US"/>
        </w:rPr>
      </w:pPr>
      <w:proofErr w:type="gramStart"/>
      <w:r>
        <w:rPr>
          <w:lang w:eastAsia="en-US"/>
        </w:rPr>
        <w:t>Едно от средствата за решаване на гореописаните проблеми е дефинирането на мета-модел, който да може да описва всяка концепция на OM като обектно-ориентиран елемент с UML нотация.</w:t>
      </w:r>
      <w:proofErr w:type="gramEnd"/>
    </w:p>
    <w:p w:rsidR="00DA25CD" w:rsidRDefault="00DA25CD" w:rsidP="00290D7C">
      <w:pPr>
        <w:rPr>
          <w:lang w:eastAsia="en-US"/>
        </w:rPr>
      </w:pPr>
      <w:r>
        <w:rPr>
          <w:lang w:eastAsia="en-US"/>
        </w:rPr>
        <w:t>Основни характеристики на дефинирания мета-модел са:</w:t>
      </w:r>
    </w:p>
    <w:p w:rsidR="00DA25CD" w:rsidRDefault="00DA25CD" w:rsidP="00DA25CD">
      <w:pPr>
        <w:pStyle w:val="ListParagraph"/>
        <w:numPr>
          <w:ilvl w:val="0"/>
          <w:numId w:val="38"/>
        </w:numPr>
        <w:rPr>
          <w:lang w:eastAsia="en-US"/>
        </w:rPr>
      </w:pPr>
      <w:r>
        <w:rPr>
          <w:lang w:eastAsia="en-US"/>
        </w:rPr>
        <w:t>Описва</w:t>
      </w:r>
      <w:r w:rsidR="008635D1">
        <w:rPr>
          <w:lang w:eastAsia="en-US"/>
        </w:rPr>
        <w:t xml:space="preserve"> компонентите като “черни кутии”</w:t>
      </w:r>
      <w:r>
        <w:rPr>
          <w:lang w:eastAsia="en-US"/>
        </w:rPr>
        <w:t xml:space="preserve"> </w:t>
      </w:r>
    </w:p>
    <w:p w:rsidR="008635D1" w:rsidRDefault="008635D1" w:rsidP="00DA25CD">
      <w:pPr>
        <w:pStyle w:val="ListParagraph"/>
        <w:numPr>
          <w:ilvl w:val="0"/>
          <w:numId w:val="38"/>
        </w:numPr>
        <w:rPr>
          <w:lang w:eastAsia="en-US"/>
        </w:rPr>
      </w:pPr>
      <w:r>
        <w:rPr>
          <w:lang w:eastAsia="en-US"/>
        </w:rPr>
        <w:t>Описва елементите на компонентите по отделно</w:t>
      </w:r>
    </w:p>
    <w:p w:rsidR="008635D1" w:rsidRDefault="008635D1" w:rsidP="00DA25CD">
      <w:pPr>
        <w:pStyle w:val="ListParagraph"/>
        <w:numPr>
          <w:ilvl w:val="0"/>
          <w:numId w:val="38"/>
        </w:numPr>
        <w:rPr>
          <w:lang w:eastAsia="en-US"/>
        </w:rPr>
      </w:pPr>
      <w:r>
        <w:rPr>
          <w:lang w:eastAsia="en-US"/>
        </w:rPr>
        <w:t>Свързва елементите на компонентите</w:t>
      </w:r>
    </w:p>
    <w:p w:rsidR="008635D1" w:rsidRPr="00290D7C" w:rsidRDefault="008635D1" w:rsidP="00DA25CD">
      <w:pPr>
        <w:pStyle w:val="ListParagraph"/>
        <w:numPr>
          <w:ilvl w:val="0"/>
          <w:numId w:val="38"/>
        </w:numPr>
        <w:rPr>
          <w:lang w:eastAsia="en-US"/>
        </w:rPr>
      </w:pPr>
      <w:r>
        <w:rPr>
          <w:lang w:eastAsia="en-US"/>
        </w:rPr>
        <w:lastRenderedPageBreak/>
        <w:t>Дава възможност за откриване на потенциални несъответствия</w:t>
      </w:r>
    </w:p>
    <w:p w:rsidR="005E2518" w:rsidRDefault="005E2518" w:rsidP="005E2518">
      <w:pPr>
        <w:pStyle w:val="Heading4"/>
      </w:pPr>
      <w:r>
        <w:t>Създаване на инструменти за реверсивен инженеринг</w:t>
      </w:r>
    </w:p>
    <w:p w:rsidR="00F11BD8" w:rsidRPr="00F11BD8" w:rsidRDefault="00290D7C" w:rsidP="00F11BD8">
      <w:pPr>
        <w:rPr>
          <w:rFonts w:hAnsi="WenQuanYi Micro Hei"/>
          <w:lang w:val="bg-BG" w:eastAsia="en-US"/>
        </w:rPr>
      </w:pPr>
      <w:proofErr w:type="gramStart"/>
      <w:r>
        <w:t xml:space="preserve">Създаването на мета-модел, не само улеснява разбирането на компонентния модел, но той дава и добра основа за разработването на платформа за реверсивен инженеринг, върху която могат да се изградят и кооперират голяма верига от инструменти вариращи от визуализиращи такива до инструменти за анализ и преструктуриране (виж </w:t>
      </w:r>
      <w:r w:rsidRPr="005239EA">
        <w:rPr>
          <w:i/>
        </w:rPr>
        <w:fldChar w:fldCharType="begin"/>
      </w:r>
      <w:r w:rsidRPr="005239EA">
        <w:rPr>
          <w:i/>
        </w:rPr>
        <w:instrText xml:space="preserve"> REF _Ref409385520 \r \h </w:instrText>
      </w:r>
      <w:r>
        <w:rPr>
          <w:i/>
        </w:rPr>
        <w:instrText xml:space="preserve"> \* MERGEFORMAT </w:instrText>
      </w:r>
      <w:r w:rsidRPr="005239EA">
        <w:rPr>
          <w:i/>
        </w:rPr>
      </w:r>
      <w:r w:rsidRPr="005239EA">
        <w:rPr>
          <w:i/>
        </w:rPr>
        <w:fldChar w:fldCharType="separate"/>
      </w:r>
      <w:r w:rsidR="00DF1488">
        <w:rPr>
          <w:i/>
        </w:rPr>
        <w:t>2.1.1.3</w:t>
      </w:r>
      <w:r w:rsidRPr="005239EA">
        <w:rPr>
          <w:i/>
        </w:rPr>
        <w:fldChar w:fldCharType="end"/>
      </w:r>
      <w:r>
        <w:t xml:space="preserve"> ).</w:t>
      </w:r>
      <w:proofErr w:type="gramEnd"/>
      <w:r>
        <w:t xml:space="preserve"> </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7"/>
      <w:r>
        <w:t>Платформа</w:t>
      </w:r>
      <w:commentRangeEnd w:id="77"/>
      <w:r w:rsidR="00D479EE">
        <w:rPr>
          <w:rStyle w:val="CommentReference"/>
          <w:rFonts w:ascii="Times New Roman" w:hAnsi="Times New Roman"/>
          <w:b w:val="0"/>
          <w:bCs w:val="0"/>
        </w:rPr>
        <w:commentReference w:id="77"/>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DF1488" w:rsidRPr="00DF1488">
        <w:rPr>
          <w:i/>
        </w:rPr>
        <w:t xml:space="preserve">Фигура </w:t>
      </w:r>
      <w:r w:rsidR="00DF1488" w:rsidRPr="00DF1488">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3F98E90E" wp14:editId="68319DFE">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8" w:name="_Ref397536429"/>
      <w:bookmarkStart w:id="79" w:name="_Ref397100923"/>
      <w:r>
        <w:t xml:space="preserve">Фигура </w:t>
      </w:r>
      <w:fldSimple w:instr=" SEQ Фигура \* ARABIC ">
        <w:r w:rsidR="00192AEE">
          <w:rPr>
            <w:noProof/>
          </w:rPr>
          <w:t>10</w:t>
        </w:r>
      </w:fldSimple>
      <w:bookmarkEnd w:id="78"/>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9"/>
    </w:p>
    <w:p w:rsidR="00D202F2" w:rsidRDefault="00D202F2" w:rsidP="00D202F2"/>
    <w:p w:rsidR="00D202F2" w:rsidRPr="00D202F2" w:rsidRDefault="00D202F2" w:rsidP="00D202F2">
      <w:proofErr w:type="gramStart"/>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Pr>
          <w:i/>
        </w:rPr>
        <w:instrText xml:space="preserve"> \* MERGEFORMAT </w:instrText>
      </w:r>
      <w:r w:rsidRPr="00D202F2">
        <w:rPr>
          <w:i/>
        </w:rPr>
      </w:r>
      <w:r w:rsidRPr="00D202F2">
        <w:rPr>
          <w:i/>
        </w:rPr>
        <w:fldChar w:fldCharType="separate"/>
      </w:r>
      <w:r w:rsidR="00DF1488">
        <w:rPr>
          <w:i/>
        </w:rPr>
        <w:t>3.2</w:t>
      </w:r>
      <w:r w:rsidRPr="00D202F2">
        <w:rPr>
          <w:i/>
        </w:rPr>
        <w:fldChar w:fldCharType="end"/>
      </w:r>
      <w:r w:rsidR="008F1755">
        <w:rPr>
          <w:i/>
        </w:rPr>
        <w:t>.</w:t>
      </w:r>
      <w:proofErr w:type="gramEnd"/>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lastRenderedPageBreak/>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DF1488" w:rsidRPr="00DF1488">
        <w:rPr>
          <w:i/>
        </w:rPr>
        <w:t xml:space="preserve">Фигура </w:t>
      </w:r>
      <w:r w:rsidR="00DF1488" w:rsidRPr="00DF1488">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5287064B" wp14:editId="2109501A">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80" w:name="_Ref397536453"/>
      <w:bookmarkStart w:id="81" w:name="_Ref397097565"/>
      <w:bookmarkStart w:id="82" w:name="_Ref397100987"/>
      <w:r>
        <w:t xml:space="preserve">Фигура </w:t>
      </w:r>
      <w:fldSimple w:instr=" SEQ Фигура \* ARABIC ">
        <w:r w:rsidR="00192AEE">
          <w:rPr>
            <w:noProof/>
          </w:rPr>
          <w:t>11</w:t>
        </w:r>
      </w:fldSimple>
      <w:bookmarkEnd w:id="80"/>
      <w:r>
        <w:t xml:space="preserve"> </w:t>
      </w:r>
      <w:r w:rsidR="00903A0C">
        <w:t>(</w:t>
      </w:r>
      <w:r>
        <w:t>основен изглед на GSEE</w:t>
      </w:r>
      <w:bookmarkEnd w:id="81"/>
      <w:r w:rsidR="00903A0C">
        <w:t>)</w:t>
      </w:r>
      <w:bookmarkEnd w:id="82"/>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8635D1" w:rsidP="007F13AB">
      <w:pPr>
        <w:pStyle w:val="Heading2"/>
      </w:pPr>
      <w:bookmarkStart w:id="83" w:name="_Toc410497825"/>
      <w:r>
        <w:t>Сравнителен анализ на изложените решения</w:t>
      </w:r>
      <w:bookmarkEnd w:id="83"/>
    </w:p>
    <w:p w:rsidR="008635D1" w:rsidRPr="008635D1" w:rsidRDefault="008635D1" w:rsidP="008635D1">
      <w:proofErr w:type="gramStart"/>
      <w:r>
        <w:t>В тази точка ще бъдат предложени критерии за анализ на изложените съществуващи подобни решения на заданието.</w:t>
      </w:r>
      <w:proofErr w:type="gramEnd"/>
      <w:r>
        <w:t xml:space="preserve"> </w:t>
      </w:r>
      <w:proofErr w:type="gramStart"/>
      <w:r>
        <w:t>Както и сравнителен анализ на базата на предложените критерии.</w:t>
      </w:r>
      <w:proofErr w:type="gramEnd"/>
    </w:p>
    <w:p w:rsidR="00151422" w:rsidRPr="00151422" w:rsidRDefault="00151422" w:rsidP="00151422">
      <w:pPr>
        <w:pStyle w:val="Heading3"/>
      </w:pPr>
      <w:bookmarkStart w:id="84" w:name="_Toc410497826"/>
      <w:r>
        <w:t>Критерии</w:t>
      </w:r>
      <w:bookmarkEnd w:id="84"/>
    </w:p>
    <w:p w:rsidR="002A1683" w:rsidRDefault="002A1683" w:rsidP="00F8491A">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lastRenderedPageBreak/>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5" w:name="_Toc410497827"/>
      <w:r>
        <w:rPr>
          <w:lang w:eastAsia="en-US"/>
        </w:rPr>
        <w:t>Сравнителен анализ</w:t>
      </w:r>
      <w:bookmarkEnd w:id="85"/>
    </w:p>
    <w:p w:rsidR="00C46220" w:rsidRDefault="0081338A" w:rsidP="00C46220">
      <w:pPr>
        <w:rPr>
          <w:lang w:eastAsia="en-US"/>
        </w:rPr>
      </w:pPr>
      <w:proofErr w:type="gramStart"/>
      <w:r>
        <w:rPr>
          <w:lang w:eastAsia="en-US"/>
        </w:rPr>
        <w:lastRenderedPageBreak/>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DF1488">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DF1488" w:rsidRPr="00DF1488">
        <w:rPr>
          <w:i/>
        </w:rPr>
        <w:t xml:space="preserve">Фигура </w:t>
      </w:r>
      <w:r w:rsidR="00DF1488" w:rsidRPr="00DF1488">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6" w:name="_Toc397092998"/>
      <w:bookmarkStart w:id="87" w:name="_Toc410497828"/>
      <w:r>
        <w:rPr>
          <w:lang w:val="ru-RU"/>
        </w:rPr>
        <w:t>Изводи</w:t>
      </w:r>
      <w:bookmarkEnd w:id="86"/>
      <w:bookmarkEnd w:id="87"/>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w:t>
      </w:r>
      <w:proofErr w:type="gramStart"/>
      <w:r w:rsidR="009D295F">
        <w:t>На кратко</w:t>
      </w:r>
      <w:r w:rsidR="007C10F4">
        <w:t xml:space="preserve"> </w:t>
      </w:r>
      <w:commentRangeStart w:id="88"/>
      <w:r w:rsidR="00130BD6">
        <w:t>първата предложена</w:t>
      </w:r>
      <w:r w:rsidR="009D295F">
        <w:t xml:space="preserve"> </w:t>
      </w:r>
      <w:commentRangeEnd w:id="88"/>
      <w:r w:rsidR="00D479EE">
        <w:rPr>
          <w:rStyle w:val="CommentReference"/>
        </w:rPr>
        <w:commentReference w:id="88"/>
      </w:r>
      <w:r w:rsidR="003940B4">
        <w:t xml:space="preserve">съществуваща </w:t>
      </w:r>
      <w:r w:rsidR="009D295F">
        <w:t>система за анализ</w:t>
      </w:r>
      <w:r w:rsidR="00130BD6">
        <w:t xml:space="preserve"> (</w:t>
      </w:r>
      <w:r w:rsidR="003940B4">
        <w:t xml:space="preserve">много-изгледна среда за архитектурна реконструкция, виж </w:t>
      </w:r>
      <w:r w:rsidR="00130BD6" w:rsidRPr="007C10F4">
        <w:rPr>
          <w:i/>
        </w:rPr>
        <w:fldChar w:fldCharType="begin"/>
      </w:r>
      <w:r w:rsidR="00130BD6" w:rsidRPr="007C10F4">
        <w:rPr>
          <w:i/>
        </w:rPr>
        <w:instrText xml:space="preserve"> REF _Ref399773104 \r \h </w:instrText>
      </w:r>
      <w:r w:rsidR="00130BD6">
        <w:rPr>
          <w:i/>
        </w:rPr>
        <w:instrText xml:space="preserve"> \* MERGEFORMAT </w:instrText>
      </w:r>
      <w:r w:rsidR="00130BD6" w:rsidRPr="007C10F4">
        <w:rPr>
          <w:i/>
        </w:rPr>
      </w:r>
      <w:r w:rsidR="00130BD6" w:rsidRPr="007C10F4">
        <w:rPr>
          <w:i/>
        </w:rPr>
        <w:fldChar w:fldCharType="separate"/>
      </w:r>
      <w:r w:rsidR="00DF1488">
        <w:rPr>
          <w:i/>
        </w:rPr>
        <w:t>2.3.1</w:t>
      </w:r>
      <w:r w:rsidR="00130BD6" w:rsidRPr="007C10F4">
        <w:rPr>
          <w:i/>
        </w:rPr>
        <w:fldChar w:fldCharType="end"/>
      </w:r>
      <w:r w:rsidR="00130BD6">
        <w:t>)</w:t>
      </w:r>
      <w:r w:rsidR="007C10F4">
        <w:t xml:space="preserve"> предлага по-голяма гъвкавост що се отнася да типа изследвана архитектура</w:t>
      </w:r>
      <w:r w:rsidR="003940B4">
        <w:t>.</w:t>
      </w:r>
      <w:proofErr w:type="gramEnd"/>
      <w:r w:rsidR="007C10F4">
        <w:t xml:space="preserve"> </w:t>
      </w:r>
      <w:proofErr w:type="gramStart"/>
      <w:r w:rsidR="003940B4">
        <w:t>Д</w:t>
      </w:r>
      <w:r w:rsidR="00EA1F74">
        <w:t xml:space="preserve">окато </w:t>
      </w:r>
      <w:r w:rsidR="003940B4">
        <w:t xml:space="preserve">втората предложена (платформа за реверсивен инженеринг и компонентен модел на DS, виж </w:t>
      </w:r>
      <w:r w:rsidR="003940B4" w:rsidRPr="00BB0502">
        <w:rPr>
          <w:i/>
        </w:rPr>
        <w:fldChar w:fldCharType="begin"/>
      </w:r>
      <w:r w:rsidR="003940B4" w:rsidRPr="00BB0502">
        <w:rPr>
          <w:i/>
        </w:rPr>
        <w:instrText xml:space="preserve"> REF _Ref399773240 \r \h </w:instrText>
      </w:r>
      <w:r w:rsidR="003940B4">
        <w:rPr>
          <w:i/>
        </w:rPr>
        <w:instrText xml:space="preserve"> \* MERGEFORMAT </w:instrText>
      </w:r>
      <w:r w:rsidR="003940B4" w:rsidRPr="00BB0502">
        <w:rPr>
          <w:i/>
        </w:rPr>
      </w:r>
      <w:r w:rsidR="003940B4" w:rsidRPr="00BB0502">
        <w:rPr>
          <w:i/>
        </w:rPr>
        <w:fldChar w:fldCharType="separate"/>
      </w:r>
      <w:r w:rsidR="00DF1488">
        <w:rPr>
          <w:i/>
        </w:rPr>
        <w:t>2.3.2</w:t>
      </w:r>
      <w:r w:rsidR="003940B4" w:rsidRPr="00BB0502">
        <w:rPr>
          <w:i/>
        </w:rPr>
        <w:fldChar w:fldCharType="end"/>
      </w:r>
      <w:r w:rsidR="003940B4">
        <w:t>)</w:t>
      </w:r>
      <w:r w:rsidR="00EA1F74">
        <w:t xml:space="preserve"> е силно стандартизирана и подготвена за конкретен компонентен модел</w:t>
      </w:r>
      <w:r w:rsidR="003940B4">
        <w:t>, описан с предварително дефиниран мета-модел (</w:t>
      </w:r>
      <w:r w:rsidR="003940B4" w:rsidRPr="003940B4">
        <w:rPr>
          <w:i/>
        </w:rPr>
        <w:fldChar w:fldCharType="begin"/>
      </w:r>
      <w:r w:rsidR="003940B4" w:rsidRPr="003940B4">
        <w:rPr>
          <w:i/>
        </w:rPr>
        <w:instrText xml:space="preserve"> REF _Ref409553589 \r \h </w:instrText>
      </w:r>
      <w:r w:rsidR="003940B4">
        <w:rPr>
          <w:i/>
        </w:rPr>
        <w:instrText xml:space="preserve"> \* MERGEFORMAT </w:instrText>
      </w:r>
      <w:r w:rsidR="003940B4" w:rsidRPr="003940B4">
        <w:rPr>
          <w:i/>
        </w:rPr>
      </w:r>
      <w:r w:rsidR="003940B4" w:rsidRPr="003940B4">
        <w:rPr>
          <w:i/>
        </w:rPr>
        <w:fldChar w:fldCharType="separate"/>
      </w:r>
      <w:r w:rsidR="00DF1488">
        <w:rPr>
          <w:i/>
        </w:rPr>
        <w:t>2.3.2.4</w:t>
      </w:r>
      <w:r w:rsidR="003940B4" w:rsidRPr="003940B4">
        <w:rPr>
          <w:i/>
        </w:rPr>
        <w:fldChar w:fldCharType="end"/>
      </w:r>
      <w:r w:rsidR="003940B4">
        <w:t>)</w:t>
      </w:r>
      <w:r w:rsidR="007F4DDB">
        <w:t xml:space="preserve">, </w:t>
      </w:r>
      <w:r w:rsidR="003940B4">
        <w:t>благодарение на който се създава</w:t>
      </w:r>
      <w:r w:rsidR="007F4DDB">
        <w:t xml:space="preserve"> възможност за </w:t>
      </w:r>
      <w:r w:rsidR="003940B4">
        <w:t xml:space="preserve">лесно изграждане и </w:t>
      </w:r>
      <w:r w:rsidR="007F4DDB">
        <w:t xml:space="preserve">кооперация </w:t>
      </w:r>
      <w:r w:rsidR="003940B4">
        <w:t>на</w:t>
      </w:r>
      <w:r w:rsidR="007F4DDB">
        <w:t xml:space="preserve"> голяма гама от инструменти базирани на същия </w:t>
      </w:r>
      <w:r w:rsidR="003940B4">
        <w:t>мета-модел.</w:t>
      </w:r>
      <w:proofErr w:type="gramEnd"/>
    </w:p>
    <w:p w:rsidR="00FD5F55" w:rsidRDefault="00FD5F55" w:rsidP="00FD5F55">
      <w:pPr>
        <w:pStyle w:val="Heading1"/>
      </w:pPr>
      <w:bookmarkStart w:id="89" w:name="_Toc397093004"/>
      <w:bookmarkStart w:id="90" w:name="_Toc410497829"/>
      <w:bookmarkStart w:id="91" w:name="_Toc397092999"/>
      <w:r w:rsidRPr="001B597C">
        <w:lastRenderedPageBreak/>
        <w:t>Анализ</w:t>
      </w:r>
      <w:bookmarkEnd w:id="89"/>
      <w:bookmarkEnd w:id="90"/>
    </w:p>
    <w:p w:rsidR="0047532A" w:rsidRPr="0047532A" w:rsidRDefault="0047532A" w:rsidP="0047532A">
      <w:pPr>
        <w:rPr>
          <w:b/>
        </w:rPr>
      </w:pPr>
      <w:r w:rsidRPr="0047532A">
        <w:rPr>
          <w:b/>
        </w:rPr>
        <w:t>Абстракт:</w:t>
      </w:r>
    </w:p>
    <w:p w:rsidR="0047532A" w:rsidRPr="00F07FC8" w:rsidRDefault="0047532A" w:rsidP="0047532A">
      <w:proofErr w:type="gramStart"/>
      <w:r>
        <w:t>Главата започва с развиване на концептуален модел на базата на заданието</w:t>
      </w:r>
      <w:r w:rsidR="003305F0">
        <w:t xml:space="preserve"> (точка </w:t>
      </w:r>
      <w:r w:rsidR="003305F0" w:rsidRPr="00603C94">
        <w:rPr>
          <w:i/>
        </w:rPr>
        <w:fldChar w:fldCharType="begin"/>
      </w:r>
      <w:r w:rsidR="003305F0" w:rsidRPr="00603C94">
        <w:rPr>
          <w:i/>
        </w:rPr>
        <w:instrText xml:space="preserve"> REF _Ref397600358 \r \h </w:instrText>
      </w:r>
      <w:r w:rsidR="003305F0">
        <w:rPr>
          <w:i/>
        </w:rPr>
        <w:instrText xml:space="preserve"> \* MERGEFORMAT </w:instrText>
      </w:r>
      <w:r w:rsidR="003305F0" w:rsidRPr="00603C94">
        <w:rPr>
          <w:i/>
        </w:rPr>
      </w:r>
      <w:r w:rsidR="003305F0" w:rsidRPr="00603C94">
        <w:rPr>
          <w:i/>
        </w:rPr>
        <w:fldChar w:fldCharType="separate"/>
      </w:r>
      <w:r w:rsidR="00DF1488">
        <w:rPr>
          <w:i/>
        </w:rPr>
        <w:t>1.5</w:t>
      </w:r>
      <w:r w:rsidR="003305F0" w:rsidRPr="00603C94">
        <w:rPr>
          <w:i/>
        </w:rPr>
        <w:fldChar w:fldCharType="end"/>
      </w:r>
      <w:r w:rsidR="003305F0">
        <w:t>)</w:t>
      </w:r>
      <w:r>
        <w:t xml:space="preserve"> като последователно се добавят необходими </w:t>
      </w:r>
      <w:r w:rsidR="003305F0">
        <w:t>елементи (процеси и структури от данни), които първоначално не са видими от задани</w:t>
      </w:r>
      <w:r w:rsidR="00F07FC8">
        <w:t>ето.</w:t>
      </w:r>
      <w:proofErr w:type="gramEnd"/>
      <w:r w:rsidR="00F07FC8">
        <w:t xml:space="preserve"> </w:t>
      </w:r>
      <w:proofErr w:type="gramStart"/>
      <w:r w:rsidR="00F07FC8">
        <w:t>Този процес продължава до достигане на завършен концептуален модел.</w:t>
      </w:r>
      <w:proofErr w:type="gramEnd"/>
      <w:r w:rsidR="00F07FC8">
        <w:t xml:space="preserve"> </w:t>
      </w:r>
      <w:proofErr w:type="gramStart"/>
      <w:r w:rsidR="003D0377">
        <w:t>След това разширяваме концептуалния модел и го представяме посредством</w:t>
      </w:r>
      <w:r w:rsidR="001F76CC">
        <w:t xml:space="preserve"> диаграм</w:t>
      </w:r>
      <w:r w:rsidR="00365B0D">
        <w:t>и</w:t>
      </w:r>
      <w:r w:rsidR="001F76CC">
        <w:t xml:space="preserve"> на процесите</w:t>
      </w:r>
      <w:r w:rsidR="003D0377">
        <w:t>.</w:t>
      </w:r>
      <w:proofErr w:type="gramEnd"/>
      <w:r w:rsidR="001F76CC">
        <w:t xml:space="preserve"> </w:t>
      </w:r>
      <w:r w:rsidR="00F07FC8">
        <w:t xml:space="preserve">На базата на този концептуален модел описваме: </w:t>
      </w:r>
      <w:r w:rsidR="00F07FC8" w:rsidRPr="00F07FC8">
        <w:rPr>
          <w:i/>
        </w:rPr>
        <w:t>типични случаи на употреба</w:t>
      </w:r>
      <w:r w:rsidR="00F07FC8">
        <w:t xml:space="preserve">, </w:t>
      </w:r>
      <w:r w:rsidR="00F07FC8" w:rsidRPr="00F07FC8">
        <w:rPr>
          <w:i/>
        </w:rPr>
        <w:t>мета-модел на архитектурното хранилище</w:t>
      </w:r>
      <w:r w:rsidR="00F07FC8">
        <w:t xml:space="preserve">, в което ще складираме анализираната архитектурна информация, </w:t>
      </w:r>
      <w:r w:rsidR="00F07FC8" w:rsidRPr="00F07FC8">
        <w:rPr>
          <w:i/>
        </w:rPr>
        <w:t>формат на генерирания базов код</w:t>
      </w:r>
      <w:r w:rsidR="00F07FC8">
        <w:t xml:space="preserve"> и </w:t>
      </w:r>
      <w:r w:rsidR="00F07FC8" w:rsidRPr="00F07FC8">
        <w:rPr>
          <w:i/>
        </w:rPr>
        <w:t>групата от критерии</w:t>
      </w:r>
      <w:r w:rsidR="00F07FC8">
        <w:t xml:space="preserve"> на базата, които ще изпълняваме над проекта под анализ. </w:t>
      </w:r>
    </w:p>
    <w:p w:rsidR="00FD5F55" w:rsidRDefault="00FD5F55" w:rsidP="00FD5F55">
      <w:pPr>
        <w:pStyle w:val="Heading2"/>
      </w:pPr>
      <w:bookmarkStart w:id="92" w:name="_Toc397093005"/>
      <w:bookmarkStart w:id="93" w:name="_Ref397945242"/>
      <w:bookmarkStart w:id="94" w:name="_Ref398223866"/>
      <w:bookmarkStart w:id="95" w:name="_Ref408855430"/>
      <w:bookmarkStart w:id="96" w:name="_Ref409559519"/>
      <w:bookmarkStart w:id="97" w:name="_Toc410497830"/>
      <w:r>
        <w:rPr>
          <w:lang w:val="ru-RU"/>
        </w:rPr>
        <w:t>Концептуален модел</w:t>
      </w:r>
      <w:bookmarkEnd w:id="92"/>
      <w:bookmarkEnd w:id="93"/>
      <w:bookmarkEnd w:id="94"/>
      <w:bookmarkEnd w:id="95"/>
      <w:bookmarkEnd w:id="96"/>
      <w:bookmarkEnd w:id="97"/>
    </w:p>
    <w:p w:rsidR="00FD5F55" w:rsidRDefault="00FD5F55" w:rsidP="00FD5F55">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F1488">
        <w:rPr>
          <w:i/>
        </w:rPr>
        <w:t>1.5</w:t>
      </w:r>
      <w:r w:rsidRPr="00603C94">
        <w:rPr>
          <w:i/>
        </w:rPr>
        <w:fldChar w:fldCharType="end"/>
      </w:r>
      <w:r>
        <w:t>, можем да извлечем две основни функционалности на системата:</w:t>
      </w:r>
    </w:p>
    <w:p w:rsidR="00FD5F55" w:rsidRPr="00351077" w:rsidRDefault="00FD5F55" w:rsidP="00FD5F55">
      <w:pPr>
        <w:pStyle w:val="ListParagraph"/>
        <w:numPr>
          <w:ilvl w:val="0"/>
          <w:numId w:val="16"/>
        </w:numPr>
        <w:rPr>
          <w:i/>
        </w:rPr>
      </w:pPr>
      <w:r w:rsidRPr="00351077">
        <w:rPr>
          <w:i/>
        </w:rPr>
        <w:t>Изпълнение на автоматичен анализ върху даден код</w:t>
      </w:r>
    </w:p>
    <w:p w:rsidR="00FD5F55" w:rsidRDefault="00FD5F55" w:rsidP="00FD5F55">
      <w:pPr>
        <w:pStyle w:val="ListParagraph"/>
        <w:numPr>
          <w:ilvl w:val="0"/>
          <w:numId w:val="16"/>
        </w:numPr>
      </w:pPr>
      <w:r w:rsidRPr="00351077">
        <w:rPr>
          <w:i/>
        </w:rPr>
        <w:t>Генерация на базов код</w:t>
      </w:r>
    </w:p>
    <w:p w:rsidR="00FD5F55" w:rsidRDefault="00FD5F55" w:rsidP="00FD5F55">
      <w:proofErr w:type="gramStart"/>
      <w:r>
        <w:t>Първата функционалност ще обхожда структурата и елементите на кода от проекта под анализ и ще търси съвклупност от доказателства за наличието на основни архитектурни елементи.</w:t>
      </w:r>
      <w:proofErr w:type="gramEnd"/>
      <w:r>
        <w:t xml:space="preserve"> </w:t>
      </w:r>
      <w:proofErr w:type="gramStart"/>
      <w:r>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t xml:space="preserve"> </w:t>
      </w:r>
      <w:proofErr w:type="gramStart"/>
      <w:r>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FD5F55" w:rsidRDefault="00FD5F55" w:rsidP="00FD5F55">
      <w:proofErr w:type="gramStart"/>
      <w:r>
        <w:t>След като разполагаме с хранилище отговарящо на архитектурата на системата може да започне генерация на базов код.</w:t>
      </w:r>
      <w:proofErr w:type="gramEnd"/>
      <w:r>
        <w:t xml:space="preserve"> </w:t>
      </w:r>
      <w:proofErr w:type="gramStart"/>
      <w:r>
        <w:t xml:space="preserve">Т.е. с предварително заготвени файлови шаблони и структура, обхождайки хранилището генерираме </w:t>
      </w:r>
      <w:bookmarkStart w:id="98" w:name="OLE_LINK3"/>
      <w:bookmarkStart w:id="99" w:name="OLE_LINK4"/>
      <w:r>
        <w:t>файлове осигуряващи средата на комуникация и обвивка на основните архитектурни елементи</w:t>
      </w:r>
      <w:bookmarkEnd w:id="98"/>
      <w:bookmarkEnd w:id="99"/>
      <w:r>
        <w:t>.</w:t>
      </w:r>
      <w:proofErr w:type="gramEnd"/>
    </w:p>
    <w:p w:rsidR="00FD5F55" w:rsidRDefault="00FD5F55" w:rsidP="00FD5F55"/>
    <w:p w:rsidR="00FD5F55" w:rsidRDefault="00FD5F55" w:rsidP="00FD5F55">
      <w:pPr>
        <w:keepNext/>
        <w:jc w:val="center"/>
      </w:pPr>
      <w:r>
        <w:rPr>
          <w:noProof/>
          <w:lang w:eastAsia="en-US"/>
        </w:rPr>
        <w:drawing>
          <wp:inline distT="0" distB="0" distL="0" distR="0" wp14:anchorId="7D52BBA6" wp14:editId="69F5D713">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4760" cy="865137"/>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192AEE">
          <w:rPr>
            <w:noProof/>
          </w:rPr>
          <w:t>12</w:t>
        </w:r>
      </w:fldSimple>
      <w:r>
        <w:t xml:space="preserve"> (концептуален модел)</w:t>
      </w:r>
    </w:p>
    <w:p w:rsidR="00FD5F55" w:rsidRDefault="00FD5F55" w:rsidP="00FD5F55"/>
    <w:p w:rsidR="00FD5F55" w:rsidRDefault="00FD5F55" w:rsidP="00FD5F55">
      <w:proofErr w:type="gramStart"/>
      <w:r>
        <w:t>Този модел обаче е непълен,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t xml:space="preserve"> </w:t>
      </w:r>
      <w:proofErr w:type="gramStart"/>
      <w:r>
        <w:t>Което добавя допълнително изискване към първоначалните условия.</w:t>
      </w:r>
      <w:proofErr w:type="gramEnd"/>
      <w:r>
        <w:t xml:space="preserve"> </w:t>
      </w:r>
      <w:proofErr w:type="gramStart"/>
      <w:r>
        <w:t xml:space="preserve">А именно </w:t>
      </w:r>
      <w:r w:rsidRPr="0020686B">
        <w:rPr>
          <w:i/>
        </w:rPr>
        <w:t>подготовка на критерии за анализ</w:t>
      </w:r>
      <w:r>
        <w:rPr>
          <w:i/>
        </w:rPr>
        <w:t>.</w:t>
      </w:r>
      <w:proofErr w:type="gramEnd"/>
      <w:r>
        <w:t xml:space="preserve"> </w:t>
      </w:r>
      <w:proofErr w:type="gramStart"/>
      <w:r>
        <w:t xml:space="preserve">Подготовката на тези критерии ще доведе до </w:t>
      </w:r>
      <w:r w:rsidRPr="0020686B">
        <w:rPr>
          <w:i/>
        </w:rPr>
        <w:t>база от критерии</w:t>
      </w:r>
      <w:r>
        <w:rPr>
          <w:i/>
        </w:rPr>
        <w:t>,</w:t>
      </w:r>
      <w:r>
        <w:t xml:space="preserve"> които ще бъдат допълнителните </w:t>
      </w:r>
      <w:r>
        <w:lastRenderedPageBreak/>
        <w:t xml:space="preserve">входни данни на функционалността </w:t>
      </w:r>
      <w:r w:rsidRPr="0020686B">
        <w:rPr>
          <w:i/>
        </w:rPr>
        <w:t>изпълнение на анализ</w:t>
      </w:r>
      <w:r>
        <w:t>, освен кода на проекта под анализ.</w:t>
      </w:r>
      <w:proofErr w:type="gramEnd"/>
      <w:r>
        <w:t xml:space="preserve"> </w:t>
      </w:r>
      <w:proofErr w:type="gramStart"/>
      <w:r>
        <w:t>Успешното изпълнение на условието в един критерий над даден елемент от кода под анализ, ще бъде доказателство за съществуването на архитектурен елемент.</w:t>
      </w:r>
      <w:proofErr w:type="gramEnd"/>
      <w:r>
        <w:t xml:space="preserve"> </w:t>
      </w:r>
      <w:proofErr w:type="gramStart"/>
      <w:r>
        <w:t>Следователно този архитектурен елемент ще бъде добавен към хранилището на архитектурния модел (</w:t>
      </w:r>
      <w:r w:rsidRPr="00526744">
        <w:rPr>
          <w:i/>
        </w:rPr>
        <w:fldChar w:fldCharType="begin"/>
      </w:r>
      <w:r w:rsidRPr="00526744">
        <w:rPr>
          <w:i/>
        </w:rPr>
        <w:instrText xml:space="preserve"> REF _Ref397616727 \h </w:instrText>
      </w:r>
      <w:r>
        <w:rPr>
          <w:i/>
        </w:rPr>
        <w:instrText xml:space="preserve"> \* MERGEFORMAT </w:instrText>
      </w:r>
      <w:r w:rsidRPr="00526744">
        <w:rPr>
          <w:i/>
        </w:rPr>
      </w:r>
      <w:r w:rsidRPr="00526744">
        <w:rPr>
          <w:i/>
        </w:rPr>
        <w:fldChar w:fldCharType="separate"/>
      </w:r>
      <w:r w:rsidR="00DF1488" w:rsidRPr="00DF1488">
        <w:rPr>
          <w:i/>
        </w:rPr>
        <w:t xml:space="preserve">Фигура </w:t>
      </w:r>
      <w:r w:rsidR="00DF1488" w:rsidRPr="00DF1488">
        <w:rPr>
          <w:i/>
          <w:noProof/>
        </w:rPr>
        <w:t>13</w:t>
      </w:r>
      <w:r w:rsidRPr="00526744">
        <w:rPr>
          <w:i/>
        </w:rPr>
        <w:fldChar w:fldCharType="end"/>
      </w:r>
      <w:r>
        <w:t>).</w:t>
      </w:r>
      <w:proofErr w:type="gramEnd"/>
      <w:r>
        <w:t xml:space="preserve"> </w:t>
      </w:r>
      <w:proofErr w:type="gramStart"/>
      <w:r>
        <w:t>Подготвянето на критериите е посредством ръчен анализ и ръчно въвеждане в базата.</w:t>
      </w:r>
      <w:proofErr w:type="gramEnd"/>
    </w:p>
    <w:p w:rsidR="00FD5F55" w:rsidRDefault="00FD5F55" w:rsidP="00FD5F55">
      <w:pPr>
        <w:keepNext/>
        <w:jc w:val="center"/>
      </w:pPr>
      <w:r w:rsidRPr="003045AA">
        <w:rPr>
          <w:noProof/>
          <w:lang w:eastAsia="en-US"/>
        </w:rPr>
        <w:drawing>
          <wp:inline distT="0" distB="0" distL="0" distR="0" wp14:anchorId="1748D2D7" wp14:editId="5FCD3AE6">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4959" cy="872361"/>
                    </a:xfrm>
                    <a:prstGeom prst="rect">
                      <a:avLst/>
                    </a:prstGeom>
                  </pic:spPr>
                </pic:pic>
              </a:graphicData>
            </a:graphic>
          </wp:inline>
        </w:drawing>
      </w:r>
    </w:p>
    <w:p w:rsidR="00FD5F55" w:rsidRDefault="00FD5F55" w:rsidP="00FD5F55">
      <w:pPr>
        <w:pStyle w:val="Caption"/>
        <w:jc w:val="center"/>
      </w:pPr>
      <w:bookmarkStart w:id="100" w:name="_Ref397616727"/>
      <w:bookmarkStart w:id="101" w:name="_Ref397616705"/>
      <w:r>
        <w:t xml:space="preserve">Фигура </w:t>
      </w:r>
      <w:fldSimple w:instr=" SEQ Фигура \* ARABIC ">
        <w:r w:rsidR="00192AEE">
          <w:rPr>
            <w:noProof/>
          </w:rPr>
          <w:t>13</w:t>
        </w:r>
      </w:fldSimple>
      <w:bookmarkEnd w:id="100"/>
      <w:r>
        <w:t xml:space="preserve"> (Подготовка на критерии за анализ)</w:t>
      </w:r>
      <w:bookmarkEnd w:id="101"/>
    </w:p>
    <w:p w:rsidR="00FD5F55" w:rsidRDefault="00FD5F55" w:rsidP="00FD5F55"/>
    <w:p w:rsidR="00FD5F55" w:rsidRPr="0020686B" w:rsidRDefault="00FD5F55" w:rsidP="00FD5F55">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t xml:space="preserve"> </w:t>
      </w:r>
    </w:p>
    <w:p w:rsidR="00FD5F55" w:rsidRDefault="00FD5F55" w:rsidP="00FD5F55">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FD5F55" w:rsidRDefault="00FD5F55" w:rsidP="00FD5F55"/>
    <w:p w:rsidR="00FD5F55" w:rsidRPr="00603C94" w:rsidRDefault="00FD5F55" w:rsidP="00FD5F55">
      <w:r>
        <w:rPr>
          <w:noProof/>
          <w:lang w:eastAsia="en-US"/>
        </w:rPr>
        <w:drawing>
          <wp:inline distT="0" distB="0" distL="0" distR="0" wp14:anchorId="5F597D9E" wp14:editId="0734FE1A">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19583"/>
                    </a:xfrm>
                    <a:prstGeom prst="rect">
                      <a:avLst/>
                    </a:prstGeom>
                  </pic:spPr>
                </pic:pic>
              </a:graphicData>
            </a:graphic>
          </wp:inline>
        </w:drawing>
      </w:r>
    </w:p>
    <w:p w:rsidR="00FD5F55" w:rsidRDefault="00FD5F55" w:rsidP="00FD5F55">
      <w:pPr>
        <w:pStyle w:val="Caption"/>
        <w:jc w:val="center"/>
      </w:pPr>
      <w:bookmarkStart w:id="102" w:name="_Ref397618648"/>
      <w:r>
        <w:t xml:space="preserve">Фигура </w:t>
      </w:r>
      <w:fldSimple w:instr=" SEQ Фигура \* ARABIC ">
        <w:r w:rsidR="00192AEE">
          <w:rPr>
            <w:noProof/>
          </w:rPr>
          <w:t>14</w:t>
        </w:r>
      </w:fldSimple>
      <w:bookmarkEnd w:id="102"/>
      <w:r>
        <w:t xml:space="preserve"> (разширен концептуален модел на системата)</w:t>
      </w:r>
    </w:p>
    <w:p w:rsidR="00FD5F55" w:rsidRDefault="00FD5F55" w:rsidP="00FD5F55"/>
    <w:p w:rsidR="00FD5F55" w:rsidRDefault="00FD5F55" w:rsidP="00FD5F55">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t>ен</w:t>
      </w:r>
      <w:r w:rsidRPr="002E2C81">
        <w:t xml:space="preserve"> модел)</w:t>
      </w:r>
      <w:r>
        <w:t xml:space="preserve"> във файлов формат.</w:t>
      </w:r>
      <w:proofErr w:type="gramEnd"/>
      <w:r>
        <w:t xml:space="preserve"> </w:t>
      </w:r>
      <w:proofErr w:type="gramStart"/>
      <w:r>
        <w:t>Т.е. трябва да сериализираме получения модел в XMI формат.</w:t>
      </w:r>
      <w:proofErr w:type="gramEnd"/>
      <w:r>
        <w:t xml:space="preserve"> </w:t>
      </w:r>
      <w:proofErr w:type="gramStart"/>
      <w:r>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proofErr w:type="gramEnd"/>
      <w:r>
        <w:t xml:space="preserve"> </w:t>
      </w:r>
      <w:proofErr w:type="gramStart"/>
      <w:r>
        <w:t>Това също ни позволява да комуникираме модела с инструменти работещи със същия стандарт на сериализация.</w:t>
      </w:r>
      <w:proofErr w:type="gramEnd"/>
    </w:p>
    <w:p w:rsidR="00FD5F55" w:rsidRDefault="00FD5F55" w:rsidP="00FD5F55"/>
    <w:p w:rsidR="00FD5F55" w:rsidRDefault="00FD5F55" w:rsidP="00FD5F55">
      <w:pPr>
        <w:keepNext/>
      </w:pPr>
      <w:r>
        <w:rPr>
          <w:noProof/>
          <w:lang w:eastAsia="en-US"/>
        </w:rPr>
        <w:drawing>
          <wp:inline distT="0" distB="0" distL="0" distR="0" wp14:anchorId="1704EDE9" wp14:editId="3327BB8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28558"/>
                    </a:xfrm>
                    <a:prstGeom prst="rect">
                      <a:avLst/>
                    </a:prstGeom>
                  </pic:spPr>
                </pic:pic>
              </a:graphicData>
            </a:graphic>
          </wp:inline>
        </w:drawing>
      </w:r>
    </w:p>
    <w:p w:rsidR="00FD5F55" w:rsidRDefault="00FD5F55" w:rsidP="00FD5F55">
      <w:pPr>
        <w:pStyle w:val="Caption"/>
        <w:jc w:val="center"/>
      </w:pPr>
      <w:r>
        <w:t xml:space="preserve"> Фигура </w:t>
      </w:r>
      <w:fldSimple w:instr=" SEQ Фигура \* ARABIC ">
        <w:r w:rsidR="00192AEE">
          <w:rPr>
            <w:noProof/>
          </w:rPr>
          <w:t>15</w:t>
        </w:r>
      </w:fldSimple>
      <w:r>
        <w:t xml:space="preserve"> (разширен концептуален модел със сериализация)</w:t>
      </w:r>
    </w:p>
    <w:p w:rsidR="00FD5F55" w:rsidRDefault="00FD5F55" w:rsidP="00FD5F55">
      <w:pPr>
        <w:pStyle w:val="Caption"/>
        <w:jc w:val="center"/>
      </w:pPr>
    </w:p>
    <w:p w:rsidR="00FD5F55" w:rsidRPr="00B7714A" w:rsidRDefault="00FD5F55" w:rsidP="00FD5F55">
      <w:r>
        <w:t xml:space="preserve">На кратко, след ръчна подготовка на </w:t>
      </w:r>
      <w:r w:rsidRPr="004C45FC">
        <w:rPr>
          <w:i/>
        </w:rPr>
        <w:t xml:space="preserve">критериите за архитектурни </w:t>
      </w:r>
      <w:proofErr w:type="gramStart"/>
      <w:r w:rsidRPr="004C45FC">
        <w:rPr>
          <w:i/>
        </w:rPr>
        <w:t>артефакти</w:t>
      </w:r>
      <w:r>
        <w:t xml:space="preserve">  за</w:t>
      </w:r>
      <w:proofErr w:type="gramEnd"/>
      <w:r>
        <w:t xml:space="preserve">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w:t>
      </w:r>
      <w:proofErr w:type="gramStart"/>
      <w:r>
        <w:t xml:space="preserve">представлява  </w:t>
      </w:r>
      <w:r>
        <w:lastRenderedPageBreak/>
        <w:t>проверка</w:t>
      </w:r>
      <w:proofErr w:type="gramEnd"/>
      <w:r>
        <w:t xml:space="preserve"> на всички критерии от базата върху всички елементи от кода и структурата му, като в резултат получаваме </w:t>
      </w:r>
      <w:r w:rsidRPr="00B7714A">
        <w:rPr>
          <w:i/>
        </w:rPr>
        <w:t>архитектурен модел</w:t>
      </w:r>
      <w:r>
        <w:t xml:space="preserve">. </w:t>
      </w:r>
      <w:proofErr w:type="gramStart"/>
      <w:r>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D17DD9" w:rsidRDefault="00D17DD9" w:rsidP="00D17DD9">
      <w:pPr>
        <w:pStyle w:val="Heading2"/>
      </w:pPr>
      <w:bookmarkStart w:id="103" w:name="_Toc397093008"/>
      <w:bookmarkStart w:id="104" w:name="_Ref409475293"/>
      <w:bookmarkStart w:id="105" w:name="_Ref409731747"/>
      <w:bookmarkStart w:id="106" w:name="_Toc410497831"/>
      <w:bookmarkStart w:id="107" w:name="_Toc397093006"/>
      <w:bookmarkStart w:id="108" w:name="_Ref400905816"/>
      <w:r>
        <w:rPr>
          <w:lang w:val="ru-RU"/>
        </w:rPr>
        <w:t>Работни процеси</w:t>
      </w:r>
      <w:bookmarkEnd w:id="103"/>
      <w:bookmarkEnd w:id="104"/>
      <w:bookmarkEnd w:id="105"/>
      <w:bookmarkEnd w:id="106"/>
    </w:p>
    <w:p w:rsidR="001F76CC" w:rsidRPr="001F76CC" w:rsidRDefault="001F76CC" w:rsidP="001F76CC">
      <w:pPr>
        <w:rPr>
          <w:i/>
        </w:rPr>
      </w:pPr>
      <w:proofErr w:type="gramStart"/>
      <w:r>
        <w:t>Тук на базата на концептуалния модел представяме детайлни процеси, които трябва да спазва приложението за да отговаря на условията.</w:t>
      </w:r>
      <w:proofErr w:type="gramEnd"/>
      <w:r>
        <w:t xml:space="preserve"> </w:t>
      </w:r>
      <w:proofErr w:type="gramStart"/>
      <w:r>
        <w:t xml:space="preserve">Първата подточка описва графично </w:t>
      </w:r>
      <w:r w:rsidRPr="001F76CC">
        <w:rPr>
          <w:i/>
        </w:rPr>
        <w:t>подготовката на критерии за анализ</w:t>
      </w:r>
      <w:r>
        <w:rPr>
          <w:i/>
        </w:rPr>
        <w:t xml:space="preserve">, </w:t>
      </w:r>
      <w:r>
        <w:t xml:space="preserve">след това описваме </w:t>
      </w:r>
      <w:r w:rsidRPr="001F76CC">
        <w:rPr>
          <w:i/>
        </w:rPr>
        <w:t>изпълнението на анализ</w:t>
      </w:r>
      <w:r>
        <w:t xml:space="preserve"> и </w:t>
      </w:r>
      <w:r>
        <w:rPr>
          <w:i/>
        </w:rPr>
        <w:t xml:space="preserve">сериализация на модел </w:t>
      </w:r>
      <w:r>
        <w:t xml:space="preserve">и на последно място описваме </w:t>
      </w:r>
      <w:r>
        <w:rPr>
          <w:i/>
        </w:rPr>
        <w:t>генерацията на базов код.</w:t>
      </w:r>
      <w:proofErr w:type="gramEnd"/>
    </w:p>
    <w:p w:rsidR="00D17DD9" w:rsidRPr="005873F4" w:rsidRDefault="00D17DD9" w:rsidP="00D17DD9">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DF1488">
        <w:rPr>
          <w:i/>
        </w:rPr>
        <w:t>Приложение 6</w:t>
      </w:r>
      <w:r w:rsidRPr="00C70ED8">
        <w:rPr>
          <w:i/>
        </w:rPr>
        <w:fldChar w:fldCharType="end"/>
      </w:r>
      <w:r>
        <w:t xml:space="preserve"> </w:t>
      </w:r>
    </w:p>
    <w:p w:rsidR="00D17DD9" w:rsidRDefault="00D17DD9" w:rsidP="00D17DD9">
      <w:pPr>
        <w:pStyle w:val="Heading3"/>
      </w:pPr>
      <w:bookmarkStart w:id="109" w:name="_Ref397973867"/>
      <w:bookmarkStart w:id="110" w:name="_Toc410497832"/>
      <w:r>
        <w:t>Подготовка на критерии за анализ</w:t>
      </w:r>
      <w:bookmarkEnd w:id="109"/>
      <w:bookmarkEnd w:id="110"/>
    </w:p>
    <w:p w:rsidR="00D17DD9" w:rsidRDefault="00D17DD9" w:rsidP="00D17DD9">
      <w:pPr>
        <w:keepNext/>
        <w:jc w:val="center"/>
      </w:pPr>
      <w:r>
        <w:rPr>
          <w:noProof/>
          <w:lang w:eastAsia="en-US"/>
        </w:rPr>
        <w:drawing>
          <wp:inline distT="0" distB="0" distL="0" distR="0" wp14:anchorId="16528A4E" wp14:editId="77909EC2">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4336" cy="3634431"/>
                    </a:xfrm>
                    <a:prstGeom prst="rect">
                      <a:avLst/>
                    </a:prstGeom>
                  </pic:spPr>
                </pic:pic>
              </a:graphicData>
            </a:graphic>
          </wp:inline>
        </w:drawing>
      </w:r>
    </w:p>
    <w:p w:rsidR="00D17DD9" w:rsidRDefault="00D17DD9" w:rsidP="00D17DD9">
      <w:pPr>
        <w:pStyle w:val="Caption"/>
        <w:jc w:val="center"/>
        <w:rPr>
          <w:noProof/>
        </w:rPr>
      </w:pPr>
      <w:r>
        <w:t xml:space="preserve">Фигура </w:t>
      </w:r>
      <w:fldSimple w:instr=" SEQ Фигура \* ARABIC ">
        <w:r w:rsidR="00192AEE">
          <w:rPr>
            <w:noProof/>
          </w:rPr>
          <w:t>16</w:t>
        </w:r>
      </w:fldSimple>
      <w:r>
        <w:t xml:space="preserve"> (Подготовка на критерии за анализ, легенда: </w:t>
      </w:r>
      <w:r>
        <w:fldChar w:fldCharType="begin"/>
      </w:r>
      <w:r>
        <w:instrText xml:space="preserve"> REF _Ref398215538 \n \h </w:instrText>
      </w:r>
      <w:r>
        <w:fldChar w:fldCharType="separate"/>
      </w:r>
      <w:r w:rsidR="00DF1488">
        <w:t>Приложение 5</w:t>
      </w:r>
      <w:r>
        <w:fldChar w:fldCharType="end"/>
      </w:r>
      <w:r>
        <w:t>)</w:t>
      </w:r>
    </w:p>
    <w:p w:rsidR="00D17DD9" w:rsidRPr="00EA3D71" w:rsidRDefault="00D17DD9" w:rsidP="00D17DD9">
      <w:r w:rsidRPr="00DC3DAB">
        <w:rPr>
          <w:noProof/>
          <w:lang w:eastAsia="en-US"/>
        </w:rPr>
        <w:t xml:space="preserve"> </w:t>
      </w:r>
    </w:p>
    <w:p w:rsidR="001F76CC" w:rsidRDefault="00D17DD9" w:rsidP="00D17DD9">
      <w:bookmarkStart w:id="111"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DF1488">
        <w:t>3.3.4</w:t>
      </w:r>
      <w:r>
        <w:fldChar w:fldCharType="end"/>
      </w:r>
      <w:r>
        <w:t>, да се приведат във формат удобен за четене от базовия анализатор и да се поместят в базата с критериите.</w:t>
      </w:r>
      <w:proofErr w:type="gramEnd"/>
    </w:p>
    <w:p w:rsidR="001F76CC" w:rsidRDefault="001F76CC">
      <w:pPr>
        <w:spacing w:after="0"/>
        <w:jc w:val="left"/>
      </w:pPr>
      <w:r>
        <w:br w:type="page"/>
      </w:r>
    </w:p>
    <w:p w:rsidR="00D17DD9" w:rsidRDefault="00D17DD9" w:rsidP="00D17DD9">
      <w:pPr>
        <w:pStyle w:val="Heading3"/>
      </w:pPr>
      <w:bookmarkStart w:id="112" w:name="_Ref398817119"/>
      <w:bookmarkStart w:id="113" w:name="_Toc410497833"/>
      <w:bookmarkEnd w:id="111"/>
      <w:r w:rsidRPr="009147C5">
        <w:rPr>
          <w:color w:val="auto"/>
        </w:rPr>
        <w:lastRenderedPageBreak/>
        <w:t>А</w:t>
      </w:r>
      <w:r>
        <w:t>нализиране на проект и сериализация на хранилището</w:t>
      </w:r>
      <w:bookmarkEnd w:id="112"/>
      <w:bookmarkEnd w:id="113"/>
    </w:p>
    <w:p w:rsidR="00D17DD9" w:rsidRDefault="00D17DD9" w:rsidP="00D17DD9">
      <w:pPr>
        <w:keepNext/>
        <w:jc w:val="center"/>
      </w:pPr>
      <w:r>
        <w:rPr>
          <w:noProof/>
          <w:lang w:eastAsia="en-US"/>
        </w:rPr>
        <w:drawing>
          <wp:inline distT="0" distB="0" distL="0" distR="0" wp14:anchorId="0227832C" wp14:editId="40DFEADA">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99533" cy="5264398"/>
                    </a:xfrm>
                    <a:prstGeom prst="rect">
                      <a:avLst/>
                    </a:prstGeom>
                  </pic:spPr>
                </pic:pic>
              </a:graphicData>
            </a:graphic>
          </wp:inline>
        </w:drawing>
      </w:r>
    </w:p>
    <w:p w:rsidR="00D17DD9" w:rsidRDefault="00D17DD9" w:rsidP="00D17DD9">
      <w:pPr>
        <w:pStyle w:val="Caption"/>
        <w:jc w:val="center"/>
      </w:pPr>
      <w:bookmarkStart w:id="114" w:name="_Ref409962011"/>
      <w:r>
        <w:t xml:space="preserve">Фигура </w:t>
      </w:r>
      <w:fldSimple w:instr=" SEQ Фигура \* ARABIC ">
        <w:r w:rsidR="00192AEE">
          <w:rPr>
            <w:noProof/>
          </w:rPr>
          <w:t>17</w:t>
        </w:r>
      </w:fldSimple>
      <w:bookmarkEnd w:id="114"/>
      <w:r>
        <w:t xml:space="preserve"> (Анализиране на проект и сериализация на хранилището</w:t>
      </w:r>
      <w:proofErr w:type="gramStart"/>
      <w:r>
        <w:t>,  легенда</w:t>
      </w:r>
      <w:proofErr w:type="gramEnd"/>
      <w:r>
        <w:t xml:space="preserve">: </w:t>
      </w:r>
      <w:r>
        <w:fldChar w:fldCharType="begin"/>
      </w:r>
      <w:r>
        <w:instrText xml:space="preserve"> REF _Ref398215538 \n \h </w:instrText>
      </w:r>
      <w:r>
        <w:fldChar w:fldCharType="separate"/>
      </w:r>
      <w:r w:rsidR="00DF1488">
        <w:t>Приложение 5</w:t>
      </w:r>
      <w:r>
        <w:fldChar w:fldCharType="end"/>
      </w:r>
      <w:r>
        <w:t>)</w:t>
      </w:r>
    </w:p>
    <w:p w:rsidR="00D17DD9" w:rsidRDefault="00D17DD9" w:rsidP="00D17DD9">
      <w:pPr>
        <w:pStyle w:val="Caption"/>
        <w:jc w:val="center"/>
      </w:pPr>
    </w:p>
    <w:p w:rsidR="00D17DD9" w:rsidRDefault="00D17DD9" w:rsidP="00D17DD9">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1F76CC" w:rsidRDefault="00D17DD9" w:rsidP="00D17DD9">
      <w:proofErr w:type="gramStart"/>
      <w:r>
        <w:t>Следва конвертиране на UML хранилището (модела) в XMI формат.</w:t>
      </w:r>
      <w:proofErr w:type="gramEnd"/>
    </w:p>
    <w:p w:rsidR="001F76CC" w:rsidRDefault="001F76CC">
      <w:pPr>
        <w:spacing w:after="0"/>
        <w:jc w:val="left"/>
      </w:pPr>
      <w:r>
        <w:br w:type="page"/>
      </w:r>
    </w:p>
    <w:p w:rsidR="00D17DD9" w:rsidRDefault="00D17DD9" w:rsidP="00D17DD9">
      <w:pPr>
        <w:pStyle w:val="Heading3"/>
      </w:pPr>
      <w:bookmarkStart w:id="115" w:name="_Ref397973971"/>
      <w:bookmarkStart w:id="116" w:name="_Toc410497834"/>
      <w:r>
        <w:lastRenderedPageBreak/>
        <w:t>Генерация на базов код</w:t>
      </w:r>
      <w:bookmarkEnd w:id="115"/>
      <w:bookmarkEnd w:id="116"/>
    </w:p>
    <w:p w:rsidR="00D17DD9" w:rsidRDefault="00D17DD9" w:rsidP="00D17DD9">
      <w:pPr>
        <w:keepNext/>
        <w:jc w:val="center"/>
      </w:pPr>
      <w:r>
        <w:rPr>
          <w:noProof/>
          <w:lang w:eastAsia="en-US"/>
        </w:rPr>
        <w:drawing>
          <wp:inline distT="0" distB="0" distL="0" distR="0" wp14:anchorId="69418C0E" wp14:editId="12A6E448">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06097" cy="3831796"/>
                    </a:xfrm>
                    <a:prstGeom prst="rect">
                      <a:avLst/>
                    </a:prstGeom>
                  </pic:spPr>
                </pic:pic>
              </a:graphicData>
            </a:graphic>
          </wp:inline>
        </w:drawing>
      </w:r>
    </w:p>
    <w:p w:rsidR="00D17DD9" w:rsidRDefault="00D17DD9" w:rsidP="00D17DD9">
      <w:pPr>
        <w:pStyle w:val="Caption"/>
        <w:jc w:val="center"/>
      </w:pPr>
      <w:r>
        <w:t xml:space="preserve"> Фигура </w:t>
      </w:r>
      <w:fldSimple w:instr=" SEQ  Фигура \* ARABIC ">
        <w:r w:rsidR="00192AEE">
          <w:rPr>
            <w:noProof/>
          </w:rPr>
          <w:t>18</w:t>
        </w:r>
      </w:fldSimple>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DF1488">
        <w:t>Приложение 5</w:t>
      </w:r>
      <w:r>
        <w:fldChar w:fldCharType="end"/>
      </w:r>
      <w:r>
        <w:t>)</w:t>
      </w:r>
    </w:p>
    <w:p w:rsidR="00D17DD9" w:rsidRPr="001E57CB" w:rsidRDefault="00D17DD9" w:rsidP="00D17DD9">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  на</w:t>
      </w:r>
      <w:proofErr w:type="gramEnd"/>
      <w:r>
        <w:t xml:space="preserve"> базата на предварително заготвени шаблони.</w:t>
      </w:r>
    </w:p>
    <w:p w:rsidR="00FD5F55" w:rsidRDefault="00FD5F55" w:rsidP="00FD5F55">
      <w:pPr>
        <w:pStyle w:val="Heading2"/>
      </w:pPr>
      <w:bookmarkStart w:id="117" w:name="_Ref408855494"/>
      <w:bookmarkStart w:id="118" w:name="_Toc410497835"/>
      <w:r>
        <w:rPr>
          <w:lang w:val="ru-RU"/>
        </w:rPr>
        <w:t>Потребителски (функционални)  изисквания</w:t>
      </w:r>
      <w:bookmarkEnd w:id="107"/>
      <w:bookmarkEnd w:id="108"/>
      <w:bookmarkEnd w:id="117"/>
      <w:bookmarkEnd w:id="118"/>
    </w:p>
    <w:p w:rsidR="008F25BA" w:rsidRPr="008F25BA" w:rsidRDefault="00415018" w:rsidP="008F25BA">
      <w:proofErr w:type="gramStart"/>
      <w:r>
        <w:t>В тази точка представяме</w:t>
      </w:r>
      <w:r w:rsidR="008F25BA">
        <w:t xml:space="preserve"> основна диаг</w:t>
      </w:r>
      <w:r>
        <w:t>рама на случаите на употреба както и подробно описание на всеки един случай на употреба.</w:t>
      </w:r>
      <w:proofErr w:type="gramEnd"/>
      <w:r>
        <w:t xml:space="preserve"> </w:t>
      </w:r>
      <w:proofErr w:type="gramStart"/>
      <w:r>
        <w:t>Следва подробно описание на мета-модела, с който ще описваме извлечената архитектурна информация последвани от структура и формат на генерирания базов код (</w:t>
      </w:r>
      <w:r w:rsidRPr="00415018">
        <w:rPr>
          <w:i/>
        </w:rPr>
        <w:fldChar w:fldCharType="begin"/>
      </w:r>
      <w:r w:rsidRPr="00415018">
        <w:rPr>
          <w:i/>
        </w:rPr>
        <w:instrText xml:space="preserve"> REF _Ref397973971 \r \h </w:instrText>
      </w:r>
      <w:r>
        <w:rPr>
          <w:i/>
        </w:rPr>
        <w:instrText xml:space="preserve"> \* MERGEFORMAT </w:instrText>
      </w:r>
      <w:r w:rsidRPr="00415018">
        <w:rPr>
          <w:i/>
        </w:rPr>
      </w:r>
      <w:r w:rsidRPr="00415018">
        <w:rPr>
          <w:i/>
        </w:rPr>
        <w:fldChar w:fldCharType="separate"/>
      </w:r>
      <w:r w:rsidR="00DF1488">
        <w:rPr>
          <w:i/>
        </w:rPr>
        <w:t>3.2.3</w:t>
      </w:r>
      <w:r w:rsidRPr="00415018">
        <w:rPr>
          <w:i/>
        </w:rPr>
        <w:fldChar w:fldCharType="end"/>
      </w:r>
      <w:r>
        <w:t>).</w:t>
      </w:r>
      <w:proofErr w:type="gramEnd"/>
      <w:r>
        <w:t xml:space="preserve"> </w:t>
      </w:r>
      <w:proofErr w:type="gramStart"/>
      <w:r>
        <w:t xml:space="preserve">На последно място описваме в детайл критериите на базата, на които трябва да се </w:t>
      </w:r>
      <w:r w:rsidRPr="00415018">
        <w:rPr>
          <w:i/>
        </w:rPr>
        <w:t>приготвят критерии за анализ</w:t>
      </w:r>
      <w:r>
        <w:t xml:space="preserve"> (</w:t>
      </w:r>
      <w:r w:rsidRPr="00415018">
        <w:rPr>
          <w:i/>
        </w:rPr>
        <w:fldChar w:fldCharType="begin"/>
      </w:r>
      <w:r w:rsidRPr="00415018">
        <w:rPr>
          <w:i/>
        </w:rPr>
        <w:instrText xml:space="preserve"> REF _Ref397973867 \r \h </w:instrText>
      </w:r>
      <w:r>
        <w:rPr>
          <w:i/>
        </w:rPr>
        <w:instrText xml:space="preserve"> \* MERGEFORMAT </w:instrText>
      </w:r>
      <w:r w:rsidRPr="00415018">
        <w:rPr>
          <w:i/>
        </w:rPr>
      </w:r>
      <w:r w:rsidRPr="00415018">
        <w:rPr>
          <w:i/>
        </w:rPr>
        <w:fldChar w:fldCharType="separate"/>
      </w:r>
      <w:r w:rsidR="00DF1488">
        <w:rPr>
          <w:i/>
        </w:rPr>
        <w:t>3.2.1</w:t>
      </w:r>
      <w:r w:rsidRPr="00415018">
        <w:rPr>
          <w:i/>
        </w:rPr>
        <w:fldChar w:fldCharType="end"/>
      </w:r>
      <w:r>
        <w:t>).</w:t>
      </w:r>
      <w:proofErr w:type="gramEnd"/>
    </w:p>
    <w:p w:rsidR="00FD5F55" w:rsidRDefault="00FD5F55" w:rsidP="00FD5F55">
      <w:pPr>
        <w:pStyle w:val="Heading3"/>
      </w:pPr>
      <w:bookmarkStart w:id="119" w:name="_Toc410497836"/>
      <w:r>
        <w:t>Типични случаи на употреба</w:t>
      </w:r>
      <w:bookmarkEnd w:id="119"/>
    </w:p>
    <w:p w:rsidR="00FD5F55" w:rsidRPr="00E2288F" w:rsidRDefault="00FD5F55" w:rsidP="00FD5F55">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DF1488">
        <w:rPr>
          <w:i/>
        </w:rPr>
        <w:t>3.1</w:t>
      </w:r>
      <w:r w:rsidRPr="00E2288F">
        <w:rPr>
          <w:i/>
        </w:rPr>
        <w:fldChar w:fldCharType="end"/>
      </w:r>
      <w:r w:rsidR="008F25BA">
        <w:rPr>
          <w:i/>
        </w:rPr>
        <w:t xml:space="preserve"> </w:t>
      </w:r>
      <w:r w:rsidR="008F25BA">
        <w:t>и работните процеси (</w:t>
      </w:r>
      <w:r w:rsidR="008F25BA" w:rsidRPr="008F25BA">
        <w:rPr>
          <w:i/>
        </w:rPr>
        <w:fldChar w:fldCharType="begin"/>
      </w:r>
      <w:r w:rsidR="008F25BA" w:rsidRPr="008F25BA">
        <w:rPr>
          <w:i/>
        </w:rPr>
        <w:instrText xml:space="preserve"> REF _Ref409731747 \r \h </w:instrText>
      </w:r>
      <w:r w:rsidR="008F25BA">
        <w:rPr>
          <w:i/>
        </w:rPr>
        <w:instrText xml:space="preserve"> \* MERGEFORMAT </w:instrText>
      </w:r>
      <w:r w:rsidR="008F25BA" w:rsidRPr="008F25BA">
        <w:rPr>
          <w:i/>
        </w:rPr>
      </w:r>
      <w:r w:rsidR="008F25BA" w:rsidRPr="008F25BA">
        <w:rPr>
          <w:i/>
        </w:rPr>
        <w:fldChar w:fldCharType="separate"/>
      </w:r>
      <w:r w:rsidR="00DF1488">
        <w:rPr>
          <w:i/>
        </w:rPr>
        <w:t>3.2</w:t>
      </w:r>
      <w:r w:rsidR="008F25BA" w:rsidRPr="008F25BA">
        <w:rPr>
          <w:i/>
        </w:rPr>
        <w:fldChar w:fldCharType="end"/>
      </w:r>
      <w:r w:rsidR="008F25BA">
        <w:t>)</w:t>
      </w:r>
      <w:r>
        <w:t>, можем да синтезираме следната диаграма на типични случаи на употреба:</w:t>
      </w:r>
    </w:p>
    <w:p w:rsidR="00FD5F55" w:rsidRDefault="00FD5F55" w:rsidP="00FD5F55">
      <w:pPr>
        <w:keepNext/>
        <w:jc w:val="center"/>
      </w:pPr>
      <w:r>
        <w:rPr>
          <w:noProof/>
          <w:lang w:eastAsia="en-US"/>
        </w:rPr>
        <w:lastRenderedPageBreak/>
        <w:drawing>
          <wp:inline distT="0" distB="0" distL="0" distR="0" wp14:anchorId="279066EA" wp14:editId="69C8E0CB">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3">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FD5F55" w:rsidRDefault="00FD5F55" w:rsidP="00FD5F55">
      <w:pPr>
        <w:pStyle w:val="Caption"/>
        <w:jc w:val="center"/>
      </w:pPr>
      <w:bookmarkStart w:id="120" w:name="_Ref397962987"/>
      <w:r>
        <w:t xml:space="preserve">  Фигура </w:t>
      </w:r>
      <w:fldSimple w:instr=" SEQ  Фигура \* ARABIC ">
        <w:r w:rsidR="00192AEE">
          <w:rPr>
            <w:noProof/>
          </w:rPr>
          <w:t>19</w:t>
        </w:r>
      </w:fldSimple>
      <w:bookmarkEnd w:id="120"/>
      <w:r>
        <w:t xml:space="preserve"> </w:t>
      </w:r>
      <w:proofErr w:type="gramStart"/>
      <w:r>
        <w:t>( Типични</w:t>
      </w:r>
      <w:proofErr w:type="gramEnd"/>
      <w:r>
        <w:t xml:space="preserve"> случаи на употреба)</w:t>
      </w:r>
    </w:p>
    <w:p w:rsidR="00FD5F55" w:rsidRDefault="00FD5F55" w:rsidP="00FD5F55"/>
    <w:p w:rsidR="00FD5F55" w:rsidRDefault="00FD5F55" w:rsidP="00FD5F55">
      <w:r>
        <w:t>Следва подробно описание на отделните случаи на употреба:</w:t>
      </w:r>
    </w:p>
    <w:p w:rsidR="00FD5F55" w:rsidRDefault="00FD5F55" w:rsidP="00FD5F55">
      <w:pPr>
        <w:pStyle w:val="Heading4"/>
      </w:pPr>
      <w:r>
        <w:t xml:space="preserve">  Подготовка на </w:t>
      </w:r>
      <w:r w:rsidRPr="00B57095">
        <w:t>критериите за анализ</w:t>
      </w:r>
      <w:r>
        <w:t xml:space="preserve"> (</w:t>
      </w:r>
      <w:r w:rsidRPr="00730AAE">
        <w:rPr>
          <w:i/>
        </w:rPr>
        <w:t>Prepare analysis criteria</w:t>
      </w:r>
      <w:r>
        <w:t>)</w:t>
      </w:r>
    </w:p>
    <w:tbl>
      <w:tblPr>
        <w:tblStyle w:val="TableGrid"/>
        <w:tblW w:w="8658" w:type="dxa"/>
        <w:tblLook w:val="04A0" w:firstRow="1" w:lastRow="0" w:firstColumn="1" w:lastColumn="0" w:noHBand="0" w:noVBand="1"/>
      </w:tblPr>
      <w:tblGrid>
        <w:gridCol w:w="3258"/>
        <w:gridCol w:w="5400"/>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tcPr>
          <w:p w:rsidR="00FD5F55" w:rsidRDefault="00FD5F55" w:rsidP="0097106B">
            <w:r>
              <w:t xml:space="preserve">  Случай на употреба </w:t>
            </w:r>
            <w:r>
              <w:fldChar w:fldCharType="begin"/>
            </w:r>
            <w:r>
              <w:instrText xml:space="preserve"> REF _Ref397952735 \w \h  \* MERGEFORMAT </w:instrText>
            </w:r>
            <w:r>
              <w:fldChar w:fldCharType="separate"/>
            </w:r>
            <w:r w:rsidR="00DF1488">
              <w:t>3.3.1.2</w:t>
            </w:r>
            <w:r>
              <w:fldChar w:fldCharType="end"/>
            </w:r>
          </w:p>
          <w:p w:rsidR="00FD5F55" w:rsidRDefault="00FD5F55" w:rsidP="0097106B">
            <w:r>
              <w:t xml:space="preserve">  Случай на употреба </w:t>
            </w:r>
            <w:r>
              <w:fldChar w:fldCharType="begin"/>
            </w:r>
            <w:r>
              <w:instrText xml:space="preserve"> REF _Ref397952795 \r \h  \* MERGEFORMAT </w:instrText>
            </w:r>
            <w:r>
              <w:fldChar w:fldCharType="separate"/>
            </w:r>
            <w:r w:rsidR="00DF1488">
              <w:t>3.3.1.3</w:t>
            </w:r>
            <w:r>
              <w:fldChar w:fldCharType="end"/>
            </w:r>
          </w:p>
          <w:p w:rsidR="00FD5F55" w:rsidRDefault="00FD5F55" w:rsidP="0097106B">
            <w:r>
              <w:t xml:space="preserve">  Случай на употреба </w:t>
            </w:r>
            <w:r>
              <w:fldChar w:fldCharType="begin"/>
            </w:r>
            <w:r>
              <w:instrText xml:space="preserve"> REF _Ref397953438 \r \h </w:instrText>
            </w:r>
            <w:r>
              <w:fldChar w:fldCharType="separate"/>
            </w:r>
            <w:r w:rsidR="00DF1488">
              <w:t>3.3.1.4</w:t>
            </w:r>
            <w:r>
              <w:fldChar w:fldCharType="end"/>
            </w:r>
          </w:p>
          <w:p w:rsidR="00FD5F55" w:rsidRDefault="00FD5F55" w:rsidP="0097106B">
            <w:r>
              <w:t xml:space="preserve">  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tcPr>
          <w:p w:rsidR="00FD5F55" w:rsidRDefault="00FD5F55" w:rsidP="0097106B">
            <w:r>
              <w:t>Това е процеса на запълване на базата с критерии за всички възможни артефакти</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tcPr>
          <w:p w:rsidR="00FD5F55" w:rsidRDefault="00FD5F55" w:rsidP="0097106B">
            <w:r>
              <w:t xml:space="preserve">  Достъпът до системата се у  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tcPr>
          <w:p w:rsidR="00FD5F55" w:rsidRDefault="00FD5F55" w:rsidP="0097106B">
            <w:r>
              <w:t xml:space="preserve">  Действията по създаване на критерии за всеки един вид архитектурен артефакт са завършили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tcPr>
          <w:p w:rsidR="00FD5F55" w:rsidRDefault="00FD5F55" w:rsidP="0097106B">
            <w:r>
              <w:t>Един или повече действия по създаване на критерий за вид архитектурен артефакт е завършил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 xml:space="preserve">Основен поток на </w:t>
            </w:r>
            <w:r w:rsidRPr="00B22912">
              <w:rPr>
                <w:b/>
                <w:i/>
              </w:rPr>
              <w:lastRenderedPageBreak/>
              <w:t>събития</w:t>
            </w:r>
          </w:p>
        </w:tc>
        <w:tc>
          <w:tcPr>
            <w:tcW w:w="5400" w:type="dxa"/>
          </w:tcPr>
          <w:p w:rsidR="00FD5F55" w:rsidRDefault="00FD5F55" w:rsidP="0097106B">
            <w:r>
              <w:lastRenderedPageBreak/>
              <w:t xml:space="preserve">Конфигуратора изпълнява всички действия по създаване на критерии за архитектурен </w:t>
            </w:r>
            <w:r>
              <w:lastRenderedPageBreak/>
              <w:t>артефакт</w:t>
            </w:r>
          </w:p>
        </w:tc>
      </w:tr>
      <w:tr w:rsidR="00FD5F55" w:rsidTr="0097106B">
        <w:tc>
          <w:tcPr>
            <w:tcW w:w="3258" w:type="dxa"/>
          </w:tcPr>
          <w:p w:rsidR="00FD5F55" w:rsidRPr="00B22912" w:rsidRDefault="00FD5F55" w:rsidP="0097106B">
            <w:pPr>
              <w:jc w:val="left"/>
              <w:rPr>
                <w:b/>
                <w:i/>
              </w:rPr>
            </w:pPr>
            <w:r w:rsidRPr="00B22912">
              <w:rPr>
                <w:b/>
                <w:i/>
              </w:rPr>
              <w:lastRenderedPageBreak/>
              <w:t>Разширения</w:t>
            </w:r>
          </w:p>
        </w:tc>
        <w:tc>
          <w:tcPr>
            <w:tcW w:w="5400" w:type="dxa"/>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8650E4">
          <w:rPr>
            <w:noProof/>
          </w:rPr>
          <w:t>1</w:t>
        </w:r>
      </w:fldSimple>
      <w:r>
        <w:t xml:space="preserve"> </w:t>
      </w:r>
      <w:proofErr w:type="gramStart"/>
      <w:r>
        <w:t>(  Подготовка</w:t>
      </w:r>
      <w:proofErr w:type="gramEnd"/>
      <w:r>
        <w:t xml:space="preserve"> на </w:t>
      </w:r>
      <w:r w:rsidRPr="00B57095">
        <w:t>критериите за анализ</w:t>
      </w:r>
      <w:r>
        <w:t>)</w:t>
      </w:r>
    </w:p>
    <w:p w:rsidR="00FD5F55" w:rsidRDefault="00FD5F55" w:rsidP="00FD5F55">
      <w:pPr>
        <w:pStyle w:val="Heading4"/>
      </w:pPr>
      <w:bookmarkStart w:id="121" w:name="_Ref397952735"/>
      <w:r>
        <w:t>Подготви критерий за файлов формат (</w:t>
      </w:r>
      <w:r w:rsidRPr="00BA2D6F">
        <w:rPr>
          <w:i/>
        </w:rPr>
        <w:t>Prepare File criteria</w:t>
      </w:r>
      <w:r>
        <w:t>)</w:t>
      </w:r>
      <w:bookmarkEnd w:id="121"/>
    </w:p>
    <w:p w:rsidR="00FD5F55" w:rsidRPr="007428A8"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 </w:t>
      </w:r>
      <w:r w:rsidR="00DF1488" w:rsidRPr="00DF1488">
        <w:rPr>
          <w:i/>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 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 xml:space="preserve"> Това е действието при което се въвежда критерий за разпознаване на даден файлов формат по задаване на файлов път</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файлов тип</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8650E4">
          <w:rPr>
            <w:noProof/>
          </w:rPr>
          <w:t>2</w:t>
        </w:r>
      </w:fldSimple>
      <w:r>
        <w:t xml:space="preserve"> (Подготви критерий за файлов формат)</w:t>
      </w:r>
    </w:p>
    <w:p w:rsidR="00FD5F55" w:rsidRDefault="00FD5F55" w:rsidP="00FD5F55">
      <w:pPr>
        <w:pStyle w:val="Heading4"/>
      </w:pPr>
      <w:bookmarkStart w:id="122" w:name="_Ref397952795"/>
      <w:r>
        <w:t>Подготви критерий за компонент (</w:t>
      </w:r>
      <w:r w:rsidRPr="0051095B">
        <w:rPr>
          <w:i/>
        </w:rPr>
        <w:t>Prepare component criteria</w:t>
      </w:r>
      <w:r>
        <w:t>)</w:t>
      </w:r>
      <w:bookmarkEnd w:id="122"/>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компонент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 xml:space="preserve">Условия за неуспешно </w:t>
            </w:r>
            <w:r w:rsidRPr="00B22912">
              <w:rPr>
                <w:b/>
                <w:i/>
              </w:rPr>
              <w:lastRenderedPageBreak/>
              <w:t>изпълнение</w:t>
            </w:r>
          </w:p>
        </w:tc>
        <w:tc>
          <w:tcPr>
            <w:tcW w:w="5400" w:type="dxa"/>
            <w:gridSpan w:val="2"/>
          </w:tcPr>
          <w:p w:rsidR="00FD5F55" w:rsidRDefault="00FD5F55" w:rsidP="0097106B">
            <w:r>
              <w:lastRenderedPageBreak/>
              <w:t xml:space="preserve">Въвеждането на критерия в базата е </w:t>
            </w:r>
            <w:r>
              <w:lastRenderedPageBreak/>
              <w:t>преключило неуспешно</w:t>
            </w:r>
          </w:p>
        </w:tc>
      </w:tr>
      <w:tr w:rsidR="00FD5F55" w:rsidTr="0097106B">
        <w:tc>
          <w:tcPr>
            <w:tcW w:w="3258" w:type="dxa"/>
          </w:tcPr>
          <w:p w:rsidR="00FD5F55" w:rsidRPr="00B22912" w:rsidRDefault="00FD5F55" w:rsidP="0097106B">
            <w:pPr>
              <w:jc w:val="left"/>
              <w:rPr>
                <w:b/>
                <w:i/>
              </w:rPr>
            </w:pPr>
            <w:r w:rsidRPr="00B22912">
              <w:rPr>
                <w:b/>
                <w:i/>
              </w:rPr>
              <w:lastRenderedPageBreak/>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компонент</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8650E4">
          <w:rPr>
            <w:noProof/>
          </w:rPr>
          <w:t>3</w:t>
        </w:r>
      </w:fldSimple>
      <w:r>
        <w:t xml:space="preserve"> (Подготви критерий за компонент)</w:t>
      </w:r>
    </w:p>
    <w:p w:rsidR="00FD5F55" w:rsidRDefault="00FD5F55" w:rsidP="00FD5F55">
      <w:pPr>
        <w:pStyle w:val="Heading4"/>
      </w:pPr>
      <w:bookmarkStart w:id="123" w:name="_Ref397953438"/>
      <w:r>
        <w:t>Подготви критерий за конектор (</w:t>
      </w:r>
      <w:r w:rsidRPr="005C2BC7">
        <w:rPr>
          <w:i/>
        </w:rPr>
        <w:t>Prepare connector criteria</w:t>
      </w:r>
      <w:r>
        <w:t>)</w:t>
      </w:r>
      <w:bookmarkEnd w:id="123"/>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конектор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конектор</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8650E4">
          <w:rPr>
            <w:noProof/>
          </w:rPr>
          <w:t>4</w:t>
        </w:r>
      </w:fldSimple>
      <w:r>
        <w:t xml:space="preserve"> (Подготви критерий за конектор)</w:t>
      </w:r>
    </w:p>
    <w:p w:rsidR="00FD5F55" w:rsidRDefault="00FD5F55" w:rsidP="00FD5F55">
      <w:pPr>
        <w:pStyle w:val="Heading4"/>
      </w:pPr>
      <w:bookmarkStart w:id="124" w:name="_Ref398209066"/>
      <w:r>
        <w:t>Изпълни анализ (</w:t>
      </w:r>
      <w:r w:rsidRPr="008A128F">
        <w:rPr>
          <w:i/>
        </w:rPr>
        <w:t>Perform analysis</w:t>
      </w:r>
      <w:r>
        <w:t>)</w:t>
      </w:r>
      <w:bookmarkEnd w:id="124"/>
    </w:p>
    <w:p w:rsidR="00FD5F55" w:rsidRPr="005E0F7E"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_Ref398817119 \r \h </w:instrText>
            </w:r>
            <w:r>
              <w:fldChar w:fldCharType="separate"/>
            </w:r>
            <w:r w:rsidR="00DF1488">
              <w:t>3.2.2</w:t>
            </w:r>
            <w:r>
              <w:fldChar w:fldCharType="end"/>
            </w:r>
          </w:p>
        </w:tc>
      </w:tr>
      <w:tr w:rsidR="00FD5F55" w:rsidTr="0097106B">
        <w:tc>
          <w:tcPr>
            <w:tcW w:w="3256" w:type="dxa"/>
          </w:tcPr>
          <w:p w:rsidR="00FD5F55" w:rsidRPr="00B22912" w:rsidRDefault="00FD5F55" w:rsidP="0097106B">
            <w:pPr>
              <w:jc w:val="left"/>
              <w:rPr>
                <w:b/>
                <w:i/>
              </w:rPr>
            </w:pPr>
            <w:r w:rsidRPr="00B22912">
              <w:rPr>
                <w:b/>
                <w:i/>
              </w:rPr>
              <w:lastRenderedPageBreak/>
              <w:t>Цел в конктекста</w:t>
            </w:r>
          </w:p>
        </w:tc>
        <w:tc>
          <w:tcPr>
            <w:tcW w:w="5402" w:type="dxa"/>
            <w:gridSpan w:val="2"/>
          </w:tcPr>
          <w:p w:rsidR="00FD5F55" w:rsidRDefault="00FD5F55" w:rsidP="0097106B">
            <w:r>
              <w:t xml:space="preserve">проверка на всички критерии от базата върху всички елементи от проекта под анализ  и структурата му, като в резултат получаваме </w:t>
            </w:r>
            <w:r w:rsidRPr="00B7714A">
              <w:rPr>
                <w:i/>
              </w:rPr>
              <w:t>архитектурен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 xml:space="preserve"> Достъпът до системата се установява с права на </w:t>
            </w:r>
            <w:r>
              <w:rPr>
                <w:i/>
              </w:rPr>
              <w:t>Потребител</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Наличие на група от критерии съответстваща на стандарта на архитектурата на проетка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UML хранилище отговарящо на архитектурата на проекта под анализ е създадено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Заявката за анализ на проекта е отказана</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DC5BB2" w:rsidRDefault="00FD5F55" w:rsidP="0097106B">
            <w:pPr>
              <w:rPr>
                <w:i/>
              </w:rPr>
            </w:pPr>
            <w:r w:rsidRPr="00DC5BB2">
              <w:rPr>
                <w:i/>
              </w:rPr>
              <w:t>събитие</w:t>
            </w:r>
          </w:p>
        </w:tc>
        <w:tc>
          <w:tcPr>
            <w:tcW w:w="4227" w:type="dxa"/>
          </w:tcPr>
          <w:p w:rsidR="00FD5F55" w:rsidRDefault="00FD5F55" w:rsidP="0097106B">
            <w:r>
              <w:t>Събитие за анализ на проект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Подбиране на групата от критерии отговарящи на стандарта на архитектурата на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Задаване на път до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Стартиране на анализа</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8650E4">
          <w:rPr>
            <w:noProof/>
          </w:rPr>
          <w:t>5</w:t>
        </w:r>
      </w:fldSimple>
      <w:r>
        <w:t xml:space="preserve"> (Изпълни анализ)</w:t>
      </w:r>
    </w:p>
    <w:p w:rsidR="00FD5F55" w:rsidRDefault="00FD5F55" w:rsidP="00FD5F55">
      <w:pPr>
        <w:pStyle w:val="Heading4"/>
      </w:pPr>
      <w:bookmarkStart w:id="125" w:name="_Ref397956321"/>
      <w:r>
        <w:t>Обхождане елементите на проекта (</w:t>
      </w:r>
      <w:r w:rsidRPr="00CE2B87">
        <w:rPr>
          <w:i/>
        </w:rPr>
        <w:t>Scan Project's source files</w:t>
      </w:r>
      <w:r>
        <w:t>)</w:t>
      </w:r>
      <w:bookmarkEnd w:id="125"/>
    </w:p>
    <w:p w:rsidR="00FD5F55" w:rsidRPr="0091671B"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 Случай на употреба </w:t>
            </w:r>
            <w:r>
              <w:fldChar w:fldCharType="begin"/>
            </w:r>
            <w:r>
              <w:instrText xml:space="preserve"> REF _Ref397956361 \r \h </w:instrText>
            </w:r>
            <w:r>
              <w:fldChar w:fldCharType="separate"/>
            </w:r>
            <w:r w:rsidR="00DF1488">
              <w:t>3.3.1.7</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Обхожда всички </w:t>
            </w:r>
            <w:proofErr w:type="gramStart"/>
            <w:r>
              <w:t>елементи(</w:t>
            </w:r>
            <w:proofErr w:type="gramEnd"/>
            <w:r>
              <w:t>директории, файлове)  от съдържанието на проекта под анализ. Подготвя всеки от елементите в подходяща форма за анализ.</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Обхождане на всички файлове от пътя на проекта без входно/изходни грешки</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Обхождане на всички файлове от пътя на проекта с една или повече входно/изходни грешки</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236517" w:rsidRDefault="00FD5F55" w:rsidP="0097106B">
            <w:pPr>
              <w:rPr>
                <w:i/>
              </w:rPr>
            </w:pPr>
            <w:r w:rsidRPr="00236517">
              <w:rPr>
                <w:i/>
              </w:rPr>
              <w:t>събитие</w:t>
            </w:r>
          </w:p>
        </w:tc>
        <w:tc>
          <w:tcPr>
            <w:tcW w:w="4227" w:type="dxa"/>
          </w:tcPr>
          <w:p w:rsidR="00FD5F55" w:rsidRDefault="00FD5F55" w:rsidP="0097106B">
            <w:r>
              <w:t>събитие за сканиране на проекта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За всеки елемент от структурата на проекта премини към стъпка 2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Приведи елемента в удобен вид за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 xml:space="preserve">Извлечи архитектурна информация от елемента </w:t>
            </w:r>
            <w:r>
              <w:fldChar w:fldCharType="begin"/>
            </w:r>
            <w:r>
              <w:instrText xml:space="preserve"> REF _Ref397956361 \r \h  \* MERGEFORMAT </w:instrText>
            </w:r>
            <w:r>
              <w:fldChar w:fldCharType="separate"/>
            </w:r>
            <w:r w:rsidR="00DF1488">
              <w:t>3.3.1.7</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8650E4">
          <w:rPr>
            <w:noProof/>
          </w:rPr>
          <w:t>6</w:t>
        </w:r>
      </w:fldSimple>
      <w:r>
        <w:t xml:space="preserve"> (Обхождане на елементите на проекта)</w:t>
      </w:r>
    </w:p>
    <w:p w:rsidR="00FD5F55" w:rsidRDefault="00FD5F55" w:rsidP="00FD5F55">
      <w:pPr>
        <w:pStyle w:val="Heading4"/>
      </w:pPr>
      <w:bookmarkStart w:id="126" w:name="_Ref397956361"/>
      <w:r>
        <w:t>Извлечи архитектурна информация (</w:t>
      </w:r>
      <w:r w:rsidRPr="00DB7111">
        <w:rPr>
          <w:i/>
        </w:rPr>
        <w:t>Extract architecture data</w:t>
      </w:r>
      <w:r>
        <w:t>)</w:t>
      </w:r>
      <w:bookmarkEnd w:id="126"/>
    </w:p>
    <w:p w:rsidR="00FD5F55" w:rsidRPr="00CB1BED"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_Ref397956321 \r \h </w:instrText>
            </w:r>
            <w:r>
              <w:fldChar w:fldCharType="separate"/>
            </w:r>
            <w:r w:rsidR="00DF1488">
              <w:t>3.3.1.6</w:t>
            </w:r>
            <w:r>
              <w:fldChar w:fldCharType="end"/>
            </w:r>
          </w:p>
          <w:p w:rsidR="00FD5F55" w:rsidRDefault="00FD5F55" w:rsidP="0097106B">
            <w:r>
              <w:t xml:space="preserve">Случай на употреба </w:t>
            </w:r>
            <w:r>
              <w:fldChar w:fldCharType="begin"/>
            </w:r>
            <w:r>
              <w:instrText xml:space="preserve"> REF _Ref397956983 \r \h </w:instrText>
            </w:r>
            <w:r>
              <w:fldChar w:fldCharType="separate"/>
            </w:r>
            <w:r w:rsidR="00DF1488">
              <w:t>3.3.1.8</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даден елемент(директория, файл) от проекта под анализ изпълнява група от критерии за наличието на архитектурни артефакти</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елемента на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Архитектурни артефакти са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архитектурни артефакти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C64FF9" w:rsidRDefault="00FD5F55" w:rsidP="0097106B">
            <w:pPr>
              <w:rPr>
                <w:i/>
              </w:rPr>
            </w:pPr>
            <w:r w:rsidRPr="00C64FF9">
              <w:rPr>
                <w:i/>
              </w:rPr>
              <w:t>събитие</w:t>
            </w:r>
          </w:p>
        </w:tc>
        <w:tc>
          <w:tcPr>
            <w:tcW w:w="4227" w:type="dxa"/>
          </w:tcPr>
          <w:p w:rsidR="00FD5F55" w:rsidRDefault="00FD5F55" w:rsidP="0097106B">
            <w:r>
              <w:t>Събитие за анализиране на елемент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 Над съдържанието на елемента изпълни подходяща група от критерии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 xml:space="preserve"> В случай на разпознат архитектурен артефакт създай </w:t>
            </w:r>
            <w:r w:rsidRPr="00E72EF8">
              <w:rPr>
                <w:i/>
              </w:rPr>
              <w:t>архитектурен елемент</w:t>
            </w:r>
            <w:r>
              <w:t xml:space="preserve">  в базата </w:t>
            </w:r>
          </w:p>
          <w:p w:rsidR="00FD5F55" w:rsidRDefault="00FD5F55" w:rsidP="0097106B">
            <w:r>
              <w:fldChar w:fldCharType="begin"/>
            </w:r>
            <w:r>
              <w:instrText xml:space="preserve"> REF _Ref397956983 \r \h  \* MERGEFORMAT </w:instrText>
            </w:r>
            <w:r>
              <w:fldChar w:fldCharType="separate"/>
            </w:r>
            <w:r w:rsidR="00DF1488">
              <w:t>3.3.1.8</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8650E4">
          <w:rPr>
            <w:noProof/>
          </w:rPr>
          <w:t>7</w:t>
        </w:r>
      </w:fldSimple>
      <w:r>
        <w:t xml:space="preserve"> ( Извлечи архитектурна информация)</w:t>
      </w:r>
    </w:p>
    <w:p w:rsidR="00FD5F55" w:rsidRDefault="00FD5F55" w:rsidP="00FD5F55">
      <w:pPr>
        <w:pStyle w:val="Heading4"/>
      </w:pPr>
      <w:bookmarkStart w:id="127" w:name="_Ref397956983"/>
      <w:r>
        <w:t>Създай архитектурен модел (</w:t>
      </w:r>
      <w:r w:rsidRPr="00CA382C">
        <w:rPr>
          <w:i/>
        </w:rPr>
        <w:t>Create Architecture model</w:t>
      </w:r>
      <w:r>
        <w:t>)</w:t>
      </w:r>
      <w:bookmarkEnd w:id="127"/>
    </w:p>
    <w:p w:rsidR="00FD5F55" w:rsidRPr="00770B33"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 Случай на употреба </w:t>
            </w:r>
            <w:r>
              <w:fldChar w:fldCharType="begin"/>
            </w:r>
            <w:r>
              <w:instrText xml:space="preserve"> REF _Ref397956361 \r \h </w:instrText>
            </w:r>
            <w:r>
              <w:fldChar w:fldCharType="separate"/>
            </w:r>
            <w:r w:rsidR="00DF1488">
              <w:t>3.3.1.7</w:t>
            </w:r>
            <w:r>
              <w:fldChar w:fldCharType="end"/>
            </w:r>
          </w:p>
          <w:p w:rsidR="00FD5F55" w:rsidRDefault="00FD5F55" w:rsidP="0097106B">
            <w:r>
              <w:t xml:space="preserve"> Изискване </w:t>
            </w:r>
            <w:r>
              <w:fldChar w:fldCharType="begin"/>
            </w:r>
            <w:r>
              <w:instrText xml:space="preserve"> REF _Ref397969104 \r \h </w:instrText>
            </w:r>
            <w:r>
              <w:fldChar w:fldCharType="separate"/>
            </w:r>
            <w:r w:rsidR="00DF1488">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Създаване на архитектурен артефакт в хранилището (архитектурния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Въведен е валиден архитектурен артефакт</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Архитектурен артефакт е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архитектурния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DC104B" w:rsidRDefault="00FD5F55" w:rsidP="0097106B">
            <w:pPr>
              <w:rPr>
                <w:i/>
              </w:rPr>
            </w:pPr>
            <w:r>
              <w:rPr>
                <w:i/>
              </w:rPr>
              <w:t>с</w:t>
            </w:r>
            <w:r w:rsidRPr="00DC104B">
              <w:rPr>
                <w:i/>
              </w:rPr>
              <w:t>ъбитие</w:t>
            </w:r>
          </w:p>
        </w:tc>
        <w:tc>
          <w:tcPr>
            <w:tcW w:w="4227" w:type="dxa"/>
          </w:tcPr>
          <w:p w:rsidR="00FD5F55" w:rsidRDefault="00FD5F55" w:rsidP="0097106B">
            <w:r>
              <w:t>Събитие за въвеждане на архитектрурен елемент в хранлищитео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Създай въведения архитектурен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8650E4">
          <w:rPr>
            <w:noProof/>
          </w:rPr>
          <w:t>8</w:t>
        </w:r>
      </w:fldSimple>
      <w:r>
        <w:t xml:space="preserve"> (Създай архитектурен модел)</w:t>
      </w:r>
    </w:p>
    <w:p w:rsidR="00FD5F55" w:rsidRDefault="00FD5F55" w:rsidP="00FD5F55">
      <w:pPr>
        <w:pStyle w:val="Heading4"/>
      </w:pPr>
      <w:bookmarkStart w:id="128" w:name="_Ref398212142"/>
      <w:r>
        <w:t>Сериализация на UML хранилището (</w:t>
      </w:r>
      <w:r w:rsidRPr="000F36CE">
        <w:rPr>
          <w:i/>
        </w:rPr>
        <w:t>Serialize UML model</w:t>
      </w:r>
      <w:r>
        <w:t>)</w:t>
      </w:r>
      <w:bookmarkEnd w:id="128"/>
    </w:p>
    <w:p w:rsidR="00FD5F55" w:rsidRPr="006103F7"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_Ref397969104 \r \h </w:instrText>
            </w:r>
            <w:r>
              <w:fldChar w:fldCharType="separate"/>
            </w:r>
            <w:r w:rsidR="00DF1488">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По зададено архитектурно хранилище (модел) създай съответстващ UML модел </w:t>
            </w:r>
            <w:r>
              <w:lastRenderedPageBreak/>
              <w:t xml:space="preserve">сериализиран в XMI </w:t>
            </w:r>
            <w:proofErr w:type="gramStart"/>
            <w:r>
              <w:t>файл .</w:t>
            </w:r>
            <w:proofErr w:type="gramEnd"/>
          </w:p>
        </w:tc>
      </w:tr>
      <w:tr w:rsidR="00FD5F55" w:rsidTr="0097106B">
        <w:tc>
          <w:tcPr>
            <w:tcW w:w="3256" w:type="dxa"/>
          </w:tcPr>
          <w:p w:rsidR="00FD5F55" w:rsidRPr="00B22912" w:rsidRDefault="00FD5F55" w:rsidP="0097106B">
            <w:pPr>
              <w:jc w:val="left"/>
              <w:rPr>
                <w:b/>
                <w:i/>
              </w:rPr>
            </w:pPr>
            <w:r w:rsidRPr="00B22912">
              <w:rPr>
                <w:b/>
                <w:i/>
              </w:rPr>
              <w:lastRenderedPageBreak/>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Валидно архитектурно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Нов XMI файл съдържащ UML модел съответстващ на архитектурното хранилище е създаден</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XMI файл</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951AB2" w:rsidRDefault="00FD5F55" w:rsidP="0097106B">
            <w:pPr>
              <w:rPr>
                <w:i/>
              </w:rPr>
            </w:pPr>
            <w:r w:rsidRPr="00951AB2">
              <w:rPr>
                <w:i/>
              </w:rPr>
              <w:t>събитие</w:t>
            </w:r>
          </w:p>
        </w:tc>
        <w:tc>
          <w:tcPr>
            <w:tcW w:w="4227" w:type="dxa"/>
          </w:tcPr>
          <w:p w:rsidR="00FD5F55" w:rsidRDefault="00FD5F55" w:rsidP="0097106B">
            <w:r>
              <w:t>Събитие за конвериране на архитектурносто хранлище в XMI файл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валидно архитектурно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Създай XMI файл съдържащ UML модел съответстващ на архитектурното хранилище</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8650E4">
          <w:rPr>
            <w:noProof/>
          </w:rPr>
          <w:t>9</w:t>
        </w:r>
      </w:fldSimple>
      <w:r>
        <w:t xml:space="preserve"> (Сериализация на UML хранилището)</w:t>
      </w:r>
    </w:p>
    <w:p w:rsidR="00FD5F55" w:rsidRDefault="00FD5F55" w:rsidP="00FD5F55">
      <w:pPr>
        <w:pStyle w:val="Heading4"/>
      </w:pPr>
      <w:bookmarkStart w:id="129" w:name="_Ref398297851"/>
      <w:r>
        <w:t>Генериране на базов код (</w:t>
      </w:r>
      <w:r w:rsidRPr="00236149">
        <w:rPr>
          <w:i/>
        </w:rPr>
        <w:t>Generate Base code</w:t>
      </w:r>
      <w:r>
        <w:t>)</w:t>
      </w:r>
      <w:bookmarkEnd w:id="129"/>
    </w:p>
    <w:p w:rsidR="00FD5F55" w:rsidRPr="000E2ED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_Ref398132449 \w \h </w:instrText>
            </w:r>
            <w:r>
              <w:fldChar w:fldCharType="separate"/>
            </w:r>
            <w:r w:rsidR="00DF1488">
              <w:t>3.3.3</w:t>
            </w:r>
            <w:r>
              <w:fldChar w:fldCharType="end"/>
            </w:r>
          </w:p>
          <w:p w:rsidR="00FD5F55" w:rsidRDefault="00FD5F55" w:rsidP="0097106B">
            <w:r>
              <w:t xml:space="preserve">Изискване </w:t>
            </w:r>
            <w:r>
              <w:fldChar w:fldCharType="begin"/>
            </w:r>
            <w:r>
              <w:instrText xml:space="preserve"> REF _Ref397973971 \r \h </w:instrText>
            </w:r>
            <w:r>
              <w:fldChar w:fldCharType="separate"/>
            </w:r>
            <w:r w:rsidR="00DF1488">
              <w:t>3.2.3</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зададен XMI файл съответстващ на UML хранилище(модел) 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XMI файл съдържащ UML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Генерирана е структура с базов код на базата на съдържащата се в XMI файла архитектура</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генерирането на базов код</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r>
              <w:t>събитие</w:t>
            </w:r>
          </w:p>
        </w:tc>
        <w:tc>
          <w:tcPr>
            <w:tcW w:w="4227" w:type="dxa"/>
          </w:tcPr>
          <w:p w:rsidR="00FD5F55" w:rsidRDefault="00FD5F55" w:rsidP="0097106B">
            <w:r>
              <w:t>Събитие за генериране на базов код е настъпило</w:t>
            </w:r>
          </w:p>
        </w:tc>
      </w:tr>
      <w:tr w:rsidR="00FD5F55" w:rsidTr="0097106B">
        <w:tc>
          <w:tcPr>
            <w:tcW w:w="3256" w:type="dxa"/>
          </w:tcPr>
          <w:p w:rsidR="00FD5F55" w:rsidRPr="00B22912" w:rsidRDefault="00FD5F55" w:rsidP="0097106B">
            <w:pPr>
              <w:jc w:val="left"/>
              <w:rPr>
                <w:b/>
                <w:i/>
              </w:rPr>
            </w:pPr>
            <w:r w:rsidRPr="00B22912">
              <w:rPr>
                <w:b/>
                <w:i/>
              </w:rPr>
              <w:lastRenderedPageBreak/>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валиден XMI файл съдържащ UML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Pr="004D4BC0" w:rsidRDefault="00FD5F55" w:rsidP="00FD5F55">
      <w:pPr>
        <w:pStyle w:val="Caption"/>
      </w:pPr>
      <w:r>
        <w:t xml:space="preserve">Таблица </w:t>
      </w:r>
      <w:fldSimple w:instr=" SEQ Таблица \* ARABIC ">
        <w:r w:rsidR="008650E4">
          <w:rPr>
            <w:noProof/>
          </w:rPr>
          <w:t>10</w:t>
        </w:r>
      </w:fldSimple>
      <w:r>
        <w:t xml:space="preserve"> (Генериране на базов код)</w:t>
      </w:r>
    </w:p>
    <w:p w:rsidR="00FD5F55" w:rsidRDefault="00FD5F55" w:rsidP="00FD5F55">
      <w:pPr>
        <w:pStyle w:val="Heading3"/>
      </w:pPr>
      <w:bookmarkStart w:id="130" w:name="_Ref397969104"/>
      <w:bookmarkStart w:id="131" w:name="_Toc410497837"/>
      <w:r>
        <w:t>Мета-модел на архитектурното хранилище</w:t>
      </w:r>
      <w:bookmarkEnd w:id="130"/>
      <w:bookmarkEnd w:id="131"/>
    </w:p>
    <w:p w:rsidR="00450E03" w:rsidRPr="002814CC" w:rsidRDefault="00FD5F55" w:rsidP="00FD5F55">
      <w:r>
        <w:t>Следва мета-модела необходим за описв</w:t>
      </w:r>
      <w:r w:rsidR="00450E03">
        <w:t>ане на архитектурното хранилище</w:t>
      </w:r>
      <w:r w:rsidR="00B50B1C">
        <w:t xml:space="preserve"> (UML хранилище: </w:t>
      </w:r>
      <w:r w:rsidR="00B50B1C" w:rsidRPr="00B50B1C">
        <w:rPr>
          <w:i/>
        </w:rPr>
        <w:fldChar w:fldCharType="begin"/>
      </w:r>
      <w:r w:rsidR="00B50B1C" w:rsidRPr="00B50B1C">
        <w:rPr>
          <w:i/>
        </w:rPr>
        <w:instrText xml:space="preserve"> REF _Ref409962011 \h </w:instrText>
      </w:r>
      <w:r w:rsidR="00B50B1C">
        <w:rPr>
          <w:i/>
        </w:rPr>
        <w:instrText xml:space="preserve"> \* MERGEFORMAT </w:instrText>
      </w:r>
      <w:r w:rsidR="00B50B1C" w:rsidRPr="00B50B1C">
        <w:rPr>
          <w:i/>
        </w:rPr>
      </w:r>
      <w:r w:rsidR="00B50B1C" w:rsidRPr="00B50B1C">
        <w:rPr>
          <w:i/>
        </w:rPr>
        <w:fldChar w:fldCharType="separate"/>
      </w:r>
      <w:r w:rsidR="00DF1488" w:rsidRPr="00DF1488">
        <w:rPr>
          <w:i/>
        </w:rPr>
        <w:t xml:space="preserve">Фигура </w:t>
      </w:r>
      <w:r w:rsidR="00DF1488" w:rsidRPr="00DF1488">
        <w:rPr>
          <w:i/>
          <w:noProof/>
        </w:rPr>
        <w:t>17</w:t>
      </w:r>
      <w:r w:rsidR="00B50B1C" w:rsidRPr="00B50B1C">
        <w:rPr>
          <w:i/>
        </w:rPr>
        <w:fldChar w:fldCharType="end"/>
      </w:r>
      <w:r w:rsidR="00B50B1C">
        <w:t>)</w:t>
      </w:r>
      <w:r w:rsidR="00450E03">
        <w:t xml:space="preserve">. </w:t>
      </w:r>
      <w:proofErr w:type="gramStart"/>
      <w:r w:rsidR="00450E03">
        <w:t>Важно е да се отбележи, че за направата на този мета-модел се използват идеи от виртуалната функционална шина/среда (Virtual Functional Bus [R7]) на AUTOSAR.</w:t>
      </w:r>
      <w:proofErr w:type="gramEnd"/>
    </w:p>
    <w:p w:rsidR="00FD5F55" w:rsidRDefault="00CE6901" w:rsidP="00FD5F55">
      <w:pPr>
        <w:keepNext/>
        <w:jc w:val="center"/>
      </w:pPr>
      <w:r>
        <w:rPr>
          <w:noProof/>
          <w:lang w:eastAsia="en-US"/>
        </w:rPr>
        <w:drawing>
          <wp:inline distT="0" distB="0" distL="0" distR="0" wp14:anchorId="5A64B804" wp14:editId="64F45D59">
            <wp:extent cx="5274310" cy="38159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815986"/>
                    </a:xfrm>
                    <a:prstGeom prst="rect">
                      <a:avLst/>
                    </a:prstGeom>
                  </pic:spPr>
                </pic:pic>
              </a:graphicData>
            </a:graphic>
          </wp:inline>
        </w:drawing>
      </w:r>
    </w:p>
    <w:p w:rsidR="00FD5F55" w:rsidRPr="00DB1CF9" w:rsidRDefault="00FD5F55" w:rsidP="00FD5F55">
      <w:pPr>
        <w:pStyle w:val="Caption"/>
        <w:jc w:val="center"/>
      </w:pPr>
      <w:bookmarkStart w:id="132" w:name="_Ref397970007"/>
      <w:r>
        <w:t xml:space="preserve"> Фигура </w:t>
      </w:r>
      <w:fldSimple w:instr=" SEQ Фигура \* ARABIC ">
        <w:r w:rsidR="00192AEE">
          <w:rPr>
            <w:noProof/>
          </w:rPr>
          <w:t>20</w:t>
        </w:r>
      </w:fldSimple>
      <w:bookmarkEnd w:id="132"/>
      <w:r>
        <w:t xml:space="preserve"> </w:t>
      </w:r>
      <w:proofErr w:type="gramStart"/>
      <w:r>
        <w:t>( Мета</w:t>
      </w:r>
      <w:proofErr w:type="gramEnd"/>
      <w:r>
        <w:t>-модел за описване на архитектурата)</w:t>
      </w:r>
    </w:p>
    <w:p w:rsidR="00FD5F55" w:rsidRDefault="00FD5F55" w:rsidP="00FD5F55">
      <w:pPr>
        <w:pStyle w:val="Heading4"/>
      </w:pPr>
      <w:bookmarkStart w:id="133" w:name="_Ref398393322"/>
      <w:r>
        <w:t>AEModel</w:t>
      </w:r>
      <w:bookmarkEnd w:id="133"/>
      <w:r w:rsidR="002A5FEA">
        <w:t xml:space="preserve"> </w:t>
      </w:r>
      <w:proofErr w:type="gramStart"/>
      <w:r w:rsidR="002A5FEA">
        <w:t>( Инстанция</w:t>
      </w:r>
      <w:proofErr w:type="gramEnd"/>
      <w:r w:rsidR="002A5FEA">
        <w:t xml:space="preserve"> на модела)</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AEModel</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AE</w:t>
            </w:r>
            <w:r w:rsidRPr="003C0A5C">
              <w:t>PackageList</w:t>
            </w:r>
          </w:p>
        </w:tc>
        <w:tc>
          <w:tcPr>
            <w:tcW w:w="2085" w:type="dxa"/>
          </w:tcPr>
          <w:p w:rsidR="00FD5F55" w:rsidRPr="007310E8" w:rsidRDefault="00FD5F55" w:rsidP="0097106B">
            <w:pPr>
              <w:jc w:val="center"/>
            </w:pPr>
            <w:r>
              <w:t>AEPackage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FD5F55" w:rsidP="0097106B">
            <w:pPr>
              <w:keepNext/>
            </w:pPr>
            <w:r>
              <w:t xml:space="preserve">Основен елемент на модела. Използва се като базова </w:t>
            </w:r>
            <w:proofErr w:type="gramStart"/>
            <w:r>
              <w:t>инстанция</w:t>
            </w:r>
            <w:r w:rsidR="008100C9">
              <w:t xml:space="preserve">  и</w:t>
            </w:r>
            <w:proofErr w:type="gramEnd"/>
            <w:r w:rsidR="008100C9">
              <w:t xml:space="preserve"> главна точка за достъп до всички останали елементи от модела.</w:t>
            </w:r>
          </w:p>
        </w:tc>
      </w:tr>
    </w:tbl>
    <w:p w:rsidR="00FD5F55" w:rsidRDefault="00FD5F55" w:rsidP="00FD5F55">
      <w:pPr>
        <w:pStyle w:val="Caption"/>
      </w:pPr>
      <w:r>
        <w:t xml:space="preserve"> Таблица </w:t>
      </w:r>
      <w:fldSimple w:instr=" SEQ Таблица \* ARABIC ">
        <w:r w:rsidR="008650E4">
          <w:rPr>
            <w:noProof/>
          </w:rPr>
          <w:t>11</w:t>
        </w:r>
      </w:fldSimple>
      <w:r>
        <w:t xml:space="preserve"> </w:t>
      </w:r>
      <w:proofErr w:type="gramStart"/>
      <w:r>
        <w:t>( Описание</w:t>
      </w:r>
      <w:proofErr w:type="gramEnd"/>
      <w:r>
        <w:t xml:space="preserve"> на AEModel)</w:t>
      </w:r>
    </w:p>
    <w:p w:rsidR="00FD5F55" w:rsidRDefault="00FD5F55" w:rsidP="00FD5F55">
      <w:pPr>
        <w:pStyle w:val="Heading4"/>
      </w:pPr>
      <w:bookmarkStart w:id="134" w:name="_Ref398393254"/>
      <w:r>
        <w:t>AEPackage</w:t>
      </w:r>
      <w:bookmarkEnd w:id="134"/>
      <w:r w:rsidR="002A5FEA">
        <w:t xml:space="preserve"> </w:t>
      </w:r>
      <w:proofErr w:type="gramStart"/>
      <w:r w:rsidR="002A5FEA">
        <w:t>( Пакет</w:t>
      </w:r>
      <w:proofErr w:type="gramEnd"/>
      <w:r w:rsidR="002A5FEA">
        <w:t>)</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 </w:t>
      </w:r>
      <w:r w:rsidR="00DF1488" w:rsidRPr="00DF1488">
        <w:rPr>
          <w:i/>
          <w:noProof/>
        </w:rPr>
        <w:t>20</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AEPackage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DataTypeList</w:t>
            </w:r>
          </w:p>
        </w:tc>
        <w:tc>
          <w:tcPr>
            <w:tcW w:w="2085" w:type="dxa"/>
          </w:tcPr>
          <w:p w:rsidR="00FD5F55" w:rsidRPr="007310E8" w:rsidRDefault="00FD5F55" w:rsidP="0097106B">
            <w:pPr>
              <w:jc w:val="center"/>
            </w:pPr>
            <w:r>
              <w:t>DataType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BaseComponentList</w:t>
            </w:r>
          </w:p>
        </w:tc>
        <w:tc>
          <w:tcPr>
            <w:tcW w:w="2085" w:type="dxa"/>
          </w:tcPr>
          <w:p w:rsidR="00FD5F55" w:rsidRDefault="00FD5F55" w:rsidP="0097106B">
            <w:pPr>
              <w:jc w:val="center"/>
            </w:pPr>
            <w:r>
              <w:t>BaseComponent</w:t>
            </w:r>
          </w:p>
        </w:tc>
        <w:tc>
          <w:tcPr>
            <w:tcW w:w="2085" w:type="dxa"/>
          </w:tcPr>
          <w:p w:rsidR="00FD5F55" w:rsidRPr="007310E8" w:rsidRDefault="00FD5F55" w:rsidP="0097106B">
            <w:pPr>
              <w:jc w:val="center"/>
              <w:rPr>
                <w:i/>
              </w:rPr>
            </w:pPr>
            <w:r>
              <w:rPr>
                <w:i/>
              </w:rPr>
              <w:t>List</w:t>
            </w:r>
          </w:p>
        </w:tc>
      </w:tr>
      <w:tr w:rsidR="00C5786A" w:rsidTr="0097106B">
        <w:tc>
          <w:tcPr>
            <w:tcW w:w="2358" w:type="dxa"/>
          </w:tcPr>
          <w:p w:rsidR="00C5786A" w:rsidRPr="003C0A5C" w:rsidRDefault="00C5786A" w:rsidP="0097106B">
            <w:pPr>
              <w:rPr>
                <w:b/>
              </w:rPr>
            </w:pPr>
          </w:p>
        </w:tc>
        <w:tc>
          <w:tcPr>
            <w:tcW w:w="2130" w:type="dxa"/>
          </w:tcPr>
          <w:p w:rsidR="00C5786A" w:rsidRDefault="00C5786A" w:rsidP="0097106B">
            <w:r>
              <w:t>AEPackageList</w:t>
            </w:r>
          </w:p>
        </w:tc>
        <w:tc>
          <w:tcPr>
            <w:tcW w:w="2085" w:type="dxa"/>
          </w:tcPr>
          <w:p w:rsidR="00C5786A" w:rsidRDefault="00C5786A" w:rsidP="0097106B">
            <w:pPr>
              <w:jc w:val="center"/>
            </w:pPr>
            <w:r>
              <w:t>AEPackage</w:t>
            </w:r>
          </w:p>
        </w:tc>
        <w:tc>
          <w:tcPr>
            <w:tcW w:w="2085" w:type="dxa"/>
          </w:tcPr>
          <w:p w:rsidR="00C5786A" w:rsidRDefault="00C5786A" w:rsidP="0097106B">
            <w:pPr>
              <w:jc w:val="center"/>
              <w:rPr>
                <w:i/>
              </w:rPr>
            </w:pPr>
            <w:r>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E56D6D">
            <w:pPr>
              <w:keepNext/>
            </w:pPr>
            <w:r>
              <w:t>Основен контейнер на елементи в модела.</w:t>
            </w:r>
            <w:r w:rsidR="00E56D6D">
              <w:t xml:space="preserve">  Той групира елементи и също така може да съдържа други пакети.</w:t>
            </w:r>
          </w:p>
        </w:tc>
      </w:tr>
    </w:tbl>
    <w:p w:rsidR="00FD5F55" w:rsidRPr="003E6551" w:rsidRDefault="00FD5F55" w:rsidP="00FD5F55">
      <w:pPr>
        <w:pStyle w:val="Caption"/>
      </w:pPr>
      <w:r>
        <w:t xml:space="preserve"> Таблица </w:t>
      </w:r>
      <w:fldSimple w:instr=" SEQ Таблица \* ARABIC ">
        <w:r w:rsidR="008650E4">
          <w:rPr>
            <w:noProof/>
          </w:rPr>
          <w:t>12</w:t>
        </w:r>
      </w:fldSimple>
      <w:r>
        <w:t xml:space="preserve"> </w:t>
      </w:r>
      <w:proofErr w:type="gramStart"/>
      <w:r>
        <w:t>( Описание</w:t>
      </w:r>
      <w:proofErr w:type="gramEnd"/>
      <w:r>
        <w:t xml:space="preserve"> на AEPackage)</w:t>
      </w:r>
    </w:p>
    <w:p w:rsidR="00FD5F55" w:rsidRDefault="00FD5F55" w:rsidP="00FD5F55">
      <w:pPr>
        <w:pStyle w:val="Heading4"/>
      </w:pPr>
      <w:bookmarkStart w:id="135" w:name="_Ref398395986"/>
      <w:r>
        <w:t>BaseComponent</w:t>
      </w:r>
      <w:bookmarkEnd w:id="135"/>
      <w:r w:rsidR="002A5FEA">
        <w:t xml:space="preserve"> </w:t>
      </w:r>
      <w:proofErr w:type="gramStart"/>
      <w:r w:rsidR="002A5FEA">
        <w:t>( Компонент</w:t>
      </w:r>
      <w:proofErr w:type="gramEnd"/>
      <w:r w:rsidR="002A5FEA">
        <w:t>)</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 </w:t>
      </w:r>
      <w:r w:rsidR="00DF1488" w:rsidRPr="00DF1488">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BaseComponent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PPort</w:t>
            </w:r>
          </w:p>
        </w:tc>
        <w:tc>
          <w:tcPr>
            <w:tcW w:w="2085" w:type="dxa"/>
          </w:tcPr>
          <w:p w:rsidR="00FD5F55" w:rsidRPr="007310E8" w:rsidRDefault="00FD5F55" w:rsidP="0097106B">
            <w:pPr>
              <w:jc w:val="center"/>
            </w:pPr>
            <w:r>
              <w:t>ProvidedPort</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RPort</w:t>
            </w:r>
          </w:p>
        </w:tc>
        <w:tc>
          <w:tcPr>
            <w:tcW w:w="2085" w:type="dxa"/>
          </w:tcPr>
          <w:p w:rsidR="00FD5F55" w:rsidRDefault="00FD5F55" w:rsidP="0097106B">
            <w:pPr>
              <w:jc w:val="center"/>
            </w:pPr>
            <w:r>
              <w:t>RequiredPort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commentRangeStart w:id="136"/>
            <w:r>
              <w:rPr>
                <w:b/>
              </w:rPr>
              <w:t>Описание</w:t>
            </w:r>
            <w:commentRangeEnd w:id="136"/>
            <w:r>
              <w:rPr>
                <w:rStyle w:val="CommentReference"/>
              </w:rPr>
              <w:commentReference w:id="136"/>
            </w:r>
          </w:p>
        </w:tc>
        <w:tc>
          <w:tcPr>
            <w:tcW w:w="6300" w:type="dxa"/>
            <w:gridSpan w:val="3"/>
          </w:tcPr>
          <w:p w:rsidR="00FD5F55" w:rsidRPr="00BA5528" w:rsidRDefault="00E56D6D" w:rsidP="008D24AA">
            <w:pPr>
              <w:keepNext/>
            </w:pPr>
            <w:r>
              <w:t>Представлява модулна част от системата, която енкапсулира своето съдържание. По същество е заменим в средата, която е използван.</w:t>
            </w:r>
            <w:r w:rsidR="008D24AA">
              <w:t xml:space="preserve"> Поведението му се определя от предлагани и необходим интерфейс (</w:t>
            </w:r>
            <w:r w:rsidR="008D24AA" w:rsidRPr="008D24AA">
              <w:rPr>
                <w:i/>
              </w:rPr>
              <w:t>PPort</w:t>
            </w:r>
            <w:r w:rsidR="008D24AA">
              <w:t>/</w:t>
            </w:r>
            <w:r w:rsidR="008D24AA" w:rsidRPr="008D24AA">
              <w:rPr>
                <w:i/>
              </w:rPr>
              <w:t>RPort</w:t>
            </w:r>
            <w:r w:rsidR="008D24AA">
              <w:t>).</w:t>
            </w:r>
          </w:p>
        </w:tc>
      </w:tr>
    </w:tbl>
    <w:p w:rsidR="00FD5F55" w:rsidRDefault="00FD5F55" w:rsidP="00FD5F55">
      <w:pPr>
        <w:pStyle w:val="Caption"/>
      </w:pPr>
      <w:r>
        <w:t xml:space="preserve">Таблица </w:t>
      </w:r>
      <w:fldSimple w:instr=" SEQ Таблица \* ARABIC ">
        <w:r w:rsidR="008650E4">
          <w:rPr>
            <w:noProof/>
          </w:rPr>
          <w:t>13</w:t>
        </w:r>
      </w:fldSimple>
      <w:r>
        <w:t xml:space="preserve"> (Описание на BaseComponent)</w:t>
      </w:r>
    </w:p>
    <w:p w:rsidR="00FD5F55" w:rsidRDefault="00FD5F55" w:rsidP="00FD5F55">
      <w:pPr>
        <w:pStyle w:val="Heading4"/>
      </w:pPr>
      <w:bookmarkStart w:id="137" w:name="_Ref398397425"/>
      <w:r>
        <w:t>ProvidedPort</w:t>
      </w:r>
      <w:bookmarkEnd w:id="137"/>
      <w:r w:rsidR="002A5FEA">
        <w:t xml:space="preserve"> (Предлаган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ProvidedPort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803CDA" w:rsidRDefault="00FD5F55" w:rsidP="0097106B">
            <w:pPr>
              <w:jc w:val="center"/>
            </w:pPr>
            <w:r w:rsidRPr="00803CDA">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564CFA" w:rsidRDefault="0098733F" w:rsidP="00564CFA">
            <w:pPr>
              <w:keepNext/>
            </w:pPr>
            <w:r>
              <w:t xml:space="preserve">Договорна точка на компонента съдържаща предлаган интерфейс на средата, в която компонента </w:t>
            </w:r>
            <w:r w:rsidR="00803CDA">
              <w:t>(</w:t>
            </w:r>
            <w:r w:rsidR="00803CDA" w:rsidRPr="00803CDA">
              <w:rPr>
                <w:i/>
              </w:rPr>
              <w:t>BaseComponent</w:t>
            </w:r>
            <w:r w:rsidR="00803CDA">
              <w:t xml:space="preserve">) </w:t>
            </w:r>
            <w:r>
              <w:t>ще се интегрира.</w:t>
            </w:r>
            <w:r w:rsidR="00564CFA">
              <w:t xml:space="preserve"> Описанието на интерфейса се съдържа в елемента </w:t>
            </w:r>
            <w:r w:rsidR="00564CFA" w:rsidRPr="00564CFA">
              <w:rPr>
                <w:i/>
              </w:rPr>
              <w:t>Interface</w:t>
            </w:r>
            <w:r w:rsidR="00564CFA">
              <w:t>.</w:t>
            </w:r>
          </w:p>
        </w:tc>
      </w:tr>
    </w:tbl>
    <w:p w:rsidR="00FD5F55" w:rsidRDefault="00FD5F55" w:rsidP="00FD5F55">
      <w:pPr>
        <w:pStyle w:val="Caption"/>
      </w:pPr>
      <w:r>
        <w:t xml:space="preserve">Таблица </w:t>
      </w:r>
      <w:fldSimple w:instr=" SEQ Таблица \* ARABIC ">
        <w:r w:rsidR="008650E4">
          <w:rPr>
            <w:noProof/>
          </w:rPr>
          <w:t>14</w:t>
        </w:r>
      </w:fldSimple>
      <w:r>
        <w:t xml:space="preserve"> (Описание на ProvidedPort)</w:t>
      </w:r>
    </w:p>
    <w:p w:rsidR="00FD5F55" w:rsidRDefault="00FD5F55" w:rsidP="00FD5F55">
      <w:pPr>
        <w:pStyle w:val="Heading4"/>
      </w:pPr>
      <w:bookmarkStart w:id="138" w:name="_Ref398397328"/>
      <w:r>
        <w:t>RequiredPort</w:t>
      </w:r>
      <w:bookmarkEnd w:id="138"/>
      <w:r w:rsidR="002A5FEA">
        <w:t xml:space="preserve"> (Необходим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RequiredPort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D111CC" w:rsidRDefault="00D111CC" w:rsidP="0097106B">
            <w:pPr>
              <w:jc w:val="center"/>
            </w:pPr>
            <w:r w:rsidRPr="00D111C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D111CC" w:rsidP="00D111CC">
            <w:pPr>
              <w:keepNext/>
            </w:pPr>
            <w:r>
              <w:t>Договорна точка на компонента съдържаща необходим интерфейс от средата, в която компонента (</w:t>
            </w:r>
            <w:r w:rsidRPr="00803CDA">
              <w:rPr>
                <w:i/>
              </w:rPr>
              <w:t>BaseComponent</w:t>
            </w:r>
            <w:r>
              <w:t xml:space="preserve">) ще се интегрира. Описанието на интерфейса се съдържа в елемента </w:t>
            </w:r>
            <w:r w:rsidRPr="00564CFA">
              <w:rPr>
                <w:i/>
              </w:rPr>
              <w:t>Interface</w:t>
            </w:r>
            <w:r>
              <w:t>.</w:t>
            </w:r>
          </w:p>
        </w:tc>
      </w:tr>
    </w:tbl>
    <w:p w:rsidR="00FD5F55" w:rsidRDefault="00FD5F55" w:rsidP="00FD5F55">
      <w:pPr>
        <w:pStyle w:val="Caption"/>
      </w:pPr>
      <w:r>
        <w:t xml:space="preserve">Таблица </w:t>
      </w:r>
      <w:fldSimple w:instr=" SEQ Таблица \* ARABIC ">
        <w:r w:rsidR="008650E4">
          <w:rPr>
            <w:noProof/>
          </w:rPr>
          <w:t>15</w:t>
        </w:r>
      </w:fldSimple>
      <w:r>
        <w:t xml:space="preserve"> (Описание на RequiredPort)</w:t>
      </w:r>
    </w:p>
    <w:p w:rsidR="00FD5F55" w:rsidRDefault="00FD5F55" w:rsidP="00FD5F55">
      <w:pPr>
        <w:pStyle w:val="Heading4"/>
      </w:pPr>
      <w:r>
        <w:t>PortInterface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tcPr>
          <w:p w:rsidR="00FD5F55" w:rsidRDefault="00FD5F55" w:rsidP="0097106B">
            <w:r>
              <w:t>PortInterface</w:t>
            </w:r>
          </w:p>
        </w:tc>
      </w:tr>
      <w:tr w:rsidR="00FD5F55" w:rsidTr="0097106B">
        <w:tc>
          <w:tcPr>
            <w:tcW w:w="2358" w:type="dxa"/>
          </w:tcPr>
          <w:p w:rsidR="00FD5F55" w:rsidRPr="003C0A5C" w:rsidRDefault="00FD5F55" w:rsidP="0097106B">
            <w:pPr>
              <w:rPr>
                <w:b/>
              </w:rPr>
            </w:pPr>
            <w:r>
              <w:rPr>
                <w:b/>
              </w:rPr>
              <w:t>Описание</w:t>
            </w:r>
          </w:p>
        </w:tc>
        <w:tc>
          <w:tcPr>
            <w:tcW w:w="6300" w:type="dxa"/>
          </w:tcPr>
          <w:p w:rsidR="00FD5F55" w:rsidRPr="00BA5528" w:rsidRDefault="00FD5F55" w:rsidP="004C4271">
            <w:pPr>
              <w:keepNext/>
            </w:pPr>
            <w:r>
              <w:t xml:space="preserve">Базов </w:t>
            </w:r>
            <w:r w:rsidR="009D1FE7">
              <w:t>класификатор представляващ група от съгласувани публични свойства и задължения.</w:t>
            </w:r>
            <w:r w:rsidR="00A810D3">
              <w:t xml:space="preserve"> </w:t>
            </w:r>
            <w:r w:rsidR="004C4271">
              <w:t>Тъй като представлява декларация, не може да бъде директно инстанциран.</w:t>
            </w:r>
          </w:p>
        </w:tc>
      </w:tr>
    </w:tbl>
    <w:p w:rsidR="00FD5F55" w:rsidRDefault="00FD5F55" w:rsidP="00FD5F55">
      <w:pPr>
        <w:pStyle w:val="Caption"/>
      </w:pPr>
      <w:r>
        <w:t xml:space="preserve">Таблица </w:t>
      </w:r>
      <w:fldSimple w:instr=" SEQ Таблица \* ARABIC ">
        <w:r w:rsidR="008650E4">
          <w:rPr>
            <w:noProof/>
          </w:rPr>
          <w:t>16</w:t>
        </w:r>
      </w:fldSimple>
      <w:r>
        <w:t xml:space="preserve"> (Описание на PortInterface)</w:t>
      </w:r>
    </w:p>
    <w:p w:rsidR="00FD5F55" w:rsidRDefault="00FD5F55" w:rsidP="00FD5F55">
      <w:pPr>
        <w:pStyle w:val="Heading4"/>
      </w:pPr>
      <w:r>
        <w:t>DataType</w:t>
      </w:r>
      <w:r w:rsidR="002A5FEA">
        <w:t xml:space="preserve"> (Тип данни)</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DataType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 xml:space="preserve">LowerLimit </w:t>
            </w:r>
          </w:p>
        </w:tc>
        <w:tc>
          <w:tcPr>
            <w:tcW w:w="2085" w:type="dxa"/>
          </w:tcPr>
          <w:p w:rsidR="00FD5F55" w:rsidRPr="007310E8" w:rsidRDefault="00FD5F55" w:rsidP="0097106B">
            <w:pPr>
              <w:jc w:val="center"/>
            </w:pPr>
            <w:r>
              <w:t>Integer</w:t>
            </w:r>
          </w:p>
        </w:tc>
        <w:tc>
          <w:tcPr>
            <w:tcW w:w="2085" w:type="dxa"/>
          </w:tcPr>
          <w:p w:rsidR="00FD5F55" w:rsidRPr="00404F97" w:rsidRDefault="00FD5F55" w:rsidP="0097106B">
            <w:pPr>
              <w:jc w:val="center"/>
            </w:pPr>
            <w:r w:rsidRPr="00404F97">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UpperLimit</w:t>
            </w:r>
          </w:p>
        </w:tc>
        <w:tc>
          <w:tcPr>
            <w:tcW w:w="2085" w:type="dxa"/>
          </w:tcPr>
          <w:p w:rsidR="00FD5F55" w:rsidRDefault="00FD5F55" w:rsidP="0097106B">
            <w:pPr>
              <w:jc w:val="center"/>
            </w:pPr>
            <w:r>
              <w:t>Integer</w:t>
            </w:r>
          </w:p>
        </w:tc>
        <w:tc>
          <w:tcPr>
            <w:tcW w:w="2085" w:type="dxa"/>
          </w:tcPr>
          <w:p w:rsidR="00FD5F55" w:rsidRPr="007310E8" w:rsidRDefault="00FD5F55" w:rsidP="0097106B">
            <w:pPr>
              <w:jc w:val="center"/>
              <w:rPr>
                <w:i/>
              </w:rPr>
            </w:pPr>
            <w:r w:rsidRPr="00404F97">
              <w:t>1</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61125D" w:rsidP="006C7BF4">
            <w:pPr>
              <w:keepNext/>
            </w:pPr>
            <w:r>
              <w:t>Елемент</w:t>
            </w:r>
            <w:r w:rsidR="006C7BF4">
              <w:t xml:space="preserve"> представляващ</w:t>
            </w:r>
            <w:r>
              <w:t xml:space="preserve"> тип данни. Съдържа долна</w:t>
            </w:r>
            <w:r w:rsidR="006C7BF4">
              <w:t>,</w:t>
            </w:r>
            <w:r>
              <w:t xml:space="preserve"> горна граница</w:t>
            </w:r>
            <w:r w:rsidR="006C7BF4">
              <w:t xml:space="preserve"> и наименование</w:t>
            </w:r>
            <w:r>
              <w:t>.</w:t>
            </w:r>
          </w:p>
        </w:tc>
      </w:tr>
    </w:tbl>
    <w:p w:rsidR="00FD5F55" w:rsidRPr="007F1A11" w:rsidRDefault="00FD5F55" w:rsidP="00FD5F55">
      <w:pPr>
        <w:pStyle w:val="Caption"/>
      </w:pPr>
      <w:r>
        <w:t xml:space="preserve">Таблица </w:t>
      </w:r>
      <w:fldSimple w:instr=" SEQ Таблица \* ARABIC ">
        <w:r w:rsidR="008650E4">
          <w:rPr>
            <w:noProof/>
          </w:rPr>
          <w:t>17</w:t>
        </w:r>
      </w:fldSimple>
      <w:r>
        <w:t xml:space="preserve"> (Описание на DataType)</w:t>
      </w:r>
    </w:p>
    <w:p w:rsidR="00FD5F55" w:rsidRDefault="00FD5F55" w:rsidP="00FD5F55">
      <w:pPr>
        <w:pStyle w:val="Heading4"/>
      </w:pPr>
      <w:bookmarkStart w:id="139" w:name="_Ref398397909"/>
      <w:commentRangeStart w:id="140"/>
      <w:r>
        <w:t>SenderReceiverInterface</w:t>
      </w:r>
      <w:bookmarkEnd w:id="139"/>
      <w:commentRangeEnd w:id="140"/>
      <w:r>
        <w:rPr>
          <w:rStyle w:val="CommentReference"/>
          <w:b w:val="0"/>
          <w:bCs w:val="0"/>
        </w:rPr>
        <w:commentReference w:id="140"/>
      </w:r>
      <w:r w:rsidR="002A5FEA">
        <w:t xml:space="preserve"> (Интерфейс за пренос на данни)</w:t>
      </w:r>
    </w:p>
    <w:p w:rsidR="00151BCE" w:rsidRPr="00151BCE" w:rsidRDefault="00151BCE" w:rsidP="00151BCE">
      <w:r>
        <w:t xml:space="preserve">Класификатор, който реализира </w:t>
      </w:r>
      <w:r w:rsidRPr="00151BCE">
        <w:rPr>
          <w:i/>
        </w:rPr>
        <w:t>PortInterface</w:t>
      </w:r>
      <w:r>
        <w:t xml:space="preserve"> (виж </w:t>
      </w:r>
      <w:r w:rsidRPr="00151BCE">
        <w:rPr>
          <w:i/>
        </w:rPr>
        <w:fldChar w:fldCharType="begin"/>
      </w:r>
      <w:r w:rsidRPr="00151BCE">
        <w:rPr>
          <w:i/>
        </w:rPr>
        <w:instrText xml:space="preserve"> REF _Ref397970007 \h </w:instrText>
      </w:r>
      <w:r>
        <w:rPr>
          <w:i/>
        </w:rPr>
        <w:instrText xml:space="preserve"> \* MERGEFORMAT </w:instrText>
      </w:r>
      <w:r w:rsidRPr="00151BCE">
        <w:rPr>
          <w:i/>
        </w:rPr>
      </w:r>
      <w:r w:rsidRPr="00151BCE">
        <w:rPr>
          <w:i/>
        </w:rPr>
        <w:fldChar w:fldCharType="separate"/>
      </w:r>
      <w:r w:rsidR="00DF1488" w:rsidRPr="00DF1488">
        <w:rPr>
          <w:i/>
        </w:rPr>
        <w:t xml:space="preserve"> Фигура</w:t>
      </w:r>
      <w:r w:rsidR="00DF1488" w:rsidRPr="00DF1488">
        <w:rPr>
          <w:i/>
          <w:noProof/>
        </w:rPr>
        <w:t xml:space="preserve"> </w:t>
      </w:r>
      <w:r w:rsidR="00DF1488">
        <w:rPr>
          <w:noProof/>
        </w:rPr>
        <w:t>20</w:t>
      </w:r>
      <w:r w:rsidRPr="00151BCE">
        <w:rPr>
          <w:i/>
        </w:rPr>
        <w:fldChar w:fldCharType="end"/>
      </w:r>
      <w:r>
        <w:t>)</w:t>
      </w:r>
    </w:p>
    <w:p w:rsidR="00FD5F55" w:rsidRDefault="00FD5F55" w:rsidP="00FD5F55">
      <w:pPr>
        <w:keepNext/>
        <w:jc w:val="center"/>
      </w:pPr>
      <w:r>
        <w:rPr>
          <w:noProof/>
          <w:lang w:eastAsia="en-US"/>
        </w:rPr>
        <w:drawing>
          <wp:inline distT="0" distB="0" distL="0" distR="0" wp14:anchorId="0DAE0EC1" wp14:editId="6978B96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54977" cy="2932894"/>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192AEE">
          <w:rPr>
            <w:noProof/>
          </w:rPr>
          <w:t>21</w:t>
        </w:r>
      </w:fldSimple>
      <w:r>
        <w:t xml:space="preserve"> (диаграма на SenderReceiverInterface)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SenderReceiverInterface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DataElementList</w:t>
            </w:r>
          </w:p>
        </w:tc>
        <w:tc>
          <w:tcPr>
            <w:tcW w:w="2085" w:type="dxa"/>
          </w:tcPr>
          <w:p w:rsidR="00FD5F55" w:rsidRPr="007310E8" w:rsidRDefault="00FD5F55" w:rsidP="0097106B">
            <w:pPr>
              <w:jc w:val="center"/>
            </w:pPr>
            <w:r>
              <w:t>DataElement</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1125D" w:rsidP="0097106B">
            <w:pPr>
              <w:keepNext/>
            </w:pPr>
            <w:r>
              <w:t xml:space="preserve">Класификатор, който реализира </w:t>
            </w:r>
            <w:r w:rsidRPr="004C4271">
              <w:rPr>
                <w:i/>
              </w:rPr>
              <w:t>PortInterface</w:t>
            </w:r>
            <w:r>
              <w:t>. Предназначен е за описване на интерфейс отговорен за пренос на различни типове данни.</w:t>
            </w:r>
          </w:p>
        </w:tc>
      </w:tr>
    </w:tbl>
    <w:p w:rsidR="00FD5F55" w:rsidRPr="000A6CA5" w:rsidRDefault="00FD5F55" w:rsidP="00FD5F55">
      <w:pPr>
        <w:pStyle w:val="Caption"/>
      </w:pPr>
      <w:r>
        <w:t xml:space="preserve">Таблица </w:t>
      </w:r>
      <w:fldSimple w:instr=" SEQ Таблица \* ARABIC ">
        <w:r w:rsidR="008650E4">
          <w:rPr>
            <w:noProof/>
          </w:rPr>
          <w:t>18</w:t>
        </w:r>
      </w:fldSimple>
      <w:r>
        <w:t xml:space="preserve"> (Описание на SenderReceiverInterface)</w:t>
      </w:r>
    </w:p>
    <w:p w:rsidR="00FD5F55" w:rsidRDefault="00FD5F55" w:rsidP="00FD5F55">
      <w:pPr>
        <w:pStyle w:val="Heading4"/>
      </w:pPr>
      <w:r>
        <w:t>DataElement</w:t>
      </w:r>
      <w:r w:rsidR="002A5FEA">
        <w:t xml:space="preserve"> (Елемент от данни)</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DataElement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DT</w:t>
            </w:r>
          </w:p>
        </w:tc>
        <w:tc>
          <w:tcPr>
            <w:tcW w:w="2085" w:type="dxa"/>
          </w:tcPr>
          <w:p w:rsidR="00FD5F55" w:rsidRPr="007310E8" w:rsidRDefault="00FD5F55" w:rsidP="0097106B">
            <w:pPr>
              <w:jc w:val="center"/>
            </w:pPr>
            <w:r>
              <w:t>DataType</w:t>
            </w:r>
          </w:p>
        </w:tc>
        <w:tc>
          <w:tcPr>
            <w:tcW w:w="2085" w:type="dxa"/>
          </w:tcPr>
          <w:p w:rsidR="00FD5F55" w:rsidRPr="00CA2B3C" w:rsidRDefault="00FD5F55" w:rsidP="0097106B">
            <w:pPr>
              <w:jc w:val="center"/>
            </w:pPr>
            <w:r w:rsidRPr="00CA2B3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663EBF">
            <w:pPr>
              <w:keepNext/>
            </w:pPr>
            <w:r>
              <w:t xml:space="preserve">Елемент </w:t>
            </w:r>
            <w:r w:rsidR="00663EBF">
              <w:t>от</w:t>
            </w:r>
            <w:r>
              <w:t xml:space="preserve"> данни</w:t>
            </w:r>
            <w:r w:rsidR="00663EBF">
              <w:t xml:space="preserve">. Съдържа наименование и </w:t>
            </w:r>
            <w:r w:rsidR="00663EBF">
              <w:lastRenderedPageBreak/>
              <w:t>инстанция от тип данни.</w:t>
            </w:r>
          </w:p>
        </w:tc>
      </w:tr>
    </w:tbl>
    <w:p w:rsidR="00FD5F55" w:rsidRPr="00656D1D" w:rsidRDefault="00FD5F55" w:rsidP="00FD5F55">
      <w:pPr>
        <w:pStyle w:val="Caption"/>
      </w:pPr>
      <w:r>
        <w:lastRenderedPageBreak/>
        <w:t xml:space="preserve">Таблица </w:t>
      </w:r>
      <w:fldSimple w:instr=" SEQ Таблица \* ARABIC ">
        <w:r w:rsidR="008650E4">
          <w:rPr>
            <w:noProof/>
          </w:rPr>
          <w:t>19</w:t>
        </w:r>
      </w:fldSimple>
      <w:r>
        <w:t xml:space="preserve"> (Описание на DataElement)</w:t>
      </w:r>
    </w:p>
    <w:p w:rsidR="00FD5F55" w:rsidRDefault="00FD5F55" w:rsidP="00FD5F55">
      <w:pPr>
        <w:pStyle w:val="Heading4"/>
      </w:pPr>
      <w:bookmarkStart w:id="141" w:name="_Ref398398199"/>
      <w:r>
        <w:t>ClientServerInterface</w:t>
      </w:r>
      <w:bookmarkEnd w:id="141"/>
      <w:r w:rsidR="002A5FEA">
        <w:t xml:space="preserve"> (интерфейс клиент/сървър)</w:t>
      </w:r>
    </w:p>
    <w:p w:rsidR="00FD5F55" w:rsidRDefault="00FD5F55" w:rsidP="00FD5F55">
      <w:pPr>
        <w:keepNext/>
        <w:jc w:val="center"/>
      </w:pPr>
      <w:r>
        <w:rPr>
          <w:noProof/>
          <w:lang w:eastAsia="en-US"/>
        </w:rPr>
        <w:drawing>
          <wp:inline distT="0" distB="0" distL="0" distR="0" wp14:anchorId="576DCCEE" wp14:editId="2A5BB3DC">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71495" cy="3892528"/>
                    </a:xfrm>
                    <a:prstGeom prst="rect">
                      <a:avLst/>
                    </a:prstGeom>
                  </pic:spPr>
                </pic:pic>
              </a:graphicData>
            </a:graphic>
          </wp:inline>
        </w:drawing>
      </w:r>
    </w:p>
    <w:p w:rsidR="00FD5F55" w:rsidRDefault="00FD5F55" w:rsidP="00FD5F55">
      <w:pPr>
        <w:pStyle w:val="Caption"/>
        <w:jc w:val="center"/>
      </w:pPr>
      <w:bookmarkStart w:id="142" w:name="_Ref397973097"/>
      <w:r>
        <w:t xml:space="preserve">Фигура </w:t>
      </w:r>
      <w:fldSimple w:instr=" SEQ Фигура \* ARABIC ">
        <w:r w:rsidR="00192AEE">
          <w:rPr>
            <w:noProof/>
          </w:rPr>
          <w:t>22</w:t>
        </w:r>
      </w:fldSimple>
      <w:bookmarkEnd w:id="142"/>
      <w:r>
        <w:t xml:space="preserve"> (диаграма на ClientServerInterface)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ClientServerInterface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OperationList</w:t>
            </w:r>
          </w:p>
        </w:tc>
        <w:tc>
          <w:tcPr>
            <w:tcW w:w="2085" w:type="dxa"/>
          </w:tcPr>
          <w:p w:rsidR="00FD5F55" w:rsidRPr="007310E8" w:rsidRDefault="00FD5F55" w:rsidP="0097106B">
            <w:pPr>
              <w:jc w:val="center"/>
            </w:pPr>
            <w:r>
              <w:t>Operation</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151BCE" w:rsidP="002A5FEA">
            <w:pPr>
              <w:keepNext/>
            </w:pPr>
            <w:r>
              <w:t xml:space="preserve">Класификатор, който реализира </w:t>
            </w:r>
            <w:r w:rsidRPr="004C4271">
              <w:rPr>
                <w:i/>
              </w:rPr>
              <w:t>PortInterface</w:t>
            </w:r>
            <w:r>
              <w:t>. Предназначен е за описване на интерфейс отговорен изпълняване</w:t>
            </w:r>
            <w:r w:rsidR="0067420E">
              <w:t>/заявяване</w:t>
            </w:r>
            <w:r>
              <w:t xml:space="preserve"> на лист</w:t>
            </w:r>
            <w:r w:rsidR="00FD5F55">
              <w:t xml:space="preserve"> </w:t>
            </w:r>
            <w:r>
              <w:t>от</w:t>
            </w:r>
            <w:r w:rsidR="00FD5F55">
              <w:t xml:space="preserve"> операц</w:t>
            </w:r>
            <w:r>
              <w:t>ии</w:t>
            </w:r>
            <w:r w:rsidR="002A5FEA">
              <w:t xml:space="preserve"> на принципа на клиент-сървър.</w:t>
            </w:r>
          </w:p>
        </w:tc>
      </w:tr>
    </w:tbl>
    <w:p w:rsidR="00FD5F55" w:rsidRPr="00F31914" w:rsidRDefault="00FD5F55" w:rsidP="00FD5F55">
      <w:pPr>
        <w:pStyle w:val="Caption"/>
      </w:pPr>
      <w:r>
        <w:t xml:space="preserve">Таблица </w:t>
      </w:r>
      <w:fldSimple w:instr=" SEQ Таблица \* ARABIC ">
        <w:r w:rsidR="008650E4">
          <w:rPr>
            <w:noProof/>
          </w:rPr>
          <w:t>20</w:t>
        </w:r>
      </w:fldSimple>
      <w:r>
        <w:t xml:space="preserve"> (Описание на ClientServerInterface)</w:t>
      </w:r>
    </w:p>
    <w:p w:rsidR="00FD5F55" w:rsidRDefault="00FD5F55" w:rsidP="00FD5F55">
      <w:pPr>
        <w:pStyle w:val="Heading4"/>
      </w:pPr>
      <w:r>
        <w:t>Operation</w:t>
      </w:r>
      <w:r w:rsidR="002A5EDC">
        <w:t xml:space="preserve"> (Операция)</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Operation</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ParamDataList</w:t>
            </w:r>
          </w:p>
        </w:tc>
        <w:tc>
          <w:tcPr>
            <w:tcW w:w="2085" w:type="dxa"/>
          </w:tcPr>
          <w:p w:rsidR="00FD5F55" w:rsidRPr="007310E8" w:rsidRDefault="00FD5F55" w:rsidP="0097106B">
            <w:pPr>
              <w:jc w:val="center"/>
            </w:pPr>
            <w:r>
              <w:t>ParamData</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7420E" w:rsidP="0067420E">
            <w:pPr>
              <w:keepNext/>
            </w:pPr>
            <w:r>
              <w:t xml:space="preserve">Елемент деклариращ </w:t>
            </w:r>
            <w:r w:rsidR="00FD5F55">
              <w:t xml:space="preserve">операция </w:t>
            </w:r>
            <w:r>
              <w:t>с определен прототип: наименование (</w:t>
            </w:r>
            <w:r w:rsidRPr="0067420E">
              <w:rPr>
                <w:i/>
              </w:rPr>
              <w:t>Name</w:t>
            </w:r>
            <w:r>
              <w:t>), резултат (</w:t>
            </w:r>
            <w:r w:rsidRPr="0067420E">
              <w:rPr>
                <w:i/>
              </w:rPr>
              <w:t>DT</w:t>
            </w:r>
            <w:r>
              <w:t>), списък с параметри (</w:t>
            </w:r>
            <w:r w:rsidRPr="0067420E">
              <w:rPr>
                <w:i/>
              </w:rPr>
              <w:t>ParamDataList</w:t>
            </w:r>
            <w:r>
              <w:t>)</w:t>
            </w:r>
          </w:p>
        </w:tc>
      </w:tr>
    </w:tbl>
    <w:p w:rsidR="00FD5F55" w:rsidRDefault="00FD5F55" w:rsidP="00FD5F55">
      <w:pPr>
        <w:pStyle w:val="Caption"/>
      </w:pPr>
      <w:r>
        <w:t xml:space="preserve">Таблица </w:t>
      </w:r>
      <w:fldSimple w:instr=" SEQ Таблица \* ARABIC ">
        <w:r w:rsidR="008650E4">
          <w:rPr>
            <w:noProof/>
          </w:rPr>
          <w:t>21</w:t>
        </w:r>
      </w:fldSimple>
      <w:r>
        <w:t xml:space="preserve"> (Описание на Operation)</w:t>
      </w:r>
    </w:p>
    <w:p w:rsidR="00FD5F55" w:rsidRDefault="00FD5F55" w:rsidP="00FD5F55">
      <w:pPr>
        <w:pStyle w:val="Heading4"/>
      </w:pPr>
      <w:r>
        <w:t>ParamData</w:t>
      </w:r>
      <w:r w:rsidR="00BA2C02">
        <w:t xml:space="preserve"> (Параметър)</w:t>
      </w:r>
    </w:p>
    <w:p w:rsidR="00FD5F55" w:rsidRPr="00780C5A" w:rsidRDefault="00FD5F55" w:rsidP="00FD5F55">
      <w:r>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DF1488" w:rsidRPr="00DF1488">
        <w:rPr>
          <w:i/>
        </w:rPr>
        <w:t xml:space="preserve">Фигура </w:t>
      </w:r>
      <w:r w:rsidR="00DF1488" w:rsidRPr="00DF1488">
        <w:rPr>
          <w:i/>
          <w:noProof/>
        </w:rPr>
        <w:t>22</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ParamData</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7F5256" w:rsidP="007F5256">
            <w:pPr>
              <w:keepNext/>
            </w:pPr>
            <w:r>
              <w:t xml:space="preserve">Елемент представляващ </w:t>
            </w:r>
            <w:r w:rsidR="00FD5F55">
              <w:t>параметър на операция</w:t>
            </w:r>
            <w:r>
              <w:t xml:space="preserve"> (</w:t>
            </w:r>
            <w:r w:rsidRPr="007F5256">
              <w:rPr>
                <w:i/>
              </w:rPr>
              <w:t>Operation</w:t>
            </w:r>
            <w:r>
              <w:t>). Съдържа наименование и тип данни (</w:t>
            </w:r>
            <w:r w:rsidRPr="007F5256">
              <w:rPr>
                <w:i/>
              </w:rPr>
              <w:t>DT</w:t>
            </w:r>
            <w:r>
              <w:t>)</w:t>
            </w:r>
          </w:p>
        </w:tc>
      </w:tr>
    </w:tbl>
    <w:p w:rsidR="00FD5F55" w:rsidRPr="00780C5A" w:rsidRDefault="00FD5F55" w:rsidP="00FD5F55">
      <w:pPr>
        <w:pStyle w:val="Caption"/>
      </w:pPr>
      <w:r>
        <w:t xml:space="preserve">Таблица </w:t>
      </w:r>
      <w:fldSimple w:instr=" SEQ Таблица \* ARABIC ">
        <w:r w:rsidR="008650E4">
          <w:rPr>
            <w:noProof/>
          </w:rPr>
          <w:t>22</w:t>
        </w:r>
      </w:fldSimple>
      <w:r>
        <w:t xml:space="preserve"> (Описание на ParamData)</w:t>
      </w:r>
    </w:p>
    <w:p w:rsidR="00FD5F55" w:rsidRDefault="00FD5F55" w:rsidP="00FD5F55">
      <w:pPr>
        <w:pStyle w:val="Heading3"/>
      </w:pPr>
      <w:bookmarkStart w:id="143" w:name="_Ref398132449"/>
      <w:bookmarkStart w:id="144" w:name="_Toc410497838"/>
      <w:r>
        <w:t>Формат на генерирания базов код</w:t>
      </w:r>
      <w:bookmarkEnd w:id="143"/>
      <w:bookmarkEnd w:id="144"/>
    </w:p>
    <w:p w:rsidR="00FD5F55" w:rsidRDefault="00FD5F55" w:rsidP="00FD5F55">
      <w:r>
        <w:t>Генерирания код се разделя на две основни части:</w:t>
      </w:r>
    </w:p>
    <w:p w:rsidR="00FD5F55" w:rsidRDefault="00FD5F55" w:rsidP="00FD5F55">
      <w:pPr>
        <w:pStyle w:val="ListParagraph"/>
        <w:numPr>
          <w:ilvl w:val="0"/>
          <w:numId w:val="19"/>
        </w:numPr>
      </w:pPr>
      <w:r>
        <w:t>интерфейсна</w:t>
      </w:r>
    </w:p>
    <w:p w:rsidR="00FD5F55" w:rsidRDefault="00FD5F55" w:rsidP="00FD5F55">
      <w:pPr>
        <w:pStyle w:val="ListParagraph"/>
        <w:numPr>
          <w:ilvl w:val="0"/>
          <w:numId w:val="19"/>
        </w:numPr>
      </w:pPr>
      <w:r>
        <w:t>имплементационна</w:t>
      </w:r>
    </w:p>
    <w:p w:rsidR="00FD5F55" w:rsidRPr="002710D6" w:rsidRDefault="00FD5F55" w:rsidP="00FD5F55">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Имплементационната част съдържа реализацията на функционалностите на компонентите.</w:t>
      </w:r>
      <w:proofErr w:type="gramEnd"/>
    </w:p>
    <w:p w:rsidR="00FD5F55" w:rsidRDefault="00FD5F55" w:rsidP="00FD5F55">
      <w:pPr>
        <w:keepNext/>
        <w:jc w:val="center"/>
      </w:pPr>
      <w:r>
        <w:rPr>
          <w:noProof/>
          <w:lang w:eastAsia="en-US"/>
        </w:rPr>
        <w:lastRenderedPageBreak/>
        <w:drawing>
          <wp:inline distT="0" distB="0" distL="0" distR="0" wp14:anchorId="1B0FB9E5" wp14:editId="455B37CB">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80525" cy="4172808"/>
                    </a:xfrm>
                    <a:prstGeom prst="rect">
                      <a:avLst/>
                    </a:prstGeom>
                  </pic:spPr>
                </pic:pic>
              </a:graphicData>
            </a:graphic>
          </wp:inline>
        </w:drawing>
      </w:r>
    </w:p>
    <w:p w:rsidR="00FD5F55" w:rsidRDefault="00FD5F55" w:rsidP="00FD5F55">
      <w:pPr>
        <w:pStyle w:val="Caption"/>
        <w:jc w:val="center"/>
      </w:pPr>
      <w:bookmarkStart w:id="145" w:name="_Ref398132469"/>
      <w:r>
        <w:t xml:space="preserve">Фигура </w:t>
      </w:r>
      <w:fldSimple w:instr=" SEQ Фигура \* ARABIC ">
        <w:r w:rsidR="00192AEE">
          <w:rPr>
            <w:noProof/>
          </w:rPr>
          <w:t>23</w:t>
        </w:r>
      </w:fldSimple>
      <w:bookmarkEnd w:id="145"/>
      <w:r>
        <w:t xml:space="preserve"> (Структура на генерирания базов код)</w:t>
      </w:r>
    </w:p>
    <w:p w:rsidR="00FD5F55" w:rsidRDefault="00FD5F55" w:rsidP="00FD5F55"/>
    <w:p w:rsidR="00FD5F55" w:rsidRDefault="00FD5F55" w:rsidP="00FD5F55">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DF1488" w:rsidRPr="00DF1488">
        <w:rPr>
          <w:i/>
        </w:rPr>
        <w:t xml:space="preserve">Фигура </w:t>
      </w:r>
      <w:r w:rsidR="00DF1488" w:rsidRPr="00DF1488">
        <w:rPr>
          <w:i/>
          <w:noProof/>
        </w:rPr>
        <w:t>23</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FD5F55" w:rsidRDefault="00FD5F55" w:rsidP="00FD5F55">
      <w:pPr>
        <w:pStyle w:val="Heading4"/>
      </w:pPr>
      <w:r>
        <w:t>Основна директория</w:t>
      </w:r>
    </w:p>
    <w:p w:rsidR="00FD5F55" w:rsidRDefault="00FD5F55" w:rsidP="00FD5F55">
      <w:proofErr w:type="gramStart"/>
      <w:r>
        <w:t>Основната директория приема името на модела, от който се генерира.</w:t>
      </w:r>
      <w:proofErr w:type="gramEnd"/>
    </w:p>
    <w:p w:rsidR="00FD5F55" w:rsidRDefault="00FD5F55" w:rsidP="00FD5F55">
      <w:pPr>
        <w:pStyle w:val="Heading4"/>
      </w:pPr>
      <w:bookmarkStart w:id="146" w:name="_Ref398133661"/>
      <w:r>
        <w:t>Проектна директория</w:t>
      </w:r>
      <w:bookmarkEnd w:id="146"/>
    </w:p>
    <w:p w:rsidR="00FD5F55" w:rsidRDefault="00FD5F55" w:rsidP="00FD5F55">
      <w:proofErr w:type="gramStart"/>
      <w:r>
        <w:t>Проектната директория приема името на пакета наследник на моделния елемент.</w:t>
      </w:r>
      <w:proofErr w:type="gramEnd"/>
      <w:r>
        <w:t xml:space="preserve"> </w:t>
      </w:r>
    </w:p>
    <w:p w:rsidR="00FD5F55" w:rsidRPr="00EE4708" w:rsidRDefault="00FD5F55" w:rsidP="00FD5F55">
      <w:pPr>
        <w:pStyle w:val="Heading4"/>
      </w:pPr>
      <w:r>
        <w:t>Интерфейсна директория</w:t>
      </w:r>
    </w:p>
    <w:p w:rsidR="00FD5F55" w:rsidRDefault="00FD5F55" w:rsidP="00FD5F55">
      <w:r>
        <w:t xml:space="preserve">Интерфейсната част е представена от папката </w:t>
      </w:r>
      <w:r w:rsidRPr="00A014DA">
        <w:rPr>
          <w:i/>
        </w:rPr>
        <w:t>“Interface”</w:t>
      </w:r>
      <w:r>
        <w:t>, чието съдържание е:</w:t>
      </w:r>
    </w:p>
    <w:p w:rsidR="00FD5F55" w:rsidRDefault="00FD5F55" w:rsidP="00FD5F55">
      <w:pPr>
        <w:pStyle w:val="Heading5"/>
      </w:pPr>
      <w:bookmarkStart w:id="147" w:name="_Ref398729294"/>
      <w:r w:rsidRPr="00AA0A2B">
        <w:rPr>
          <w:i/>
        </w:rPr>
        <w:t>rte.h</w:t>
      </w:r>
      <w:bookmarkEnd w:id="147"/>
      <w:r>
        <w:t xml:space="preserve"> </w:t>
      </w:r>
    </w:p>
    <w:p w:rsidR="00FD5F55" w:rsidRDefault="00FD5F55" w:rsidP="00FD5F55">
      <w:proofErr w:type="gramStart"/>
      <w:r>
        <w:t>Декларация на интерфейсите и конекторите между компонентите.</w:t>
      </w:r>
      <w:proofErr w:type="gramEnd"/>
    </w:p>
    <w:p w:rsidR="00FD5F55" w:rsidRDefault="00FD5F55" w:rsidP="00FD5F55">
      <w:pPr>
        <w:pStyle w:val="Heading5"/>
      </w:pPr>
      <w:bookmarkStart w:id="148" w:name="_Ref398729242"/>
      <w:r w:rsidRPr="00AA0A2B">
        <w:t>rte.c</w:t>
      </w:r>
      <w:bookmarkEnd w:id="148"/>
      <w:r>
        <w:t xml:space="preserve"> </w:t>
      </w:r>
    </w:p>
    <w:p w:rsidR="00FD5F55" w:rsidRDefault="00FD5F55" w:rsidP="00FD5F55">
      <w:r>
        <w:t>Дефиниция на интерфейсите и конекторите между компонентите</w:t>
      </w:r>
    </w:p>
    <w:p w:rsidR="00FD5F55" w:rsidRDefault="00FD5F55" w:rsidP="00FD5F55">
      <w:pPr>
        <w:pStyle w:val="Heading5"/>
      </w:pPr>
      <w:bookmarkStart w:id="149" w:name="_Ref398729423"/>
      <w:r w:rsidRPr="00AA0A2B">
        <w:lastRenderedPageBreak/>
        <w:t>rte_&lt;cmp&gt;.h</w:t>
      </w:r>
      <w:bookmarkEnd w:id="149"/>
      <w:r>
        <w:t xml:space="preserve"> </w:t>
      </w:r>
    </w:p>
    <w:p w:rsidR="00FD5F55" w:rsidRDefault="00FD5F55" w:rsidP="00FD5F55">
      <w:proofErr w:type="gramStart"/>
      <w:r>
        <w:t>Интерфейсен договор за всеки един компонент, предоставящ връзките му с останалите компоненти.</w:t>
      </w:r>
      <w:proofErr w:type="gramEnd"/>
      <w:r>
        <w:t xml:space="preserve"> </w:t>
      </w:r>
      <w:r w:rsidRPr="00E17F3B">
        <w:rPr>
          <w:i/>
        </w:rPr>
        <w:t>&lt;</w:t>
      </w:r>
      <w:proofErr w:type="gramStart"/>
      <w:r w:rsidRPr="00E17F3B">
        <w:rPr>
          <w:i/>
        </w:rPr>
        <w:t>cmp</w:t>
      </w:r>
      <w:proofErr w:type="gramEnd"/>
      <w:r w:rsidRPr="00E17F3B">
        <w:rPr>
          <w:i/>
        </w:rPr>
        <w:t>&gt;</w:t>
      </w:r>
      <w:r>
        <w:t xml:space="preserve"> се замества с името на компонента.</w:t>
      </w:r>
    </w:p>
    <w:p w:rsidR="00FD5F55" w:rsidRDefault="00FD5F55" w:rsidP="00FD5F55">
      <w:proofErr w:type="gramStart"/>
      <w:r>
        <w:t xml:space="preserve">Детайлен шаблон за файловете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F1488">
        <w:rPr>
          <w:i/>
        </w:rPr>
        <w:t>Приложение 4</w:t>
      </w:r>
      <w:r w:rsidRPr="00AA0A2B">
        <w:rPr>
          <w:i/>
        </w:rPr>
        <w:fldChar w:fldCharType="end"/>
      </w:r>
      <w:r>
        <w:rPr>
          <w:i/>
        </w:rPr>
        <w:t>.</w:t>
      </w:r>
      <w:proofErr w:type="gramEnd"/>
    </w:p>
    <w:p w:rsidR="00FD5F55" w:rsidRDefault="00FD5F55" w:rsidP="00FD5F55">
      <w:pPr>
        <w:pStyle w:val="Heading4"/>
      </w:pPr>
      <w:r>
        <w:t>Директорийна структура на слоевете</w:t>
      </w:r>
    </w:p>
    <w:p w:rsidR="00FD5F55" w:rsidRDefault="00FD5F55" w:rsidP="00FD5F55">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DF1488">
        <w:t>3.3.3.2</w:t>
      </w:r>
      <w:r>
        <w:fldChar w:fldCharType="end"/>
      </w:r>
      <w:r>
        <w:t xml:space="preserve"> следва да се генерират директори следващи пакетната структура в модела.</w:t>
      </w:r>
      <w:proofErr w:type="gramEnd"/>
    </w:p>
    <w:p w:rsidR="00FD5F55" w:rsidRDefault="00FD5F55" w:rsidP="00FD5F55">
      <w:pPr>
        <w:pStyle w:val="Heading4"/>
      </w:pPr>
      <w:bookmarkStart w:id="150" w:name="_Ref398729368"/>
      <w:r>
        <w:t>Компонентна имплементация</w:t>
      </w:r>
      <w:bookmarkEnd w:id="150"/>
    </w:p>
    <w:p w:rsidR="00FD5F55" w:rsidRDefault="00FD5F55" w:rsidP="00FD5F55">
      <w:r>
        <w:t xml:space="preserve">Компонентната имплементация се представлява от един файл за всеки компонент: </w:t>
      </w:r>
    </w:p>
    <w:p w:rsidR="00FD5F55" w:rsidRDefault="00FD5F55" w:rsidP="00FD5F55">
      <w:pPr>
        <w:pStyle w:val="ListParagraph"/>
        <w:numPr>
          <w:ilvl w:val="0"/>
          <w:numId w:val="21"/>
        </w:numPr>
      </w:pPr>
      <w:r w:rsidRPr="00D97AFC">
        <w:rPr>
          <w:i/>
        </w:rPr>
        <w:t>&lt;</w:t>
      </w:r>
      <w:proofErr w:type="gramStart"/>
      <w:r w:rsidRPr="00D97AFC">
        <w:rPr>
          <w:i/>
        </w:rPr>
        <w:t>cmp</w:t>
      </w:r>
      <w:proofErr w:type="gramEnd"/>
      <w:r>
        <w:rPr>
          <w:i/>
        </w:rPr>
        <w:t>&gt;</w:t>
      </w:r>
      <w:r w:rsidRPr="00D97AFC">
        <w:rPr>
          <w:i/>
        </w:rPr>
        <w:t>.c</w:t>
      </w:r>
      <w:r>
        <w:t xml:space="preserve"> - файла се наименова с името на компонента. Генерирания файл ще съдържа празни функции за имплементиране на предоставените интерфейсните от тип </w:t>
      </w:r>
      <w:r w:rsidRPr="00D76709">
        <w:rPr>
          <w:i/>
        </w:rPr>
        <w:t>ClientServerInterface</w:t>
      </w:r>
      <w:r>
        <w:t>. Т.е. след генерация се очаква разработчика да попълни имплементацията интерфейсните функции, като е допустимо да добави локални функции.</w:t>
      </w:r>
    </w:p>
    <w:p w:rsidR="00FD5F55" w:rsidRPr="00A014DA" w:rsidRDefault="00FD5F55" w:rsidP="00FD5F55">
      <w:proofErr w:type="gramStart"/>
      <w:r>
        <w:t xml:space="preserve">Детайлен шаблон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F1488">
        <w:rPr>
          <w:i/>
        </w:rPr>
        <w:t>Приложение 4</w:t>
      </w:r>
      <w:r w:rsidRPr="00AA0A2B">
        <w:rPr>
          <w:i/>
        </w:rPr>
        <w:fldChar w:fldCharType="end"/>
      </w:r>
      <w:r>
        <w:rPr>
          <w:i/>
        </w:rPr>
        <w:t>.</w:t>
      </w:r>
      <w:proofErr w:type="gramEnd"/>
    </w:p>
    <w:p w:rsidR="00FD5F55" w:rsidRDefault="00FD5F55" w:rsidP="00FD5F55">
      <w:pPr>
        <w:pStyle w:val="Heading3"/>
      </w:pPr>
      <w:bookmarkStart w:id="151" w:name="_Ref398216154"/>
      <w:bookmarkStart w:id="152" w:name="_Toc410497839"/>
      <w:r w:rsidRPr="0057269B">
        <w:t>Група от критерии за стандартна архитектура</w:t>
      </w:r>
      <w:bookmarkEnd w:id="151"/>
      <w:bookmarkEnd w:id="152"/>
    </w:p>
    <w:p w:rsidR="00FD5F55" w:rsidRDefault="00FD5F55" w:rsidP="00FD5F55">
      <w:r>
        <w:t>Следват изисквания за критерии отговарящи на примерна стандартна аркитектура на вградена система:</w:t>
      </w:r>
    </w:p>
    <w:p w:rsidR="00FD5F55" w:rsidRDefault="00FD5F55" w:rsidP="00FD5F55">
      <w:pPr>
        <w:pStyle w:val="Heading4"/>
      </w:pPr>
      <w:r>
        <w:t>Критерий за компонент</w:t>
      </w:r>
    </w:p>
    <w:p w:rsidR="00FD5F55" w:rsidRDefault="00FD5F55" w:rsidP="00FD5F55">
      <w:pPr>
        <w:rPr>
          <w:i/>
        </w:rPr>
      </w:pPr>
      <w:r>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Pr>
          <w:i/>
        </w:rPr>
        <w:t>‘</w:t>
      </w:r>
      <w:r w:rsidRPr="009D530B">
        <w:rPr>
          <w:i/>
        </w:rPr>
        <w:t>x</w:t>
      </w:r>
      <w:r>
        <w:rPr>
          <w:i/>
        </w:rPr>
        <w:t>’</w:t>
      </w:r>
      <w:r w:rsidRPr="009D530B">
        <w:rPr>
          <w:i/>
        </w:rPr>
        <w:t xml:space="preserve">, </w:t>
      </w:r>
      <w:r>
        <w:rPr>
          <w:i/>
        </w:rPr>
        <w:t>‘</w:t>
      </w:r>
      <w:r w:rsidRPr="009D530B">
        <w:rPr>
          <w:i/>
        </w:rPr>
        <w:t>p</w:t>
      </w:r>
      <w:r>
        <w:rPr>
          <w:i/>
        </w:rPr>
        <w:t>’</w:t>
      </w:r>
      <w:r w:rsidRPr="009D530B">
        <w:rPr>
          <w:i/>
        </w:rPr>
        <w:t>,</w:t>
      </w:r>
      <w:r>
        <w:rPr>
          <w:i/>
        </w:rPr>
        <w:t>’</w:t>
      </w:r>
      <w:r w:rsidRPr="009D530B">
        <w:rPr>
          <w:i/>
        </w:rPr>
        <w:t xml:space="preserve"> j</w:t>
      </w:r>
      <w:r>
        <w:rPr>
          <w:i/>
        </w:rPr>
        <w:t>’</w:t>
      </w:r>
      <w:r w:rsidRPr="009D530B">
        <w:rPr>
          <w:i/>
        </w:rPr>
        <w:t>]</w:t>
      </w:r>
    </w:p>
    <w:p w:rsidR="00FD5F55" w:rsidRDefault="00FD5F55" w:rsidP="00FD5F55">
      <w:r>
        <w:t>T.e. компонента се разпознава по следния начин:</w:t>
      </w:r>
    </w:p>
    <w:p w:rsidR="00FD5F55" w:rsidRPr="005A1C5A" w:rsidRDefault="00FD5F55" w:rsidP="00FD5F55">
      <w:r>
        <w:tab/>
      </w:r>
      <w:r w:rsidRPr="006A26D4">
        <w:rPr>
          <w:b/>
        </w:rPr>
        <w:t>&lt;</w:t>
      </w:r>
      <w:proofErr w:type="gramStart"/>
      <w:r w:rsidRPr="006A26D4">
        <w:rPr>
          <w:b/>
        </w:rPr>
        <w:t>име</w:t>
      </w:r>
      <w:proofErr w:type="gramEnd"/>
      <w:r w:rsidRPr="006A26D4">
        <w:rPr>
          <w:b/>
        </w:rPr>
        <w:t xml:space="preserve"> на компонент&gt;</w:t>
      </w:r>
      <w:r>
        <w:t>[‘x’|’p’|’j’|’’].&lt;разширение&gt;</w:t>
      </w:r>
    </w:p>
    <w:p w:rsidR="00FD5F55" w:rsidRDefault="00FD5F55" w:rsidP="00FD5F55">
      <w:pPr>
        <w:pStyle w:val="Heading4"/>
      </w:pPr>
      <w:r>
        <w:t>Критерии за конектори</w:t>
      </w:r>
    </w:p>
    <w:p w:rsidR="00FD5F55" w:rsidRPr="006E6BC8" w:rsidRDefault="00FD5F55" w:rsidP="00FD5F55">
      <w:proofErr w:type="gramStart"/>
      <w:r>
        <w:t>Критериите за конектори включват описания на конектор в различните видове файлове, в които той може да се срещне.</w:t>
      </w:r>
      <w:proofErr w:type="gramEnd"/>
      <w:r>
        <w:t xml:space="preserve"> </w:t>
      </w:r>
      <w:proofErr w:type="gramStart"/>
      <w:r>
        <w:t>Съответно в случай, че по време на анализ на файл попаднем на наличие на такъв конектор е показанао и като какъв елемент от мета-модела (</w:t>
      </w:r>
      <w:r>
        <w:fldChar w:fldCharType="begin"/>
      </w:r>
      <w:r>
        <w:instrText xml:space="preserve"> REF _Ref397969104 \w \h </w:instrText>
      </w:r>
      <w:r>
        <w:fldChar w:fldCharType="separate"/>
      </w:r>
      <w:r w:rsidR="00DF1488">
        <w:t>3.3.2</w:t>
      </w:r>
      <w:r>
        <w:fldChar w:fldCharType="end"/>
      </w:r>
      <w:r>
        <w:t>) да се опише.</w:t>
      </w:r>
      <w:proofErr w:type="gramEnd"/>
    </w:p>
    <w:p w:rsidR="00FD5F55" w:rsidRDefault="00FD5F55" w:rsidP="00FD5F55">
      <w:pPr>
        <w:pStyle w:val="Heading5"/>
      </w:pPr>
      <w:r>
        <w:t>“C” имплементационен файл</w:t>
      </w:r>
    </w:p>
    <w:p w:rsidR="00FD5F55" w:rsidRPr="002153D7" w:rsidRDefault="00FD5F55" w:rsidP="00FD5F55">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lastRenderedPageBreak/>
              <w:t>Формат</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8650E4">
          <w:rPr>
            <w:noProof/>
          </w:rPr>
          <w:t>23</w:t>
        </w:r>
      </w:fldSimple>
      <w:r>
        <w:t xml:space="preserve"> (Описание на mDATControl, *.c файл)</w:t>
      </w:r>
    </w:p>
    <w:p w:rsidR="00FD5F55" w:rsidRDefault="00FD5F55" w:rsidP="00FD5F55">
      <w:pPr>
        <w:pStyle w:val="Caption"/>
      </w:pPr>
    </w:p>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8650E4">
          <w:rPr>
            <w:noProof/>
          </w:rPr>
          <w:t>24</w:t>
        </w:r>
      </w:fldSimple>
      <w:r>
        <w:t xml:space="preserve"> (Описание на mDATRead, *.c файл)</w:t>
      </w:r>
    </w:p>
    <w:p w:rsidR="00FD5F55" w:rsidRDefault="00FD5F55" w:rsidP="00FD5F55">
      <w:pPr>
        <w:pStyle w:val="Caption"/>
      </w:pPr>
    </w:p>
    <w:p w:rsidR="00FD5F55" w:rsidRPr="002A6318" w:rsidRDefault="00FD5F55" w:rsidP="00FD5F55">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2A6318">
              <w:rPr>
                <w:b w:val="0"/>
                <w:i/>
              </w:rPr>
              <w:t>mDATWrite</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w:t>
            </w:r>
            <w:r>
              <w:rPr>
                <w:b w:val="0"/>
                <w:i/>
              </w:rPr>
              <w:t>Write[</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w:t>
            </w:r>
            <w:r>
              <w:rPr>
                <w:b w:val="0"/>
                <w:i/>
              </w:rPr>
              <w:lastRenderedPageBreak/>
              <w:t>таблицата&gt;], &lt;стойност&gt;, &lt;тип достъп&gt;)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8650E4">
          <w:rPr>
            <w:noProof/>
          </w:rPr>
          <w:t>25</w:t>
        </w:r>
      </w:fldSimple>
      <w:r>
        <w:t xml:space="preserve"> (Описание на mDATWrite,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DD39EC">
              <w:rPr>
                <w:b w:val="0"/>
                <w:i/>
              </w:rPr>
              <w:t>TOSReadSignal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1006" w:rsidRDefault="00FD5F55" w:rsidP="0097106B">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8650E4">
          <w:rPr>
            <w:noProof/>
          </w:rPr>
          <w:t>26</w:t>
        </w:r>
      </w:fldSimple>
      <w:r>
        <w:t xml:space="preserve"> (Описание на TOSReadSignal,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844084">
              <w:rPr>
                <w:b w:val="0"/>
                <w:i/>
              </w:rPr>
              <w:t>TOSWriteSignal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8650E4">
          <w:rPr>
            <w:noProof/>
          </w:rPr>
          <w:t>27</w:t>
        </w:r>
      </w:fldSimple>
      <w:r>
        <w:t xml:space="preserve"> (Описание на TOSWriteSignal, *.c файл)</w:t>
      </w:r>
    </w:p>
    <w:p w:rsidR="00FD5F55" w:rsidRDefault="00FD5F55" w:rsidP="00FD5F55">
      <w:pPr>
        <w:pStyle w:val="Caption"/>
      </w:pPr>
    </w:p>
    <w:p w:rsidR="00FD5F55" w:rsidRDefault="00FD5F55" w:rsidP="00FD5F55">
      <w:pPr>
        <w:pStyle w:val="Heading5"/>
      </w:pPr>
      <w:r>
        <w:t>“C” хедър файл</w:t>
      </w:r>
    </w:p>
    <w:p w:rsidR="00FD5F55" w:rsidRPr="00015E16" w:rsidRDefault="00FD5F55" w:rsidP="00FD5F55">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Pr>
                <w:b w:val="0"/>
                <w:i/>
              </w:rPr>
              <w:t xml:space="preserve">#define </w:t>
            </w:r>
            <w:r w:rsidRPr="001D7F27">
              <w:rPr>
                <w:b w:val="0"/>
                <w:i/>
              </w:rPr>
              <w:t>mDATControl&lt;име на контрола</w:t>
            </w:r>
            <w:proofErr w:type="gramStart"/>
            <w:r w:rsidRPr="001D7F27">
              <w:rPr>
                <w:b w:val="0"/>
                <w:i/>
              </w:rPr>
              <w:t>&gt;</w:t>
            </w:r>
            <w:r>
              <w:rPr>
                <w:b w:val="0"/>
                <w:i/>
              </w:rPr>
              <w:t>(</w:t>
            </w:r>
            <w:proofErr w:type="gramEnd"/>
            <w:r w:rsidRPr="001D7F27">
              <w:rPr>
                <w:b w:val="0"/>
                <w:i/>
              </w:rPr>
              <w:t>&lt;аргумент&gt;)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8650E4">
          <w:rPr>
            <w:noProof/>
          </w:rPr>
          <w:t>28</w:t>
        </w:r>
      </w:fldSimple>
      <w:r>
        <w:t xml:space="preserve"> (Описание на mDATControl, *.h файл)</w:t>
      </w:r>
    </w:p>
    <w:p w:rsidR="00FD5F55" w:rsidRDefault="00FD5F55" w:rsidP="00FD5F55"/>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8650E4">
          <w:rPr>
            <w:noProof/>
          </w:rPr>
          <w:t>29</w:t>
        </w:r>
      </w:fldSimple>
      <w:r>
        <w:t xml:space="preserve"> (Описание на mDATRead, *.h файл)</w:t>
      </w:r>
    </w:p>
    <w:p w:rsidR="00FD5F55" w:rsidRDefault="00FD5F55" w:rsidP="00FD5F55">
      <w:pPr>
        <w:pStyle w:val="Caption"/>
      </w:pPr>
    </w:p>
    <w:p w:rsidR="00FD5F55" w:rsidRDefault="00FD5F55" w:rsidP="00FD5F55">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w:t>
            </w:r>
            <w:r>
              <w:rPr>
                <w:b w:val="0"/>
                <w:i/>
              </w:rPr>
              <w:t>Write[</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8650E4">
          <w:rPr>
            <w:noProof/>
          </w:rPr>
          <w:t>30</w:t>
        </w:r>
      </w:fldSimple>
      <w:r>
        <w:t>(Описание на mDATWrite, *.h файл)</w:t>
      </w:r>
    </w:p>
    <w:p w:rsidR="00FD5F55" w:rsidRDefault="00FD5F55" w:rsidP="00FD5F55">
      <w:pPr>
        <w:pStyle w:val="Caption"/>
      </w:pPr>
    </w:p>
    <w:p w:rsidR="00FD5F55" w:rsidRDefault="00FD5F55" w:rsidP="00FD5F55">
      <w:pPr>
        <w:pStyle w:val="Heading5"/>
      </w:pPr>
      <w:r>
        <w:t>JIL файл (*.jil)</w:t>
      </w:r>
    </w:p>
    <w:p w:rsidR="00FD5F55" w:rsidRDefault="00FD5F55" w:rsidP="00FD5F55">
      <w:pPr>
        <w:pStyle w:val="ListParagraph"/>
        <w:numPr>
          <w:ilvl w:val="0"/>
          <w:numId w:val="21"/>
        </w:numPr>
      </w:pPr>
      <w:r>
        <w:t>OnControl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OnControl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lastRenderedPageBreak/>
              <w: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Таблица </w:t>
      </w:r>
      <w:fldSimple w:instr=" SEQ Таблица \* ARABIC ">
        <w:r w:rsidR="008650E4">
          <w:rPr>
            <w:noProof/>
          </w:rPr>
          <w:t>31</w:t>
        </w:r>
      </w:fldSimple>
      <w:r>
        <w:t xml:space="preserve"> (Описание на OnControl, *.jil файл)</w:t>
      </w:r>
    </w:p>
    <w:p w:rsidR="00FD5F55" w:rsidRDefault="00FD5F55" w:rsidP="00FD5F55">
      <w:pPr>
        <w:pStyle w:val="Caption"/>
      </w:pPr>
    </w:p>
    <w:p w:rsidR="00FD5F55" w:rsidRDefault="00FD5F55" w:rsidP="00FD5F55">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ProdControl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Pr>
                <w:b w:val="0"/>
                <w:i/>
              </w:rPr>
              <w:t>Prod</w:t>
            </w:r>
            <w:r w:rsidRPr="00412BF3">
              <w:rPr>
                <w:b w:val="0"/>
                <w:i/>
              </w:rPr>
              <w:t>Control</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 Таблица </w:t>
      </w:r>
      <w:fldSimple w:instr=" SEQ Таблица \* ARABIC ">
        <w:r w:rsidR="008650E4">
          <w:rPr>
            <w:noProof/>
          </w:rPr>
          <w:t>32</w:t>
        </w:r>
      </w:fldSimple>
      <w:r>
        <w:t xml:space="preserve"> </w:t>
      </w:r>
      <w:proofErr w:type="gramStart"/>
      <w:r>
        <w:t>( Описание</w:t>
      </w:r>
      <w:proofErr w:type="gramEnd"/>
      <w:r>
        <w:t xml:space="preserve"> на ProdControl, *.jil файл)</w:t>
      </w:r>
    </w:p>
    <w:p w:rsidR="00FD5F55" w:rsidRDefault="00FD5F55" w:rsidP="00FD5F55">
      <w:pPr>
        <w:pStyle w:val="Caption"/>
      </w:pPr>
    </w:p>
    <w:p w:rsidR="00FD5F55" w:rsidRDefault="00FD5F55" w:rsidP="00FD5F55">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lastRenderedPageBreak/>
              <w:t>Наименование</w:t>
            </w:r>
          </w:p>
        </w:tc>
        <w:tc>
          <w:tcPr>
            <w:tcW w:w="6328" w:type="dxa"/>
            <w:gridSpan w:val="3"/>
          </w:tcPr>
          <w:p w:rsidR="00FD5F55" w:rsidRDefault="00FD5F55" w:rsidP="0097106B">
            <w:pPr>
              <w:pStyle w:val="Heading5"/>
              <w:numPr>
                <w:ilvl w:val="0"/>
                <w:numId w:val="0"/>
              </w:numPr>
              <w:outlineLvl w:val="4"/>
            </w:pPr>
            <w:r>
              <w:rPr>
                <w:b w:val="0"/>
                <w:i/>
              </w:rPr>
              <w:t>TOSSignal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sidRPr="001B0758">
              <w:rPr>
                <w:b w:val="0"/>
                <w:i/>
              </w:rPr>
              <w:t>Signal</w:t>
            </w:r>
            <w:r>
              <w:rPr>
                <w:b w:val="0"/>
                <w:i/>
              </w:rPr>
              <w:t xml:space="preserve"> &lt;име на сигнала&gt;;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Pr>
                <w:b w:val="0"/>
                <w:i/>
              </w:rPr>
              <w:t>SenderReceiverInterface</w:t>
            </w:r>
          </w:p>
        </w:tc>
        <w:tc>
          <w:tcPr>
            <w:tcW w:w="2520" w:type="dxa"/>
          </w:tcPr>
          <w:p w:rsidR="00FD5F55" w:rsidRPr="00121D09" w:rsidRDefault="00FD5F55" w:rsidP="0097106B">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2438" w:type="dxa"/>
          </w:tcPr>
          <w:p w:rsidR="00FD5F55" w:rsidRPr="00DA2BDA" w:rsidRDefault="00FD5F55" w:rsidP="0097106B">
            <w:pPr>
              <w:pStyle w:val="Heading5"/>
              <w:numPr>
                <w:ilvl w:val="0"/>
                <w:numId w:val="0"/>
              </w:numPr>
              <w:jc w:val="left"/>
              <w:outlineLvl w:val="4"/>
              <w:rPr>
                <w:b w:val="0"/>
                <w:i/>
              </w:rPr>
            </w:pPr>
            <w:r>
              <w:rPr>
                <w:b w:val="0"/>
                <w:i/>
              </w:rPr>
              <w:t>DataElement</w:t>
            </w:r>
          </w:p>
        </w:tc>
        <w:tc>
          <w:tcPr>
            <w:tcW w:w="252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 Таблица </w:t>
      </w:r>
      <w:fldSimple w:instr=" SEQ Таблица \* ARABIC ">
        <w:r w:rsidR="008650E4">
          <w:rPr>
            <w:noProof/>
          </w:rPr>
          <w:t>33</w:t>
        </w:r>
      </w:fldSimple>
      <w:r w:rsidR="00336C66">
        <w:t xml:space="preserve"> (</w:t>
      </w:r>
      <w:r>
        <w:t>Описание на TOSSignal, *.jil файл)</w:t>
      </w:r>
    </w:p>
    <w:p w:rsidR="00FD5F55" w:rsidRDefault="00FD5F55" w:rsidP="00FD5F55">
      <w:pPr>
        <w:pStyle w:val="Caption"/>
      </w:pPr>
    </w:p>
    <w:p w:rsidR="00FD5F55" w:rsidRDefault="00FD5F55" w:rsidP="00FD5F55">
      <w:pPr>
        <w:pStyle w:val="Heading2"/>
      </w:pPr>
      <w:bookmarkStart w:id="153" w:name="_Ref400907246"/>
      <w:bookmarkStart w:id="154" w:name="_Toc410497840"/>
      <w:bookmarkStart w:id="155" w:name="_Toc397093007"/>
      <w:commentRangeStart w:id="156"/>
      <w:r w:rsidRPr="00923D0B">
        <w:rPr>
          <w:lang w:val="ru-RU"/>
        </w:rPr>
        <w:t>Качествени (нефункционални) изисквания</w:t>
      </w:r>
      <w:bookmarkEnd w:id="153"/>
      <w:r w:rsidRPr="00923D0B">
        <w:rPr>
          <w:lang w:val="ru-RU"/>
        </w:rPr>
        <w:t xml:space="preserve"> </w:t>
      </w:r>
      <w:commentRangeEnd w:id="156"/>
      <w:r>
        <w:rPr>
          <w:rStyle w:val="CommentReference"/>
          <w:b w:val="0"/>
          <w:bCs w:val="0"/>
        </w:rPr>
        <w:commentReference w:id="156"/>
      </w:r>
      <w:bookmarkEnd w:id="154"/>
    </w:p>
    <w:p w:rsidR="00FD5F55" w:rsidRDefault="00FD5F55" w:rsidP="00FD5F55">
      <w:pPr>
        <w:pStyle w:val="Heading3"/>
      </w:pPr>
      <w:bookmarkStart w:id="157" w:name="_Toc410497841"/>
      <w:bookmarkEnd w:id="155"/>
      <w:r>
        <w:t>Скалируемост</w:t>
      </w:r>
      <w:bookmarkEnd w:id="157"/>
    </w:p>
    <w:p w:rsidR="00FD5F55" w:rsidRDefault="00FD5F55" w:rsidP="00FD5F55">
      <w:proofErr w:type="gramStart"/>
      <w:r>
        <w:t>Дизайна на системата трябва да позволява лесно разширяване.</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w:t>
      </w:r>
      <w:proofErr w:type="gramStart"/>
      <w:r>
        <w:t>Също основния анализатор на проекти (</w:t>
      </w:r>
      <w:r w:rsidRPr="0025073D">
        <w:rPr>
          <w:i/>
        </w:rPr>
        <w:fldChar w:fldCharType="begin"/>
      </w:r>
      <w:r w:rsidRPr="0025073D">
        <w:rPr>
          <w:i/>
        </w:rPr>
        <w:instrText xml:space="preserve"> REF _Ref398209066 \w \h </w:instrText>
      </w:r>
      <w:r>
        <w:rPr>
          <w:i/>
        </w:rPr>
        <w:instrText xml:space="preserve"> \* MERGEFORMAT </w:instrText>
      </w:r>
      <w:r w:rsidRPr="0025073D">
        <w:rPr>
          <w:i/>
        </w:rPr>
      </w:r>
      <w:r w:rsidRPr="0025073D">
        <w:rPr>
          <w:i/>
        </w:rPr>
        <w:fldChar w:fldCharType="separate"/>
      </w:r>
      <w:r w:rsidR="00DF1488">
        <w:rPr>
          <w:i/>
        </w:rPr>
        <w:t>3.3.1.5</w:t>
      </w:r>
      <w:r w:rsidRPr="0025073D">
        <w:rPr>
          <w:i/>
        </w:rPr>
        <w:fldChar w:fldCharType="end"/>
      </w:r>
      <w:r>
        <w:t>) трябва да може да бъде заместван с алтернативен такъв в случай, че за дадена стандартна архитектура, основния анализатор не е подходящ.</w:t>
      </w:r>
      <w:proofErr w:type="gramEnd"/>
    </w:p>
    <w:p w:rsidR="00FD5F55" w:rsidRDefault="00FD5F55" w:rsidP="00FD5F55">
      <w:pPr>
        <w:pStyle w:val="Heading3"/>
      </w:pPr>
      <w:bookmarkStart w:id="158" w:name="_Toc410497842"/>
      <w:r>
        <w:t>Модифицируемост и документация</w:t>
      </w:r>
      <w:bookmarkEnd w:id="158"/>
    </w:p>
    <w:p w:rsidR="00FD5F55" w:rsidRDefault="00FD5F55" w:rsidP="00FD5F55">
      <w:proofErr w:type="gramStart"/>
      <w:r>
        <w:t>С цел лесна и ефикасна модификация и поддържане на точна документация на ниво дизайн, разработката на системата да се направи с UML2.x модел, от който да се генерира основната структура на кода.</w:t>
      </w:r>
      <w:proofErr w:type="gramEnd"/>
    </w:p>
    <w:p w:rsidR="00FD5F55" w:rsidRDefault="00FD5F55" w:rsidP="00FD5F55">
      <w:pPr>
        <w:pStyle w:val="Heading3"/>
      </w:pPr>
      <w:bookmarkStart w:id="159" w:name="_Toc410497843"/>
      <w:r>
        <w:t>Поддръжка и възможност за разширение</w:t>
      </w:r>
      <w:bookmarkEnd w:id="159"/>
    </w:p>
    <w:p w:rsidR="00FD5F55" w:rsidRDefault="00FD5F55" w:rsidP="00FD5F55">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proofErr w:type="gramEnd"/>
    </w:p>
    <w:p w:rsidR="00FD5F55" w:rsidRDefault="00FD5F55" w:rsidP="00FD5F55">
      <w:pPr>
        <w:pStyle w:val="Heading3"/>
      </w:pPr>
      <w:bookmarkStart w:id="160" w:name="_Toc410497844"/>
      <w:r>
        <w:t>Потребителски интерфейс</w:t>
      </w:r>
      <w:bookmarkEnd w:id="160"/>
    </w:p>
    <w:p w:rsidR="00FD5F55" w:rsidRDefault="00FD5F55" w:rsidP="00FD5F55">
      <w:r>
        <w:t>Системата трябва да представлява библиотека с класове представящи:</w:t>
      </w:r>
    </w:p>
    <w:p w:rsidR="00FD5F55" w:rsidRDefault="00FD5F55" w:rsidP="00FD5F55">
      <w:pPr>
        <w:pStyle w:val="ListParagraph"/>
        <w:numPr>
          <w:ilvl w:val="0"/>
          <w:numId w:val="21"/>
        </w:numPr>
      </w:pPr>
      <w:r>
        <w:lastRenderedPageBreak/>
        <w:t>Основен анализатор</w:t>
      </w:r>
    </w:p>
    <w:p w:rsidR="00FD5F55" w:rsidRDefault="00FD5F55" w:rsidP="00FD5F55">
      <w:pPr>
        <w:pStyle w:val="ListParagraph"/>
        <w:numPr>
          <w:ilvl w:val="0"/>
          <w:numId w:val="21"/>
        </w:numPr>
      </w:pPr>
      <w:r>
        <w:t>Анализатори на различни файлови формати</w:t>
      </w:r>
    </w:p>
    <w:p w:rsidR="00FD5F55" w:rsidRDefault="00FD5F55" w:rsidP="00FD5F55">
      <w:pPr>
        <w:pStyle w:val="ListParagraph"/>
        <w:numPr>
          <w:ilvl w:val="0"/>
          <w:numId w:val="21"/>
        </w:numPr>
      </w:pPr>
      <w:r>
        <w:t>Компоненти критерии</w:t>
      </w:r>
    </w:p>
    <w:p w:rsidR="00FD5F55" w:rsidRDefault="00FD5F55" w:rsidP="00FD5F55">
      <w:pPr>
        <w:pStyle w:val="ListParagraph"/>
        <w:numPr>
          <w:ilvl w:val="0"/>
          <w:numId w:val="21"/>
        </w:numPr>
      </w:pPr>
      <w:r>
        <w:t>Конекторни критерии</w:t>
      </w:r>
    </w:p>
    <w:p w:rsidR="00FD5F55" w:rsidRDefault="00FD5F55" w:rsidP="00FD5F55">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Pr>
          <w:i/>
        </w:rPr>
        <w:instrText xml:space="preserve"> \* MERGEFORMAT </w:instrText>
      </w:r>
      <w:r w:rsidRPr="00BA6810">
        <w:rPr>
          <w:i/>
        </w:rPr>
      </w:r>
      <w:r w:rsidRPr="00BA6810">
        <w:rPr>
          <w:i/>
        </w:rPr>
        <w:fldChar w:fldCharType="separate"/>
      </w:r>
      <w:r w:rsidR="00DF1488">
        <w:rPr>
          <w:i/>
        </w:rPr>
        <w:t>3.3.1.9</w:t>
      </w:r>
      <w:r w:rsidRPr="00BA6810">
        <w:rPr>
          <w:i/>
        </w:rPr>
        <w:fldChar w:fldCharType="end"/>
      </w:r>
      <w:r>
        <w:t>)</w:t>
      </w:r>
    </w:p>
    <w:p w:rsidR="00FD5F55" w:rsidRPr="00D456F6" w:rsidRDefault="00FD5F55" w:rsidP="00FD5F55">
      <w:proofErr w:type="gramStart"/>
      <w:r>
        <w:t>Трябва да съдържа примерна имплементация с елементите на библиотеката.</w:t>
      </w:r>
      <w:proofErr w:type="gramEnd"/>
    </w:p>
    <w:p w:rsidR="00FD5F55" w:rsidRDefault="00FD5F55" w:rsidP="00FD5F55">
      <w:pPr>
        <w:pStyle w:val="Heading3"/>
      </w:pPr>
      <w:bookmarkStart w:id="161" w:name="_Toc410497845"/>
      <w:r>
        <w:t>Тестваемост</w:t>
      </w:r>
      <w:bookmarkEnd w:id="161"/>
    </w:p>
    <w:p w:rsidR="00FD5F55" w:rsidRDefault="00FD5F55" w:rsidP="00FD5F55">
      <w:proofErr w:type="gramStart"/>
      <w:r>
        <w:t xml:space="preserve">Систематата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FD5F55" w:rsidRPr="00C3793A" w:rsidRDefault="00FD5F55" w:rsidP="00FD5F55">
      <w:pPr>
        <w:pStyle w:val="Heading2"/>
        <w:rPr>
          <w:lang w:val="ru-RU"/>
        </w:rPr>
      </w:pPr>
      <w:bookmarkStart w:id="162" w:name="_Toc397093009"/>
      <w:bookmarkStart w:id="163" w:name="_Toc410497846"/>
      <w:r>
        <w:rPr>
          <w:lang w:val="ru-RU"/>
        </w:rPr>
        <w:t>Изводи</w:t>
      </w:r>
      <w:bookmarkEnd w:id="162"/>
      <w:bookmarkEnd w:id="163"/>
    </w:p>
    <w:p w:rsidR="00FD5F55" w:rsidRDefault="00FD5F55" w:rsidP="00FD5F55">
      <w:pPr>
        <w:rPr>
          <w:i/>
        </w:rPr>
      </w:pPr>
      <w:r>
        <w:t xml:space="preserve">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DF1488">
        <w:rPr>
          <w:i/>
        </w:rPr>
        <w:t>3.1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F1488">
        <w:rPr>
          <w:i/>
        </w:rPr>
        <w:t>1.5</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изведохме три негови под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p>
    <w:p w:rsidR="00FD5F55" w:rsidRDefault="00FD5F55" w:rsidP="00FD5F55">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t>С  анализа</w:t>
      </w:r>
      <w:proofErr w:type="gramEnd"/>
      <w:r>
        <w:t xml:space="preserve">  на проекта,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DF1488">
        <w:rPr>
          <w:i/>
        </w:rPr>
        <w:t>3.3.4</w:t>
      </w:r>
      <w:r w:rsidRPr="003D4153">
        <w:rPr>
          <w:i/>
        </w:rPr>
        <w:fldChar w:fldCharType="end"/>
      </w:r>
      <w:r>
        <w:t xml:space="preserve">  получаваме  архитектурно хранилище, което от своя страна сериализираме в  файл  с разпознаваем XMI формат  носещ UML модел отговарящ на хранилището.</w:t>
      </w:r>
    </w:p>
    <w:p w:rsidR="00FD5F55" w:rsidRPr="003D4153" w:rsidRDefault="00FD5F55" w:rsidP="00FD5F55">
      <w:r>
        <w:t xml:space="preserve">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компонентите.</w:t>
      </w:r>
    </w:p>
    <w:p w:rsidR="007F13AB" w:rsidRDefault="00505D85" w:rsidP="001B597C">
      <w:pPr>
        <w:pStyle w:val="Heading1"/>
        <w:jc w:val="left"/>
      </w:pPr>
      <w:bookmarkStart w:id="164" w:name="_Toc410497847"/>
      <w:r w:rsidRPr="001B597C">
        <w:lastRenderedPageBreak/>
        <w:t>Използвани технологии, платформи и методологии</w:t>
      </w:r>
      <w:bookmarkEnd w:id="91"/>
      <w:bookmarkEnd w:id="164"/>
      <w:r w:rsidRPr="001B597C">
        <w:t xml:space="preserve"> </w:t>
      </w:r>
    </w:p>
    <w:p w:rsidR="00D33782" w:rsidRPr="00D33782" w:rsidRDefault="00D33782" w:rsidP="00D33782">
      <w:pPr>
        <w:rPr>
          <w:b/>
        </w:rPr>
      </w:pPr>
      <w:r w:rsidRPr="00D33782">
        <w:rPr>
          <w:b/>
        </w:rPr>
        <w:t>Абстракт:</w:t>
      </w:r>
    </w:p>
    <w:p w:rsidR="00D33782" w:rsidRPr="00D33782" w:rsidRDefault="00D33782" w:rsidP="00D33782">
      <w:proofErr w:type="gramStart"/>
      <w:r>
        <w:t>В тази глава ще изложим изискванията към технологиите и методологиите за разработка.</w:t>
      </w:r>
      <w:proofErr w:type="gramEnd"/>
      <w:r>
        <w:t xml:space="preserve"> </w:t>
      </w:r>
      <w:proofErr w:type="gramStart"/>
      <w:r>
        <w:t>Ще изброим възможни кандидати и как те се представят спрямо заложените изисквания.</w:t>
      </w:r>
      <w:proofErr w:type="gramEnd"/>
      <w:r>
        <w:t xml:space="preserve"> </w:t>
      </w:r>
      <w:proofErr w:type="gramStart"/>
      <w:r>
        <w:t>След това ще анализираме резултатите и ще изберем най-подходящите технологии, платформи и методологии.</w:t>
      </w:r>
      <w:proofErr w:type="gramEnd"/>
    </w:p>
    <w:p w:rsidR="00CD7F1C" w:rsidRDefault="00CD7F1C" w:rsidP="004F7C72">
      <w:pPr>
        <w:pStyle w:val="Heading2"/>
      </w:pPr>
      <w:bookmarkStart w:id="165" w:name="_Toc397093000"/>
      <w:bookmarkStart w:id="166" w:name="_Toc410497848"/>
      <w:r>
        <w:rPr>
          <w:lang w:val="ru-RU"/>
        </w:rPr>
        <w:t>Изисквания към средствата</w:t>
      </w:r>
      <w:bookmarkEnd w:id="165"/>
      <w:bookmarkEnd w:id="166"/>
    </w:p>
    <w:p w:rsidR="005124ED" w:rsidRDefault="00CB71C4" w:rsidP="005124ED">
      <w:pPr>
        <w:pStyle w:val="Heading3"/>
      </w:pPr>
      <w:bookmarkStart w:id="167" w:name="_Ref410341881"/>
      <w:bookmarkStart w:id="168" w:name="_Toc410497849"/>
      <w:bookmarkStart w:id="169" w:name="OLE_LINK1"/>
      <w:bookmarkStart w:id="170" w:name="OLE_LINK2"/>
      <w:r>
        <w:t>Език за програмиране</w:t>
      </w:r>
      <w:bookmarkEnd w:id="167"/>
      <w:bookmarkEnd w:id="168"/>
    </w:p>
    <w:bookmarkEnd w:id="169"/>
    <w:bookmarkEnd w:id="170"/>
    <w:p w:rsidR="00CB71C4" w:rsidRPr="00CB71C4" w:rsidRDefault="00CB71C4" w:rsidP="00CB71C4">
      <w:commentRangeStart w:id="171"/>
      <w:r>
        <w:t>Трябва да отговаря на следните изисквания:</w:t>
      </w:r>
    </w:p>
    <w:p w:rsidR="003439E4" w:rsidRDefault="003439E4" w:rsidP="006D285E">
      <w:pPr>
        <w:pStyle w:val="ListParagraph"/>
        <w:numPr>
          <w:ilvl w:val="1"/>
          <w:numId w:val="11"/>
        </w:numPr>
      </w:pPr>
      <w:proofErr w:type="gramStart"/>
      <w:r w:rsidRPr="008F3F48">
        <w:rPr>
          <w:i/>
        </w:rPr>
        <w:t>от</w:t>
      </w:r>
      <w:proofErr w:type="gramEnd"/>
      <w:r w:rsidRPr="008F3F48">
        <w:rPr>
          <w:i/>
        </w:rPr>
        <w:t xml:space="preserve"> високо ниво</w:t>
      </w:r>
      <w:r w:rsidR="008F3F48">
        <w:t xml:space="preserve"> – тъй като за добър дизайн и реализация на инструмента ще ни е нужен език с висока степен на абстракция, а не лесен достъп до изграждащи елементи на компютърната система.</w:t>
      </w:r>
    </w:p>
    <w:p w:rsidR="005C2324" w:rsidRDefault="005C2324" w:rsidP="006D285E">
      <w:pPr>
        <w:pStyle w:val="ListParagraph"/>
        <w:numPr>
          <w:ilvl w:val="1"/>
          <w:numId w:val="11"/>
        </w:numPr>
      </w:pPr>
      <w:proofErr w:type="gramStart"/>
      <w:r w:rsidRPr="008F3F48">
        <w:rPr>
          <w:i/>
        </w:rPr>
        <w:t>обектно-ориентиран</w:t>
      </w:r>
      <w:proofErr w:type="gramEnd"/>
      <w:r w:rsidR="008F3F48">
        <w:t xml:space="preserve"> – тъй като избрания подход за разработка на инструмента е чрез изработване и поддържане на обектен модел на дизайна и генериране на базов код (класове, методи, свойства и връзки по между им).</w:t>
      </w:r>
      <w:r w:rsidR="00AE3355">
        <w:t xml:space="preserve"> </w:t>
      </w:r>
    </w:p>
    <w:p w:rsidR="003439E4" w:rsidRDefault="003439E4" w:rsidP="006D285E">
      <w:pPr>
        <w:pStyle w:val="ListParagraph"/>
        <w:numPr>
          <w:ilvl w:val="1"/>
          <w:numId w:val="11"/>
        </w:numPr>
      </w:pPr>
      <w:proofErr w:type="gramStart"/>
      <w:r w:rsidRPr="00AE3355">
        <w:rPr>
          <w:i/>
        </w:rPr>
        <w:t>силна</w:t>
      </w:r>
      <w:proofErr w:type="gramEnd"/>
      <w:r w:rsidRPr="00AE3355">
        <w:rPr>
          <w:i/>
        </w:rPr>
        <w:t xml:space="preserve"> подръжка на работа с регулярни изрази</w:t>
      </w:r>
      <w:r w:rsidR="00AE3355">
        <w:t xml:space="preserve"> – </w:t>
      </w:r>
      <w:r w:rsidR="001915EC">
        <w:t>анализа над файловете на изследвания проект ще се изпълнява посредством регулярни изрази.</w:t>
      </w:r>
    </w:p>
    <w:p w:rsidR="004E451B" w:rsidRDefault="004E451B" w:rsidP="006D285E">
      <w:pPr>
        <w:pStyle w:val="ListParagraph"/>
        <w:numPr>
          <w:ilvl w:val="1"/>
          <w:numId w:val="11"/>
        </w:numPr>
      </w:pPr>
      <w:proofErr w:type="gramStart"/>
      <w:r w:rsidRPr="001915EC">
        <w:rPr>
          <w:i/>
        </w:rPr>
        <w:t>лесно</w:t>
      </w:r>
      <w:proofErr w:type="gramEnd"/>
      <w:r w:rsidRPr="001915EC">
        <w:rPr>
          <w:i/>
        </w:rPr>
        <w:t xml:space="preserve"> преносим</w:t>
      </w:r>
      <w:r w:rsidR="001915EC">
        <w:t xml:space="preserve"> – за да може инструмента да се прилага лесно в различни организации използващи за разработка на проектите си различни видове платформи.</w:t>
      </w:r>
    </w:p>
    <w:p w:rsidR="008E738E" w:rsidRDefault="008E738E" w:rsidP="006D285E">
      <w:pPr>
        <w:pStyle w:val="ListParagraph"/>
        <w:numPr>
          <w:ilvl w:val="1"/>
          <w:numId w:val="11"/>
        </w:numPr>
      </w:pPr>
      <w:r w:rsidRPr="001915EC">
        <w:rPr>
          <w:i/>
        </w:rPr>
        <w:t>висока степен на изразителност</w:t>
      </w:r>
      <w:r w:rsidR="001915EC">
        <w:t xml:space="preserve"> </w:t>
      </w:r>
      <w:r w:rsidR="00957255">
        <w:t>–</w:t>
      </w:r>
      <w:r w:rsidR="001915EC">
        <w:t xml:space="preserve"> </w:t>
      </w:r>
      <w:r w:rsidR="00957255">
        <w:t xml:space="preserve">за пестене време на разработка </w:t>
      </w:r>
    </w:p>
    <w:p w:rsidR="00FC24F0" w:rsidRDefault="00FC24F0" w:rsidP="006D285E">
      <w:pPr>
        <w:pStyle w:val="ListParagraph"/>
        <w:numPr>
          <w:ilvl w:val="1"/>
          <w:numId w:val="11"/>
        </w:numPr>
      </w:pPr>
      <w:r w:rsidRPr="00957255">
        <w:rPr>
          <w:i/>
        </w:rPr>
        <w:t xml:space="preserve">с възможност за разширяване </w:t>
      </w:r>
      <w:r w:rsidR="000170EC" w:rsidRPr="00957255">
        <w:rPr>
          <w:i/>
        </w:rPr>
        <w:t>на части от кода с други езици за програмиране</w:t>
      </w:r>
      <w:commentRangeEnd w:id="171"/>
      <w:r w:rsidR="00957255">
        <w:t xml:space="preserve"> - </w:t>
      </w:r>
      <w:r w:rsidR="008C0FA2">
        <w:rPr>
          <w:rStyle w:val="CommentReference"/>
        </w:rPr>
        <w:commentReference w:id="171"/>
      </w:r>
      <w:r w:rsidR="00957255" w:rsidRPr="00957255">
        <w:t xml:space="preserve"> </w:t>
      </w:r>
      <w:r w:rsidR="00957255">
        <w:t>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с който се изпълняват по-добре от първоначално избрания.</w:t>
      </w:r>
    </w:p>
    <w:p w:rsidR="00C11172" w:rsidRDefault="00CB71C4" w:rsidP="00CB71C4">
      <w:pPr>
        <w:pStyle w:val="Heading3"/>
      </w:pPr>
      <w:bookmarkStart w:id="172" w:name="_Ref397422090"/>
      <w:bookmarkStart w:id="173" w:name="_Toc410497850"/>
      <w:r>
        <w:t>Модел на софтуерната система</w:t>
      </w:r>
      <w:bookmarkEnd w:id="172"/>
      <w:bookmarkEnd w:id="173"/>
    </w:p>
    <w:p w:rsidR="00F8463F" w:rsidRPr="00F8463F" w:rsidRDefault="00F8463F" w:rsidP="00F8463F">
      <w:pPr>
        <w:rPr>
          <w:rFonts w:ascii="Cambria Math" w:hAnsi="Cambria Math"/>
        </w:rPr>
      </w:pPr>
      <w:proofErr w:type="gramStart"/>
      <w:r>
        <w:t>Тъй като искаме разработваното решение да е добре документирано и също така искаме да улесним самата разработка и времето за изпълненито</w:t>
      </w:r>
      <w:r w:rsidRPr="00F8463F">
        <w:rPr>
          <w:rFonts w:cs="Times New Roman"/>
        </w:rPr>
        <w:t xml:space="preserve"> </w:t>
      </w:r>
      <w:r w:rsidRPr="00F8463F">
        <w:rPr>
          <w:rFonts w:ascii="Cambria Math" w:hAnsi="Cambria Math" w:cs="Cambria Math"/>
        </w:rPr>
        <w:t>ѝ</w:t>
      </w:r>
      <w:r w:rsidRPr="00F8463F">
        <w:t xml:space="preserve">, </w:t>
      </w:r>
      <w:r w:rsidRPr="00F8463F">
        <w:rPr>
          <w:rFonts w:cs="Times New Roman"/>
        </w:rPr>
        <w:t>ще</w:t>
      </w:r>
      <w:r>
        <w:rPr>
          <w:rFonts w:cs="Times New Roman"/>
        </w:rPr>
        <w:t xml:space="preserve"> използваме среда за разработка на UML модел на софтуерната система.</w:t>
      </w:r>
      <w:proofErr w:type="gramEnd"/>
      <w:r>
        <w:rPr>
          <w:rFonts w:cs="Times New Roman"/>
        </w:rPr>
        <w:t xml:space="preserve"> </w:t>
      </w:r>
      <w:proofErr w:type="gramStart"/>
      <w:r>
        <w:rPr>
          <w:rFonts w:cs="Times New Roman"/>
        </w:rPr>
        <w:t>Основните изисквания са да поддържа генериране на документация и генериране на код.</w:t>
      </w:r>
      <w:proofErr w:type="gramEnd"/>
      <w:r>
        <w:rPr>
          <w:rFonts w:cs="Times New Roman"/>
        </w:rPr>
        <w:t xml:space="preserve"> </w:t>
      </w:r>
      <w:proofErr w:type="gramStart"/>
      <w:r>
        <w:rPr>
          <w:rFonts w:cs="Times New Roman"/>
        </w:rPr>
        <w:t>Също така тази среда ще се използва за анализране и визуализиране на генерирания UML модел.</w:t>
      </w:r>
      <w:proofErr w:type="gramEnd"/>
      <w:r>
        <w:rPr>
          <w:rFonts w:cs="Times New Roman"/>
        </w:rPr>
        <w:t xml:space="preserve"> Следва изброени изискванията към средата за разработка на модела:</w:t>
      </w:r>
    </w:p>
    <w:p w:rsidR="00B35859" w:rsidRDefault="00C11172" w:rsidP="006D285E">
      <w:pPr>
        <w:pStyle w:val="ListParagraph"/>
        <w:numPr>
          <w:ilvl w:val="0"/>
          <w:numId w:val="15"/>
        </w:numPr>
      </w:pPr>
      <w:commentRangeStart w:id="174"/>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174"/>
      <w:r w:rsidR="008C0FA2">
        <w:rPr>
          <w:rStyle w:val="CommentReference"/>
        </w:rPr>
        <w:commentReference w:id="174"/>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lastRenderedPageBreak/>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CB71C4" w:rsidRDefault="00CB71C4" w:rsidP="00CB71C4">
      <w:pPr>
        <w:pStyle w:val="Heading3"/>
      </w:pPr>
      <w:bookmarkStart w:id="175" w:name="_Toc410497851"/>
      <w:r>
        <w:t>Генератор на базовия код</w:t>
      </w:r>
      <w:bookmarkEnd w:id="175"/>
    </w:p>
    <w:p w:rsidR="001A7367" w:rsidRDefault="0097106B" w:rsidP="0056195B">
      <w:proofErr w:type="gramStart"/>
      <w:r>
        <w:t>Генерирането на базовия код е изискване от заданието на дипломната работа (</w:t>
      </w:r>
      <w:r w:rsidR="00AE6EC6">
        <w:t xml:space="preserve">точка </w:t>
      </w:r>
      <w:r w:rsidRPr="0097106B">
        <w:rPr>
          <w:i/>
        </w:rPr>
        <w:fldChar w:fldCharType="begin"/>
      </w:r>
      <w:r w:rsidRPr="0097106B">
        <w:rPr>
          <w:i/>
        </w:rPr>
        <w:instrText xml:space="preserve"> REF _Ref409644656 \r \h </w:instrText>
      </w:r>
      <w:r>
        <w:rPr>
          <w:i/>
        </w:rPr>
        <w:instrText xml:space="preserve"> \* MERGEFORMAT </w:instrText>
      </w:r>
      <w:r w:rsidRPr="0097106B">
        <w:rPr>
          <w:i/>
        </w:rPr>
      </w:r>
      <w:r w:rsidRPr="0097106B">
        <w:rPr>
          <w:i/>
        </w:rPr>
        <w:fldChar w:fldCharType="separate"/>
      </w:r>
      <w:r w:rsidR="00DF1488">
        <w:rPr>
          <w:i/>
        </w:rPr>
        <w:t>1.5</w:t>
      </w:r>
      <w:r w:rsidRPr="0097106B">
        <w:rPr>
          <w:i/>
        </w:rPr>
        <w:fldChar w:fldCharType="end"/>
      </w:r>
      <w:r>
        <w:t>)</w:t>
      </w:r>
      <w:r w:rsidR="007840B9">
        <w:t>.</w:t>
      </w:r>
      <w:proofErr w:type="gramEnd"/>
      <w:r w:rsidR="007840B9">
        <w:t xml:space="preserve"> </w:t>
      </w:r>
      <w:proofErr w:type="gramStart"/>
      <w:r w:rsidR="007840B9">
        <w:t>За целта е необходима</w:t>
      </w:r>
      <w:r>
        <w:t xml:space="preserve"> </w:t>
      </w:r>
      <w:r w:rsidRPr="0097106B">
        <w:t>платформа за генериране на код</w:t>
      </w:r>
      <w:r w:rsidRPr="00E97289">
        <w:t xml:space="preserve"> на базата на </w:t>
      </w:r>
      <w:r>
        <w:t>UML</w:t>
      </w:r>
      <w:r w:rsidR="00AE6EC6">
        <w:t>,</w:t>
      </w:r>
      <w:r>
        <w:t xml:space="preserve"> </w:t>
      </w:r>
      <w:r w:rsidR="007840B9">
        <w:t>която трябва да</w:t>
      </w:r>
      <w:r>
        <w:t xml:space="preserve"> изпълнява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DF1488">
        <w:rPr>
          <w:i/>
        </w:rPr>
        <w:t>3.2.3</w:t>
      </w:r>
      <w:r w:rsidRPr="00E97289">
        <w:rPr>
          <w:i/>
        </w:rPr>
        <w:fldChar w:fldCharType="end"/>
      </w:r>
      <w:r w:rsidR="007840B9">
        <w:rPr>
          <w:i/>
        </w:rPr>
        <w:t>.</w:t>
      </w:r>
      <w:proofErr w:type="gramEnd"/>
      <w:r w:rsidR="00AE6EC6">
        <w:rPr>
          <w:i/>
        </w:rPr>
        <w:t xml:space="preserve"> </w:t>
      </w:r>
      <w:r w:rsidR="00AE6EC6">
        <w:t xml:space="preserve">На кратко казано платформа за </w:t>
      </w:r>
      <w:r w:rsidR="00C976ED">
        <w:t>трансформация от тип</w:t>
      </w:r>
      <w:r w:rsidR="00634698">
        <w:t>:</w:t>
      </w:r>
      <w:r w:rsidR="008E1328">
        <w:t xml:space="preserve"> модел към текст (</w:t>
      </w:r>
      <w:r w:rsidR="008E1328" w:rsidRPr="008E1328">
        <w:t>MOFM2T</w:t>
      </w:r>
      <w:r w:rsidR="008E1328">
        <w:t>)</w:t>
      </w:r>
    </w:p>
    <w:p w:rsidR="00C3793A" w:rsidRDefault="00505D85" w:rsidP="004F7C72">
      <w:pPr>
        <w:pStyle w:val="Heading2"/>
      </w:pPr>
      <w:bookmarkStart w:id="176" w:name="_Toc397093001"/>
      <w:bookmarkStart w:id="177" w:name="_Toc410497852"/>
      <w:r>
        <w:rPr>
          <w:lang w:val="ru-RU"/>
        </w:rPr>
        <w:t xml:space="preserve">Видове средства </w:t>
      </w:r>
      <w:r w:rsidR="001A7367">
        <w:t>за разработване на решението</w:t>
      </w:r>
      <w:r>
        <w:rPr>
          <w:lang w:val="ru-RU"/>
        </w:rPr>
        <w:t xml:space="preserve"> – </w:t>
      </w:r>
      <w:bookmarkEnd w:id="176"/>
      <w:r w:rsidR="001A7367">
        <w:t>оценка спрямо критериите</w:t>
      </w:r>
      <w:bookmarkEnd w:id="177"/>
    </w:p>
    <w:p w:rsidR="00E97289" w:rsidRPr="00A805FA" w:rsidRDefault="00E97289" w:rsidP="00E97289">
      <w:r>
        <w:t xml:space="preserve">Следва изброяване на средства в три направления: </w:t>
      </w:r>
      <w:r w:rsidRPr="00E97289">
        <w:rPr>
          <w:i/>
        </w:rPr>
        <w:t>език за програмиране на решението</w:t>
      </w:r>
      <w:r>
        <w:t xml:space="preserve">, </w:t>
      </w:r>
      <w:r w:rsidRPr="00E97289">
        <w:rPr>
          <w:i/>
        </w:rPr>
        <w:t>среда за разработване на UML модел</w:t>
      </w:r>
      <w:r>
        <w:t xml:space="preserve">, който ще се използва за дизайна на инструмента и </w:t>
      </w:r>
      <w:r>
        <w:rPr>
          <w:i/>
        </w:rPr>
        <w:t>платформа за генериране на код</w:t>
      </w:r>
      <w:r w:rsidRPr="00E97289">
        <w:t xml:space="preserve"> на базата на </w:t>
      </w:r>
      <w:r>
        <w:t xml:space="preserve">UML необходим за изпълняване на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DF1488">
        <w:rPr>
          <w:i/>
        </w:rPr>
        <w:t>3.2.3</w:t>
      </w:r>
      <w:r w:rsidRPr="00E97289">
        <w:rPr>
          <w:i/>
        </w:rPr>
        <w:fldChar w:fldCharType="end"/>
      </w:r>
      <w:r>
        <w:rPr>
          <w:i/>
        </w:rPr>
        <w:t>.</w:t>
      </w:r>
      <w:r w:rsidR="00A805FA">
        <w:rPr>
          <w:i/>
        </w:rPr>
        <w:t xml:space="preserve"> </w:t>
      </w:r>
      <w:proofErr w:type="gramStart"/>
      <w:r w:rsidR="00A805FA">
        <w:t>Респективно с изброяване на средствата ще представим и сравнителен анализ на базата на критериите описани в предната подточка за всеки един кандидат.</w:t>
      </w:r>
      <w:proofErr w:type="gramEnd"/>
    </w:p>
    <w:p w:rsidR="00FC5A7F" w:rsidRDefault="00FC5A7F" w:rsidP="00FC5A7F">
      <w:pPr>
        <w:pStyle w:val="Heading3"/>
      </w:pPr>
      <w:bookmarkStart w:id="178" w:name="_Toc410497853"/>
      <w:r>
        <w:t>Език за програмиране:</w:t>
      </w:r>
      <w:bookmarkEnd w:id="178"/>
    </w:p>
    <w:p w:rsidR="00B37CAD" w:rsidRPr="00B37CAD" w:rsidRDefault="00B37CAD" w:rsidP="00B37CAD">
      <w:r>
        <w:t xml:space="preserve">Следва кратко описание на предложените езици за програмиране, както и таблица с тяхното сравнение по критериите от точка </w:t>
      </w:r>
      <w:r w:rsidRPr="00B37CAD">
        <w:rPr>
          <w:i/>
        </w:rPr>
        <w:fldChar w:fldCharType="begin"/>
      </w:r>
      <w:r w:rsidRPr="00B37CAD">
        <w:rPr>
          <w:i/>
        </w:rPr>
        <w:instrText xml:space="preserve"> REF _Ref410341881 \n \h </w:instrText>
      </w:r>
      <w:r>
        <w:rPr>
          <w:i/>
        </w:rPr>
        <w:instrText xml:space="preserve"> \* MERGEFORMAT </w:instrText>
      </w:r>
      <w:r w:rsidRPr="00B37CAD">
        <w:rPr>
          <w:i/>
        </w:rPr>
      </w:r>
      <w:r w:rsidRPr="00B37CAD">
        <w:rPr>
          <w:i/>
        </w:rPr>
        <w:fldChar w:fldCharType="separate"/>
      </w:r>
      <w:r w:rsidR="00DF1488">
        <w:rPr>
          <w:i/>
        </w:rPr>
        <w:t>4.1.1</w:t>
      </w:r>
      <w:r w:rsidRPr="00B37CAD">
        <w:rPr>
          <w:i/>
        </w:rPr>
        <w:fldChar w:fldCharType="end"/>
      </w:r>
      <w:r>
        <w:t>:</w:t>
      </w:r>
    </w:p>
    <w:p w:rsidR="00F04749" w:rsidRDefault="00F04749" w:rsidP="00F04749">
      <w:proofErr w:type="gramStart"/>
      <w:r w:rsidRPr="007D7628">
        <w:rPr>
          <w:b/>
        </w:rPr>
        <w:t>Java</w:t>
      </w:r>
      <w:r>
        <w:t xml:space="preserve"> – език за програмиране, който е </w:t>
      </w:r>
      <w:r w:rsidR="00F063EB">
        <w:t>класово базиран, обектно ориентиран и с възможно</w:t>
      </w:r>
      <w:r w:rsidR="005F5817">
        <w:t>сти за конкурентно програмиране [R29].</w:t>
      </w:r>
      <w:proofErr w:type="gramEnd"/>
      <w:r w:rsidR="005F5817">
        <w:t xml:space="preserve"> </w:t>
      </w:r>
      <w:proofErr w:type="gramStart"/>
      <w:r w:rsidR="005F5817">
        <w:t>Разработен е с възможността да се изпълнява на различни платформи без да се налага промяна на кода,</w:t>
      </w:r>
      <w:r w:rsidR="007D7628">
        <w:t xml:space="preserve"> за което е необходима виртуална машина (Java Virtual Machine) за всяка платформа</w:t>
      </w:r>
      <w:r w:rsidR="005F5817">
        <w:t>.</w:t>
      </w:r>
      <w:proofErr w:type="gramEnd"/>
    </w:p>
    <w:p w:rsidR="007D7628" w:rsidRDefault="007D7628" w:rsidP="00F04749">
      <w:r w:rsidRPr="00B37CAD">
        <w:rPr>
          <w:b/>
        </w:rPr>
        <w:t>Python</w:t>
      </w:r>
      <w:r>
        <w:t xml:space="preserve"> – език за програмиране разработен с идеята да е лесно четим и </w:t>
      </w:r>
      <w:r w:rsidR="00C67016">
        <w:t>позволява да изразяването на концепции с по-малко лин</w:t>
      </w:r>
      <w:r w:rsidR="00E75A6B">
        <w:t>ии код от например C++ и Java (</w:t>
      </w:r>
      <w:r w:rsidR="00E75A6B" w:rsidRPr="00E75A6B">
        <w:rPr>
          <w:i/>
        </w:rPr>
        <w:fldChar w:fldCharType="begin"/>
      </w:r>
      <w:r w:rsidR="00E75A6B" w:rsidRPr="00E75A6B">
        <w:rPr>
          <w:i/>
        </w:rPr>
        <w:instrText xml:space="preserve"> REF _Ref397354012 \n \h </w:instrText>
      </w:r>
      <w:r w:rsidR="00E75A6B">
        <w:rPr>
          <w:i/>
        </w:rPr>
        <w:instrText xml:space="preserve"> \* MERGEFORMAT </w:instrText>
      </w:r>
      <w:r w:rsidR="00E75A6B" w:rsidRPr="00E75A6B">
        <w:rPr>
          <w:i/>
        </w:rPr>
      </w:r>
      <w:r w:rsidR="00E75A6B" w:rsidRPr="00E75A6B">
        <w:rPr>
          <w:i/>
        </w:rPr>
        <w:fldChar w:fldCharType="separate"/>
      </w:r>
      <w:r w:rsidR="00DF1488">
        <w:rPr>
          <w:i/>
        </w:rPr>
        <w:t>Приложение 3</w:t>
      </w:r>
      <w:r w:rsidR="00E75A6B" w:rsidRPr="00E75A6B">
        <w:rPr>
          <w:i/>
        </w:rPr>
        <w:fldChar w:fldCharType="end"/>
      </w:r>
      <w:r w:rsidR="00E75A6B">
        <w:t>)</w:t>
      </w:r>
      <w:r w:rsidR="009C14AA">
        <w:t xml:space="preserve">. </w:t>
      </w:r>
      <w:proofErr w:type="gramStart"/>
      <w:r w:rsidR="009C14AA">
        <w:t>Обектно ориентиран е, императивен и поддържа функционален и процедурен стил на програмиране.</w:t>
      </w:r>
      <w:proofErr w:type="gramEnd"/>
    </w:p>
    <w:p w:rsidR="002213B3" w:rsidRDefault="002213B3" w:rsidP="00F04749">
      <w:proofErr w:type="gramStart"/>
      <w:r w:rsidRPr="002213B3">
        <w:rPr>
          <w:b/>
        </w:rPr>
        <w:lastRenderedPageBreak/>
        <w:t xml:space="preserve">C# </w:t>
      </w:r>
      <w:r>
        <w:t>- обектно-ориентиран език за програмиране разработен от Microsoft като част от софтуерната платформа .NET.</w:t>
      </w:r>
      <w:proofErr w:type="gramEnd"/>
      <w:r>
        <w:t xml:space="preserve"> </w:t>
      </w:r>
      <w:proofErr w:type="gramStart"/>
      <w:r>
        <w:t>Езика е разработен с идеята да е прост, модерен, обектно-ориентиран език с общо предназначение.</w:t>
      </w:r>
      <w:proofErr w:type="gramEnd"/>
    </w:p>
    <w:p w:rsidR="002213B3" w:rsidRPr="00F04749" w:rsidRDefault="002213B3" w:rsidP="00F04749">
      <w:proofErr w:type="gramStart"/>
      <w:r w:rsidRPr="002213B3">
        <w:rPr>
          <w:b/>
        </w:rPr>
        <w:t>C++</w:t>
      </w:r>
      <w:r>
        <w:t xml:space="preserve"> - език от високо ниво, императивен, обектно-ориентиран със статични типове, </w:t>
      </w:r>
      <w:r w:rsidR="00F16334">
        <w:t>в същото време предлага възможности за манипулиране на памметта на ниско ниво.</w:t>
      </w:r>
      <w:proofErr w:type="gramEnd"/>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79"/>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79"/>
            <w:r w:rsidR="008C0FA2">
              <w:rPr>
                <w:rStyle w:val="CommentReference"/>
              </w:rPr>
              <w:commentReference w:id="179"/>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38"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39"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DF1488">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възможност за разширяване с други езици за програмиране</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80" w:name="_Ref410341549"/>
      <w:bookmarkStart w:id="181" w:name="_Ref397370739"/>
      <w:r>
        <w:t xml:space="preserve">Таблица </w:t>
      </w:r>
      <w:fldSimple w:instr=" SEQ Таблица \* ARABIC ">
        <w:r w:rsidR="008650E4">
          <w:rPr>
            <w:noProof/>
          </w:rPr>
          <w:t>34</w:t>
        </w:r>
      </w:fldSimple>
      <w:bookmarkEnd w:id="180"/>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81"/>
    </w:p>
    <w:p w:rsidR="0052085E" w:rsidRDefault="0052085E" w:rsidP="0052085E">
      <w:pPr>
        <w:pStyle w:val="Heading3"/>
        <w:rPr>
          <w:color w:val="auto"/>
        </w:rPr>
      </w:pPr>
      <w:bookmarkStart w:id="182" w:name="_Toc410497854"/>
      <w:bookmarkStart w:id="183" w:name="_Ref400112301"/>
      <w:r w:rsidRPr="00275C1F">
        <w:rPr>
          <w:color w:val="auto"/>
        </w:rPr>
        <w:t>UML и формати за представянето му</w:t>
      </w:r>
      <w:bookmarkEnd w:id="182"/>
    </w:p>
    <w:p w:rsidR="0052085E" w:rsidRDefault="0052085E" w:rsidP="0052085E">
      <w:proofErr w:type="gramStart"/>
      <w:r>
        <w:t xml:space="preserve">На базата на изискването от заданието (точка </w:t>
      </w:r>
      <w:r w:rsidRPr="00E73096">
        <w:rPr>
          <w:i/>
        </w:rPr>
        <w:fldChar w:fldCharType="begin"/>
      </w:r>
      <w:r w:rsidRPr="00E73096">
        <w:rPr>
          <w:i/>
        </w:rPr>
        <w:instrText xml:space="preserve"> REF _Ref410247405 \r \h </w:instrText>
      </w:r>
      <w:r>
        <w:rPr>
          <w:i/>
        </w:rPr>
        <w:instrText xml:space="preserve"> \* MERGEFORMAT </w:instrText>
      </w:r>
      <w:r w:rsidRPr="00E73096">
        <w:rPr>
          <w:i/>
        </w:rPr>
      </w:r>
      <w:r w:rsidRPr="00E73096">
        <w:rPr>
          <w:i/>
        </w:rPr>
        <w:fldChar w:fldCharType="separate"/>
      </w:r>
      <w:r w:rsidR="00DF1488">
        <w:rPr>
          <w:i/>
        </w:rPr>
        <w:t>1.5</w:t>
      </w:r>
      <w:r w:rsidRPr="00E73096">
        <w:rPr>
          <w:i/>
        </w:rPr>
        <w:fldChar w:fldCharType="end"/>
      </w:r>
      <w:r>
        <w:t>) да се избере най-подходящ формат за представяне на UML първо ще направим кратко представяне на унифицирания език за моделиране (UML), след което ще обобщим предложенията за представянето му.</w:t>
      </w:r>
      <w:proofErr w:type="gramEnd"/>
    </w:p>
    <w:p w:rsidR="0052085E" w:rsidRPr="000A43CB" w:rsidRDefault="0052085E" w:rsidP="0052085E">
      <w:pPr>
        <w:pStyle w:val="Heading4"/>
      </w:pPr>
      <w:r w:rsidRPr="000A43CB">
        <w:t>UML</w:t>
      </w:r>
    </w:p>
    <w:p w:rsidR="0052085E" w:rsidRDefault="0052085E" w:rsidP="0052085E">
      <w:proofErr w:type="gramStart"/>
      <w:r>
        <w:t>Основните цели на UML са да подобри индустрията посредством осъвместяването на инструменти за визуално обектно моделиране.</w:t>
      </w:r>
      <w:proofErr w:type="gramEnd"/>
      <w:r>
        <w:t xml:space="preserve"> </w:t>
      </w:r>
      <w:proofErr w:type="gramStart"/>
      <w:r>
        <w:t>За да е възможен смислен обмен на моделна информация между инструментите е необходимо да се установи стандартно формално представяне и нотацията на модела.</w:t>
      </w:r>
      <w:proofErr w:type="gramEnd"/>
      <w:r>
        <w:t xml:space="preserve"> UML изпълнява следните изисквания [R26, стр. 17]:</w:t>
      </w:r>
    </w:p>
    <w:p w:rsidR="0052085E" w:rsidRDefault="0052085E" w:rsidP="0052085E">
      <w:pPr>
        <w:pStyle w:val="ListParagraph"/>
        <w:numPr>
          <w:ilvl w:val="0"/>
          <w:numId w:val="40"/>
        </w:numPr>
      </w:pPr>
      <w:r>
        <w:lastRenderedPageBreak/>
        <w:t>Формална дефиниция на общ MOF-базиран мета-модел, който специфицира абстрактния синтаксис на UML.</w:t>
      </w:r>
    </w:p>
    <w:p w:rsidR="0052085E" w:rsidRDefault="0052085E" w:rsidP="0052085E">
      <w:pPr>
        <w:pStyle w:val="ListParagraph"/>
        <w:numPr>
          <w:ilvl w:val="0"/>
          <w:numId w:val="40"/>
        </w:numPr>
      </w:pPr>
      <w:r>
        <w:t>Детайлно описание на семантиката на всяка UML концепция.</w:t>
      </w:r>
    </w:p>
    <w:p w:rsidR="0052085E" w:rsidRDefault="0052085E" w:rsidP="0052085E">
      <w:pPr>
        <w:pStyle w:val="ListParagraph"/>
        <w:numPr>
          <w:ilvl w:val="0"/>
          <w:numId w:val="40"/>
        </w:numPr>
      </w:pPr>
      <w:r>
        <w:t>Спецификация на лесно четимa нотация за елементите представящи различни UML концепции за моделиране. Както и правила за комбинирането им в различни типове диаграми отговарящи на различни аспекти на моделираната система.</w:t>
      </w:r>
    </w:p>
    <w:p w:rsidR="0052085E" w:rsidRDefault="0052085E" w:rsidP="0052085E">
      <w:pPr>
        <w:pStyle w:val="ListParagraph"/>
        <w:numPr>
          <w:ilvl w:val="0"/>
          <w:numId w:val="40"/>
        </w:numPr>
      </w:pPr>
      <w:r>
        <w:t>Детайлна дефиниция на начините, по които UML инструментите могат да станат съвместими с тази спецификация. Това става посредством XML-базирана спецификация на форматa за обмен (XMI) на модел, която трябва да е реализиран от сътветните инструменти.</w:t>
      </w:r>
    </w:p>
    <w:p w:rsidR="0052085E" w:rsidRDefault="0052085E" w:rsidP="0052085E">
      <w:proofErr w:type="gramStart"/>
      <w:r>
        <w:t>На базата на последната точка можем да заключим, че стандартния формат за представяне на UML е XMI.</w:t>
      </w:r>
      <w:proofErr w:type="gramEnd"/>
      <w:r>
        <w:t xml:space="preserve">  Съществуват различни затворени формати за съхранение на UML модели, но особено този на IBM Rational [R28] е набрал популярност в края на миналото десетилетие, същевременно все повече и повече набира популярност имплементацията на XMI на Eclipse UML2 компонента, част от EMF, който е отворен формат.</w:t>
      </w:r>
    </w:p>
    <w:p w:rsidR="0052085E" w:rsidRPr="000A43CB" w:rsidRDefault="0052085E" w:rsidP="0052085E">
      <w:pPr>
        <w:pStyle w:val="Heading4"/>
      </w:pPr>
      <w:r w:rsidRPr="000A43CB">
        <w:t>XMI</w:t>
      </w:r>
    </w:p>
    <w:p w:rsidR="0052085E" w:rsidRDefault="0052085E" w:rsidP="0052085E">
      <w:proofErr w:type="gramStart"/>
      <w:r>
        <w:t>XMI е широко използван формат за обмяна на модели на основата на XML.</w:t>
      </w:r>
      <w:proofErr w:type="gramEnd"/>
      <w:r>
        <w:t xml:space="preserve"> XMI дефинира много от важните аспекти в описването на обекти с XML:</w:t>
      </w:r>
    </w:p>
    <w:p w:rsidR="0052085E" w:rsidRDefault="0052085E" w:rsidP="0052085E">
      <w:pPr>
        <w:pStyle w:val="ListParagraph"/>
        <w:numPr>
          <w:ilvl w:val="0"/>
          <w:numId w:val="41"/>
        </w:numPr>
      </w:pPr>
      <w:r>
        <w:t xml:space="preserve">Основата е в представянето на обекти посредством </w:t>
      </w:r>
      <w:r w:rsidRPr="00D6496B">
        <w:t>XML елементи и атрибути</w:t>
      </w:r>
      <w:r>
        <w:t>.</w:t>
      </w:r>
    </w:p>
    <w:p w:rsidR="0052085E" w:rsidRDefault="0052085E" w:rsidP="0052085E">
      <w:pPr>
        <w:pStyle w:val="ListParagraph"/>
        <w:numPr>
          <w:ilvl w:val="0"/>
          <w:numId w:val="41"/>
        </w:numPr>
      </w:pPr>
      <w:r>
        <w:t>Тъй като обектите са обикновенно свързани помежду си, XMI предлага стандартни механизми за свързване на обекти в даден файл или между файлове.</w:t>
      </w:r>
    </w:p>
    <w:p w:rsidR="0052085E" w:rsidRDefault="0052085E" w:rsidP="0052085E">
      <w:pPr>
        <w:pStyle w:val="ListParagraph"/>
        <w:numPr>
          <w:ilvl w:val="0"/>
          <w:numId w:val="41"/>
        </w:numPr>
      </w:pPr>
      <w:r>
        <w:t>Идентичността на обектите позволява те да могат да бъдат реферирани от други обекти посредством идентификатор (ID) и универсален уникален идентификатори (UUID).</w:t>
      </w:r>
    </w:p>
    <w:p w:rsidR="0052085E" w:rsidRDefault="0052085E" w:rsidP="0052085E">
      <w:pPr>
        <w:pStyle w:val="ListParagraph"/>
        <w:numPr>
          <w:ilvl w:val="0"/>
          <w:numId w:val="41"/>
        </w:numPr>
      </w:pPr>
      <w:r>
        <w:t>Валидация на XMI документи посредством XML Schema.</w:t>
      </w:r>
    </w:p>
    <w:p w:rsidR="0052085E" w:rsidRDefault="0052085E" w:rsidP="0052085E">
      <w:proofErr w:type="gramStart"/>
      <w:r>
        <w:t>XMI описва решения на горните проблеми като специфицира разширена Бакус-Наур Форма (EBNF) на правила за създаване на XML документи и схеми, които представят обекти</w:t>
      </w:r>
      <w:r w:rsidR="001B5642">
        <w:t>те</w:t>
      </w:r>
      <w:r>
        <w:t xml:space="preserve"> консистентно.</w:t>
      </w:r>
      <w:proofErr w:type="gramEnd"/>
    </w:p>
    <w:p w:rsidR="0052085E" w:rsidRDefault="0052085E" w:rsidP="0052085E">
      <w:proofErr w:type="gramStart"/>
      <w:r>
        <w:t>В официалната спецификация на XMI [R27, стр. 17] се твърди, че е възможно да се дефинира начин, по който да се генерира схема от MOF модел, която представя MOF-съвместим модел.</w:t>
      </w:r>
      <w:proofErr w:type="gramEnd"/>
      <w:r>
        <w:t xml:space="preserve"> </w:t>
      </w:r>
    </w:p>
    <w:p w:rsidR="0052085E" w:rsidRDefault="0052085E" w:rsidP="0052085E">
      <w:proofErr w:type="gramStart"/>
      <w:r>
        <w:t>Това означава, че всеки модел описан с MOF мета-модела би могъл да се опише с XMI, което се отнася и за UML, както беше описано в предната точка.</w:t>
      </w:r>
      <w:proofErr w:type="gramEnd"/>
    </w:p>
    <w:p w:rsidR="00FC5A7F" w:rsidRDefault="00FC5A7F" w:rsidP="00FC5A7F">
      <w:pPr>
        <w:pStyle w:val="Heading3"/>
      </w:pPr>
      <w:bookmarkStart w:id="184" w:name="_Toc410497855"/>
      <w:r>
        <w:t>Среда за разработване на UML модел</w:t>
      </w:r>
      <w:bookmarkEnd w:id="183"/>
      <w:bookmarkEnd w:id="184"/>
    </w:p>
    <w:p w:rsidR="00CC3C17" w:rsidRPr="00CC3C17" w:rsidRDefault="00CC3C17" w:rsidP="00CC3C17">
      <w:r>
        <w:t xml:space="preserve">Следва кратко описание на предложените среди за разработка на UML модели, както и таблица с тяхното сравнение по критериите от точка </w:t>
      </w:r>
      <w:r w:rsidRPr="00CC3C17">
        <w:rPr>
          <w:i/>
        </w:rPr>
        <w:fldChar w:fldCharType="begin"/>
      </w:r>
      <w:r w:rsidRPr="00CC3C17">
        <w:rPr>
          <w:i/>
        </w:rPr>
        <w:instrText xml:space="preserve"> REF _Ref397422090 \r \h </w:instrText>
      </w:r>
      <w:r>
        <w:rPr>
          <w:i/>
        </w:rPr>
        <w:instrText xml:space="preserve"> \* MERGEFORMAT </w:instrText>
      </w:r>
      <w:r w:rsidRPr="00CC3C17">
        <w:rPr>
          <w:i/>
        </w:rPr>
      </w:r>
      <w:r w:rsidRPr="00CC3C17">
        <w:rPr>
          <w:i/>
        </w:rPr>
        <w:fldChar w:fldCharType="separate"/>
      </w:r>
      <w:r w:rsidR="00DF1488">
        <w:rPr>
          <w:i/>
        </w:rPr>
        <w:t>4.1.2</w:t>
      </w:r>
      <w:r w:rsidRPr="00CC3C17">
        <w:rPr>
          <w:i/>
        </w:rPr>
        <w:fldChar w:fldCharType="end"/>
      </w:r>
      <w:r>
        <w:t>:</w:t>
      </w:r>
    </w:p>
    <w:p w:rsidR="009172F4" w:rsidRDefault="009172F4" w:rsidP="009172F4">
      <w:proofErr w:type="gramStart"/>
      <w:r w:rsidRPr="009172F4">
        <w:rPr>
          <w:b/>
        </w:rPr>
        <w:t>Enterprise Architect</w:t>
      </w:r>
      <w:r>
        <w:t xml:space="preserve"> </w:t>
      </w:r>
      <w:r w:rsidR="007D7141">
        <w:t>–</w:t>
      </w:r>
      <w:r w:rsidR="00844970">
        <w:t xml:space="preserve"> </w:t>
      </w:r>
      <w:r w:rsidR="007D7141">
        <w:t xml:space="preserve">инструмент за визуално моделиране и дизайн на </w:t>
      </w:r>
      <w:r w:rsidR="00844970">
        <w:t xml:space="preserve">базата на UML, разработван от </w:t>
      </w:r>
      <w:r w:rsidR="007D7141">
        <w:t>Sparx Systems</w:t>
      </w:r>
      <w:r w:rsidR="00844970">
        <w:t>.</w:t>
      </w:r>
      <w:proofErr w:type="gramEnd"/>
      <w:r w:rsidR="00844970">
        <w:t xml:space="preserve"> Платформата поддържа: дизайн и </w:t>
      </w:r>
      <w:r w:rsidR="00844970">
        <w:lastRenderedPageBreak/>
        <w:t>конструиране на софтуерни системи; моделиране на бизнес процеси; и моделиране на индустрийно базирани домейни.</w:t>
      </w:r>
    </w:p>
    <w:p w:rsidR="00844970" w:rsidRDefault="00844970" w:rsidP="009172F4">
      <w:proofErr w:type="gramStart"/>
      <w:r w:rsidRPr="00844970">
        <w:rPr>
          <w:b/>
        </w:rPr>
        <w:t>BoUML</w:t>
      </w:r>
      <w:r>
        <w:t xml:space="preserve"> – инструмент за дизайн на UML модели.</w:t>
      </w:r>
      <w:proofErr w:type="gramEnd"/>
      <w:r>
        <w:t xml:space="preserve"> </w:t>
      </w:r>
      <w:proofErr w:type="gramStart"/>
      <w:r>
        <w:t>Поддържа генерация и реверсивен инжинеринг на редица езици за програмиране.</w:t>
      </w:r>
      <w:proofErr w:type="gramEnd"/>
      <w:r>
        <w:t xml:space="preserve"> </w:t>
      </w:r>
      <w:proofErr w:type="gramStart"/>
      <w:r>
        <w:t xml:space="preserve">До версия 4.23 е лицензиран със свободен софтуерен лиценз </w:t>
      </w:r>
      <w:r w:rsidRPr="00844970">
        <w:rPr>
          <w:i/>
        </w:rPr>
        <w:t>GPL</w:t>
      </w:r>
      <w:r>
        <w:t>.</w:t>
      </w:r>
      <w:proofErr w:type="gramEnd"/>
    </w:p>
    <w:p w:rsidR="00844970" w:rsidRPr="00A8063D" w:rsidRDefault="00844970" w:rsidP="009172F4">
      <w:pPr>
        <w:rPr>
          <w:b/>
        </w:rPr>
      </w:pPr>
      <w:proofErr w:type="gramStart"/>
      <w:r w:rsidRPr="00844970">
        <w:rPr>
          <w:b/>
        </w:rPr>
        <w:t>Visual Paradigm</w:t>
      </w:r>
      <w:r>
        <w:t xml:space="preserve"> </w:t>
      </w:r>
      <w:r w:rsidR="00B61F1E">
        <w:t>–</w:t>
      </w:r>
      <w:r>
        <w:t xml:space="preserve"> </w:t>
      </w:r>
      <w:r w:rsidR="00B61F1E">
        <w:t>инструмент за генерация на UML модели с поддръжка на UML 2, SysML и моделиране на бизнес процеси (BPMN).</w:t>
      </w:r>
      <w:proofErr w:type="gramEnd"/>
      <w:r w:rsidR="000610E5">
        <w:t xml:space="preserve"> </w:t>
      </w:r>
      <w:proofErr w:type="gramStart"/>
      <w:r w:rsidR="002D2F97">
        <w:t>Поддържа генерация на код и реверсивен инжинеринг.</w:t>
      </w:r>
      <w:proofErr w:type="gramEnd"/>
      <w:r w:rsidR="00A8063D">
        <w:t xml:space="preserve"> </w:t>
      </w:r>
      <w:proofErr w:type="gramStart"/>
      <w:r w:rsidR="00A8063D">
        <w:t xml:space="preserve">Разработва се от </w:t>
      </w:r>
      <w:r w:rsidR="00A8063D" w:rsidRPr="00A8063D">
        <w:t>Visual Paradigm International</w:t>
      </w:r>
      <w:r w:rsidR="00A8063D">
        <w:t>.</w:t>
      </w:r>
      <w:proofErr w:type="gramEnd"/>
    </w:p>
    <w:p w:rsidR="00A8063D" w:rsidRPr="009172F4" w:rsidRDefault="00A8063D" w:rsidP="009172F4">
      <w:r w:rsidRPr="00A8063D">
        <w:rPr>
          <w:b/>
        </w:rPr>
        <w:t>Eclipse Papyrus</w:t>
      </w:r>
      <w:r>
        <w:t xml:space="preserve"> </w:t>
      </w:r>
      <w:r w:rsidR="00E27C65">
        <w:t>–</w:t>
      </w:r>
      <w:r>
        <w:t xml:space="preserve"> </w:t>
      </w:r>
      <w:r w:rsidR="00E27C65">
        <w:t xml:space="preserve">компонент с отворен код от инструментите за моделна разработка (MDT) на </w:t>
      </w:r>
      <w:r w:rsidR="00E27C65" w:rsidRPr="00E27C65">
        <w:rPr>
          <w:i/>
        </w:rPr>
        <w:t>Eclipse</w:t>
      </w:r>
      <w:r w:rsidR="00E27C65">
        <w:t>, предоставящ среда за разработка на UML и SysML модели.</w:t>
      </w:r>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FA357A" w:rsidP="007E0574">
            <w:pPr>
              <w:jc w:val="center"/>
              <w:rPr>
                <w:b/>
              </w:rPr>
            </w:pPr>
            <w:hyperlink r:id="rId40" w:history="1">
              <w:r w:rsidR="00255D54" w:rsidRPr="007E0574">
                <w:rPr>
                  <w:rStyle w:val="Hyperlink"/>
                  <w:rFonts w:ascii="Arial" w:hAnsi="Arial" w:cs="Arial"/>
                  <w:b/>
                </w:rPr>
                <w:t>Enterprise Architect</w:t>
              </w:r>
            </w:hyperlink>
          </w:p>
          <w:p w:rsidR="009D0FFF" w:rsidRPr="00500597" w:rsidRDefault="009D0FFF" w:rsidP="00387857">
            <w:pPr>
              <w:jc w:val="center"/>
            </w:pPr>
            <w:r w:rsidRPr="00500597">
              <w:t>(v</w:t>
            </w:r>
            <w:r w:rsidR="00387857" w:rsidRPr="00500597">
              <w:t>10</w:t>
            </w:r>
            <w:r w:rsidRPr="00500597">
              <w:t>.0)</w:t>
            </w:r>
          </w:p>
        </w:tc>
        <w:tc>
          <w:tcPr>
            <w:tcW w:w="1704" w:type="dxa"/>
          </w:tcPr>
          <w:p w:rsidR="00255D54" w:rsidRPr="007E0574" w:rsidRDefault="00FA357A" w:rsidP="007E0574">
            <w:pPr>
              <w:jc w:val="center"/>
              <w:rPr>
                <w:b/>
              </w:rPr>
            </w:pPr>
            <w:hyperlink r:id="rId41" w:history="1">
              <w:r w:rsidR="00255D54" w:rsidRPr="007E0574">
                <w:rPr>
                  <w:rStyle w:val="Hyperlink"/>
                  <w:rFonts w:ascii="Arial" w:hAnsi="Arial" w:cs="Arial"/>
                  <w:b/>
                </w:rPr>
                <w:t>BoUML</w:t>
              </w:r>
            </w:hyperlink>
            <w:r w:rsidR="002F4175" w:rsidRPr="007E0574">
              <w:rPr>
                <w:b/>
              </w:rPr>
              <w:t xml:space="preserve"> </w:t>
            </w:r>
            <w:r w:rsidR="007E0574" w:rsidRPr="00500597">
              <w:rPr>
                <w:sz w:val="18"/>
              </w:rPr>
              <w:t>(</w:t>
            </w:r>
            <w:r w:rsidR="000B7264" w:rsidRPr="00500597">
              <w:rPr>
                <w:sz w:val="18"/>
              </w:rPr>
              <w:t>v</w:t>
            </w:r>
            <w:r w:rsidR="000610E5">
              <w:rPr>
                <w:sz w:val="18"/>
              </w:rPr>
              <w:t>4.23</w:t>
            </w:r>
            <w:r w:rsidR="007E0574" w:rsidRPr="00500597">
              <w:rPr>
                <w:sz w:val="18"/>
              </w:rPr>
              <w:t>)</w:t>
            </w:r>
          </w:p>
        </w:tc>
        <w:tc>
          <w:tcPr>
            <w:tcW w:w="1705" w:type="dxa"/>
          </w:tcPr>
          <w:p w:rsidR="00255D54" w:rsidRPr="007E0574" w:rsidRDefault="00FA357A" w:rsidP="007E0574">
            <w:pPr>
              <w:jc w:val="center"/>
              <w:rPr>
                <w:b/>
              </w:rPr>
            </w:pPr>
            <w:hyperlink r:id="rId42" w:history="1">
              <w:r w:rsidR="00255D54" w:rsidRPr="007E0574">
                <w:rPr>
                  <w:rStyle w:val="Hyperlink"/>
                  <w:rFonts w:ascii="Arial" w:hAnsi="Arial" w:cs="Arial"/>
                  <w:b/>
                </w:rPr>
                <w:t>Visual Paradigm</w:t>
              </w:r>
            </w:hyperlink>
          </w:p>
        </w:tc>
        <w:tc>
          <w:tcPr>
            <w:tcW w:w="1705" w:type="dxa"/>
          </w:tcPr>
          <w:p w:rsidR="00255D54" w:rsidRPr="007E0574" w:rsidRDefault="00FA357A" w:rsidP="007E0574">
            <w:pPr>
              <w:jc w:val="center"/>
              <w:rPr>
                <w:b/>
              </w:rPr>
            </w:pPr>
            <w:hyperlink r:id="rId43"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85" w:name="_Ref410341651"/>
      <w:bookmarkStart w:id="186" w:name="_Ref397370826"/>
      <w:r>
        <w:t xml:space="preserve">Таблица </w:t>
      </w:r>
      <w:fldSimple w:instr=" SEQ Таблица \* ARABIC ">
        <w:r w:rsidR="008650E4">
          <w:rPr>
            <w:noProof/>
          </w:rPr>
          <w:t>35</w:t>
        </w:r>
      </w:fldSimple>
      <w:bookmarkEnd w:id="185"/>
      <w:r>
        <w:t xml:space="preserve"> (Сравнение на потенциални среди за UML моделиране на софтуерната система)</w:t>
      </w:r>
      <w:bookmarkEnd w:id="186"/>
    </w:p>
    <w:p w:rsidR="00EB179D" w:rsidRDefault="00EB179D" w:rsidP="00EB179D">
      <w:pPr>
        <w:pStyle w:val="Heading3"/>
      </w:pPr>
      <w:bookmarkStart w:id="187" w:name="_Ref397424381"/>
      <w:bookmarkStart w:id="188" w:name="_Ref410497368"/>
      <w:bookmarkStart w:id="189" w:name="_Toc410497856"/>
      <w:commentRangeStart w:id="190"/>
      <w:r>
        <w:t>Код генератор</w:t>
      </w:r>
      <w:bookmarkEnd w:id="187"/>
      <w:commentRangeEnd w:id="190"/>
      <w:r w:rsidR="008C0FA2">
        <w:rPr>
          <w:rStyle w:val="CommentReference"/>
          <w:b w:val="0"/>
          <w:bCs w:val="0"/>
        </w:rPr>
        <w:commentReference w:id="190"/>
      </w:r>
      <w:bookmarkEnd w:id="188"/>
      <w:bookmarkEnd w:id="189"/>
    </w:p>
    <w:p w:rsidR="00547ADA" w:rsidRPr="00547ADA" w:rsidRDefault="00547ADA" w:rsidP="00547ADA">
      <w:r>
        <w:t xml:space="preserve">Следва кратко описание на предложените варианти за код генератори от UML модел, както и таблица с тяхното сравнение по критериите от точка </w:t>
      </w:r>
      <w:r w:rsidRPr="00547ADA">
        <w:rPr>
          <w:i/>
        </w:rPr>
        <w:fldChar w:fldCharType="begin"/>
      </w:r>
      <w:r w:rsidRPr="00547ADA">
        <w:rPr>
          <w:i/>
        </w:rPr>
        <w:instrText xml:space="preserve"> REF _Ref410497368 \r \h </w:instrText>
      </w:r>
      <w:r>
        <w:rPr>
          <w:i/>
        </w:rPr>
        <w:instrText xml:space="preserve"> \* MERGEFORMAT </w:instrText>
      </w:r>
      <w:r w:rsidRPr="00547ADA">
        <w:rPr>
          <w:i/>
        </w:rPr>
      </w:r>
      <w:r w:rsidRPr="00547ADA">
        <w:rPr>
          <w:i/>
        </w:rPr>
        <w:fldChar w:fldCharType="separate"/>
      </w:r>
      <w:r w:rsidR="00DF1488">
        <w:rPr>
          <w:i/>
        </w:rPr>
        <w:t>4.2.4</w:t>
      </w:r>
      <w:r w:rsidRPr="00547ADA">
        <w:rPr>
          <w:i/>
        </w:rPr>
        <w:fldChar w:fldCharType="end"/>
      </w:r>
      <w:r>
        <w:t>:</w:t>
      </w:r>
    </w:p>
    <w:p w:rsidR="00E94707" w:rsidRDefault="00E94707" w:rsidP="00E94707">
      <w:proofErr w:type="gramStart"/>
      <w:r w:rsidRPr="00E94707">
        <w:rPr>
          <w:b/>
        </w:rPr>
        <w:lastRenderedPageBreak/>
        <w:t>Acceleo</w:t>
      </w:r>
      <w:r>
        <w:t xml:space="preserve"> </w:t>
      </w:r>
      <w:r w:rsidR="000C487D">
        <w:t>–</w:t>
      </w:r>
      <w:r>
        <w:t xml:space="preserve"> </w:t>
      </w:r>
      <w:r w:rsidR="000C487D">
        <w:t xml:space="preserve">е код генератор с отворен код и компонент от инструментите за моделна разработка (MDT) на </w:t>
      </w:r>
      <w:r w:rsidR="000C487D" w:rsidRPr="000C487D">
        <w:rPr>
          <w:i/>
        </w:rPr>
        <w:t>Eclipse</w:t>
      </w:r>
      <w:r w:rsidR="000C487D">
        <w:t xml:space="preserve">, </w:t>
      </w:r>
      <w:r w:rsidR="0056195B">
        <w:t>позволяващ използването на моделно базиран подход за разработка на приложения.</w:t>
      </w:r>
      <w:proofErr w:type="gramEnd"/>
      <w:r w:rsidR="0056195B">
        <w:t xml:space="preserve"> </w:t>
      </w:r>
      <w:proofErr w:type="gramStart"/>
      <w:r w:rsidR="0056195B">
        <w:t>Имплементация е на MOFM2T стандарта.</w:t>
      </w:r>
      <w:proofErr w:type="gramEnd"/>
    </w:p>
    <w:p w:rsidR="00150CF9" w:rsidRDefault="00150CF9" w:rsidP="00150CF9">
      <w:proofErr w:type="gramStart"/>
      <w:r w:rsidRPr="00150CF9">
        <w:rPr>
          <w:b/>
        </w:rPr>
        <w:t>“Ръчно” написан код генератор</w:t>
      </w:r>
      <w:r>
        <w:t xml:space="preserve"> - 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150CF9" w:rsidRDefault="00150CF9" w:rsidP="00150CF9"/>
    <w:p w:rsidR="00150CF9" w:rsidRPr="00AC386C" w:rsidRDefault="00150CF9" w:rsidP="00150CF9">
      <w:pPr>
        <w:rPr>
          <w:rFonts w:ascii="Courier New" w:hAnsi="Courier New" w:cs="Courier New"/>
          <w:sz w:val="22"/>
        </w:rPr>
      </w:pPr>
      <w:r>
        <w:tab/>
      </w:r>
      <w:proofErr w:type="gramStart"/>
      <w:r w:rsidRPr="00AC386C">
        <w:rPr>
          <w:rFonts w:ascii="Courier New" w:hAnsi="Courier New" w:cs="Courier New"/>
          <w:sz w:val="22"/>
        </w:rPr>
        <w:t>void</w:t>
      </w:r>
      <w:proofErr w:type="gramEnd"/>
      <w:r w:rsidRPr="00AC386C">
        <w:rPr>
          <w:rFonts w:ascii="Courier New" w:hAnsi="Courier New" w:cs="Courier New"/>
          <w:sz w:val="22"/>
        </w:rPr>
        <w:t xml:space="preserve"> generate(in aModel: Model; out outFile: 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t>…</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printHeader(</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printContents(</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printFooter(</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t>…</w:t>
      </w:r>
    </w:p>
    <w:p w:rsidR="00150CF9" w:rsidRDefault="00150CF9" w:rsidP="00150CF9"/>
    <w:p w:rsidR="00150CF9" w:rsidRDefault="00150CF9" w:rsidP="00150CF9">
      <w:proofErr w:type="gramStart"/>
      <w:r>
        <w:t>Характерното за такъв тип генератори е ограничената им адаптивност към промени в модела и не особено лесната промяна при необходимост.</w:t>
      </w:r>
      <w:proofErr w:type="gramEnd"/>
    </w:p>
    <w:tbl>
      <w:tblPr>
        <w:tblStyle w:val="TableGrid"/>
        <w:tblW w:w="0" w:type="auto"/>
        <w:tblLook w:val="04A0" w:firstRow="1" w:lastRow="0" w:firstColumn="1" w:lastColumn="0" w:noHBand="0" w:noVBand="1"/>
      </w:tblPr>
      <w:tblGrid>
        <w:gridCol w:w="2489"/>
        <w:gridCol w:w="2487"/>
        <w:gridCol w:w="3546"/>
      </w:tblGrid>
      <w:tr w:rsidR="00445FC5" w:rsidTr="00150CF9">
        <w:tc>
          <w:tcPr>
            <w:tcW w:w="2489" w:type="dxa"/>
          </w:tcPr>
          <w:p w:rsidR="00445FC5" w:rsidRPr="00292F6B" w:rsidRDefault="00445FC5" w:rsidP="007718B8">
            <w:pPr>
              <w:jc w:val="left"/>
              <w:rPr>
                <w:b/>
              </w:rPr>
            </w:pPr>
            <w:r w:rsidRPr="00292F6B">
              <w:rPr>
                <w:b/>
              </w:rPr>
              <w:t>Код генератор</w:t>
            </w:r>
          </w:p>
        </w:tc>
        <w:tc>
          <w:tcPr>
            <w:tcW w:w="2487" w:type="dxa"/>
          </w:tcPr>
          <w:p w:rsidR="00445FC5" w:rsidRPr="00292F6B" w:rsidRDefault="00FA357A" w:rsidP="007718B8">
            <w:pPr>
              <w:jc w:val="center"/>
              <w:rPr>
                <w:b/>
              </w:rPr>
            </w:pPr>
            <w:hyperlink r:id="rId44" w:history="1">
              <w:r w:rsidR="000D01F3" w:rsidRPr="00292F6B">
                <w:rPr>
                  <w:rStyle w:val="Hyperlink"/>
                  <w:rFonts w:ascii="Arial" w:hAnsi="Arial" w:cs="Arial"/>
                  <w:b/>
                </w:rPr>
                <w:t>Acceleo</w:t>
              </w:r>
            </w:hyperlink>
          </w:p>
        </w:tc>
        <w:tc>
          <w:tcPr>
            <w:tcW w:w="3546"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150CF9">
            <w:pPr>
              <w:jc w:val="center"/>
              <w:rPr>
                <w:b/>
              </w:rPr>
            </w:pPr>
            <w:r w:rsidRPr="00292F6B">
              <w:rPr>
                <w:b/>
              </w:rPr>
              <w:t>код генератор</w:t>
            </w:r>
          </w:p>
        </w:tc>
      </w:tr>
      <w:tr w:rsidR="00CC2F44" w:rsidTr="00150CF9">
        <w:tc>
          <w:tcPr>
            <w:tcW w:w="2489" w:type="dxa"/>
          </w:tcPr>
          <w:p w:rsidR="00CC2F44" w:rsidRPr="00292F6B" w:rsidRDefault="00CC2F44" w:rsidP="007718B8">
            <w:pPr>
              <w:jc w:val="left"/>
              <w:rPr>
                <w:b/>
              </w:rPr>
            </w:pPr>
            <w:r w:rsidRPr="00292F6B">
              <w:rPr>
                <w:b/>
              </w:rPr>
              <w:t>Платформа</w:t>
            </w:r>
          </w:p>
        </w:tc>
        <w:tc>
          <w:tcPr>
            <w:tcW w:w="2487" w:type="dxa"/>
          </w:tcPr>
          <w:p w:rsidR="00CC2F44" w:rsidRDefault="00CC2F44" w:rsidP="007718B8">
            <w:pPr>
              <w:jc w:val="center"/>
            </w:pPr>
            <w:r>
              <w:t>Преносим (Java/Eclipse базиран)</w:t>
            </w:r>
          </w:p>
        </w:tc>
        <w:tc>
          <w:tcPr>
            <w:tcW w:w="3546"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150CF9">
        <w:tc>
          <w:tcPr>
            <w:tcW w:w="2489" w:type="dxa"/>
          </w:tcPr>
          <w:p w:rsidR="0052345B" w:rsidRPr="00292F6B" w:rsidRDefault="0052345B" w:rsidP="007718B8">
            <w:pPr>
              <w:jc w:val="left"/>
              <w:rPr>
                <w:b/>
              </w:rPr>
            </w:pPr>
            <w:r w:rsidRPr="00292F6B">
              <w:rPr>
                <w:b/>
              </w:rPr>
              <w:t>Стандарт</w:t>
            </w:r>
          </w:p>
        </w:tc>
        <w:tc>
          <w:tcPr>
            <w:tcW w:w="2487"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3546" w:type="dxa"/>
          </w:tcPr>
          <w:p w:rsidR="0052345B" w:rsidRDefault="0052345B" w:rsidP="007718B8">
            <w:pPr>
              <w:jc w:val="center"/>
            </w:pPr>
            <w:r>
              <w:t>няма</w:t>
            </w:r>
          </w:p>
        </w:tc>
      </w:tr>
      <w:tr w:rsidR="00CC2F44" w:rsidTr="00150CF9">
        <w:tc>
          <w:tcPr>
            <w:tcW w:w="2489" w:type="dxa"/>
          </w:tcPr>
          <w:p w:rsidR="00CC2F44" w:rsidRPr="00292F6B" w:rsidRDefault="007718B8" w:rsidP="007718B8">
            <w:pPr>
              <w:jc w:val="left"/>
              <w:rPr>
                <w:b/>
              </w:rPr>
            </w:pPr>
            <w:r w:rsidRPr="00292F6B">
              <w:rPr>
                <w:b/>
              </w:rPr>
              <w:t>Възможност за разширяване на генерирания код</w:t>
            </w:r>
          </w:p>
        </w:tc>
        <w:tc>
          <w:tcPr>
            <w:tcW w:w="2487" w:type="dxa"/>
          </w:tcPr>
          <w:p w:rsidR="00CC2F44" w:rsidRDefault="00D852EC" w:rsidP="007718B8">
            <w:pPr>
              <w:jc w:val="center"/>
            </w:pPr>
            <w:r>
              <w:t>н</w:t>
            </w:r>
            <w:r w:rsidR="00C70193">
              <w:t>еограничена</w:t>
            </w:r>
          </w:p>
        </w:tc>
        <w:tc>
          <w:tcPr>
            <w:tcW w:w="3546" w:type="dxa"/>
          </w:tcPr>
          <w:p w:rsidR="00CC2F44" w:rsidRDefault="00FC5B42" w:rsidP="007718B8">
            <w:pPr>
              <w:jc w:val="center"/>
            </w:pPr>
            <w:r>
              <w:t>о</w:t>
            </w:r>
            <w:r w:rsidR="00C70193">
              <w:t>граничена</w:t>
            </w:r>
          </w:p>
        </w:tc>
      </w:tr>
      <w:tr w:rsidR="00496B07" w:rsidTr="00150CF9">
        <w:tc>
          <w:tcPr>
            <w:tcW w:w="2489" w:type="dxa"/>
          </w:tcPr>
          <w:p w:rsidR="00496B07" w:rsidRPr="00292F6B" w:rsidRDefault="00496B07" w:rsidP="007718B8">
            <w:pPr>
              <w:jc w:val="left"/>
              <w:rPr>
                <w:b/>
              </w:rPr>
            </w:pPr>
            <w:r w:rsidRPr="00292F6B">
              <w:rPr>
                <w:b/>
              </w:rPr>
              <w:t>Време за подготовка преди употреба</w:t>
            </w:r>
          </w:p>
        </w:tc>
        <w:tc>
          <w:tcPr>
            <w:tcW w:w="2487"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3546" w:type="dxa"/>
          </w:tcPr>
          <w:p w:rsidR="00496B07" w:rsidRDefault="007F04AF" w:rsidP="007718B8">
            <w:pPr>
              <w:jc w:val="center"/>
            </w:pPr>
            <w:r>
              <w:t>2</w:t>
            </w:r>
            <w:r w:rsidR="00496B07">
              <w:t xml:space="preserve"> седмиц</w:t>
            </w:r>
            <w:r w:rsidR="006E31DE">
              <w:t>и</w:t>
            </w:r>
          </w:p>
          <w:p w:rsidR="00496B07" w:rsidRDefault="00496B07" w:rsidP="00C67016">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8650E4">
          <w:rPr>
            <w:noProof/>
          </w:rPr>
          <w:t>36</w:t>
        </w:r>
      </w:fldSimple>
      <w:r>
        <w:t xml:space="preserve"> (Сравнение на потенциални код генератори за софтуерната система)</w:t>
      </w:r>
    </w:p>
    <w:p w:rsidR="00C3793A" w:rsidRDefault="00505D85" w:rsidP="004F7C72">
      <w:pPr>
        <w:pStyle w:val="Heading2"/>
      </w:pPr>
      <w:bookmarkStart w:id="191" w:name="_Toc397093002"/>
      <w:bookmarkStart w:id="192" w:name="_Toc410497857"/>
      <w:r>
        <w:rPr>
          <w:lang w:val="ru-RU"/>
        </w:rPr>
        <w:t>Избор на средствата</w:t>
      </w:r>
      <w:bookmarkEnd w:id="191"/>
      <w:bookmarkEnd w:id="192"/>
    </w:p>
    <w:p w:rsidR="00022F3A" w:rsidRDefault="00022F3A" w:rsidP="00022F3A">
      <w:pPr>
        <w:pStyle w:val="Heading3"/>
      </w:pPr>
      <w:bookmarkStart w:id="193" w:name="_Toc410497858"/>
      <w:r>
        <w:t>Език за програмиране</w:t>
      </w:r>
      <w:bookmarkEnd w:id="193"/>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 xml:space="preserve">кода на съществуваща софтуерна система, от което </w:t>
      </w:r>
      <w:r w:rsidR="008455C7">
        <w:lastRenderedPageBreak/>
        <w:t>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C67016" w:rsidRPr="00C67016">
        <w:rPr>
          <w:i/>
        </w:rPr>
        <w:fldChar w:fldCharType="begin"/>
      </w:r>
      <w:r w:rsidR="00C67016" w:rsidRPr="00C67016">
        <w:rPr>
          <w:i/>
        </w:rPr>
        <w:instrText xml:space="preserve"> REF _Ref410341549 \h </w:instrText>
      </w:r>
      <w:r w:rsidR="00C67016">
        <w:rPr>
          <w:i/>
        </w:rPr>
        <w:instrText xml:space="preserve"> \* MERGEFORMAT </w:instrText>
      </w:r>
      <w:r w:rsidR="00C67016" w:rsidRPr="00C67016">
        <w:rPr>
          <w:i/>
        </w:rPr>
      </w:r>
      <w:r w:rsidR="00C67016" w:rsidRPr="00C67016">
        <w:rPr>
          <w:i/>
        </w:rPr>
        <w:fldChar w:fldCharType="separate"/>
      </w:r>
      <w:r w:rsidR="00DF1488" w:rsidRPr="00DF1488">
        <w:rPr>
          <w:i/>
        </w:rPr>
        <w:t xml:space="preserve">Таблица </w:t>
      </w:r>
      <w:r w:rsidR="00DF1488" w:rsidRPr="00DF1488">
        <w:rPr>
          <w:i/>
          <w:noProof/>
        </w:rPr>
        <w:t>34</w:t>
      </w:r>
      <w:r w:rsidR="00C67016" w:rsidRPr="00C67016">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45"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DF1488">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w:t>
      </w:r>
      <w:r w:rsidR="00957255">
        <w:t xml:space="preserve">с </w:t>
      </w:r>
      <w:r>
        <w:t>който се изпълнява</w:t>
      </w:r>
      <w:r w:rsidR="00957255">
        <w:t>т</w:t>
      </w:r>
      <w:r>
        <w:t xml:space="preserve"> по-ефективно от </w:t>
      </w:r>
      <w:r w:rsidR="00957255">
        <w:t>първоначално избрания</w:t>
      </w:r>
      <w:r>
        <w:t xml:space="preserve">.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Default="00975724" w:rsidP="002615DA">
      <w:pPr>
        <w:rPr>
          <w:b/>
        </w:rPr>
      </w:pPr>
      <w:r>
        <w:t xml:space="preserve">Версията, на която се спираме е </w:t>
      </w:r>
      <w:r w:rsidRPr="00117016">
        <w:rPr>
          <w:b/>
        </w:rPr>
        <w:t xml:space="preserve">Python </w:t>
      </w:r>
      <w:r w:rsidR="00B7134F">
        <w:rPr>
          <w:b/>
        </w:rPr>
        <w:t>2.7.5</w:t>
      </w:r>
    </w:p>
    <w:p w:rsidR="0052085E" w:rsidRDefault="0052085E" w:rsidP="0052085E">
      <w:pPr>
        <w:pStyle w:val="Heading3"/>
      </w:pPr>
      <w:bookmarkStart w:id="194" w:name="_Toc410497859"/>
      <w:r>
        <w:t>Формат за представяне на UML</w:t>
      </w:r>
      <w:bookmarkEnd w:id="194"/>
    </w:p>
    <w:p w:rsidR="0052085E" w:rsidRDefault="0052085E" w:rsidP="0052085E">
      <w:r>
        <w:t xml:space="preserve">Тъй като нашата цел (произлизаща не директно от заданието, а по-скоро от очакваните ползи на решението, точка </w:t>
      </w:r>
      <w:r w:rsidRPr="005D0F2C">
        <w:rPr>
          <w:i/>
        </w:rPr>
        <w:fldChar w:fldCharType="begin"/>
      </w:r>
      <w:r w:rsidRPr="005D0F2C">
        <w:rPr>
          <w:i/>
        </w:rPr>
        <w:instrText xml:space="preserve"> REF _Ref410250726 \r \h </w:instrText>
      </w:r>
      <w:r>
        <w:rPr>
          <w:i/>
        </w:rPr>
        <w:instrText xml:space="preserve"> \* MERGEFORMAT </w:instrText>
      </w:r>
      <w:r w:rsidRPr="005D0F2C">
        <w:rPr>
          <w:i/>
        </w:rPr>
      </w:r>
      <w:r w:rsidRPr="005D0F2C">
        <w:rPr>
          <w:i/>
        </w:rPr>
        <w:fldChar w:fldCharType="separate"/>
      </w:r>
      <w:r w:rsidR="00DF1488">
        <w:rPr>
          <w:i/>
        </w:rPr>
        <w:t>1.6</w:t>
      </w:r>
      <w:r w:rsidRPr="005D0F2C">
        <w:rPr>
          <w:i/>
        </w:rPr>
        <w:fldChar w:fldCharType="end"/>
      </w:r>
      <w:r>
        <w:t>) е създаването на модел и представянето му във формат позволяващ интероперативност между различни видове инструменти (без ограничение да са разработени от даден производител) за обектно ориентирано моделиране, избираме отворения, предвиден и специфициран от същата организация, която разработва UML, a именно XMI формат.</w:t>
      </w:r>
    </w:p>
    <w:p w:rsidR="0052085E" w:rsidRDefault="0052085E" w:rsidP="0052085E">
      <w:proofErr w:type="gramStart"/>
      <w:r>
        <w:t>Тъй като съвременната и перпоръ</w:t>
      </w:r>
      <w:r w:rsidR="00FA02CC">
        <w:t xml:space="preserve">чвана версия на </w:t>
      </w:r>
      <w:r w:rsidR="00FA02CC" w:rsidRPr="001B5642">
        <w:rPr>
          <w:b/>
        </w:rPr>
        <w:t>UML</w:t>
      </w:r>
      <w:r w:rsidR="00FA02CC">
        <w:t xml:space="preserve"> е версия </w:t>
      </w:r>
      <w:r w:rsidR="00FA02CC" w:rsidRPr="001B5642">
        <w:rPr>
          <w:b/>
        </w:rPr>
        <w:t>2.4.1</w:t>
      </w:r>
      <w:r w:rsidR="00FA02CC">
        <w:t xml:space="preserve">, същата е версията и на </w:t>
      </w:r>
      <w:r w:rsidR="00FA02CC" w:rsidRPr="001B5642">
        <w:rPr>
          <w:b/>
        </w:rPr>
        <w:t>XMI</w:t>
      </w:r>
      <w:r w:rsidR="00FA02CC">
        <w:t xml:space="preserve"> формата, който ще използваме.</w:t>
      </w:r>
      <w:proofErr w:type="gramEnd"/>
    </w:p>
    <w:p w:rsidR="0052085E" w:rsidRPr="0052085E" w:rsidRDefault="0052085E" w:rsidP="0052085E"/>
    <w:p w:rsidR="006C3CD0" w:rsidRDefault="006C3CD0" w:rsidP="006C3CD0">
      <w:pPr>
        <w:pStyle w:val="Heading3"/>
      </w:pPr>
      <w:bookmarkStart w:id="195" w:name="_Ref409885591"/>
      <w:bookmarkStart w:id="196" w:name="_Toc410497860"/>
      <w:r>
        <w:t>Среда за разработване на UML модел</w:t>
      </w:r>
      <w:bookmarkEnd w:id="195"/>
      <w:bookmarkEnd w:id="196"/>
    </w:p>
    <w:p w:rsidR="003A66FB" w:rsidRDefault="00AD62A3" w:rsidP="002615DA">
      <w:r>
        <w:t>Предложените среди за разработване на UML модел (</w:t>
      </w:r>
      <w:r w:rsidR="00E75A6B" w:rsidRPr="00E75A6B">
        <w:rPr>
          <w:i/>
        </w:rPr>
        <w:fldChar w:fldCharType="begin"/>
      </w:r>
      <w:r w:rsidR="00E75A6B" w:rsidRPr="00E75A6B">
        <w:rPr>
          <w:i/>
        </w:rPr>
        <w:instrText xml:space="preserve"> REF _Ref410341651 \h </w:instrText>
      </w:r>
      <w:r w:rsidR="00E75A6B">
        <w:rPr>
          <w:i/>
        </w:rPr>
        <w:instrText xml:space="preserve"> \* MERGEFORMAT </w:instrText>
      </w:r>
      <w:r w:rsidR="00E75A6B" w:rsidRPr="00E75A6B">
        <w:rPr>
          <w:i/>
        </w:rPr>
      </w:r>
      <w:r w:rsidR="00E75A6B" w:rsidRPr="00E75A6B">
        <w:rPr>
          <w:i/>
        </w:rPr>
        <w:fldChar w:fldCharType="separate"/>
      </w:r>
      <w:r w:rsidR="00DF1488" w:rsidRPr="00DF1488">
        <w:rPr>
          <w:i/>
        </w:rPr>
        <w:t xml:space="preserve">Таблица </w:t>
      </w:r>
      <w:r w:rsidR="00DF1488" w:rsidRPr="00DF1488">
        <w:rPr>
          <w:i/>
          <w:noProof/>
        </w:rPr>
        <w:t>35</w:t>
      </w:r>
      <w:r w:rsidR="00E75A6B" w:rsidRPr="00E75A6B">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proofErr w:type="gramStart"/>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w:t>
      </w:r>
      <w:r w:rsidR="00574D4B">
        <w:t xml:space="preserve"> </w:t>
      </w:r>
      <w:r>
        <w:t>(MDA)</w:t>
      </w:r>
      <w:r w:rsidR="00A175A8">
        <w:t xml:space="preserve">, което е и характеристика на всяка една от </w:t>
      </w:r>
      <w:r w:rsidR="00BD05D7">
        <w:t>предл</w:t>
      </w:r>
      <w:r w:rsidR="00A175A8">
        <w:t>ожените среди.</w:t>
      </w:r>
      <w:proofErr w:type="gramEnd"/>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proofErr w:type="gramStart"/>
      <w:r>
        <w:t>Както се вижда от таблицата само 2 от средите поддържат код генерация на избрания език</w:t>
      </w:r>
      <w:r w:rsidR="00574D4B">
        <w:t xml:space="preserve"> </w:t>
      </w:r>
      <w:r>
        <w:t>(Python), което означава, че избора ни се свежда до тези 2.</w:t>
      </w:r>
      <w:proofErr w:type="gramEnd"/>
      <w:r>
        <w:t xml:space="preserve"> </w:t>
      </w:r>
      <w:proofErr w:type="gramStart"/>
      <w:r>
        <w:t xml:space="preserve">Освен това както е видно и от коментара в таблицата </w:t>
      </w:r>
      <w:r w:rsidR="00115CD8">
        <w:t>тестова генерация на Python код от Enterprise Architect</w:t>
      </w:r>
      <w:r w:rsidR="00574D4B">
        <w:t xml:space="preserve"> </w:t>
      </w:r>
      <w:r w:rsidR="00115CD8">
        <w:t>(версия 10) показа незадоволителни резултати.</w:t>
      </w:r>
      <w:proofErr w:type="gramEnd"/>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DF1488">
        <w:t>4.1.2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w:t>
      </w:r>
      <w:r w:rsidR="000610E5">
        <w:rPr>
          <w:b/>
        </w:rPr>
        <w:t>3</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DF1488">
        <w:t>5</w:t>
      </w:r>
      <w:r>
        <w:fldChar w:fldCharType="end"/>
      </w:r>
      <w:r>
        <w:t>.</w:t>
      </w:r>
      <w:proofErr w:type="gramEnd"/>
    </w:p>
    <w:p w:rsidR="00883189" w:rsidRDefault="00883189" w:rsidP="00883189">
      <w:pPr>
        <w:pStyle w:val="Heading3"/>
      </w:pPr>
      <w:bookmarkStart w:id="197" w:name="_Ref398728470"/>
      <w:bookmarkStart w:id="198" w:name="_Toc410497861"/>
      <w:r>
        <w:t>Генератор на базов код</w:t>
      </w:r>
      <w:bookmarkEnd w:id="197"/>
      <w:bookmarkEnd w:id="198"/>
    </w:p>
    <w:p w:rsidR="00F67CA0" w:rsidRDefault="00F10218" w:rsidP="00F10218">
      <w:proofErr w:type="gramStart"/>
      <w:r>
        <w:t xml:space="preserve">В предложените в секция </w:t>
      </w:r>
      <w:r>
        <w:fldChar w:fldCharType="begin"/>
      </w:r>
      <w:r>
        <w:instrText xml:space="preserve"> REF _Ref397424381 \r \h </w:instrText>
      </w:r>
      <w:r>
        <w:fldChar w:fldCharType="separate"/>
      </w:r>
      <w:r w:rsidR="00DF1488">
        <w:t>4.2.4</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 xml:space="preserve">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w:t>
      </w:r>
      <w:r w:rsidR="00F67CA0">
        <w:lastRenderedPageBreak/>
        <w:t>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rsidR="001D6B77">
        <w:rPr>
          <w:b/>
        </w:rPr>
        <w:t xml:space="preserve"> 3.4.2</w:t>
      </w:r>
      <w:r>
        <w:t>.</w:t>
      </w:r>
      <w:proofErr w:type="gramEnd"/>
    </w:p>
    <w:p w:rsidR="00220D5B" w:rsidRPr="00C3793A" w:rsidRDefault="00220D5B" w:rsidP="004F7C72">
      <w:pPr>
        <w:pStyle w:val="Heading2"/>
        <w:rPr>
          <w:lang w:val="ru-RU"/>
        </w:rPr>
      </w:pPr>
      <w:bookmarkStart w:id="199" w:name="_Toc397093003"/>
      <w:bookmarkStart w:id="200" w:name="_Toc410497862"/>
      <w:r>
        <w:rPr>
          <w:lang w:val="ru-RU"/>
        </w:rPr>
        <w:t>Изводи</w:t>
      </w:r>
      <w:bookmarkEnd w:id="199"/>
      <w:bookmarkEnd w:id="200"/>
    </w:p>
    <w:p w:rsidR="00A35C10" w:rsidRDefault="00237001" w:rsidP="00207D0C">
      <w:commentRangeStart w:id="201"/>
      <w:r>
        <w:rPr>
          <w:lang w:val="bg-BG"/>
        </w:rPr>
        <w:t>На базата на поместените в таблиците количествени или булеви оценки на отделните технологии и езици, мотивира</w:t>
      </w:r>
      <w:r>
        <w:t>ме</w:t>
      </w:r>
      <w:r>
        <w:rPr>
          <w:lang w:val="bg-BG"/>
        </w:rPr>
        <w:t xml:space="preserve"> избора си</w:t>
      </w:r>
      <w:r w:rsidR="00B7134F">
        <w:t>:</w:t>
      </w:r>
      <w:commentRangeEnd w:id="201"/>
      <w:r w:rsidR="008C0FA2">
        <w:rPr>
          <w:rStyle w:val="CommentReference"/>
        </w:rPr>
        <w:commentReference w:id="201"/>
      </w:r>
    </w:p>
    <w:tbl>
      <w:tblPr>
        <w:tblStyle w:val="TableContemporary"/>
        <w:tblW w:w="8280" w:type="dxa"/>
        <w:tblInd w:w="108" w:type="dxa"/>
        <w:tblLook w:val="04A0" w:firstRow="1" w:lastRow="0" w:firstColumn="1" w:lastColumn="0" w:noHBand="0" w:noVBand="1"/>
      </w:tblPr>
      <w:tblGrid>
        <w:gridCol w:w="2840"/>
        <w:gridCol w:w="2841"/>
        <w:gridCol w:w="2599"/>
      </w:tblGrid>
      <w:tr w:rsidR="00B7134F" w:rsidTr="00B12654">
        <w:trPr>
          <w:cnfStyle w:val="100000000000" w:firstRow="1" w:lastRow="0" w:firstColumn="0" w:lastColumn="0" w:oddVBand="0" w:evenVBand="0" w:oddHBand="0" w:evenHBand="0" w:firstRowFirstColumn="0" w:firstRowLastColumn="0" w:lastRowFirstColumn="0" w:lastRowLastColumn="0"/>
        </w:trPr>
        <w:tc>
          <w:tcPr>
            <w:tcW w:w="2840" w:type="dxa"/>
          </w:tcPr>
          <w:p w:rsidR="00B7134F" w:rsidRPr="00B7134F" w:rsidRDefault="00B7134F" w:rsidP="00B7134F">
            <w:r w:rsidRPr="00B7134F">
              <w:t>Тип инструмент</w:t>
            </w:r>
          </w:p>
        </w:tc>
        <w:tc>
          <w:tcPr>
            <w:tcW w:w="2841" w:type="dxa"/>
          </w:tcPr>
          <w:p w:rsidR="00B7134F" w:rsidRPr="00B7134F" w:rsidRDefault="00B7134F" w:rsidP="00B12654">
            <w:pPr>
              <w:jc w:val="center"/>
            </w:pPr>
            <w:r w:rsidRPr="00B7134F">
              <w:t>Наименование</w:t>
            </w:r>
          </w:p>
        </w:tc>
        <w:tc>
          <w:tcPr>
            <w:tcW w:w="2599" w:type="dxa"/>
          </w:tcPr>
          <w:p w:rsidR="00B7134F" w:rsidRPr="00B7134F" w:rsidRDefault="00B7134F" w:rsidP="00B12654">
            <w:pPr>
              <w:jc w:val="center"/>
            </w:pPr>
            <w:r w:rsidRPr="00B7134F">
              <w:t>Версия</w:t>
            </w:r>
          </w:p>
        </w:tc>
      </w:tr>
      <w:tr w:rsidR="00B7134F" w:rsidTr="00B12654">
        <w:trPr>
          <w:cnfStyle w:val="000000100000" w:firstRow="0" w:lastRow="0" w:firstColumn="0" w:lastColumn="0" w:oddVBand="0" w:evenVBand="0" w:oddHBand="1" w:evenHBand="0" w:firstRowFirstColumn="0" w:firstRowLastColumn="0" w:lastRowFirstColumn="0" w:lastRowLastColumn="0"/>
        </w:trPr>
        <w:tc>
          <w:tcPr>
            <w:tcW w:w="2840" w:type="dxa"/>
          </w:tcPr>
          <w:p w:rsidR="00B7134F" w:rsidRDefault="00B7134F" w:rsidP="00B7134F">
            <w:r>
              <w:t>Език за програмиране</w:t>
            </w:r>
          </w:p>
        </w:tc>
        <w:tc>
          <w:tcPr>
            <w:tcW w:w="2841" w:type="dxa"/>
          </w:tcPr>
          <w:p w:rsidR="00B7134F" w:rsidRPr="00B7134F" w:rsidRDefault="00B7134F" w:rsidP="00B12654">
            <w:pPr>
              <w:jc w:val="center"/>
            </w:pPr>
            <w:r w:rsidRPr="00B7134F">
              <w:t>Python</w:t>
            </w:r>
          </w:p>
        </w:tc>
        <w:tc>
          <w:tcPr>
            <w:tcW w:w="2599" w:type="dxa"/>
          </w:tcPr>
          <w:p w:rsidR="00B7134F" w:rsidRDefault="00B7134F" w:rsidP="00B12654">
            <w:pPr>
              <w:jc w:val="center"/>
            </w:pPr>
            <w:r>
              <w:t>2.7.5</w:t>
            </w:r>
          </w:p>
        </w:tc>
      </w:tr>
      <w:tr w:rsidR="001D6B77" w:rsidTr="00B12654">
        <w:trPr>
          <w:cnfStyle w:val="000000010000" w:firstRow="0" w:lastRow="0" w:firstColumn="0" w:lastColumn="0" w:oddVBand="0" w:evenVBand="0" w:oddHBand="0" w:evenHBand="1" w:firstRowFirstColumn="0" w:firstRowLastColumn="0" w:lastRowFirstColumn="0" w:lastRowLastColumn="0"/>
        </w:trPr>
        <w:tc>
          <w:tcPr>
            <w:tcW w:w="2840" w:type="dxa"/>
          </w:tcPr>
          <w:p w:rsidR="001D6B77" w:rsidRDefault="001D6B77" w:rsidP="001D6B77">
            <w:r>
              <w:t>Формат за представяне на UML</w:t>
            </w:r>
          </w:p>
          <w:p w:rsidR="001D6B77" w:rsidRDefault="001D6B77" w:rsidP="001D6B77"/>
        </w:tc>
        <w:tc>
          <w:tcPr>
            <w:tcW w:w="2841" w:type="dxa"/>
          </w:tcPr>
          <w:p w:rsidR="001D6B77" w:rsidRPr="001D6B77" w:rsidRDefault="001D6B77" w:rsidP="00B12654">
            <w:pPr>
              <w:jc w:val="center"/>
            </w:pPr>
            <w:r>
              <w:t>XMI</w:t>
            </w:r>
          </w:p>
        </w:tc>
        <w:tc>
          <w:tcPr>
            <w:tcW w:w="2599" w:type="dxa"/>
          </w:tcPr>
          <w:p w:rsidR="001D6B77" w:rsidRDefault="001D6B77" w:rsidP="00B12654">
            <w:pPr>
              <w:jc w:val="center"/>
            </w:pPr>
            <w:r>
              <w:t>2.4.1</w:t>
            </w:r>
          </w:p>
        </w:tc>
      </w:tr>
      <w:tr w:rsidR="001D6B77" w:rsidTr="00B12654">
        <w:trPr>
          <w:cnfStyle w:val="000000100000" w:firstRow="0" w:lastRow="0" w:firstColumn="0" w:lastColumn="0" w:oddVBand="0" w:evenVBand="0" w:oddHBand="1" w:evenHBand="0" w:firstRowFirstColumn="0" w:firstRowLastColumn="0" w:lastRowFirstColumn="0" w:lastRowLastColumn="0"/>
        </w:trPr>
        <w:tc>
          <w:tcPr>
            <w:tcW w:w="2840" w:type="dxa"/>
          </w:tcPr>
          <w:p w:rsidR="001D6B77" w:rsidRDefault="001D6B77" w:rsidP="001D6B77">
            <w:r>
              <w:t>Среда за разработване на UML модел</w:t>
            </w:r>
          </w:p>
        </w:tc>
        <w:tc>
          <w:tcPr>
            <w:tcW w:w="2841" w:type="dxa"/>
          </w:tcPr>
          <w:p w:rsidR="001D6B77" w:rsidRPr="001D6B77" w:rsidRDefault="001D6B77" w:rsidP="00B12654">
            <w:pPr>
              <w:jc w:val="center"/>
            </w:pPr>
            <w:r w:rsidRPr="001D6B77">
              <w:t>BoUML</w:t>
            </w:r>
          </w:p>
        </w:tc>
        <w:tc>
          <w:tcPr>
            <w:tcW w:w="2599" w:type="dxa"/>
          </w:tcPr>
          <w:p w:rsidR="001D6B77" w:rsidRDefault="001D6B77" w:rsidP="00B12654">
            <w:pPr>
              <w:jc w:val="center"/>
            </w:pPr>
            <w:r>
              <w:t>4.23</w:t>
            </w:r>
          </w:p>
        </w:tc>
      </w:tr>
      <w:tr w:rsidR="001D6B77" w:rsidTr="00B12654">
        <w:trPr>
          <w:cnfStyle w:val="000000010000" w:firstRow="0" w:lastRow="0" w:firstColumn="0" w:lastColumn="0" w:oddVBand="0" w:evenVBand="0" w:oddHBand="0" w:evenHBand="1" w:firstRowFirstColumn="0" w:firstRowLastColumn="0" w:lastRowFirstColumn="0" w:lastRowLastColumn="0"/>
        </w:trPr>
        <w:tc>
          <w:tcPr>
            <w:tcW w:w="2840" w:type="dxa"/>
          </w:tcPr>
          <w:p w:rsidR="001D6B77" w:rsidRDefault="001D6B77" w:rsidP="001D6B77">
            <w:r>
              <w:t>Генератор на базов код</w:t>
            </w:r>
          </w:p>
        </w:tc>
        <w:tc>
          <w:tcPr>
            <w:tcW w:w="2841" w:type="dxa"/>
          </w:tcPr>
          <w:p w:rsidR="001D6B77" w:rsidRPr="001D6B77" w:rsidRDefault="001D6B77" w:rsidP="00B12654">
            <w:pPr>
              <w:jc w:val="center"/>
            </w:pPr>
            <w:r w:rsidRPr="001D6B77">
              <w:t>Acceleo</w:t>
            </w:r>
          </w:p>
        </w:tc>
        <w:tc>
          <w:tcPr>
            <w:tcW w:w="2599" w:type="dxa"/>
          </w:tcPr>
          <w:p w:rsidR="001D6B77" w:rsidRPr="001D6B77" w:rsidRDefault="001D6B77" w:rsidP="00B12654">
            <w:pPr>
              <w:jc w:val="center"/>
            </w:pPr>
            <w:r w:rsidRPr="001D6B77">
              <w:t>3.4.2</w:t>
            </w:r>
          </w:p>
        </w:tc>
      </w:tr>
    </w:tbl>
    <w:p w:rsidR="00B7134F" w:rsidRPr="00237001" w:rsidRDefault="00B7134F" w:rsidP="00207D0C"/>
    <w:p w:rsidR="000B17C1" w:rsidRPr="00F05820" w:rsidRDefault="009D49CE" w:rsidP="00F05820">
      <w:pPr>
        <w:pStyle w:val="Heading1"/>
      </w:pPr>
      <w:bookmarkStart w:id="202" w:name="_Toc397093010"/>
      <w:bookmarkStart w:id="203" w:name="_Ref397421842"/>
      <w:bookmarkStart w:id="204" w:name="_Ref400112072"/>
      <w:bookmarkStart w:id="205" w:name="_Toc410497863"/>
      <w:r w:rsidRPr="00F05820">
        <w:lastRenderedPageBreak/>
        <w:t>Проектиране</w:t>
      </w:r>
      <w:bookmarkEnd w:id="202"/>
      <w:bookmarkEnd w:id="203"/>
      <w:bookmarkEnd w:id="204"/>
      <w:bookmarkEnd w:id="205"/>
      <w:r w:rsidR="00CD7F1C" w:rsidRPr="00F05820">
        <w:t xml:space="preserve"> </w:t>
      </w:r>
    </w:p>
    <w:p w:rsidR="00C3793A" w:rsidRPr="00881895" w:rsidRDefault="002C1310" w:rsidP="002C1310">
      <w:pPr>
        <w:rPr>
          <w:b/>
        </w:rPr>
      </w:pPr>
      <w:r w:rsidRPr="00881895">
        <w:rPr>
          <w:b/>
        </w:rPr>
        <w:t>Абстракт:</w:t>
      </w:r>
    </w:p>
    <w:p w:rsidR="002C1310" w:rsidRPr="002C1310" w:rsidRDefault="002C1310" w:rsidP="002C1310">
      <w:proofErr w:type="gramStart"/>
      <w:r>
        <w:t xml:space="preserve">В тази глава представяме архитектурата на системата, която представлява директни извадки от разработения UML модел </w:t>
      </w:r>
      <w:r w:rsidRPr="000F094E">
        <w:rPr>
          <w:rFonts w:cs="Times New Roman"/>
          <w:b/>
        </w:rPr>
        <w:t>[D1]</w:t>
      </w:r>
      <w:r>
        <w:rPr>
          <w:rFonts w:cs="Times New Roman"/>
          <w:b/>
        </w:rPr>
        <w:t xml:space="preserve"> </w:t>
      </w:r>
      <w:r>
        <w:rPr>
          <w:rFonts w:cs="Times New Roman"/>
        </w:rPr>
        <w:t>на решението с допълнително описание.</w:t>
      </w:r>
      <w:proofErr w:type="gramEnd"/>
      <w:r>
        <w:rPr>
          <w:rFonts w:cs="Times New Roman"/>
        </w:rPr>
        <w:t xml:space="preserve"> </w:t>
      </w:r>
      <w:proofErr w:type="gramStart"/>
      <w:r>
        <w:rPr>
          <w:rFonts w:cs="Times New Roman"/>
        </w:rPr>
        <w:t>Първо представяме общата архитектура на приложението под формата на слоеве и основна пакетна диаграма.</w:t>
      </w:r>
      <w:proofErr w:type="gramEnd"/>
      <w:r>
        <w:rPr>
          <w:rFonts w:cs="Times New Roman"/>
        </w:rPr>
        <w:t xml:space="preserve"> </w:t>
      </w:r>
      <w:proofErr w:type="gramStart"/>
      <w:r>
        <w:rPr>
          <w:rFonts w:cs="Times New Roman"/>
        </w:rPr>
        <w:t>Следва дизайн (клас диаграми включващи описание) на мета-модела (</w:t>
      </w:r>
      <w:r w:rsidRPr="002C1310">
        <w:rPr>
          <w:rFonts w:cs="Times New Roman"/>
          <w:i/>
        </w:rPr>
        <w:fldChar w:fldCharType="begin"/>
      </w:r>
      <w:r w:rsidRPr="002C1310">
        <w:rPr>
          <w:rFonts w:cs="Times New Roman"/>
          <w:i/>
        </w:rPr>
        <w:instrText xml:space="preserve"> REF _Ref397969104 \r \h </w:instrText>
      </w:r>
      <w:r>
        <w:rPr>
          <w:rFonts w:cs="Times New Roman"/>
          <w:i/>
        </w:rPr>
        <w:instrText xml:space="preserve"> \* MERGEFORMAT </w:instrText>
      </w:r>
      <w:r w:rsidRPr="002C1310">
        <w:rPr>
          <w:rFonts w:cs="Times New Roman"/>
          <w:i/>
        </w:rPr>
      </w:r>
      <w:r w:rsidRPr="002C1310">
        <w:rPr>
          <w:rFonts w:cs="Times New Roman"/>
          <w:i/>
        </w:rPr>
        <w:fldChar w:fldCharType="separate"/>
      </w:r>
      <w:r w:rsidR="00DF1488">
        <w:rPr>
          <w:rFonts w:cs="Times New Roman"/>
          <w:i/>
        </w:rPr>
        <w:t>3.3.2</w:t>
      </w:r>
      <w:r w:rsidRPr="002C1310">
        <w:rPr>
          <w:rFonts w:cs="Times New Roman"/>
          <w:i/>
        </w:rPr>
        <w:fldChar w:fldCharType="end"/>
      </w:r>
      <w:r>
        <w:rPr>
          <w:rFonts w:cs="Times New Roman"/>
        </w:rPr>
        <w:t>) и на всеки един от останалите слоеве.</w:t>
      </w:r>
      <w:proofErr w:type="gramEnd"/>
      <w:r w:rsidR="00881895">
        <w:rPr>
          <w:rFonts w:cs="Times New Roman"/>
        </w:rPr>
        <w:t xml:space="preserve"> </w:t>
      </w:r>
    </w:p>
    <w:p w:rsidR="00E43F1F" w:rsidRDefault="009D49CE" w:rsidP="000B17C1">
      <w:pPr>
        <w:pStyle w:val="Heading2"/>
      </w:pPr>
      <w:bookmarkStart w:id="206" w:name="_Toc410497864"/>
      <w:bookmarkStart w:id="207" w:name="_Toc397093011"/>
      <w:r>
        <w:rPr>
          <w:lang w:val="ru-RU"/>
        </w:rPr>
        <w:t>Обща архитектура</w:t>
      </w:r>
      <w:bookmarkEnd w:id="206"/>
      <w:r>
        <w:rPr>
          <w:lang w:val="ru-RU"/>
        </w:rPr>
        <w:t xml:space="preserve"> </w:t>
      </w:r>
    </w:p>
    <w:bookmarkEnd w:id="207"/>
    <w:p w:rsidR="00C3793A" w:rsidRPr="0043493E" w:rsidRDefault="0043493E" w:rsidP="0043493E">
      <w:proofErr w:type="gramStart"/>
      <w:r>
        <w:t>Тук представяне архитектурните слоеве на приложението с кратко описание на всеки един от тях и обща диаграма.</w:t>
      </w:r>
      <w:proofErr w:type="gramEnd"/>
      <w:r>
        <w:t xml:space="preserve"> </w:t>
      </w:r>
      <w:proofErr w:type="gramStart"/>
      <w:r>
        <w:t>Следва основен изглед на пакетите (UML пакетна диаграма) имплементиращи словете и описание на всеки един основен пакет.</w:t>
      </w:r>
      <w:proofErr w:type="gramEnd"/>
    </w:p>
    <w:p w:rsidR="00D70FD9" w:rsidRPr="00D70FD9" w:rsidRDefault="00D70FD9" w:rsidP="00D70FD9">
      <w:pPr>
        <w:pStyle w:val="Heading3"/>
      </w:pPr>
      <w:bookmarkStart w:id="208" w:name="_Ref398297164"/>
      <w:bookmarkStart w:id="209" w:name="_Toc410497865"/>
      <w:r>
        <w:t>Слоеве</w:t>
      </w:r>
      <w:bookmarkEnd w:id="208"/>
      <w:bookmarkEnd w:id="209"/>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lastRenderedPageBreak/>
        <w:drawing>
          <wp:inline distT="0" distB="0" distL="0" distR="0" wp14:anchorId="55BCBA44" wp14:editId="4442B425">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192AEE">
          <w:rPr>
            <w:noProof/>
          </w:rPr>
          <w:t>24</w:t>
        </w:r>
      </w:fldSimple>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210" w:name="_Toc410497866"/>
      <w:r>
        <w:t>Пакетна диаграма (основен изглед)</w:t>
      </w:r>
      <w:bookmarkEnd w:id="210"/>
    </w:p>
    <w:p w:rsidR="001E3D3B" w:rsidRDefault="007D425F" w:rsidP="001E0706">
      <w:pPr>
        <w:keepNext/>
        <w:jc w:val="center"/>
      </w:pPr>
      <w:r>
        <w:rPr>
          <w:noProof/>
          <w:lang w:eastAsia="en-US"/>
        </w:rPr>
        <w:drawing>
          <wp:inline distT="0" distB="0" distL="0" distR="0" wp14:anchorId="4E05C96E" wp14:editId="4F0D609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11" w:name="_Ref398551728"/>
      <w:r>
        <w:t xml:space="preserve">Фигура </w:t>
      </w:r>
      <w:fldSimple w:instr=" SEQ Фигура \* ARABIC ">
        <w:r w:rsidR="00192AEE">
          <w:rPr>
            <w:noProof/>
          </w:rPr>
          <w:t>25</w:t>
        </w:r>
      </w:fldSimple>
      <w:bookmarkEnd w:id="211"/>
      <w:r>
        <w:t xml:space="preserve"> (Обща архитектура)</w:t>
      </w:r>
    </w:p>
    <w:p w:rsidR="008D0C8C" w:rsidRDefault="008D0C8C" w:rsidP="008D0C8C">
      <w:proofErr w:type="gramStart"/>
      <w:r>
        <w:lastRenderedPageBreak/>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DF1488">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DF1488">
        <w:rPr>
          <w:i/>
        </w:rPr>
        <w:t>3.3.1.5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DF1488">
        <w:rPr>
          <w:i/>
        </w:rPr>
        <w:t>3.3.1.6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DF1488">
        <w:rPr>
          <w:i/>
        </w:rPr>
        <w:t>3.3.1.7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DF1488">
        <w:rPr>
          <w:i/>
        </w:rPr>
        <w:t>3.3.1.8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F1488">
        <w:rPr>
          <w:i/>
        </w:rPr>
        <w:t>3.3.2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F1488">
        <w:rPr>
          <w:i/>
        </w:rPr>
        <w:t>3.3.2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DF1488">
        <w:rPr>
          <w:i/>
        </w:rPr>
        <w:t>3.3.1.9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DF1488">
        <w:rPr>
          <w:i/>
        </w:rPr>
        <w:t>3.3.4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DF1488">
        <w:rPr>
          <w:i/>
        </w:rPr>
        <w:t>3.3.4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DF1488">
        <w:rPr>
          <w:i/>
        </w:rPr>
        <w:t>3.3.2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EC7D0E" w:rsidRDefault="003F75EA" w:rsidP="00282DCD">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DF1488">
        <w:rPr>
          <w:i/>
        </w:rPr>
        <w:t>3.3.1.10</w:t>
      </w:r>
      <w:r w:rsidRPr="00160610">
        <w:rPr>
          <w:i/>
        </w:rPr>
        <w:fldChar w:fldCharType="end"/>
      </w:r>
      <w:r>
        <w:t>)</w:t>
      </w:r>
    </w:p>
    <w:p w:rsidR="00282DCD" w:rsidRPr="001E3D3B" w:rsidRDefault="00282DCD" w:rsidP="00282DCD">
      <w:pPr>
        <w:pStyle w:val="ListParagraph"/>
      </w:pPr>
    </w:p>
    <w:p w:rsidR="00C3793A" w:rsidRDefault="009D49CE" w:rsidP="000B17C1">
      <w:pPr>
        <w:pStyle w:val="Heading2"/>
      </w:pPr>
      <w:bookmarkStart w:id="212" w:name="_Toc397093012"/>
      <w:bookmarkStart w:id="213" w:name="_Ref398574944"/>
      <w:bookmarkStart w:id="214" w:name="_Ref398641486"/>
      <w:bookmarkStart w:id="215" w:name="_Toc410497867"/>
      <w:r>
        <w:rPr>
          <w:lang w:val="ru-RU"/>
        </w:rPr>
        <w:t>Модел на данните (</w:t>
      </w:r>
      <w:r w:rsidR="00D44862">
        <w:t>Мета-Модел</w:t>
      </w:r>
      <w:r>
        <w:rPr>
          <w:lang w:val="ru-RU"/>
        </w:rPr>
        <w:t>)</w:t>
      </w:r>
      <w:bookmarkEnd w:id="212"/>
      <w:bookmarkEnd w:id="213"/>
      <w:bookmarkEnd w:id="214"/>
      <w:bookmarkEnd w:id="215"/>
    </w:p>
    <w:p w:rsidR="0007603E" w:rsidRDefault="0007603E" w:rsidP="0007603E">
      <w:proofErr w:type="gramStart"/>
      <w:r>
        <w:lastRenderedPageBreak/>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FE7AF7">
        <w:t xml:space="preserve"> </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DF1488">
        <w:rPr>
          <w:i/>
        </w:rPr>
        <w:t>3.3.2</w:t>
      </w:r>
      <w:r w:rsidR="003605C1" w:rsidRPr="00390358">
        <w:rPr>
          <w:i/>
        </w:rPr>
        <w:fldChar w:fldCharType="end"/>
      </w:r>
      <w:r w:rsidR="003605C1">
        <w:t>)</w:t>
      </w:r>
      <w:r>
        <w:t xml:space="preserve"> </w:t>
      </w:r>
      <w:r w:rsidR="00697711">
        <w:t xml:space="preserve">както </w:t>
      </w:r>
      <w:r>
        <w:t>и клас диаграма.</w:t>
      </w:r>
      <w:proofErr w:type="gramEnd"/>
    </w:p>
    <w:p w:rsidR="0007603E" w:rsidRDefault="0007603E" w:rsidP="0007603E">
      <w:pPr>
        <w:rPr>
          <w:i/>
        </w:rPr>
      </w:pPr>
      <w:r>
        <w:t>Подробно описание</w:t>
      </w:r>
      <w:r w:rsidR="00E8087E">
        <w:t xml:space="preserve"> </w:t>
      </w:r>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16" w:name="_Ref400113256"/>
      <w:bookmarkStart w:id="217" w:name="_Toc410497868"/>
      <w:r>
        <w:t>Инфраструктурни</w:t>
      </w:r>
      <w:bookmarkEnd w:id="216"/>
      <w:bookmarkEnd w:id="217"/>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4F3E9230" wp14:editId="2E7B0A6A">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192AEE">
          <w:rPr>
            <w:noProof/>
          </w:rPr>
          <w:t>26</w:t>
        </w:r>
      </w:fldSimple>
      <w:r>
        <w:t xml:space="preserve"> </w:t>
      </w:r>
      <w:proofErr w:type="gramStart"/>
      <w:r>
        <w:t>( клас</w:t>
      </w:r>
      <w:proofErr w:type="gramEnd"/>
      <w:r>
        <w:t xml:space="preserve"> диаграма на Identifiable)</w:t>
      </w:r>
    </w:p>
    <w:p w:rsidR="004214B8" w:rsidRDefault="004214B8" w:rsidP="00F643DE">
      <w:pPr>
        <w:pStyle w:val="Heading4"/>
      </w:pPr>
      <w:r>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w:t>
      </w:r>
      <w:proofErr w:type="gramStart"/>
      <w:r>
        <w:t>елементи</w:t>
      </w:r>
      <w:r w:rsidR="004619AF">
        <w:t>(</w:t>
      </w:r>
      <w:proofErr w:type="gramEnd"/>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DF1488">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DF1488">
        <w:rPr>
          <w:i/>
        </w:rPr>
        <w:t>3.3.2.2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14B4938" wp14:editId="0044B27A">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192AEE">
          <w:rPr>
            <w:noProof/>
          </w:rPr>
          <w:t>27</w:t>
        </w:r>
      </w:fldSimple>
      <w:r>
        <w:t xml:space="preserve"> (клас диаграма на AEPackage)</w:t>
      </w:r>
    </w:p>
    <w:p w:rsidR="004214B8" w:rsidRDefault="008712BF" w:rsidP="00F643DE">
      <w:pPr>
        <w:pStyle w:val="Heading4"/>
      </w:pPr>
      <w:bookmarkStart w:id="218" w:name="_Ref398390598"/>
      <w:r>
        <w:t>PackagableElement</w:t>
      </w:r>
      <w:bookmarkEnd w:id="218"/>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lastRenderedPageBreak/>
        <w:t>Клас диаграма</w:t>
      </w:r>
      <w:r w:rsidRPr="004F2D9C">
        <w:t>:</w:t>
      </w:r>
    </w:p>
    <w:p w:rsidR="00E8286B" w:rsidRDefault="00E8286B" w:rsidP="00E8286B">
      <w:pPr>
        <w:keepNext/>
        <w:jc w:val="center"/>
      </w:pPr>
      <w:r>
        <w:rPr>
          <w:noProof/>
          <w:lang w:eastAsia="en-US"/>
        </w:rPr>
        <w:drawing>
          <wp:inline distT="0" distB="0" distL="0" distR="0" wp14:anchorId="667FB095" wp14:editId="4BA64229">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192AEE">
          <w:rPr>
            <w:noProof/>
          </w:rPr>
          <w:t>28</w:t>
        </w:r>
      </w:fldSimple>
      <w:r>
        <w:t xml:space="preserve"> (клас диаграма на PackagableElement)</w:t>
      </w:r>
    </w:p>
    <w:p w:rsidR="00B035A3" w:rsidRDefault="00B035A3" w:rsidP="00F643DE">
      <w:pPr>
        <w:pStyle w:val="Heading4"/>
      </w:pPr>
      <w:bookmarkStart w:id="219" w:name="_Ref398554849"/>
      <w:r>
        <w:t>InfrastructureFactory</w:t>
      </w:r>
      <w:bookmarkEnd w:id="219"/>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DF1488">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drawing>
          <wp:inline distT="0" distB="0" distL="0" distR="0" wp14:anchorId="4444F4B0" wp14:editId="246BDCF4">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192AEE">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59084E63" wp14:editId="2EB40C53">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192AEE">
          <w:rPr>
            <w:noProof/>
          </w:rPr>
          <w:t>30</w:t>
        </w:r>
      </w:fldSimple>
      <w:r>
        <w:t xml:space="preserve"> (клас диаграма на FactoryProvider)</w:t>
      </w:r>
    </w:p>
    <w:p w:rsidR="003451FB" w:rsidRDefault="00F848BB" w:rsidP="00F643DE">
      <w:pPr>
        <w:pStyle w:val="Heading4"/>
      </w:pPr>
      <w:r>
        <w:lastRenderedPageBreak/>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DF1488">
        <w:rPr>
          <w:i/>
        </w:rPr>
        <w:t>3.3.2.1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drawing>
          <wp:inline distT="0" distB="0" distL="0" distR="0" wp14:anchorId="4C499642" wp14:editId="3E162E1B">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192AEE">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20" w:name="_Ref400113398"/>
      <w:bookmarkStart w:id="221" w:name="_Ref400113708"/>
      <w:bookmarkStart w:id="222" w:name="_Toc410497869"/>
      <w:r>
        <w:t>Софтуерен компонент</w:t>
      </w:r>
      <w:bookmarkEnd w:id="220"/>
      <w:bookmarkEnd w:id="221"/>
      <w:bookmarkEnd w:id="222"/>
    </w:p>
    <w:p w:rsidR="0024768E" w:rsidRDefault="0024768E" w:rsidP="0024768E">
      <w:bookmarkStart w:id="223"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DF1488">
        <w:rPr>
          <w:i/>
        </w:rPr>
        <w:t>3.3.2.3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3F38A43" wp14:editId="610C1EFA">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192AEE">
          <w:rPr>
            <w:noProof/>
          </w:rPr>
          <w:t>32</w:t>
        </w:r>
      </w:fldSimple>
      <w:r>
        <w:t xml:space="preserve"> (клас диаграма на BaseComponent)</w:t>
      </w:r>
    </w:p>
    <w:p w:rsidR="006D5AE5" w:rsidRDefault="00B074A3" w:rsidP="00B074A3">
      <w:pPr>
        <w:pStyle w:val="Heading4"/>
      </w:pPr>
      <w:r>
        <w:lastRenderedPageBreak/>
        <w:t>ComponentFactory</w:t>
      </w:r>
    </w:p>
    <w:p w:rsidR="00B074A3" w:rsidRDefault="00B074A3" w:rsidP="005851BA">
      <w:pPr>
        <w:pStyle w:val="ListParagraph"/>
        <w:numPr>
          <w:ilvl w:val="0"/>
          <w:numId w:val="23"/>
        </w:numPr>
      </w:pPr>
      <w:r w:rsidRPr="00464F95">
        <w:rPr>
          <w:i/>
        </w:rPr>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F1488">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290D59BA" wp14:editId="0038068C">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192AEE">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DF1488">
        <w:rPr>
          <w:i/>
        </w:rPr>
        <w:t>3.3.2.4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005FD166" wp14:editId="76F0F3CB">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192AEE">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DF1488">
        <w:rPr>
          <w:i/>
        </w:rPr>
        <w:t>3.3.2.5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14C5B4BD" wp14:editId="7FB36A22">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192AEE">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DF1488">
        <w:rPr>
          <w:i/>
        </w:rPr>
        <w:t>3.3.2.8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20FB9264" wp14:editId="6E2BB980">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192AEE">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DF1488">
        <w:rPr>
          <w:i/>
        </w:rPr>
        <w:t>3.3.2.10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1E786607" wp14:editId="0BEEDE35">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192AEE">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F1488">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65CF4B8D" wp14:editId="5C92582E">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192AEE">
          <w:rPr>
            <w:noProof/>
          </w:rPr>
          <w:t>38</w:t>
        </w:r>
      </w:fldSimple>
      <w:r>
        <w:t xml:space="preserve"> (клас диаграма на PortInterfaceFactory)</w:t>
      </w:r>
    </w:p>
    <w:p w:rsidR="00C3793A" w:rsidRDefault="004A6E88" w:rsidP="000B17C1">
      <w:pPr>
        <w:pStyle w:val="Heading2"/>
      </w:pPr>
      <w:bookmarkStart w:id="224" w:name="_Toc410497870"/>
      <w:r>
        <w:rPr>
          <w:lang w:val="ru-RU"/>
        </w:rPr>
        <w:t>Диаграми (</w:t>
      </w:r>
      <w:r w:rsidR="00CD7F1C">
        <w:rPr>
          <w:lang w:val="ru-RU"/>
        </w:rPr>
        <w:t xml:space="preserve">на структура и поведение - </w:t>
      </w:r>
      <w:r w:rsidR="00455E3F">
        <w:rPr>
          <w:lang w:val="ru-RU"/>
        </w:rPr>
        <w:t>по слоеве</w:t>
      </w:r>
      <w:r>
        <w:rPr>
          <w:lang w:val="ru-RU"/>
        </w:rPr>
        <w:t>)</w:t>
      </w:r>
      <w:bookmarkEnd w:id="223"/>
      <w:bookmarkEnd w:id="224"/>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Подробно описание</w:t>
      </w:r>
      <w:r w:rsidR="00455E3F">
        <w:t xml:space="preserve"> </w:t>
      </w:r>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DF1488">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25" w:name="_Ref400112966"/>
      <w:bookmarkStart w:id="226" w:name="_Ref400112976"/>
      <w:bookmarkStart w:id="227" w:name="_Toc410497871"/>
      <w:r>
        <w:t>Слой Анализатор</w:t>
      </w:r>
      <w:bookmarkEnd w:id="225"/>
      <w:bookmarkEnd w:id="226"/>
      <w:bookmarkEnd w:id="227"/>
    </w:p>
    <w:p w:rsidR="007A3944" w:rsidRDefault="007F7FAA" w:rsidP="007A3944">
      <w:pPr>
        <w:keepNext/>
        <w:jc w:val="center"/>
      </w:pPr>
      <w:r>
        <w:rPr>
          <w:noProof/>
          <w:lang w:eastAsia="en-US"/>
        </w:rPr>
        <w:drawing>
          <wp:inline distT="0" distB="0" distL="0" distR="0" wp14:anchorId="754DD57E" wp14:editId="46043B7C">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192AEE">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6ACF80" wp14:editId="3BA737F8">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192AEE">
          <w:rPr>
            <w:noProof/>
          </w:rPr>
          <w:t>40</w:t>
        </w:r>
      </w:fldSimple>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 xml:space="preserve">Фигура </w:t>
      </w:r>
      <w:r w:rsidR="00DF1488" w:rsidRPr="00DF1488">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DF1488">
        <w:rPr>
          <w:i/>
        </w:rPr>
        <w:t>3.3.1.5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DF1488">
        <w:rPr>
          <w:i/>
        </w:rPr>
        <w:t>3.3.1.6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191AF01A" wp14:editId="3979C21A">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192AEE">
          <w:rPr>
            <w:noProof/>
          </w:rPr>
          <w:t>41</w:t>
        </w:r>
      </w:fldSimple>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F1488">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0F18432E" wp14:editId="30D5E61F">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192AEE">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18EA05C3" wp14:editId="64EBBCCA">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192AEE">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28" w:name="_Ref400113532"/>
      <w:bookmarkStart w:id="229" w:name="_Toc410497872"/>
      <w:r>
        <w:t>Слой Скенер</w:t>
      </w:r>
      <w:bookmarkEnd w:id="228"/>
      <w:bookmarkEnd w:id="229"/>
    </w:p>
    <w:p w:rsidR="00A60425" w:rsidRDefault="00A60425" w:rsidP="00A60425">
      <w:pPr>
        <w:keepNext/>
        <w:jc w:val="center"/>
      </w:pPr>
      <w:r>
        <w:rPr>
          <w:noProof/>
          <w:lang w:eastAsia="en-US"/>
        </w:rPr>
        <w:drawing>
          <wp:inline distT="0" distB="0" distL="0" distR="0" wp14:anchorId="42B67F01" wp14:editId="6E33193C">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192AEE">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95C04C3" wp14:editId="1A2F9152">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192AEE">
          <w:rPr>
            <w:noProof/>
          </w:rPr>
          <w:t>45</w:t>
        </w:r>
      </w:fldSimple>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 xml:space="preserve">Фигура </w:t>
      </w:r>
      <w:r w:rsidR="00DF1488" w:rsidRPr="00DF1488">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30" w:name="_Ref398575345"/>
      <w:r>
        <w:t>BaseFileParser</w:t>
      </w:r>
      <w:bookmarkEnd w:id="230"/>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F1488">
        <w:rPr>
          <w:i/>
        </w:rPr>
        <w:t>3.3.1.7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2DE6C085" wp14:editId="08747DF8">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192AEE">
          <w:rPr>
            <w:noProof/>
          </w:rPr>
          <w:t>46</w:t>
        </w:r>
      </w:fldSimple>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F1488">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81149CA" wp14:editId="4A48BB2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 Фигура </w:t>
      </w:r>
      <w:fldSimple w:instr=" SEQ Фигура \* ARABIC ">
        <w:r w:rsidR="00192AEE">
          <w:rPr>
            <w:noProof/>
          </w:rPr>
          <w:t>47</w:t>
        </w:r>
      </w:fldSimple>
      <w:r>
        <w:t xml:space="preserve"> </w:t>
      </w:r>
      <w:proofErr w:type="gramStart"/>
      <w:r>
        <w:t>( Инициализация</w:t>
      </w:r>
      <w:proofErr w:type="gramEnd"/>
      <w:r>
        <w:t xml:space="preserve">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634088E1" wp14:editId="3DD0050B">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 Фигура </w:t>
      </w:r>
      <w:fldSimple w:instr=" SEQ Фигура \* ARABIC ">
        <w:r w:rsidR="00192AEE">
          <w:rPr>
            <w:noProof/>
          </w:rPr>
          <w:t>48</w:t>
        </w:r>
      </w:fldSimple>
      <w:r>
        <w:t xml:space="preserve"> </w:t>
      </w:r>
      <w:proofErr w:type="gramStart"/>
      <w:r>
        <w:t>( последователност</w:t>
      </w:r>
      <w:proofErr w:type="gramEnd"/>
      <w:r>
        <w:t xml:space="preserve"> на изпълнение на функционалността на BaseFileParser)</w:t>
      </w:r>
    </w:p>
    <w:p w:rsidR="00C06B73" w:rsidRDefault="00B12FDA" w:rsidP="00FE7146">
      <w:r>
        <w:t xml:space="preserve"> 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 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 xml:space="preserve">файла под </w:t>
      </w:r>
      <w:proofErr w:type="gramStart"/>
      <w:r w:rsidRPr="00B12FDA">
        <w:rPr>
          <w:i/>
        </w:rPr>
        <w:t>анализ</w:t>
      </w:r>
      <w:r>
        <w:rPr>
          <w:i/>
        </w:rPr>
        <w:t xml:space="preserve"> </w:t>
      </w:r>
      <w:r>
        <w:t xml:space="preserve"> и</w:t>
      </w:r>
      <w:proofErr w:type="gramEnd"/>
      <w:r>
        <w:t xml:space="preserve"> същевременно се подготвя за анализ(премахване на коментари, </w:t>
      </w:r>
      <w:r w:rsidR="00465298">
        <w:t xml:space="preserve"> структурно </w:t>
      </w:r>
      <w:r>
        <w:t>форматиране и т.н.)</w:t>
      </w:r>
      <w:r w:rsidR="00465298">
        <w:t xml:space="preserve">.  Ако файла е </w:t>
      </w:r>
      <w:proofErr w:type="gramStart"/>
      <w:r w:rsidR="00465298">
        <w:t xml:space="preserve">валиден </w:t>
      </w:r>
      <w:r w:rsidR="00524710">
        <w:t xml:space="preserve"> изпълнява</w:t>
      </w:r>
      <w:proofErr w:type="gramEnd"/>
      <w:r w:rsidR="00524710">
        <w:t xml:space="preserve"> всички критерии за конектор </w:t>
      </w:r>
      <w:r w:rsidR="000B7274">
        <w:t xml:space="preserve"> 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proofErr w:type="gramStart"/>
      <w:r w:rsidR="007A5FE9">
        <w:t>)  се</w:t>
      </w:r>
      <w:proofErr w:type="gramEnd"/>
      <w:r w:rsidR="007A5FE9">
        <w:t xml:space="preserve"> попълва допълнително детайли при изпълнението на критериите </w:t>
      </w:r>
      <w:r w:rsidR="007A5FE9" w:rsidRPr="007A5FE9">
        <w:rPr>
          <w:i/>
        </w:rPr>
        <w:t>execute(…)</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r>
        <w:t xml:space="preserve"> Абстрактен клас реализиращ </w:t>
      </w:r>
      <w:proofErr w:type="gramStart"/>
      <w:r w:rsidRPr="00102CCC">
        <w:rPr>
          <w:i/>
        </w:rPr>
        <w:t>I</w:t>
      </w:r>
      <w:r>
        <w:rPr>
          <w:i/>
        </w:rPr>
        <w:t>PortCriteria</w:t>
      </w:r>
      <w:r>
        <w:t xml:space="preserve">  и</w:t>
      </w:r>
      <w:proofErr w:type="gramEnd"/>
      <w:r>
        <w:t xml:space="preserve">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F1488">
        <w:rPr>
          <w:i/>
        </w:rPr>
        <w:t>3.3.1.7</w:t>
      </w:r>
      <w:r w:rsidRPr="002D3EE2">
        <w:rPr>
          <w:i/>
        </w:rPr>
        <w:fldChar w:fldCharType="end"/>
      </w:r>
      <w:r w:rsidR="00027BBE">
        <w:rPr>
          <w:i/>
        </w:rPr>
        <w:t xml:space="preserve"> </w:t>
      </w:r>
      <w:r w:rsidR="00027BBE">
        <w:t xml:space="preserve"> 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DF1488">
        <w:rPr>
          <w:i/>
        </w:rPr>
        <w:t>3.3.1.8</w:t>
      </w:r>
      <w:r w:rsidR="00027BBE" w:rsidRPr="00027BBE">
        <w:rPr>
          <w:i/>
        </w:rPr>
        <w:fldChar w:fldCharType="end"/>
      </w:r>
      <w:r w:rsidR="00027BBE">
        <w:rPr>
          <w:i/>
        </w:rPr>
        <w:t>.</w:t>
      </w:r>
    </w:p>
    <w:p w:rsidR="006437E0" w:rsidRPr="006437E0" w:rsidRDefault="006437E0" w:rsidP="00FE7146">
      <w:r>
        <w:t xml:space="preserve"> 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DF1488">
        <w:rPr>
          <w:i/>
        </w:rPr>
        <w:t>5.3.2.1.3</w:t>
      </w:r>
      <w:r w:rsidRPr="006437E0">
        <w:rPr>
          <w:i/>
        </w:rPr>
        <w:fldChar w:fldCharType="end"/>
      </w:r>
      <w:r w:rsidRPr="006437E0">
        <w:rPr>
          <w:i/>
        </w:rPr>
        <w:t>)</w:t>
      </w:r>
    </w:p>
    <w:p w:rsidR="003C1D37" w:rsidRDefault="003C1D37" w:rsidP="003C1D37">
      <w:pPr>
        <w:pStyle w:val="Heading3"/>
      </w:pPr>
      <w:bookmarkStart w:id="231" w:name="_Toc410497873"/>
      <w:r>
        <w:t>Слой Мета-Модел</w:t>
      </w:r>
      <w:bookmarkEnd w:id="231"/>
    </w:p>
    <w:p w:rsidR="00C06B73" w:rsidRDefault="00C06B73" w:rsidP="00C06B73">
      <w:pPr>
        <w:keepNext/>
        <w:jc w:val="center"/>
      </w:pPr>
      <w:r>
        <w:rPr>
          <w:noProof/>
          <w:lang w:eastAsia="en-US"/>
        </w:rPr>
        <w:lastRenderedPageBreak/>
        <w:drawing>
          <wp:inline distT="0" distB="0" distL="0" distR="0" wp14:anchorId="705E40A6" wp14:editId="6AE30F59">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 Фигура </w:t>
      </w:r>
      <w:fldSimple w:instr=" SEQ Фигура \* ARABIC ">
        <w:r w:rsidR="00192AEE">
          <w:rPr>
            <w:noProof/>
          </w:rPr>
          <w:t>49</w:t>
        </w:r>
      </w:fldSimple>
      <w:r>
        <w:t xml:space="preserve"> </w:t>
      </w:r>
      <w:proofErr w:type="gramStart"/>
      <w:r>
        <w:t>( Слой</w:t>
      </w:r>
      <w:proofErr w:type="gramEnd"/>
      <w:r>
        <w:t xml:space="preserve"> Мета-Модел)</w:t>
      </w:r>
    </w:p>
    <w:p w:rsidR="00C06B73" w:rsidRDefault="00C06B73" w:rsidP="00C06B73">
      <w:pPr>
        <w:rPr>
          <w:i/>
        </w:rPr>
      </w:pPr>
      <w:r>
        <w:t xml:space="preserve"> 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DF1488">
        <w:rPr>
          <w:i/>
        </w:rPr>
        <w:t>5.2</w:t>
      </w:r>
      <w:r w:rsidRPr="00C06B73">
        <w:rPr>
          <w:i/>
        </w:rPr>
        <w:fldChar w:fldCharType="end"/>
      </w:r>
    </w:p>
    <w:p w:rsidR="00C44D70" w:rsidRDefault="00C44D70" w:rsidP="00C06B73">
      <w:pPr>
        <w:rPr>
          <w:i/>
        </w:rPr>
      </w:pPr>
    </w:p>
    <w:p w:rsidR="00C44D70" w:rsidRDefault="00C44D70" w:rsidP="00C44D70">
      <w:pPr>
        <w:pStyle w:val="Heading3"/>
      </w:pPr>
      <w:bookmarkStart w:id="232" w:name="_Ref400113852"/>
      <w:bookmarkStart w:id="233" w:name="_Toc410497874"/>
      <w:r>
        <w:t>Слой Сериализатор</w:t>
      </w:r>
      <w:bookmarkEnd w:id="232"/>
      <w:bookmarkEnd w:id="233"/>
    </w:p>
    <w:p w:rsidR="00C44D70" w:rsidRDefault="00C44D70" w:rsidP="00C44D70">
      <w:pPr>
        <w:keepNext/>
        <w:jc w:val="center"/>
      </w:pPr>
      <w:r w:rsidRPr="00C44D70">
        <w:rPr>
          <w:noProof/>
          <w:lang w:eastAsia="en-US"/>
        </w:rPr>
        <w:drawing>
          <wp:inline distT="0" distB="0" distL="0" distR="0" wp14:anchorId="23D0AAAA" wp14:editId="173013CD">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 Фигура </w:t>
      </w:r>
      <w:fldSimple w:instr=" SEQ Фигура \* ARABIC ">
        <w:r w:rsidR="00192AEE">
          <w:rPr>
            <w:noProof/>
          </w:rPr>
          <w:t>50</w:t>
        </w:r>
      </w:fldSimple>
      <w:r>
        <w:t xml:space="preserve"> </w:t>
      </w:r>
      <w:proofErr w:type="gramStart"/>
      <w:r>
        <w:t>( слой</w:t>
      </w:r>
      <w:proofErr w:type="gramEnd"/>
      <w:r>
        <w:t xml:space="preserve">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2A74635C" wp14:editId="4E1489A0">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 Фигура </w:t>
      </w:r>
      <w:fldSimple w:instr=" SEQ Фигура \* ARABIC ">
        <w:r w:rsidR="00192AEE">
          <w:rPr>
            <w:noProof/>
          </w:rPr>
          <w:t>51</w:t>
        </w:r>
      </w:fldSimple>
      <w:r>
        <w:t xml:space="preserve"> </w:t>
      </w:r>
      <w:proofErr w:type="gramStart"/>
      <w:r>
        <w:t>( съдържаниен</w:t>
      </w:r>
      <w:proofErr w:type="gramEnd"/>
      <w:r>
        <w:t xml:space="preserve"> на пакет ModelConverter)</w:t>
      </w:r>
    </w:p>
    <w:p w:rsidR="00F942A2" w:rsidRDefault="00F942A2" w:rsidP="00F942A2">
      <w:r>
        <w:t xml:space="preserve"> Пакета </w:t>
      </w:r>
      <w:proofErr w:type="gramStart"/>
      <w:r>
        <w:rPr>
          <w:i/>
        </w:rPr>
        <w:t>ModelConverter</w:t>
      </w:r>
      <w:r>
        <w:t xml:space="preserve">  представя</w:t>
      </w:r>
      <w:proofErr w:type="gramEnd"/>
      <w:r>
        <w:t xml:space="preserve"> слоя </w:t>
      </w:r>
      <w:r>
        <w:rPr>
          <w:i/>
        </w:rPr>
        <w:t>Сериализатор.</w:t>
      </w:r>
      <w:r>
        <w:t xml:space="preserve">  </w:t>
      </w:r>
      <w:proofErr w:type="gramStart"/>
      <w:r>
        <w:t xml:space="preserve">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Фигура 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DF1488">
        <w:rPr>
          <w:i/>
        </w:rPr>
        <w:t>3.3.1.9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04F0AABA" wp14:editId="1FD24EC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192AEE">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622409E5" wp14:editId="1B9C707C">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192AEE">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DF1488">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34" w:name="_Ref400115321"/>
      <w:bookmarkStart w:id="235" w:name="_Toc410497875"/>
      <w:r>
        <w:t>Слой Генерация на базов код</w:t>
      </w:r>
      <w:bookmarkEnd w:id="234"/>
      <w:bookmarkEnd w:id="235"/>
    </w:p>
    <w:p w:rsidR="00314807" w:rsidRDefault="00314807" w:rsidP="00314807">
      <w:pPr>
        <w:keepNext/>
        <w:jc w:val="center"/>
      </w:pPr>
      <w:r>
        <w:rPr>
          <w:noProof/>
          <w:lang w:eastAsia="en-US"/>
        </w:rPr>
        <w:drawing>
          <wp:inline distT="0" distB="0" distL="0" distR="0" wp14:anchorId="5B93F3CD" wp14:editId="55FCE67F">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192AEE">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DF1488">
        <w:rPr>
          <w:i/>
        </w:rPr>
        <w:t>4.3.4</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DF1488">
        <w:rPr>
          <w:i/>
        </w:rPr>
        <w:t>3.3.1.10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2238CF9" wp14:editId="08E40972">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36" w:name="_Ref398729543"/>
      <w:bookmarkStart w:id="237" w:name="_Ref398729535"/>
      <w:r>
        <w:t xml:space="preserve">Фигура </w:t>
      </w:r>
      <w:fldSimple w:instr=" SEQ Фигура \* ARABIC ">
        <w:r w:rsidR="00192AEE">
          <w:rPr>
            <w:noProof/>
          </w:rPr>
          <w:t>55</w:t>
        </w:r>
      </w:fldSimple>
      <w:bookmarkEnd w:id="236"/>
      <w:r>
        <w:t xml:space="preserve"> (файлова структура на Генератор на базов код)</w:t>
      </w:r>
      <w:bookmarkEnd w:id="237"/>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DF1488">
        <w:rPr>
          <w:i/>
        </w:rPr>
        <w:t>3.3.3.3.2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DF1488">
        <w:rPr>
          <w:i/>
        </w:rPr>
        <w:t>3.3.3.3.1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DF1488">
        <w:rPr>
          <w:i/>
        </w:rPr>
        <w:t>3.3.3.5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DF1488">
        <w:rPr>
          <w:i/>
        </w:rPr>
        <w:t>3.3.3.3.3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DF1488" w:rsidRPr="00DF1488">
        <w:rPr>
          <w:i/>
        </w:rPr>
        <w:t xml:space="preserve">Фигура </w:t>
      </w:r>
      <w:r w:rsidR="00DF1488" w:rsidRPr="00DF1488">
        <w:rPr>
          <w:i/>
          <w:noProof/>
        </w:rPr>
        <w:t>55</w:t>
      </w:r>
      <w:r w:rsidRPr="00CA0868">
        <w:rPr>
          <w:i/>
        </w:rPr>
        <w:fldChar w:fldCharType="end"/>
      </w:r>
      <w:r w:rsidR="00CF319E" w:rsidRPr="00CF319E">
        <w:t>)</w:t>
      </w:r>
      <w:r>
        <w:t>.</w:t>
      </w:r>
      <w:proofErr w:type="gramEnd"/>
    </w:p>
    <w:p w:rsidR="00CD7F1C" w:rsidRDefault="00CD7F1C" w:rsidP="000B17C1">
      <w:pPr>
        <w:pStyle w:val="Heading2"/>
      </w:pPr>
      <w:bookmarkStart w:id="238" w:name="_Toc397093015"/>
      <w:bookmarkStart w:id="239" w:name="_Ref400114055"/>
      <w:bookmarkStart w:id="240" w:name="_Toc410497876"/>
      <w:r>
        <w:rPr>
          <w:lang w:val="ru-RU"/>
        </w:rPr>
        <w:t>Ресурсни и спомагателни модули</w:t>
      </w:r>
      <w:bookmarkEnd w:id="238"/>
      <w:bookmarkEnd w:id="239"/>
      <w:bookmarkEnd w:id="240"/>
    </w:p>
    <w:p w:rsidR="006008B2" w:rsidRDefault="006008B2" w:rsidP="006008B2">
      <w:pPr>
        <w:keepNext/>
        <w:jc w:val="center"/>
      </w:pPr>
      <w:r>
        <w:rPr>
          <w:noProof/>
          <w:lang w:eastAsia="en-US"/>
        </w:rPr>
        <w:lastRenderedPageBreak/>
        <w:drawing>
          <wp:inline distT="0" distB="0" distL="0" distR="0" wp14:anchorId="2F4B1DDA" wp14:editId="6FC4F9F3">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192AEE">
          <w:rPr>
            <w:noProof/>
          </w:rPr>
          <w:t>56</w:t>
        </w:r>
      </w:fldSimple>
      <w:r>
        <w:t xml:space="preserve"> (слой Външни модули)</w:t>
      </w:r>
    </w:p>
    <w:p w:rsidR="006008B2" w:rsidRDefault="006008B2" w:rsidP="006008B2">
      <w:pPr>
        <w:pStyle w:val="Heading3"/>
      </w:pPr>
      <w:bookmarkStart w:id="241" w:name="_Toc410497877"/>
      <w:r>
        <w:t>Пакетна диаграма</w:t>
      </w:r>
      <w:bookmarkEnd w:id="241"/>
    </w:p>
    <w:p w:rsidR="005431BB" w:rsidRDefault="006008B2" w:rsidP="005431BB">
      <w:pPr>
        <w:keepNext/>
        <w:jc w:val="center"/>
      </w:pPr>
      <w:r>
        <w:rPr>
          <w:noProof/>
          <w:lang w:eastAsia="en-US"/>
        </w:rPr>
        <w:drawing>
          <wp:inline distT="0" distB="0" distL="0" distR="0" wp14:anchorId="72B5E399" wp14:editId="46E95C64">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192AEE">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42" w:name="_Toc397093016"/>
      <w:bookmarkStart w:id="243" w:name="_Toc410497878"/>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42"/>
      <w:bookmarkEnd w:id="243"/>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44" w:name="_Toc397093017"/>
      <w:bookmarkStart w:id="245" w:name="_Ref400903747"/>
      <w:bookmarkStart w:id="246" w:name="_Toc410497879"/>
      <w:r>
        <w:rPr>
          <w:lang w:val="ru-RU"/>
        </w:rPr>
        <w:t>Реализация на модулите</w:t>
      </w:r>
      <w:bookmarkEnd w:id="244"/>
      <w:bookmarkEnd w:id="245"/>
      <w:bookmarkEnd w:id="246"/>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DF1488">
        <w:rPr>
          <w:i/>
        </w:rPr>
        <w:t>5</w:t>
      </w:r>
      <w:r w:rsidRPr="0091658B">
        <w:rPr>
          <w:i/>
        </w:rPr>
        <w:fldChar w:fldCharType="end"/>
      </w:r>
      <w:r>
        <w:t>, са генерирани</w:t>
      </w:r>
      <w:r w:rsidR="0091658B">
        <w:t xml:space="preserve"> посредством BoUML по указание на точк</w:t>
      </w:r>
      <w:r w:rsidR="00574D4B">
        <w:t xml:space="preserve">и </w:t>
      </w:r>
      <w:r w:rsidR="00574D4B" w:rsidRPr="00574D4B">
        <w:rPr>
          <w:i/>
        </w:rPr>
        <w:fldChar w:fldCharType="begin"/>
      </w:r>
      <w:r w:rsidR="00574D4B" w:rsidRPr="00574D4B">
        <w:rPr>
          <w:i/>
        </w:rPr>
        <w:instrText xml:space="preserve"> REF _Ref397422090 \r \h </w:instrText>
      </w:r>
      <w:r w:rsidR="00574D4B">
        <w:rPr>
          <w:i/>
        </w:rPr>
        <w:instrText xml:space="preserve"> \* MERGEFORMAT </w:instrText>
      </w:r>
      <w:r w:rsidR="00574D4B" w:rsidRPr="00574D4B">
        <w:rPr>
          <w:i/>
        </w:rPr>
      </w:r>
      <w:r w:rsidR="00574D4B" w:rsidRPr="00574D4B">
        <w:rPr>
          <w:i/>
        </w:rPr>
        <w:fldChar w:fldCharType="separate"/>
      </w:r>
      <w:r w:rsidR="00DF1488">
        <w:rPr>
          <w:i/>
        </w:rPr>
        <w:t>4.1.2</w:t>
      </w:r>
      <w:r w:rsidR="00574D4B" w:rsidRPr="00574D4B">
        <w:rPr>
          <w:i/>
        </w:rPr>
        <w:fldChar w:fldCharType="end"/>
      </w:r>
      <w:r w:rsidR="00574D4B">
        <w:t xml:space="preserve"> и </w:t>
      </w:r>
      <w:r w:rsidR="00574D4B" w:rsidRPr="00574D4B">
        <w:rPr>
          <w:i/>
        </w:rPr>
        <w:fldChar w:fldCharType="begin"/>
      </w:r>
      <w:r w:rsidR="00574D4B" w:rsidRPr="00574D4B">
        <w:rPr>
          <w:i/>
        </w:rPr>
        <w:instrText xml:space="preserve"> REF _Ref409885591 \r \h </w:instrText>
      </w:r>
      <w:r w:rsidR="00574D4B">
        <w:rPr>
          <w:i/>
        </w:rPr>
        <w:instrText xml:space="preserve"> \* MERGEFORMAT </w:instrText>
      </w:r>
      <w:r w:rsidR="00574D4B" w:rsidRPr="00574D4B">
        <w:rPr>
          <w:i/>
        </w:rPr>
      </w:r>
      <w:r w:rsidR="00574D4B" w:rsidRPr="00574D4B">
        <w:rPr>
          <w:i/>
        </w:rPr>
        <w:fldChar w:fldCharType="separate"/>
      </w:r>
      <w:r w:rsidR="00DF1488">
        <w:rPr>
          <w:i/>
        </w:rPr>
        <w:t>4.3.3</w:t>
      </w:r>
      <w:r w:rsidR="00574D4B" w:rsidRPr="00574D4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DF1488" w:rsidRPr="00DF1488">
        <w:rPr>
          <w:i/>
        </w:rPr>
        <w:t xml:space="preserve">Фигура </w:t>
      </w:r>
      <w:r w:rsidR="00DF1488" w:rsidRPr="00DF1488">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47" w:name="_Toc410497880"/>
      <w:r>
        <w:t>Анализатор (диаграма на внедряване)</w:t>
      </w:r>
      <w:bookmarkEnd w:id="247"/>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80">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192AEE">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DF1488">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48" w:name="_Toc410497881"/>
      <w:r>
        <w:t>Скенер</w:t>
      </w:r>
      <w:bookmarkEnd w:id="248"/>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1">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192AEE">
          <w:rPr>
            <w:noProof/>
          </w:rPr>
          <w:t>59</w:t>
        </w:r>
      </w:fldSimple>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DF1488">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49" w:name="_Ref409474859"/>
      <w:bookmarkStart w:id="250" w:name="_Toc410497882"/>
      <w:r>
        <w:lastRenderedPageBreak/>
        <w:t>Мета-модел</w:t>
      </w:r>
      <w:bookmarkEnd w:id="249"/>
      <w:bookmarkEnd w:id="250"/>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2">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192AEE">
          <w:rPr>
            <w:noProof/>
          </w:rPr>
          <w:t>60</w:t>
        </w:r>
      </w:fldSimple>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DF1488">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3">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192AEE">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DF1488">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51" w:name="_Toc410497883"/>
      <w:r>
        <w:lastRenderedPageBreak/>
        <w:t>Сериализатор (диаграма на внедряване)</w:t>
      </w:r>
      <w:bookmarkEnd w:id="251"/>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4">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192AEE">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DF1488">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52" w:name="_Toc410497884"/>
      <w:r>
        <w:t>Спомагателни модули (диаграма на внедряване)</w:t>
      </w:r>
      <w:bookmarkEnd w:id="252"/>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5">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192AEE">
          <w:rPr>
            <w:noProof/>
          </w:rPr>
          <w:t>63</w:t>
        </w:r>
      </w:fldSimple>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DF1488">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53" w:name="_Toc410497885"/>
      <w:r>
        <w:t>Специфични критерии за стандартна архитектура (диаграма на внедряване)</w:t>
      </w:r>
      <w:bookmarkEnd w:id="253"/>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192AEE">
          <w:rPr>
            <w:noProof/>
          </w:rPr>
          <w:t>64</w:t>
        </w:r>
      </w:fldSimple>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DF1488">
        <w:rPr>
          <w:i/>
        </w:rPr>
        <w:t>3.3.4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54" w:name="_Toc410497886"/>
      <w:r>
        <w:t>Генерация на базов код (реализация)</w:t>
      </w:r>
      <w:bookmarkEnd w:id="254"/>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DF1488">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55" w:name="_Toc397093018"/>
      <w:bookmarkStart w:id="256" w:name="_Toc410497887"/>
      <w:r w:rsidRPr="00EB2EDE">
        <w:rPr>
          <w:color w:val="FF0000"/>
          <w:lang w:val="ru-RU"/>
        </w:rPr>
        <w:t>Системна интеграция (опционално)</w:t>
      </w:r>
      <w:bookmarkEnd w:id="255"/>
      <w:bookmarkEnd w:id="256"/>
    </w:p>
    <w:p w:rsidR="008436AF" w:rsidRDefault="004A6E88" w:rsidP="008436AF">
      <w:pPr>
        <w:pStyle w:val="Heading2"/>
      </w:pPr>
      <w:bookmarkStart w:id="257" w:name="_Toc397093019"/>
      <w:bookmarkStart w:id="258" w:name="_Toc410497888"/>
      <w:r w:rsidRPr="00595992">
        <w:rPr>
          <w:lang w:val="ru-RU"/>
        </w:rPr>
        <w:t>Планиране на тестването</w:t>
      </w:r>
      <w:bookmarkEnd w:id="257"/>
      <w:bookmarkEnd w:id="258"/>
    </w:p>
    <w:p w:rsidR="008436AF" w:rsidRDefault="008436AF" w:rsidP="008436AF">
      <w:pPr>
        <w:pStyle w:val="Heading3"/>
      </w:pPr>
      <w:bookmarkStart w:id="259" w:name="_Toc410497889"/>
      <w:bookmarkStart w:id="260" w:name="_Ref411018744"/>
      <w:r>
        <w:t>Цели</w:t>
      </w:r>
      <w:bookmarkEnd w:id="259"/>
      <w:bookmarkEnd w:id="260"/>
    </w:p>
    <w:p w:rsidR="008436AF" w:rsidRDefault="008436AF" w:rsidP="008436AF">
      <w:proofErr w:type="gramStart"/>
      <w:r>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w:t>
      </w:r>
      <w:r>
        <w:lastRenderedPageBreak/>
        <w:t xml:space="preserve">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61" w:name="_Toc410497890"/>
      <w:r>
        <w:t>Модулни тестове</w:t>
      </w:r>
      <w:bookmarkEnd w:id="261"/>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DF1488">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w:t>
      </w:r>
      <w:r w:rsidR="00B61252">
        <w:rPr>
          <w:rFonts w:ascii="Courier New" w:hAnsi="Courier New" w:cs="Courier New"/>
        </w:rPr>
        <w:t>_</w:t>
      </w:r>
      <w:r w:rsidRPr="00677B20">
        <w:rPr>
          <w:rFonts w:ascii="Courier New" w:hAnsi="Courier New" w:cs="Courier New"/>
        </w:rPr>
        <w: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62" w:name="_Toc410497891"/>
      <w:r>
        <w:t>Функционални тестове</w:t>
      </w:r>
      <w:bookmarkEnd w:id="262"/>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DF1488">
        <w:rPr>
          <w:i/>
        </w:rPr>
        <w:t>3.2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DF1488">
        <w:rPr>
          <w:i/>
        </w:rPr>
        <w:t>3.3.1.5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DF1488">
        <w:rPr>
          <w:i/>
        </w:rPr>
        <w:t>3.3.1.9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DF1488">
        <w:rPr>
          <w:i/>
        </w:rPr>
        <w:t>3.3.1.10</w:t>
      </w:r>
      <w:r w:rsidRPr="0098247E">
        <w:rPr>
          <w:i/>
        </w:rPr>
        <w:fldChar w:fldCharType="end"/>
      </w:r>
      <w:r>
        <w:t>) от сериализирания UML модел</w:t>
      </w:r>
    </w:p>
    <w:p w:rsidR="004F3C1E" w:rsidRDefault="004F3C1E" w:rsidP="004F3C1E">
      <w:pPr>
        <w:pStyle w:val="Heading3"/>
      </w:pPr>
      <w:bookmarkStart w:id="263" w:name="_Toc410497892"/>
      <w:r>
        <w:t>Нефункционални тестове</w:t>
      </w:r>
      <w:bookmarkEnd w:id="263"/>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DF1488">
        <w:rPr>
          <w:i/>
        </w:rPr>
        <w:t>3.4</w:t>
      </w:r>
      <w:r w:rsidRPr="004F3C1E">
        <w:rPr>
          <w:i/>
        </w:rPr>
        <w:fldChar w:fldCharType="end"/>
      </w:r>
      <w:r w:rsidR="001E70DA">
        <w:rPr>
          <w:i/>
        </w:rPr>
        <w:t>.</w:t>
      </w:r>
      <w:proofErr w:type="gramEnd"/>
    </w:p>
    <w:p w:rsidR="00C3793A" w:rsidRDefault="004A6E88" w:rsidP="000B17C1">
      <w:pPr>
        <w:pStyle w:val="Heading2"/>
      </w:pPr>
      <w:bookmarkStart w:id="264" w:name="_Toc397093020"/>
      <w:bookmarkStart w:id="265" w:name="_Toc410497893"/>
      <w:r>
        <w:rPr>
          <w:lang w:val="ru-RU"/>
        </w:rPr>
        <w:t>Модулно и системно тестване</w:t>
      </w:r>
      <w:bookmarkEnd w:id="264"/>
      <w:bookmarkEnd w:id="265"/>
    </w:p>
    <w:p w:rsidR="00192AEE" w:rsidRPr="00192AEE" w:rsidRDefault="00192AEE" w:rsidP="00192AEE">
      <w:proofErr w:type="gramStart"/>
      <w:r>
        <w:t>След като всички тестове са попълнени, така че да покриват кода на системата напълно, приготвяме скрипт (</w:t>
      </w:r>
      <w:r w:rsidRPr="00192AEE">
        <w:rPr>
          <w:i/>
        </w:rPr>
        <w:t>runAllTests.sh</w:t>
      </w:r>
      <w:r>
        <w:rPr>
          <w:i/>
        </w:rPr>
        <w:t xml:space="preserve">, </w:t>
      </w:r>
      <w:r w:rsidRPr="00192AEE">
        <w:rPr>
          <w:i/>
        </w:rPr>
        <w:fldChar w:fldCharType="begin"/>
      </w:r>
      <w:r w:rsidRPr="00192AEE">
        <w:rPr>
          <w:i/>
        </w:rPr>
        <w:instrText xml:space="preserve"> REF _Ref411015504 \h  \* MERGEFORMAT </w:instrText>
      </w:r>
      <w:r w:rsidRPr="00192AEE">
        <w:rPr>
          <w:i/>
        </w:rPr>
      </w:r>
      <w:r w:rsidRPr="00192AEE">
        <w:rPr>
          <w:i/>
        </w:rPr>
        <w:fldChar w:fldCharType="separate"/>
      </w:r>
      <w:r w:rsidRPr="00192AEE">
        <w:rPr>
          <w:i/>
        </w:rPr>
        <w:t xml:space="preserve">Фигура </w:t>
      </w:r>
      <w:r w:rsidRPr="00192AEE">
        <w:rPr>
          <w:i/>
          <w:noProof/>
        </w:rPr>
        <w:t>65</w:t>
      </w:r>
      <w:r w:rsidRPr="00192AEE">
        <w:rPr>
          <w:i/>
        </w:rPr>
        <w:fldChar w:fldCharType="end"/>
      </w:r>
      <w:r>
        <w:t xml:space="preserve">), който спомага рекурсивното изпълнени на всички тестове от директорията </w:t>
      </w:r>
      <w:r w:rsidRPr="00192AEE">
        <w:rPr>
          <w:i/>
        </w:rPr>
        <w:t>testgen</w:t>
      </w:r>
      <w:r w:rsidR="0018403A">
        <w:rPr>
          <w:i/>
        </w:rPr>
        <w:t xml:space="preserve">, </w:t>
      </w:r>
      <w:r w:rsidR="0018403A">
        <w:t>както и формира резултатите</w:t>
      </w:r>
      <w:r>
        <w:t>.</w:t>
      </w:r>
      <w:proofErr w:type="gramEnd"/>
      <w:r>
        <w:t xml:space="preserve"> Входните данни за тестовете са разположени в директория </w:t>
      </w:r>
      <w:r w:rsidRPr="00192AEE">
        <w:rPr>
          <w:i/>
        </w:rPr>
        <w:t>data</w:t>
      </w:r>
      <w:r>
        <w:t xml:space="preserve">, а резултатите в </w:t>
      </w:r>
      <w:r w:rsidRPr="00192AEE">
        <w:rPr>
          <w:i/>
        </w:rPr>
        <w:t>cover</w:t>
      </w:r>
      <w:r>
        <w:t>.</w:t>
      </w:r>
    </w:p>
    <w:p w:rsidR="00192AEE" w:rsidRDefault="00192AEE" w:rsidP="00192AEE">
      <w:pPr>
        <w:keepNext/>
        <w:jc w:val="center"/>
      </w:pPr>
      <w:r w:rsidRPr="00192AEE">
        <w:rPr>
          <w:noProof/>
          <w:lang w:eastAsia="en-US"/>
        </w:rPr>
        <w:drawing>
          <wp:inline distT="0" distB="0" distL="0" distR="0" wp14:anchorId="4A58E950" wp14:editId="4FFB7A1A">
            <wp:extent cx="1731513" cy="907379"/>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733503" cy="908422"/>
                    </a:xfrm>
                    <a:prstGeom prst="rect">
                      <a:avLst/>
                    </a:prstGeom>
                  </pic:spPr>
                </pic:pic>
              </a:graphicData>
            </a:graphic>
          </wp:inline>
        </w:drawing>
      </w:r>
    </w:p>
    <w:p w:rsidR="007D12F9" w:rsidRPr="007D12F9" w:rsidRDefault="00192AEE" w:rsidP="00192AEE">
      <w:pPr>
        <w:pStyle w:val="Caption"/>
        <w:jc w:val="center"/>
      </w:pPr>
      <w:bookmarkStart w:id="266" w:name="_Ref411015504"/>
      <w:bookmarkStart w:id="267" w:name="_Ref411015495"/>
      <w:r>
        <w:t xml:space="preserve">Фигура </w:t>
      </w:r>
      <w:fldSimple w:instr=" SEQ Фигура \* ARABIC ">
        <w:r>
          <w:rPr>
            <w:noProof/>
          </w:rPr>
          <w:t>65</w:t>
        </w:r>
      </w:fldSimple>
      <w:bookmarkEnd w:id="266"/>
      <w:r>
        <w:t xml:space="preserve"> (Структура на тестовата директория)</w:t>
      </w:r>
      <w:bookmarkEnd w:id="267"/>
    </w:p>
    <w:p w:rsidR="00C3793A" w:rsidRDefault="004A6E88" w:rsidP="000B17C1">
      <w:pPr>
        <w:pStyle w:val="Heading2"/>
      </w:pPr>
      <w:bookmarkStart w:id="268" w:name="_Toc397093021"/>
      <w:bookmarkStart w:id="269" w:name="_Toc410497894"/>
      <w:r>
        <w:rPr>
          <w:lang w:val="ru-RU"/>
        </w:rPr>
        <w:lastRenderedPageBreak/>
        <w:t>Анализ на резултатите от тестването и начин на отразяването им</w:t>
      </w:r>
      <w:bookmarkEnd w:id="268"/>
      <w:bookmarkEnd w:id="269"/>
    </w:p>
    <w:p w:rsidR="00E8590F" w:rsidRDefault="00E8590F" w:rsidP="00E8590F">
      <w:pPr>
        <w:pStyle w:val="Heading3"/>
      </w:pPr>
      <w:r>
        <w:t>Резултати от модулно тестване</w:t>
      </w:r>
    </w:p>
    <w:p w:rsidR="002E2DEE" w:rsidRDefault="002E2DEE" w:rsidP="002E2DEE">
      <w:pPr>
        <w:pStyle w:val="Heading4"/>
      </w:pPr>
      <w:r>
        <w:t>Изпълнение на тестовете</w:t>
      </w:r>
    </w:p>
    <w:p w:rsidR="007D12F9" w:rsidRDefault="007D12F9" w:rsidP="007D12F9">
      <w:r>
        <w:t>При изпълнение на модулните тестове получаваме следния резултат:</w:t>
      </w:r>
    </w:p>
    <w:p w:rsidR="007D12F9" w:rsidRPr="007D12F9" w:rsidRDefault="007D12F9" w:rsidP="007D12F9"/>
    <w:p w:rsidR="00C94CA5" w:rsidRDefault="00C94CA5" w:rsidP="00C94CA5">
      <w:pPr>
        <w:rPr>
          <w:rFonts w:ascii="Courier New" w:hAnsi="Courier New" w:cs="Courier New"/>
          <w:sz w:val="18"/>
        </w:rPr>
      </w:pPr>
      <w:proofErr w:type="gramStart"/>
      <w:r>
        <w:rPr>
          <w:rFonts w:ascii="Courier New" w:hAnsi="Courier New" w:cs="Courier New"/>
          <w:sz w:val="18"/>
        </w:rPr>
        <w:t>$</w:t>
      </w:r>
      <w:r w:rsidR="007D12F9">
        <w:rPr>
          <w:rFonts w:ascii="Courier New" w:hAnsi="Courier New" w:cs="Courier New"/>
          <w:sz w:val="18"/>
        </w:rPr>
        <w:t>./</w:t>
      </w:r>
      <w:proofErr w:type="gramEnd"/>
      <w:r w:rsidR="007D12F9">
        <w:rPr>
          <w:rFonts w:ascii="Courier New" w:hAnsi="Courier New" w:cs="Courier New"/>
          <w:sz w:val="18"/>
        </w:rPr>
        <w:t>runAllTests</w:t>
      </w:r>
    </w:p>
    <w:p w:rsidR="00C94CA5" w:rsidRPr="00C94CA5" w:rsidRDefault="00C94CA5" w:rsidP="00C94CA5">
      <w:pPr>
        <w:rPr>
          <w:rFonts w:ascii="Courier New" w:hAnsi="Courier New" w:cs="Courier New"/>
          <w:sz w:val="18"/>
        </w:rPr>
      </w:pPr>
      <w:r w:rsidRPr="00C94CA5">
        <w:rPr>
          <w:rFonts w:ascii="Courier New" w:hAnsi="Courier New" w:cs="Courier New"/>
          <w:sz w:val="18"/>
        </w:rPr>
        <w:t>----------------------------------------------------------------------</w:t>
      </w:r>
    </w:p>
    <w:p w:rsidR="00C94CA5" w:rsidRPr="00C94CA5" w:rsidRDefault="00C94CA5" w:rsidP="00C94CA5">
      <w:pPr>
        <w:rPr>
          <w:rFonts w:ascii="Courier New" w:hAnsi="Courier New" w:cs="Courier New"/>
          <w:sz w:val="18"/>
        </w:rPr>
      </w:pPr>
      <w:r w:rsidRPr="00C94CA5">
        <w:rPr>
          <w:rFonts w:ascii="Courier New" w:hAnsi="Courier New" w:cs="Courier New"/>
          <w:sz w:val="18"/>
        </w:rPr>
        <w:t>Ran 145 tests in 8.922s</w:t>
      </w:r>
    </w:p>
    <w:p w:rsidR="00C94CA5" w:rsidRPr="00C94CA5" w:rsidRDefault="00C94CA5" w:rsidP="00C94CA5">
      <w:pPr>
        <w:rPr>
          <w:rFonts w:ascii="Courier New" w:hAnsi="Courier New" w:cs="Courier New"/>
          <w:sz w:val="18"/>
        </w:rPr>
      </w:pPr>
    </w:p>
    <w:p w:rsidR="00C94CA5" w:rsidRDefault="00C94CA5" w:rsidP="00C94CA5">
      <w:pPr>
        <w:rPr>
          <w:rFonts w:ascii="Courier New" w:hAnsi="Courier New" w:cs="Courier New"/>
          <w:sz w:val="18"/>
        </w:rPr>
      </w:pPr>
      <w:r w:rsidRPr="00C94CA5">
        <w:rPr>
          <w:rFonts w:ascii="Courier New" w:hAnsi="Courier New" w:cs="Courier New"/>
          <w:sz w:val="18"/>
        </w:rPr>
        <w:t>OK</w:t>
      </w:r>
    </w:p>
    <w:p w:rsidR="00FA357A" w:rsidRDefault="00FA357A" w:rsidP="00FA357A"/>
    <w:p w:rsidR="00FA357A" w:rsidRPr="00C94CA5" w:rsidRDefault="00FA357A" w:rsidP="00FA357A">
      <w:proofErr w:type="gramStart"/>
      <w:r>
        <w:t>Тоест всичките тестове са изпълнени успешно и не са открили проблем при изпълнението си.</w:t>
      </w:r>
      <w:proofErr w:type="gramEnd"/>
    </w:p>
    <w:p w:rsidR="002E2DEE" w:rsidRDefault="002E2DEE" w:rsidP="002E2DEE"/>
    <w:p w:rsidR="007D12F9" w:rsidRPr="002E2DEE" w:rsidRDefault="007D12F9" w:rsidP="002E2DEE">
      <w:r>
        <w:t xml:space="preserve">Подробна разпечатка за резултата на всеки един тест може да се намери в </w:t>
      </w:r>
      <w:r w:rsidRPr="007D12F9">
        <w:rPr>
          <w:i/>
        </w:rPr>
        <w:fldChar w:fldCharType="begin"/>
      </w:r>
      <w:r w:rsidRPr="007D12F9">
        <w:rPr>
          <w:i/>
        </w:rPr>
        <w:instrText xml:space="preserve"> REF _Ref411013701 \n \h </w:instrText>
      </w:r>
      <w:r>
        <w:rPr>
          <w:i/>
        </w:rPr>
        <w:instrText xml:space="preserve"> \* MERGEFORMAT </w:instrText>
      </w:r>
      <w:r w:rsidRPr="007D12F9">
        <w:rPr>
          <w:i/>
        </w:rPr>
      </w:r>
      <w:r w:rsidRPr="007D12F9">
        <w:rPr>
          <w:i/>
        </w:rPr>
        <w:fldChar w:fldCharType="separate"/>
      </w:r>
      <w:r w:rsidRPr="007D12F9">
        <w:rPr>
          <w:i/>
        </w:rPr>
        <w:t>Приложе</w:t>
      </w:r>
      <w:r w:rsidRPr="007D12F9">
        <w:rPr>
          <w:i/>
        </w:rPr>
        <w:t>н</w:t>
      </w:r>
      <w:r w:rsidRPr="007D12F9">
        <w:rPr>
          <w:i/>
        </w:rPr>
        <w:t>ие 7</w:t>
      </w:r>
      <w:r w:rsidRPr="007D12F9">
        <w:rPr>
          <w:i/>
        </w:rPr>
        <w:fldChar w:fldCharType="end"/>
      </w:r>
    </w:p>
    <w:p w:rsidR="002E2DEE" w:rsidRDefault="002E2DEE" w:rsidP="002E2DEE">
      <w:pPr>
        <w:pStyle w:val="Heading4"/>
      </w:pPr>
      <w:r>
        <w:t>Покритие на кода</w:t>
      </w:r>
    </w:p>
    <w:p w:rsidR="00FA357A" w:rsidRPr="00FA357A" w:rsidRDefault="00FA357A" w:rsidP="00FA357A">
      <w:r>
        <w:t>Спазвайки планираните цели за тестването</w:t>
      </w:r>
      <w:r w:rsidR="005F571A">
        <w:t xml:space="preserve"> (</w:t>
      </w:r>
      <w:r w:rsidR="005F571A" w:rsidRPr="005F571A">
        <w:rPr>
          <w:i/>
        </w:rPr>
        <w:fldChar w:fldCharType="begin"/>
      </w:r>
      <w:r w:rsidR="005F571A" w:rsidRPr="005F571A">
        <w:rPr>
          <w:i/>
        </w:rPr>
        <w:instrText xml:space="preserve"> REF _Ref411018744 \r \h </w:instrText>
      </w:r>
      <w:r w:rsidR="005F571A" w:rsidRPr="005F571A">
        <w:rPr>
          <w:i/>
        </w:rPr>
      </w:r>
      <w:r w:rsidR="005F571A">
        <w:rPr>
          <w:i/>
        </w:rPr>
        <w:instrText xml:space="preserve"> \* MERGEFORMAT </w:instrText>
      </w:r>
      <w:r w:rsidR="005F571A" w:rsidRPr="005F571A">
        <w:rPr>
          <w:i/>
        </w:rPr>
        <w:fldChar w:fldCharType="separate"/>
      </w:r>
      <w:r w:rsidR="005F571A" w:rsidRPr="005F571A">
        <w:rPr>
          <w:i/>
        </w:rPr>
        <w:t>6.3.1</w:t>
      </w:r>
      <w:r w:rsidR="005F571A" w:rsidRPr="005F571A">
        <w:rPr>
          <w:i/>
        </w:rPr>
        <w:fldChar w:fldCharType="end"/>
      </w:r>
      <w:r w:rsidR="005F571A">
        <w:t>)</w:t>
      </w:r>
      <w:r>
        <w:t xml:space="preserve"> прилагаме разпечатка на </w:t>
      </w:r>
      <w:r w:rsidR="005F571A">
        <w:t>покритието на изпълнените тестове от предходната точка:</w:t>
      </w:r>
    </w:p>
    <w:tbl>
      <w:tblPr>
        <w:tblW w:w="9630" w:type="dxa"/>
        <w:tblInd w:w="-630" w:type="dxa"/>
        <w:tblLayout w:type="fixed"/>
        <w:tblCellMar>
          <w:left w:w="0" w:type="dxa"/>
          <w:right w:w="0" w:type="dxa"/>
        </w:tblCellMar>
        <w:tblLook w:val="01E0" w:firstRow="1" w:lastRow="1" w:firstColumn="1" w:lastColumn="1" w:noHBand="0" w:noVBand="0"/>
      </w:tblPr>
      <w:tblGrid>
        <w:gridCol w:w="6120"/>
        <w:gridCol w:w="990"/>
        <w:gridCol w:w="765"/>
        <w:gridCol w:w="826"/>
        <w:gridCol w:w="929"/>
      </w:tblGrid>
      <w:tr w:rsidR="00B76BEC" w:rsidRPr="00E8590F" w:rsidTr="008650E4">
        <w:trPr>
          <w:trHeight w:hRule="exact" w:val="448"/>
        </w:trPr>
        <w:tc>
          <w:tcPr>
            <w:tcW w:w="6120"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E8590F">
            <w:pPr>
              <w:pStyle w:val="TableParagraph"/>
              <w:ind w:left="40"/>
              <w:rPr>
                <w:rFonts w:ascii="Georgia" w:eastAsia="Georgia" w:hAnsi="Georgia" w:cs="Georgia"/>
                <w:b/>
                <w:sz w:val="16"/>
                <w:szCs w:val="16"/>
              </w:rPr>
            </w:pPr>
            <w:r w:rsidRPr="00E8590F">
              <w:rPr>
                <w:rFonts w:ascii="Georgia" w:eastAsia="Georgia" w:hAnsi="Georgia" w:cs="Georgia"/>
                <w:b/>
                <w:i/>
                <w:sz w:val="16"/>
                <w:szCs w:val="16"/>
              </w:rPr>
              <w:t>Module</w:t>
            </w:r>
          </w:p>
        </w:tc>
        <w:tc>
          <w:tcPr>
            <w:tcW w:w="990"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B76BEC">
            <w:pPr>
              <w:pStyle w:val="TableParagraph"/>
              <w:jc w:val="right"/>
              <w:rPr>
                <w:rFonts w:ascii="Georgia" w:eastAsia="Georgia" w:hAnsi="Georgia" w:cs="Georgia"/>
                <w:b/>
                <w:sz w:val="16"/>
                <w:szCs w:val="16"/>
              </w:rPr>
            </w:pPr>
            <w:r w:rsidRPr="00E8590F">
              <w:rPr>
                <w:rFonts w:ascii="Georgia" w:eastAsia="Georgia" w:hAnsi="Georgia" w:cs="Georgia"/>
                <w:b/>
                <w:i/>
                <w:sz w:val="16"/>
                <w:szCs w:val="16"/>
              </w:rPr>
              <w:t>statements</w:t>
            </w:r>
          </w:p>
        </w:tc>
        <w:tc>
          <w:tcPr>
            <w:tcW w:w="765"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E8590F">
            <w:pPr>
              <w:pStyle w:val="TableParagraph"/>
              <w:ind w:left="97"/>
              <w:rPr>
                <w:rFonts w:ascii="Georgia" w:eastAsia="Georgia" w:hAnsi="Georgia" w:cs="Georgia"/>
                <w:b/>
                <w:sz w:val="16"/>
                <w:szCs w:val="16"/>
              </w:rPr>
            </w:pPr>
            <w:r w:rsidRPr="00E8590F">
              <w:rPr>
                <w:rFonts w:ascii="Georgia" w:eastAsia="Georgia" w:hAnsi="Georgia" w:cs="Georgia"/>
                <w:b/>
                <w:i/>
                <w:spacing w:val="-1"/>
                <w:sz w:val="16"/>
                <w:szCs w:val="16"/>
              </w:rPr>
              <w:t>missing</w:t>
            </w:r>
          </w:p>
        </w:tc>
        <w:tc>
          <w:tcPr>
            <w:tcW w:w="826"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E8590F">
            <w:pPr>
              <w:pStyle w:val="TableParagraph"/>
              <w:ind w:left="93"/>
              <w:rPr>
                <w:rFonts w:ascii="Georgia" w:eastAsia="Georgia" w:hAnsi="Georgia" w:cs="Georgia"/>
                <w:b/>
                <w:sz w:val="16"/>
                <w:szCs w:val="16"/>
              </w:rPr>
            </w:pPr>
            <w:r w:rsidRPr="00E8590F">
              <w:rPr>
                <w:rFonts w:ascii="Georgia" w:eastAsia="Georgia" w:hAnsi="Georgia" w:cs="Georgia"/>
                <w:b/>
                <w:i/>
                <w:sz w:val="16"/>
                <w:szCs w:val="16"/>
              </w:rPr>
              <w:t>excluded</w:t>
            </w:r>
          </w:p>
        </w:tc>
        <w:tc>
          <w:tcPr>
            <w:tcW w:w="929"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E8590F">
            <w:pPr>
              <w:pStyle w:val="TableParagraph"/>
              <w:ind w:left="91"/>
              <w:rPr>
                <w:rFonts w:ascii="Georgia" w:eastAsia="Georgia" w:hAnsi="Georgia" w:cs="Georgia"/>
                <w:b/>
                <w:sz w:val="16"/>
                <w:szCs w:val="16"/>
              </w:rPr>
            </w:pPr>
            <w:r w:rsidRPr="00E8590F">
              <w:rPr>
                <w:rFonts w:ascii="Georgia" w:eastAsia="Georgia" w:hAnsi="Georgia" w:cs="Georgia"/>
                <w:b/>
                <w:i/>
                <w:sz w:val="16"/>
                <w:szCs w:val="16"/>
              </w:rPr>
              <w:t>coverage</w:t>
            </w:r>
          </w:p>
        </w:tc>
      </w:tr>
      <w:tr w:rsidR="00B76BEC" w:rsidTr="008650E4">
        <w:trPr>
          <w:trHeight w:hRule="exact" w:val="284"/>
        </w:trPr>
        <w:tc>
          <w:tcPr>
            <w:tcW w:w="6120" w:type="dxa"/>
            <w:tcBorders>
              <w:top w:val="single" w:sz="5" w:space="0" w:color="000000"/>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z w:val="16"/>
                <w:szCs w:val="16"/>
              </w:rPr>
              <w:t>umlgen</w:t>
            </w:r>
          </w:p>
        </w:tc>
        <w:tc>
          <w:tcPr>
            <w:tcW w:w="990" w:type="dxa"/>
            <w:tcBorders>
              <w:top w:val="nil"/>
              <w:left w:val="nil"/>
              <w:bottom w:val="single" w:sz="5" w:space="0" w:color="EDEDED"/>
              <w:right w:val="nil"/>
            </w:tcBorders>
          </w:tcPr>
          <w:p w:rsidR="00B76BEC" w:rsidRDefault="00B76BEC" w:rsidP="00E8590F">
            <w:pPr>
              <w:pStyle w:val="TableParagraph"/>
              <w:spacing w:before="50"/>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4" w:space="0" w:color="auto"/>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4" w:space="0" w:color="auto"/>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4" w:space="0" w:color="auto"/>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umlgen.Base.Analyzer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umlgen.Base.Analyzer.BaseAnalyzer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29</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umlgen.Base.Analyzer.IAnalyzer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umlgen.Base.Infrastructure.AEModel</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41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umlgen.Base.Infrastructure.AEPackage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24</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umlgen.Base.Infrastructure.FactoryProvider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umlgen.Base.Infrastructure.Identifiable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umlgen.Base.Infrastructure.InfrastructureFactory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40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umlgen.Base.Infrastructure.PackageableElement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umlgen.Base.ModelConverter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umlgen.Base.ModelConverter.XMIConverter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168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umlgen.Base.Parser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umlgen.Base.Parser.BaseFileParser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umlgen.Base.Parser.IFileParser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umlgen.Base.Parser.IPortCriteria</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lastRenderedPageBreak/>
              <w:t>umlgen.Base.SwComponent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umlgen.Base.SwComponent.Components</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umlgen.Base.SwComponent.Components.BaseComponent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umlgen.Base.SwComponent.Components.ComponentFactory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umlgen.Base.SwComponent.Components.IComponent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umlgen.Base.SwComponent.Datatype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umlgen.Base.SwComponent.Datatype.ArrayDataType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umlgen.Base.SwComponent.Datatype.DataTypeFactory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24</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umlgen.Base.SwComponent.PortInterface.ClientServerInterface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umlgen.Base.SwComponent.PortInterface.DataElement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umlgen.Base.SwComponent.PortInterface.IPort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umlgen.Base.SwComponent.PortInterface.Operation</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17</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umlgen.Base.SwComponent.PortInterface.ParamData</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umlgen.Base.SwComponent.PortInterface.PortInterfaceFactory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umlgen.Base.SwComponent.PortInterface.ProvidedPort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umlgen.Base.SwComponent.PortInterface.RequiredPort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umlgen.Base.SwComponent.PortInterface.SenderReceiverInterface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umlgen.Specific.STK.StkDataTypes.StkDataTypeFactory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55</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umlgen.Specific.STK.StkDataTypes.StkS16</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umlgen.Specific.STK.StkDataTypes.StkS32</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umlgen.Specific.STK.StkDataTypes.StkS8</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umlgen.Specific.STK.StkDataTypes.StkU1</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umlgen.Specific.STK.StkDataTypes.StkU16</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umlgen.Specific.STK.StkDataTypes.StkU32</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umlgen.Specific.STK.StkDataTypes.StkU8</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umlgen.Specific.STK.StkDataTypes.StkVoid</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umlgen.Specific.STK.StkParser.StkCFileCriteria.StkCFileReqDATControlCriteria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18</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umlgen.Specific.STK.StkParser.StkCFileCriteria.StkCFileReqReadDataCriteria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32</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umlgen.Specific.STK.StkParser.StkCFileCriteria.StkCFileReqReadTOSSignalCriteria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umlgen.Specific.STK.StkParser.StkCFileCriteria.StkCFileReqWriteDataCriteria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umlgen.Specific.STK.StkParser.StkCFileCriteria.StkCFileReqWriteTOSSignalCriteria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umlgen.Specific.STK.StkParser.StkCFileCriteria.StkCHeaderProvDATControlCriteria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umlgen.Specific.STK.StkParser.StkCFileCriteria.StkCHeaderProvReadDataCriteria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33</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umlgen.Specific.STK.StkParser.StkCFileCriteria.StkCHeaderProvWriteDataCriteria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35</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umlgen.Specific.STK.StkParser.StkCHeaderFileParser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umlgen.Specific.STK.StkParser.StkCImplFileParser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umlgen.Specific.STK.StkParser.StkFileParser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61</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umlgen.Specific.STK.StkParser.StkJilFileCriteria.StkJilComponentCriteria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13</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umlgen.Specific.STK.StkParser.StkJilFileCriteria.StkJilDataCriteria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48</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lastRenderedPageBreak/>
              <w:t>umlgen.Specific.STK.StkParser.StkJilFileCriteria.StkJilOnCotrolCriteria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23</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umlgen.Specific.STK.StkParser.StkJilFileCriteria.StkJilProdControlCriteria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umlgen.Specific.STK.StkParser.StkJilFileCriteria.StkJilTOSSignalCriteria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15</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umlgen.Specific.STK.StkParser.StkPortCriteria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umlgen.Specific.STK.StkPortInterfaces</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umlgen.Specific.STK.StkPortInterfaces.StkControlIf</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umlgen.Specific.STK.StkPortInterfaces.StkDATControlIf</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8</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umlgen.Specific.STK.StkPortInterfaces.StkPortInterfaceFactory</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40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umlgen.Specific.STK.StkPortInterfaces.StkTOSSignalIf</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5</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929"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8650E4">
        <w:trPr>
          <w:trHeight w:hRule="exact" w:val="322"/>
        </w:trPr>
        <w:tc>
          <w:tcPr>
            <w:tcW w:w="6120" w:type="dxa"/>
            <w:tcBorders>
              <w:top w:val="single" w:sz="5" w:space="0" w:color="EDEDED"/>
              <w:left w:val="nil"/>
              <w:bottom w:val="nil"/>
              <w:right w:val="nil"/>
            </w:tcBorders>
          </w:tcPr>
          <w:p w:rsidR="00B76BEC" w:rsidRPr="002A002F" w:rsidRDefault="00B76BEC" w:rsidP="00E8590F">
            <w:pPr>
              <w:pStyle w:val="TableParagraph"/>
              <w:spacing w:before="44"/>
              <w:ind w:left="40"/>
              <w:rPr>
                <w:rFonts w:ascii="Georgia" w:eastAsia="Georgia" w:hAnsi="Georgia" w:cs="Georgia"/>
                <w:sz w:val="16"/>
                <w:szCs w:val="16"/>
              </w:rPr>
            </w:pPr>
            <w:r>
              <w:rPr>
                <w:rFonts w:ascii="Georgia" w:eastAsia="Georgia" w:hAnsi="Georgia" w:cs="Georgia"/>
                <w:b/>
                <w:bCs/>
                <w:sz w:val="16"/>
                <w:szCs w:val="16"/>
              </w:rPr>
              <w:t>Total</w:t>
            </w:r>
          </w:p>
        </w:tc>
        <w:tc>
          <w:tcPr>
            <w:tcW w:w="990" w:type="dxa"/>
            <w:tcBorders>
              <w:top w:val="single" w:sz="5" w:space="0" w:color="EDEDED"/>
              <w:left w:val="nil"/>
              <w:bottom w:val="nil"/>
              <w:right w:val="nil"/>
            </w:tcBorders>
          </w:tcPr>
          <w:p w:rsidR="00B76BEC" w:rsidRDefault="00B76BEC" w:rsidP="00E8590F">
            <w:pPr>
              <w:pStyle w:val="TableParagraph"/>
              <w:spacing w:before="44"/>
              <w:ind w:left="512"/>
              <w:rPr>
                <w:rFonts w:ascii="Georgia" w:eastAsia="Georgia" w:hAnsi="Georgia" w:cs="Georgia"/>
                <w:sz w:val="16"/>
                <w:szCs w:val="16"/>
              </w:rPr>
            </w:pPr>
            <w:r>
              <w:rPr>
                <w:rFonts w:ascii="Georgia" w:eastAsia="Georgia" w:hAnsi="Georgia" w:cs="Georgia"/>
                <w:b/>
                <w:bCs/>
                <w:sz w:val="16"/>
                <w:szCs w:val="16"/>
              </w:rPr>
              <w:t>1237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b/>
                <w:bCs/>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b/>
                <w:bCs/>
                <w:sz w:val="16"/>
                <w:szCs w:val="16"/>
              </w:rPr>
              <w:t>0</w:t>
            </w:r>
          </w:p>
        </w:tc>
        <w:tc>
          <w:tcPr>
            <w:tcW w:w="929" w:type="dxa"/>
            <w:tcBorders>
              <w:top w:val="single" w:sz="5" w:space="0" w:color="EDEDED"/>
              <w:left w:val="nil"/>
              <w:bottom w:val="nil"/>
              <w:right w:val="nil"/>
            </w:tcBorders>
          </w:tcPr>
          <w:p w:rsidR="00B76BEC" w:rsidRDefault="00B76BEC" w:rsidP="00E8590F">
            <w:pPr>
              <w:pStyle w:val="TableParagraph"/>
              <w:keepNext/>
              <w:spacing w:before="44"/>
              <w:ind w:left="306"/>
              <w:rPr>
                <w:rFonts w:ascii="Georgia" w:eastAsia="Georgia" w:hAnsi="Georgia" w:cs="Georgia"/>
                <w:sz w:val="16"/>
                <w:szCs w:val="16"/>
              </w:rPr>
            </w:pPr>
            <w:r>
              <w:rPr>
                <w:rFonts w:ascii="Georgia" w:eastAsia="Georgia" w:hAnsi="Georgia" w:cs="Georgia"/>
                <w:b/>
                <w:bCs/>
                <w:sz w:val="16"/>
                <w:szCs w:val="16"/>
              </w:rPr>
              <w:t>100%</w:t>
            </w:r>
          </w:p>
        </w:tc>
      </w:tr>
    </w:tbl>
    <w:p w:rsidR="00B76BEC" w:rsidRDefault="00E8590F" w:rsidP="00E8590F">
      <w:pPr>
        <w:pStyle w:val="Caption"/>
      </w:pPr>
      <w:r>
        <w:t xml:space="preserve">Таблица </w:t>
      </w:r>
      <w:fldSimple w:instr=" SEQ Таблица \* ARABIC ">
        <w:r w:rsidR="008650E4">
          <w:rPr>
            <w:noProof/>
          </w:rPr>
          <w:t>37</w:t>
        </w:r>
      </w:fldSimple>
      <w:r>
        <w:t xml:space="preserve"> (Покритие на кода от изпълнение на модулните тестове)</w:t>
      </w:r>
    </w:p>
    <w:p w:rsidR="005F571A" w:rsidRDefault="005F571A" w:rsidP="005F571A">
      <w:pPr>
        <w:rPr>
          <w:rFonts w:ascii="Cambria" w:hAnsi="Cambria"/>
          <w:i/>
          <w:iCs/>
          <w:lang w:eastAsia="en-US"/>
        </w:rPr>
      </w:pPr>
    </w:p>
    <w:p w:rsidR="005F571A" w:rsidRDefault="005F571A" w:rsidP="005F571A">
      <w:pPr>
        <w:rPr>
          <w:lang w:eastAsia="en-US"/>
        </w:rPr>
      </w:pPr>
      <w:proofErr w:type="gramStart"/>
      <w:r>
        <w:rPr>
          <w:lang w:eastAsia="en-US"/>
        </w:rPr>
        <w:t>В следствие на резултат от таблицата заключваме, че целта на модулните тестове е постигната, тъй като покрива целия код на приложението.</w:t>
      </w:r>
      <w:proofErr w:type="gramEnd"/>
    </w:p>
    <w:p w:rsidR="00095B64" w:rsidRDefault="00095B64" w:rsidP="005F571A">
      <w:pPr>
        <w:rPr>
          <w:lang w:eastAsia="en-US"/>
        </w:rPr>
      </w:pPr>
    </w:p>
    <w:p w:rsidR="00095B64" w:rsidRDefault="00095B64" w:rsidP="00095B64">
      <w:pPr>
        <w:pStyle w:val="Heading3"/>
      </w:pPr>
      <w:r>
        <w:t>Резултати от функционално тестване</w:t>
      </w:r>
    </w:p>
    <w:p w:rsidR="00095B64" w:rsidRDefault="00095B64" w:rsidP="00095B64">
      <w:pPr>
        <w:pStyle w:val="Heading4"/>
      </w:pPr>
      <w:r>
        <w:t>Изпълнение на анализ на проект</w:t>
      </w:r>
    </w:p>
    <w:p w:rsidR="007031CD" w:rsidRDefault="007031CD" w:rsidP="007031CD">
      <w:pPr>
        <w:pStyle w:val="Heading4"/>
      </w:pPr>
      <w:r>
        <w:t>Сериализиране на модела</w:t>
      </w:r>
    </w:p>
    <w:p w:rsidR="007031CD" w:rsidRPr="007031CD" w:rsidRDefault="007031CD" w:rsidP="007031CD">
      <w:pPr>
        <w:pStyle w:val="Heading4"/>
      </w:pPr>
      <w:bookmarkStart w:id="270" w:name="_GoBack"/>
      <w:bookmarkEnd w:id="270"/>
      <w:r>
        <w:t>Генериране на базов код</w:t>
      </w:r>
    </w:p>
    <w:p w:rsidR="008A32D2" w:rsidRPr="008A32D2" w:rsidRDefault="008A32D2" w:rsidP="008A32D2"/>
    <w:p w:rsidR="00C3793A" w:rsidRDefault="004A6E88" w:rsidP="000B17C1">
      <w:pPr>
        <w:pStyle w:val="Heading2"/>
        <w:rPr>
          <w:lang w:val="ru-RU"/>
        </w:rPr>
      </w:pPr>
      <w:bookmarkStart w:id="271" w:name="_Toc397093022"/>
      <w:bookmarkStart w:id="272" w:name="_Toc410497895"/>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71"/>
      <w:bookmarkEnd w:id="272"/>
    </w:p>
    <w:p w:rsidR="004A6E88" w:rsidRPr="00C3793A" w:rsidRDefault="004A6E88" w:rsidP="00C3793A">
      <w:pPr>
        <w:rPr>
          <w:lang w:val="ru-RU"/>
        </w:rPr>
      </w:pPr>
    </w:p>
    <w:p w:rsidR="00C3793A" w:rsidRDefault="004A6E88" w:rsidP="006E0319">
      <w:pPr>
        <w:pStyle w:val="Heading1"/>
      </w:pPr>
      <w:bookmarkStart w:id="273" w:name="_Toc397093023"/>
      <w:bookmarkStart w:id="274" w:name="_Toc410497896"/>
      <w:r w:rsidRPr="00F05820">
        <w:lastRenderedPageBreak/>
        <w:t>Заключение</w:t>
      </w:r>
      <w:bookmarkEnd w:id="273"/>
      <w:bookmarkEnd w:id="274"/>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75" w:name="_Toc397093024"/>
      <w:bookmarkStart w:id="276" w:name="_Toc410497897"/>
      <w:r>
        <w:rPr>
          <w:lang w:val="ru-RU"/>
        </w:rPr>
        <w:t>Обобщение на изпълнението на началните цели</w:t>
      </w:r>
      <w:bookmarkEnd w:id="275"/>
      <w:bookmarkEnd w:id="276"/>
    </w:p>
    <w:p w:rsidR="004A6E88" w:rsidRPr="00C3793A" w:rsidRDefault="004A6E88" w:rsidP="00F05820">
      <w:pPr>
        <w:pStyle w:val="Heading2"/>
        <w:rPr>
          <w:lang w:val="ru-RU"/>
        </w:rPr>
      </w:pPr>
      <w:bookmarkStart w:id="277" w:name="_Toc397093025"/>
      <w:bookmarkStart w:id="278" w:name="_Toc410497898"/>
      <w:r>
        <w:rPr>
          <w:lang w:val="ru-RU"/>
        </w:rPr>
        <w:t>Насоки за б</w:t>
      </w:r>
      <w:r w:rsidRPr="00C3793A">
        <w:rPr>
          <w:lang w:val="ru-RU"/>
        </w:rPr>
        <w:t>ъдещо развитие и усъвършенстване</w:t>
      </w:r>
      <w:bookmarkEnd w:id="277"/>
      <w:bookmarkEnd w:id="278"/>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79" w:name="_Toc410497899"/>
      <w:r w:rsidRPr="00B65B9D">
        <w:rPr>
          <w:lang w:val="ru-RU"/>
        </w:rPr>
        <w:t>Използвана литература</w:t>
      </w:r>
      <w:bookmarkEnd w:id="279"/>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8"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042991"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042991">
              <w:rPr>
                <w:rFonts w:ascii="Cambria" w:hAnsi="WenQuanYi Micro Hei" w:cs="Cambria"/>
                <w:bCs/>
                <w:color w:val="auto"/>
                <w:kern w:val="1"/>
                <w:sz w:val="22"/>
                <w:szCs w:val="22"/>
                <w:lang w:val="bg-BG" w:eastAsia="en-US"/>
              </w:rPr>
              <w:t>Референция</w:t>
            </w:r>
          </w:p>
        </w:tc>
        <w:tc>
          <w:tcPr>
            <w:tcW w:w="7740" w:type="dxa"/>
          </w:tcPr>
          <w:p w:rsidR="001172BF" w:rsidRPr="00042991"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042991">
              <w:rPr>
                <w:rFonts w:ascii="Cambria" w:hAnsi="WenQuanYi Micro Hei" w:cs="Times New Roman"/>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9"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1"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3"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326660" w:rsidRDefault="0032666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326660">
              <w:rPr>
                <w:rFonts w:ascii="Cambria" w:hAnsi="WenQuanYi Micro Hei" w:cs="Times New Roman"/>
                <w:color w:val="auto"/>
                <w:kern w:val="1"/>
                <w:sz w:val="22"/>
                <w:szCs w:val="24"/>
                <w:lang w:val="bg-BG" w:eastAsia="en-US"/>
              </w:rPr>
              <w:t>Virtual Functional Bus</w:t>
            </w:r>
            <w:r>
              <w:rPr>
                <w:rFonts w:ascii="Cambria" w:hAnsi="WenQuanYi Micro Hei" w:cs="Times New Roman"/>
                <w:color w:val="auto"/>
                <w:kern w:val="1"/>
                <w:sz w:val="22"/>
                <w:szCs w:val="24"/>
                <w:lang w:eastAsia="en-US"/>
              </w:rPr>
              <w:t xml:space="preserve">, </w:t>
            </w:r>
            <w:r w:rsidR="001172BF" w:rsidRPr="001172BF">
              <w:rPr>
                <w:rFonts w:ascii="Cambria" w:hAnsi="WenQuanYi Micro Hei" w:cs="Times New Roman"/>
                <w:color w:val="auto"/>
                <w:kern w:val="1"/>
                <w:sz w:val="22"/>
                <w:szCs w:val="24"/>
                <w:lang w:val="bg-BG" w:eastAsia="en-US"/>
              </w:rPr>
              <w:t>AUTOSAR</w:t>
            </w:r>
            <w:r>
              <w:rPr>
                <w:rFonts w:ascii="Cambria" w:hAnsi="WenQuanYi Micro Hei" w:cs="Times New Roman"/>
                <w:color w:val="auto"/>
                <w:kern w:val="1"/>
                <w:sz w:val="22"/>
                <w:szCs w:val="24"/>
                <w:lang w:val="bg-BG" w:eastAsia="en-US"/>
              </w:rPr>
              <w:t xml:space="preserve">, </w:t>
            </w:r>
            <w:r>
              <w:rPr>
                <w:rFonts w:ascii="Cambria" w:hAnsi="WenQuanYi Micro Hei" w:cs="Times New Roman"/>
                <w:color w:val="auto"/>
                <w:kern w:val="1"/>
                <w:sz w:val="22"/>
                <w:szCs w:val="24"/>
                <w:lang w:eastAsia="en-US"/>
              </w:rPr>
              <w:t>release 4.2.1</w:t>
            </w:r>
            <w:r w:rsidR="001C6771">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r w:rsidR="00786923" w:rsidRPr="00786923">
              <w:rPr>
                <w:rStyle w:val="Hyperlink"/>
                <w:rFonts w:ascii="Cambria" w:hAnsi="WenQuanYi Micro Hei"/>
                <w:kern w:val="1"/>
                <w:sz w:val="18"/>
                <w:szCs w:val="24"/>
              </w:rPr>
              <w:t>http://www.autosar.org/fileadmin/files/releases/4-2/main/auxiliary/AUTOSAR_EXP_VFB.pdf</w:t>
            </w:r>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4"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5"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6"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7"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8"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r w:rsidR="00275C1F" w:rsidRPr="001172BF" w:rsidTr="000F094E">
        <w:tc>
          <w:tcPr>
            <w:tcW w:w="1548" w:type="dxa"/>
          </w:tcPr>
          <w:p w:rsidR="00275C1F" w:rsidRDefault="00275C1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R26</w:t>
            </w:r>
          </w:p>
        </w:tc>
        <w:tc>
          <w:tcPr>
            <w:tcW w:w="7740" w:type="dxa"/>
          </w:tcPr>
          <w:p w:rsidR="00275C1F" w:rsidRPr="00275C1F" w:rsidRDefault="00275C1F"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UML </w:t>
            </w:r>
            <w:r w:rsidRPr="00275C1F">
              <w:rPr>
                <w:rFonts w:ascii="Cambria" w:hAnsi="WenQuanYi Micro Hei" w:cs="Times New Roman"/>
                <w:color w:val="auto"/>
                <w:kern w:val="1"/>
                <w:sz w:val="22"/>
                <w:szCs w:val="24"/>
                <w:lang w:eastAsia="en-US"/>
              </w:rPr>
              <w:t>Infrastructure specification</w:t>
            </w:r>
            <w:r>
              <w:rPr>
                <w:rFonts w:ascii="Cambria" w:hAnsi="WenQuanYi Micro Hei" w:cs="Times New Roman"/>
                <w:color w:val="auto"/>
                <w:kern w:val="1"/>
                <w:sz w:val="22"/>
                <w:szCs w:val="24"/>
                <w:lang w:eastAsia="en-US"/>
              </w:rPr>
              <w:t xml:space="preserve">, OMG, </w:t>
            </w:r>
            <w:r w:rsidRPr="00275C1F">
              <w:rPr>
                <w:rFonts w:ascii="Cambria" w:hAnsi="WenQuanYi Micro Hei" w:cs="Times New Roman"/>
                <w:color w:val="auto"/>
                <w:kern w:val="1"/>
                <w:sz w:val="22"/>
                <w:szCs w:val="24"/>
                <w:lang w:eastAsia="en-US"/>
              </w:rPr>
              <w:t>formal/2011-08-05</w:t>
            </w:r>
          </w:p>
        </w:tc>
      </w:tr>
      <w:tr w:rsidR="008E5400" w:rsidRPr="001172BF" w:rsidTr="000F094E">
        <w:tc>
          <w:tcPr>
            <w:tcW w:w="1548" w:type="dxa"/>
          </w:tcPr>
          <w:p w:rsidR="008E5400" w:rsidRDefault="008E540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R27</w:t>
            </w:r>
          </w:p>
        </w:tc>
        <w:tc>
          <w:tcPr>
            <w:tcW w:w="7740" w:type="dxa"/>
          </w:tcPr>
          <w:p w:rsidR="008E5400" w:rsidRDefault="008E5400"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E5400">
              <w:rPr>
                <w:rFonts w:ascii="Cambria" w:hAnsi="WenQuanYi Micro Hei" w:cs="Times New Roman"/>
                <w:color w:val="auto"/>
                <w:kern w:val="1"/>
                <w:sz w:val="22"/>
                <w:szCs w:val="24"/>
                <w:lang w:eastAsia="en-US"/>
              </w:rPr>
              <w:t>OMG MOF 2 XMI Mapping Specification</w:t>
            </w:r>
            <w:r>
              <w:rPr>
                <w:rFonts w:ascii="Cambria" w:hAnsi="WenQuanYi Micro Hei" w:cs="Times New Roman"/>
                <w:color w:val="auto"/>
                <w:kern w:val="1"/>
                <w:sz w:val="22"/>
                <w:szCs w:val="24"/>
                <w:lang w:eastAsia="en-US"/>
              </w:rPr>
              <w:t xml:space="preserve">, OMG, </w:t>
            </w:r>
            <w:r w:rsidRPr="008E5400">
              <w:rPr>
                <w:rFonts w:ascii="Cambria" w:hAnsi="WenQuanYi Micro Hei" w:cs="Times New Roman"/>
                <w:color w:val="auto"/>
                <w:kern w:val="1"/>
                <w:sz w:val="22"/>
                <w:szCs w:val="24"/>
                <w:lang w:eastAsia="en-US"/>
              </w:rPr>
              <w:t>formal/2013-06-03</w:t>
            </w:r>
          </w:p>
        </w:tc>
      </w:tr>
      <w:tr w:rsidR="00571C81" w:rsidRPr="001172BF" w:rsidTr="000F094E">
        <w:tc>
          <w:tcPr>
            <w:tcW w:w="1548" w:type="dxa"/>
          </w:tcPr>
          <w:p w:rsidR="00571C81" w:rsidRDefault="00571C8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R28</w:t>
            </w:r>
          </w:p>
        </w:tc>
        <w:tc>
          <w:tcPr>
            <w:tcW w:w="7740" w:type="dxa"/>
          </w:tcPr>
          <w:p w:rsidR="00571C81" w:rsidRDefault="00BD75A7" w:rsidP="00BD75A7">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D75A7">
              <w:rPr>
                <w:rFonts w:asciiTheme="majorHAnsi" w:hAnsiTheme="majorHAnsi" w:cs="Times New Roman"/>
                <w:color w:val="auto"/>
                <w:kern w:val="1"/>
                <w:sz w:val="22"/>
                <w:szCs w:val="24"/>
                <w:lang w:eastAsia="en-US"/>
              </w:rPr>
              <w:t>”</w:t>
            </w:r>
            <w:r w:rsidRPr="00BD75A7">
              <w:rPr>
                <w:rFonts w:ascii="Cambria" w:hAnsi="WenQuanYi Micro Hei" w:cs="Times New Roman"/>
                <w:color w:val="auto"/>
                <w:kern w:val="1"/>
                <w:sz w:val="22"/>
                <w:szCs w:val="24"/>
                <w:lang w:eastAsia="en-US"/>
              </w:rPr>
              <w:t>Eclipse MD</w:t>
            </w:r>
            <w:r>
              <w:rPr>
                <w:rFonts w:ascii="Cambria" w:hAnsi="WenQuanYi Micro Hei" w:cs="Times New Roman"/>
                <w:color w:val="auto"/>
                <w:kern w:val="1"/>
                <w:sz w:val="22"/>
                <w:szCs w:val="24"/>
                <w:lang w:eastAsia="en-US"/>
              </w:rPr>
              <w:t>T/UML2 as XMI de facto standard?</w:t>
            </w:r>
            <w:r w:rsidRPr="00BD75A7">
              <w:rPr>
                <w:rFonts w:asciiTheme="majorHAnsi" w:hAnsiTheme="majorHAnsi" w:cs="Times New Roman"/>
                <w:color w:val="auto"/>
                <w:kern w:val="1"/>
                <w:sz w:val="22"/>
                <w:szCs w:val="24"/>
                <w:lang w:eastAsia="en-US"/>
              </w:rPr>
              <w:t>”</w:t>
            </w:r>
            <w:r>
              <w:rPr>
                <w:rFonts w:ascii="Cambria" w:hAnsi="WenQuanYi Micro Hei" w:cs="Times New Roman"/>
                <w:color w:val="auto"/>
                <w:kern w:val="1"/>
                <w:sz w:val="22"/>
                <w:szCs w:val="24"/>
                <w:lang w:eastAsia="en-US"/>
              </w:rPr>
              <w:t xml:space="preserve">, 2009, </w:t>
            </w:r>
            <w:r w:rsidRPr="00BD75A7">
              <w:rPr>
                <w:rFonts w:ascii="Cambria" w:hAnsi="WenQuanYi Micro Hei" w:cs="Times New Roman"/>
                <w:color w:val="auto"/>
                <w:kern w:val="1"/>
                <w:sz w:val="22"/>
                <w:szCs w:val="24"/>
                <w:lang w:eastAsia="en-US"/>
              </w:rPr>
              <w:t>Jordi Cabot</w:t>
            </w:r>
          </w:p>
          <w:p w:rsidR="00BD75A7" w:rsidRPr="008E5400" w:rsidRDefault="00BD75A7"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9" w:history="1">
              <w:r w:rsidR="00EB13B7" w:rsidRPr="00293B3C">
                <w:rPr>
                  <w:rStyle w:val="Hyperlink"/>
                  <w:rFonts w:ascii="Cambria" w:hAnsi="WenQuanYi Micro Hei"/>
                  <w:sz w:val="18"/>
                  <w:lang w:eastAsia="en-US"/>
                </w:rPr>
                <w:t>http://modeling-languages.com/eclipse-mdtuml2-xmi-de-facto-standard/</w:t>
              </w:r>
            </w:hyperlink>
            <w:r>
              <w:rPr>
                <w:rFonts w:ascii="Cambria" w:hAnsi="WenQuanYi Micro Hei" w:cs="Times New Roman"/>
                <w:color w:val="auto"/>
                <w:kern w:val="1"/>
                <w:sz w:val="22"/>
                <w:szCs w:val="24"/>
                <w:lang w:eastAsia="en-US"/>
              </w:rPr>
              <w:t>)</w:t>
            </w:r>
          </w:p>
        </w:tc>
      </w:tr>
      <w:tr w:rsidR="00EB13B7" w:rsidRPr="001172BF" w:rsidTr="000F094E">
        <w:tc>
          <w:tcPr>
            <w:tcW w:w="1548" w:type="dxa"/>
          </w:tcPr>
          <w:p w:rsidR="00EB13B7" w:rsidRDefault="00EB13B7"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R29</w:t>
            </w:r>
          </w:p>
        </w:tc>
        <w:tc>
          <w:tcPr>
            <w:tcW w:w="7740" w:type="dxa"/>
          </w:tcPr>
          <w:p w:rsidR="005F5817" w:rsidRDefault="005F5817" w:rsidP="00BD75A7">
            <w:pPr>
              <w:autoSpaceDE w:val="0"/>
              <w:autoSpaceDN w:val="0"/>
              <w:adjustRightInd w:val="0"/>
              <w:spacing w:after="200" w:line="276" w:lineRule="auto"/>
              <w:jc w:val="left"/>
              <w:rPr>
                <w:rFonts w:asciiTheme="majorHAnsi" w:hAnsiTheme="majorHAnsi" w:cs="Times New Roman"/>
                <w:color w:val="auto"/>
                <w:kern w:val="1"/>
                <w:sz w:val="22"/>
                <w:szCs w:val="24"/>
                <w:lang w:eastAsia="en-US"/>
              </w:rPr>
            </w:pPr>
            <w:r>
              <w:rPr>
                <w:rFonts w:asciiTheme="majorHAnsi" w:hAnsiTheme="majorHAnsi" w:cs="Times New Roman"/>
                <w:color w:val="auto"/>
                <w:kern w:val="1"/>
                <w:sz w:val="22"/>
                <w:szCs w:val="24"/>
                <w:lang w:eastAsia="en-US"/>
              </w:rPr>
              <w:t xml:space="preserve">Конкурентно програмиране, </w:t>
            </w:r>
            <w:r w:rsidRPr="005F5817">
              <w:rPr>
                <w:rFonts w:asciiTheme="majorHAnsi" w:hAnsiTheme="majorHAnsi" w:cs="Times New Roman"/>
                <w:color w:val="auto"/>
                <w:kern w:val="1"/>
                <w:sz w:val="22"/>
                <w:szCs w:val="24"/>
                <w:lang w:eastAsia="en-US"/>
              </w:rPr>
              <w:t>Лекции</w:t>
            </w:r>
            <w:r>
              <w:rPr>
                <w:rFonts w:asciiTheme="majorHAnsi" w:hAnsiTheme="majorHAnsi" w:cs="Times New Roman"/>
                <w:color w:val="auto"/>
                <w:kern w:val="1"/>
                <w:sz w:val="22"/>
                <w:szCs w:val="24"/>
                <w:lang w:eastAsia="en-US"/>
              </w:rPr>
              <w:t>, 2012, Румяна Лесева</w:t>
            </w:r>
          </w:p>
          <w:p w:rsidR="00EB13B7" w:rsidRPr="00BD75A7" w:rsidRDefault="00EB13B7" w:rsidP="00BD75A7">
            <w:pPr>
              <w:autoSpaceDE w:val="0"/>
              <w:autoSpaceDN w:val="0"/>
              <w:adjustRightInd w:val="0"/>
              <w:spacing w:after="200" w:line="276" w:lineRule="auto"/>
              <w:jc w:val="left"/>
              <w:rPr>
                <w:rFonts w:asciiTheme="majorHAnsi" w:hAnsiTheme="majorHAnsi" w:cs="Times New Roman"/>
                <w:color w:val="auto"/>
                <w:kern w:val="1"/>
                <w:sz w:val="22"/>
                <w:szCs w:val="24"/>
                <w:lang w:eastAsia="en-US"/>
              </w:rPr>
            </w:pPr>
            <w:r>
              <w:rPr>
                <w:rFonts w:asciiTheme="majorHAnsi" w:hAnsiTheme="majorHAnsi" w:cs="Times New Roman"/>
                <w:color w:val="auto"/>
                <w:kern w:val="1"/>
                <w:sz w:val="22"/>
                <w:szCs w:val="24"/>
                <w:lang w:eastAsia="en-US"/>
              </w:rPr>
              <w:t>(</w:t>
            </w:r>
            <w:r w:rsidRPr="005F5817">
              <w:rPr>
                <w:rStyle w:val="Hyperlink"/>
                <w:rFonts w:ascii="Cambria" w:hAnsi="WenQuanYi Micro Hei"/>
                <w:sz w:val="18"/>
              </w:rPr>
              <w:t>http://newkis.fmi.uni-sofia.bg/~leseva/ConcProg.pdf</w:t>
            </w:r>
            <w:r>
              <w:rPr>
                <w:rFonts w:asciiTheme="majorHAnsi" w:hAnsiTheme="majorHAnsi" w:cs="Times New Roman"/>
                <w:color w:val="auto"/>
                <w:kern w:val="1"/>
                <w:sz w:val="22"/>
                <w:szCs w:val="24"/>
                <w:lang w:eastAsia="en-US"/>
              </w:rPr>
              <w:t>)</w:t>
            </w:r>
          </w:p>
        </w:tc>
      </w:tr>
    </w:tbl>
    <w:p w:rsidR="00B65B9D" w:rsidRPr="00AA381B" w:rsidRDefault="00B65B9D" w:rsidP="00DF6594">
      <w:pPr>
        <w:pStyle w:val="Heading1"/>
      </w:pPr>
      <w:bookmarkStart w:id="280" w:name="_Toc410497900"/>
      <w:r w:rsidRPr="00691933">
        <w:rPr>
          <w:lang w:val="ru-RU"/>
        </w:rPr>
        <w:lastRenderedPageBreak/>
        <w:t>Приложения</w:t>
      </w:r>
      <w:bookmarkEnd w:id="280"/>
    </w:p>
    <w:p w:rsidR="00D04CF8" w:rsidRPr="00D04CF8" w:rsidRDefault="00ED1159" w:rsidP="00D04CF8">
      <w:pPr>
        <w:pStyle w:val="Appendix"/>
        <w:jc w:val="left"/>
      </w:pPr>
      <w:bookmarkStart w:id="281" w:name="_Toc410497901"/>
      <w:bookmarkStart w:id="282" w:name="_Ref397353344"/>
      <w:r w:rsidRPr="00691933">
        <w:t>Терминологичен речник</w:t>
      </w:r>
      <w:bookmarkEnd w:id="281"/>
      <w:r w:rsidRPr="00691933">
        <w:t xml:space="preserve"> </w:t>
      </w:r>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bookmarkEnd w:id="282"/>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037959" w:rsidRPr="001C5579" w:rsidTr="000F094E">
        <w:tc>
          <w:tcPr>
            <w:tcW w:w="1440" w:type="dxa"/>
            <w:tcBorders>
              <w:top w:val="single" w:sz="6" w:space="0" w:color="auto"/>
              <w:bottom w:val="single" w:sz="6" w:space="0" w:color="auto"/>
            </w:tcBorders>
          </w:tcPr>
          <w:p w:rsidR="00037959" w:rsidRDefault="00037959" w:rsidP="00D51960">
            <w:r w:rsidRPr="000D01F3">
              <w:t>Acceleo</w:t>
            </w:r>
          </w:p>
        </w:tc>
        <w:tc>
          <w:tcPr>
            <w:tcW w:w="7560" w:type="dxa"/>
            <w:tcBorders>
              <w:top w:val="single" w:sz="6" w:space="0" w:color="auto"/>
              <w:bottom w:val="single" w:sz="6" w:space="0" w:color="auto"/>
            </w:tcBorders>
          </w:tcPr>
          <w:p w:rsidR="00037959" w:rsidRDefault="00037959" w:rsidP="00D51960">
            <w:pPr>
              <w:jc w:val="left"/>
              <w:rPr>
                <w:rFonts w:cs="Times New Roman"/>
              </w:rPr>
            </w:pPr>
            <w:r>
              <w:rPr>
                <w:rFonts w:cs="Times New Roman"/>
              </w:rPr>
              <w:t xml:space="preserve">Код генератор с отворен код от фондация Eclipse. Имплементация на MOFM2T стандатра </w:t>
            </w:r>
          </w:p>
          <w:p w:rsidR="00037959" w:rsidRDefault="00037959" w:rsidP="00D51960">
            <w:pPr>
              <w:jc w:val="left"/>
              <w:rPr>
                <w:rFonts w:cs="Times New Roman"/>
              </w:rPr>
            </w:pPr>
            <w:r w:rsidRPr="001172BF">
              <w:rPr>
                <w:rFonts w:ascii="Cambria" w:hAnsi="WenQuanYi Micro Hei" w:cs="Times New Roman"/>
                <w:color w:val="auto"/>
                <w:kern w:val="1"/>
                <w:sz w:val="18"/>
                <w:szCs w:val="24"/>
                <w:lang w:eastAsia="en-US"/>
              </w:rPr>
              <w:t>(</w:t>
            </w:r>
            <w:hyperlink r:id="rId100" w:history="1">
              <w:r w:rsidRPr="00037959">
                <w:rPr>
                  <w:rStyle w:val="Hyperlink"/>
                  <w:rFonts w:ascii="Cambria" w:hAnsi="WenQuanYi Micro Hei"/>
                  <w:kern w:val="1"/>
                  <w:sz w:val="18"/>
                  <w:szCs w:val="24"/>
                </w:rPr>
                <w:t>http://www.eclipse.org/acceleo/</w:t>
              </w:r>
            </w:hyperlink>
            <w:r w:rsidRPr="001172BF">
              <w:rPr>
                <w:rFonts w:ascii="Cambria" w:hAnsi="WenQuanYi Micro Hei" w:cs="Times New Roman"/>
                <w:color w:val="auto"/>
                <w:kern w:val="1"/>
                <w:sz w:val="22"/>
                <w:szCs w:val="24"/>
                <w:lang w:val="bg-BG" w:eastAsia="en-US"/>
              </w:rPr>
              <w:t>)</w:t>
            </w:r>
          </w:p>
        </w:tc>
      </w:tr>
      <w:tr w:rsidR="00037959" w:rsidRPr="001C5579" w:rsidTr="000F094E">
        <w:tc>
          <w:tcPr>
            <w:tcW w:w="1440" w:type="dxa"/>
            <w:tcBorders>
              <w:top w:val="single" w:sz="6" w:space="0" w:color="auto"/>
              <w:bottom w:val="single" w:sz="6" w:space="0" w:color="auto"/>
            </w:tcBorders>
          </w:tcPr>
          <w:p w:rsidR="00037959" w:rsidRPr="000D01F3" w:rsidRDefault="00037959" w:rsidP="00D51960">
            <w:r>
              <w:rPr>
                <w:rFonts w:cs="Times New Roman"/>
              </w:rPr>
              <w:t>AUTOSAR</w:t>
            </w:r>
          </w:p>
        </w:tc>
        <w:tc>
          <w:tcPr>
            <w:tcW w:w="7560" w:type="dxa"/>
            <w:tcBorders>
              <w:top w:val="single" w:sz="6" w:space="0" w:color="auto"/>
              <w:bottom w:val="single" w:sz="6" w:space="0" w:color="auto"/>
            </w:tcBorders>
          </w:tcPr>
          <w:p w:rsidR="00037959" w:rsidRPr="007C3CE7" w:rsidRDefault="00037959" w:rsidP="00037959">
            <w:pPr>
              <w:jc w:val="left"/>
              <w:rPr>
                <w:rFonts w:cs="Times New Roman"/>
              </w:rPr>
            </w:pPr>
            <w:r w:rsidRPr="007C3CE7">
              <w:rPr>
                <w:rFonts w:cs="Times New Roman"/>
              </w:rPr>
              <w:t>Софтуерне архитектурен стандарт за автомобилна електроника</w:t>
            </w:r>
          </w:p>
          <w:p w:rsidR="00037959" w:rsidRDefault="00037959" w:rsidP="00037959">
            <w:pPr>
              <w:jc w:val="left"/>
              <w:rPr>
                <w:rFonts w:cs="Times New Roman"/>
              </w:rPr>
            </w:pPr>
            <w:r w:rsidRPr="001172BF">
              <w:rPr>
                <w:rFonts w:ascii="Cambria" w:hAnsi="WenQuanYi Micro Hei" w:cs="Times New Roman"/>
                <w:color w:val="auto"/>
                <w:kern w:val="1"/>
                <w:sz w:val="18"/>
                <w:szCs w:val="24"/>
                <w:lang w:eastAsia="en-US"/>
              </w:rPr>
              <w:t>(</w:t>
            </w:r>
            <w:hyperlink r:id="rId101" w:history="1">
              <w:r w:rsidRPr="007C3CE7">
                <w:rPr>
                  <w:rStyle w:val="Hyperlink"/>
                  <w:rFonts w:ascii="Cambria" w:hAnsi="WenQuanYi Micro Hei"/>
                  <w:kern w:val="1"/>
                  <w:sz w:val="18"/>
                  <w:szCs w:val="24"/>
                </w:rPr>
                <w:t>http://www.autosar.org/about/technical-overview/</w:t>
              </w:r>
            </w:hyperlink>
            <w:r w:rsidRPr="001172BF">
              <w:rPr>
                <w:rFonts w:ascii="Cambria" w:hAnsi="WenQuanYi Micro Hei" w:cs="Times New Roman"/>
                <w:color w:val="auto"/>
                <w:kern w:val="1"/>
                <w:sz w:val="22"/>
                <w:szCs w:val="24"/>
                <w:lang w:val="bg-BG" w:eastAsia="en-US"/>
              </w:rPr>
              <w:t>)</w:t>
            </w:r>
          </w:p>
        </w:tc>
      </w:tr>
      <w:tr w:rsidR="00037959" w:rsidRPr="001C5579" w:rsidTr="000F094E">
        <w:tc>
          <w:tcPr>
            <w:tcW w:w="1440" w:type="dxa"/>
            <w:tcBorders>
              <w:top w:val="single" w:sz="6" w:space="0" w:color="auto"/>
              <w:bottom w:val="single" w:sz="6" w:space="0" w:color="auto"/>
            </w:tcBorders>
          </w:tcPr>
          <w:p w:rsidR="00037959" w:rsidRDefault="00037959" w:rsidP="008C6202">
            <w:r>
              <w:t>BPMN</w:t>
            </w:r>
          </w:p>
        </w:tc>
        <w:tc>
          <w:tcPr>
            <w:tcW w:w="7560" w:type="dxa"/>
            <w:tcBorders>
              <w:top w:val="single" w:sz="6" w:space="0" w:color="auto"/>
              <w:bottom w:val="single" w:sz="6" w:space="0" w:color="auto"/>
            </w:tcBorders>
          </w:tcPr>
          <w:p w:rsidR="00037959" w:rsidRDefault="00037959" w:rsidP="000610E5">
            <w:pPr>
              <w:jc w:val="left"/>
              <w:rPr>
                <w:rFonts w:cs="Times New Roman"/>
              </w:rPr>
            </w:pPr>
            <w:r>
              <w:rPr>
                <w:rFonts w:cs="Times New Roman"/>
              </w:rPr>
              <w:t>Нотация и модел на бизнес процеси (</w:t>
            </w:r>
            <w:r w:rsidRPr="000610E5">
              <w:rPr>
                <w:rFonts w:cs="Times New Roman"/>
              </w:rPr>
              <w:t>Business Process Model Notation</w:t>
            </w:r>
            <w:r>
              <w:rPr>
                <w:rFonts w:cs="Times New Roman"/>
              </w:rPr>
              <w:t>)</w:t>
            </w:r>
          </w:p>
        </w:tc>
      </w:tr>
      <w:tr w:rsidR="00037959" w:rsidRPr="00661524"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Basic Software</w:t>
            </w:r>
          </w:p>
        </w:tc>
      </w:tr>
      <w:tr w:rsidR="00037959" w:rsidRPr="001C5579" w:rsidTr="000F094E">
        <w:tc>
          <w:tcPr>
            <w:tcW w:w="1440" w:type="dxa"/>
            <w:tcBorders>
              <w:top w:val="single" w:sz="6" w:space="0" w:color="auto"/>
              <w:bottom w:val="single" w:sz="6" w:space="0" w:color="auto"/>
            </w:tcBorders>
          </w:tcPr>
          <w:p w:rsidR="00037959" w:rsidRPr="009F4E60" w:rsidRDefault="00037959" w:rsidP="008C6202">
            <w:r>
              <w:t>CAD</w:t>
            </w:r>
          </w:p>
        </w:tc>
        <w:tc>
          <w:tcPr>
            <w:tcW w:w="7560" w:type="dxa"/>
            <w:tcBorders>
              <w:top w:val="single" w:sz="6" w:space="0" w:color="auto"/>
              <w:bottom w:val="single" w:sz="6" w:space="0" w:color="auto"/>
            </w:tcBorders>
          </w:tcPr>
          <w:p w:rsidR="00037959" w:rsidRDefault="00037959" w:rsidP="00031160">
            <w:pPr>
              <w:jc w:val="left"/>
              <w:rPr>
                <w:rFonts w:cs="Times New Roman"/>
              </w:rPr>
            </w:pPr>
            <w:r w:rsidRPr="00031160">
              <w:rPr>
                <w:rFonts w:cs="Times New Roman"/>
              </w:rPr>
              <w:t>Системи за автоматизирано проектиране</w:t>
            </w:r>
            <w:r>
              <w:rPr>
                <w:rFonts w:cs="Times New Roman"/>
              </w:rPr>
              <w:t xml:space="preserve"> (</w:t>
            </w:r>
            <w:r w:rsidRPr="00031160">
              <w:rPr>
                <w:rFonts w:cs="Times New Roman"/>
              </w:rPr>
              <w:t>Computer-aided design</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8C6202">
            <w:r>
              <w:t>CAE</w:t>
            </w:r>
          </w:p>
        </w:tc>
        <w:tc>
          <w:tcPr>
            <w:tcW w:w="7560" w:type="dxa"/>
            <w:tcBorders>
              <w:top w:val="single" w:sz="6" w:space="0" w:color="auto"/>
              <w:bottom w:val="single" w:sz="6" w:space="0" w:color="auto"/>
            </w:tcBorders>
          </w:tcPr>
          <w:p w:rsidR="00037959" w:rsidRPr="00031160" w:rsidRDefault="00037959" w:rsidP="00BF3DB6">
            <w:pPr>
              <w:jc w:val="left"/>
              <w:rPr>
                <w:rFonts w:cs="Times New Roman"/>
              </w:rPr>
            </w:pPr>
            <w:r>
              <w:rPr>
                <w:rFonts w:cs="Times New Roman"/>
              </w:rPr>
              <w:t>Системи за автоматизиране на инжинерни задачи (</w:t>
            </w:r>
            <w:r w:rsidRPr="00031160">
              <w:rPr>
                <w:rFonts w:cs="Times New Roman"/>
              </w:rPr>
              <w:t>Computer-aided engineering</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8C6202">
            <w:r>
              <w:t>CAM</w:t>
            </w:r>
          </w:p>
        </w:tc>
        <w:tc>
          <w:tcPr>
            <w:tcW w:w="7560" w:type="dxa"/>
            <w:tcBorders>
              <w:top w:val="single" w:sz="6" w:space="0" w:color="auto"/>
              <w:bottom w:val="single" w:sz="6" w:space="0" w:color="auto"/>
            </w:tcBorders>
          </w:tcPr>
          <w:p w:rsidR="00037959" w:rsidRPr="00031160" w:rsidRDefault="00037959" w:rsidP="00031160">
            <w:pPr>
              <w:jc w:val="left"/>
              <w:rPr>
                <w:rFonts w:cs="Times New Roman"/>
              </w:rPr>
            </w:pPr>
            <w:r w:rsidRPr="00031160">
              <w:rPr>
                <w:rFonts w:cs="Times New Roman"/>
              </w:rPr>
              <w:t xml:space="preserve">Системи за автоматизирано </w:t>
            </w:r>
            <w:r>
              <w:rPr>
                <w:rFonts w:cs="Times New Roman"/>
              </w:rPr>
              <w:t>производство (</w:t>
            </w:r>
            <w:r w:rsidRPr="00031160">
              <w:rPr>
                <w:rFonts w:cs="Times New Roman"/>
              </w:rPr>
              <w:t>Computer-aided manufacturing</w:t>
            </w:r>
            <w:r>
              <w:rPr>
                <w:rFonts w:cs="Times New Roman"/>
              </w:rPr>
              <w:t>)</w:t>
            </w:r>
          </w:p>
        </w:tc>
      </w:tr>
      <w:tr w:rsidR="0003795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Complex Device Driver</w:t>
            </w:r>
          </w:p>
        </w:tc>
      </w:tr>
      <w:tr w:rsidR="00037959" w:rsidRPr="001C5579" w:rsidTr="000F094E">
        <w:tc>
          <w:tcPr>
            <w:tcW w:w="1440" w:type="dxa"/>
            <w:tcBorders>
              <w:top w:val="single" w:sz="6" w:space="0" w:color="auto"/>
              <w:bottom w:val="single" w:sz="6" w:space="0" w:color="auto"/>
            </w:tcBorders>
          </w:tcPr>
          <w:p w:rsidR="00037959" w:rsidRDefault="00037959" w:rsidP="008C6202">
            <w:r>
              <w:t>EBNF</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Разширена Бакус-Наур Форма (</w:t>
            </w:r>
            <w:r w:rsidRPr="005C1376">
              <w:rPr>
                <w:rFonts w:cs="Times New Roman"/>
              </w:rPr>
              <w:t>Extended Backus–Naur Form</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Pr>
                <w:rFonts w:cs="Times New Roman"/>
              </w:rPr>
              <w:t>Eclipse</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037959" w:rsidRPr="001C5579" w:rsidTr="000F094E">
        <w:tc>
          <w:tcPr>
            <w:tcW w:w="1440" w:type="dxa"/>
            <w:tcBorders>
              <w:top w:val="single" w:sz="6" w:space="0" w:color="auto"/>
              <w:bottom w:val="single" w:sz="6" w:space="0" w:color="auto"/>
            </w:tcBorders>
          </w:tcPr>
          <w:p w:rsidR="00037959" w:rsidRPr="000D01F3" w:rsidRDefault="00037959" w:rsidP="00D51960">
            <w:r>
              <w:t>EMF</w:t>
            </w:r>
          </w:p>
        </w:tc>
        <w:tc>
          <w:tcPr>
            <w:tcW w:w="7560" w:type="dxa"/>
            <w:tcBorders>
              <w:top w:val="single" w:sz="6" w:space="0" w:color="auto"/>
              <w:bottom w:val="single" w:sz="6" w:space="0" w:color="auto"/>
            </w:tcBorders>
          </w:tcPr>
          <w:p w:rsidR="00037959" w:rsidRDefault="00037959" w:rsidP="0066386D">
            <w:pPr>
              <w:jc w:val="left"/>
              <w:rPr>
                <w:rFonts w:cs="Times New Roman"/>
              </w:rPr>
            </w:pPr>
            <w:r>
              <w:rPr>
                <w:rFonts w:cs="Times New Roman"/>
              </w:rPr>
              <w:t>Среда за моделиране на Eclipse</w:t>
            </w:r>
          </w:p>
          <w:p w:rsidR="00037959" w:rsidRDefault="00037959" w:rsidP="0066386D">
            <w:pPr>
              <w:jc w:val="left"/>
              <w:rPr>
                <w:rFonts w:cs="Times New Roman"/>
              </w:rPr>
            </w:pPr>
            <w:r w:rsidRPr="00066BAE">
              <w:rPr>
                <w:rFonts w:cs="Times New Roman"/>
                <w:sz w:val="18"/>
              </w:rPr>
              <w:t>(</w:t>
            </w:r>
            <w:hyperlink r:id="rId102" w:history="1">
              <w:r w:rsidRPr="00066BAE">
                <w:rPr>
                  <w:rStyle w:val="Hyperlink"/>
                  <w:sz w:val="18"/>
                </w:rPr>
                <w:t>http://eclipse.org/modeling/emf/</w:t>
              </w:r>
            </w:hyperlink>
            <w:r w:rsidRPr="00066BAE">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Pr>
                <w:rFonts w:cs="Times New Roman"/>
              </w:rPr>
              <w:t>E-MOF</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Pr>
                <w:rFonts w:cs="Times New Roman"/>
              </w:rPr>
              <w:t>Опростен MOF стандарт (Essential MOF)</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t>EPL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Pr>
                <w:rFonts w:cs="Times New Roman"/>
              </w:rPr>
              <w:t>Лиценз за отворен код използван от Eclipse</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Pr>
                <w:rFonts w:cs="Times New Roman"/>
              </w:rPr>
              <w:t>GNU</w:t>
            </w:r>
          </w:p>
        </w:tc>
        <w:tc>
          <w:tcPr>
            <w:tcW w:w="7560" w:type="dxa"/>
            <w:tcBorders>
              <w:top w:val="single" w:sz="6" w:space="0" w:color="auto"/>
              <w:bottom w:val="single" w:sz="6" w:space="0" w:color="auto"/>
            </w:tcBorders>
          </w:tcPr>
          <w:p w:rsidR="00037959" w:rsidRDefault="00037959"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037959" w:rsidRPr="0046169A" w:rsidRDefault="00037959" w:rsidP="00D51960">
            <w:pPr>
              <w:jc w:val="left"/>
              <w:rPr>
                <w:rFonts w:cs="Times New Roman"/>
              </w:rPr>
            </w:pPr>
            <w:r w:rsidRPr="00FD043E">
              <w:rPr>
                <w:rFonts w:cs="Times New Roman"/>
                <w:sz w:val="18"/>
              </w:rPr>
              <w:t>(</w:t>
            </w:r>
            <w:hyperlink r:id="rId103" w:history="1">
              <w:r w:rsidRPr="00FD043E">
                <w:rPr>
                  <w:rStyle w:val="Hyperlink"/>
                  <w:sz w:val="18"/>
                </w:rPr>
                <w:t>http://bg.wikipedia.org/wiki/%D0%93%D0%9D%D0%A3</w:t>
              </w:r>
            </w:hyperlink>
            <w:r w:rsidRPr="00FD043E">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Общ публичен лиценз на ГНУ</w:t>
            </w:r>
            <w:r>
              <w:rPr>
                <w:rFonts w:cs="Times New Roman"/>
              </w:rPr>
              <w:t xml:space="preserve"> (GNU)</w:t>
            </w:r>
          </w:p>
          <w:p w:rsidR="00037959" w:rsidRPr="0046169A" w:rsidRDefault="00037959" w:rsidP="00D51960">
            <w:pPr>
              <w:jc w:val="left"/>
              <w:rPr>
                <w:rFonts w:cs="Times New Roman"/>
              </w:rPr>
            </w:pPr>
            <w:r w:rsidRPr="0046169A">
              <w:rPr>
                <w:rFonts w:cs="Times New Roman"/>
                <w:sz w:val="18"/>
              </w:rPr>
              <w:t>(</w:t>
            </w:r>
            <w:hyperlink r:id="rId104" w:history="1">
              <w:r w:rsidRPr="0046169A">
                <w:rPr>
                  <w:rStyle w:val="Hyperlink"/>
                  <w:sz w:val="18"/>
                </w:rPr>
                <w:t>http://bg.wikipedia.org/wiki/GNU_General_Public_License</w:t>
              </w:r>
            </w:hyperlink>
            <w:r w:rsidRPr="0046169A">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8C6202">
            <w:r>
              <w:t>GPL</w:t>
            </w:r>
          </w:p>
        </w:tc>
        <w:tc>
          <w:tcPr>
            <w:tcW w:w="7560" w:type="dxa"/>
            <w:tcBorders>
              <w:top w:val="single" w:sz="6" w:space="0" w:color="auto"/>
              <w:bottom w:val="single" w:sz="6" w:space="0" w:color="auto"/>
            </w:tcBorders>
          </w:tcPr>
          <w:p w:rsidR="00037959" w:rsidRDefault="00037959" w:rsidP="00844970">
            <w:pPr>
              <w:jc w:val="left"/>
              <w:rPr>
                <w:rFonts w:cs="Times New Roman"/>
              </w:rPr>
            </w:pPr>
            <w:r>
              <w:rPr>
                <w:rFonts w:cs="Times New Roman"/>
              </w:rPr>
              <w:t>Общ публичен лиценз на GNU (General Public License)</w:t>
            </w:r>
          </w:p>
        </w:tc>
      </w:tr>
      <w:tr w:rsidR="00037959" w:rsidRPr="001C5579" w:rsidTr="000F094E">
        <w:tc>
          <w:tcPr>
            <w:tcW w:w="1440" w:type="dxa"/>
            <w:tcBorders>
              <w:top w:val="single" w:sz="6" w:space="0" w:color="auto"/>
              <w:bottom w:val="single" w:sz="6" w:space="0" w:color="auto"/>
            </w:tcBorders>
          </w:tcPr>
          <w:p w:rsidR="00037959" w:rsidRDefault="00037959" w:rsidP="008C6202">
            <w:r>
              <w:t>IBM</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Американска мултитехнологична и конслултираща корпорация</w:t>
            </w:r>
          </w:p>
          <w:p w:rsidR="00037959" w:rsidRDefault="00037959" w:rsidP="00BF3DB6">
            <w:pPr>
              <w:jc w:val="left"/>
              <w:rPr>
                <w:rFonts w:cs="Times New Roman"/>
              </w:rPr>
            </w:pPr>
            <w:r>
              <w:rPr>
                <w:rFonts w:cs="Times New Roman"/>
              </w:rPr>
              <w:t>(</w:t>
            </w:r>
            <w:r w:rsidRPr="000F715F">
              <w:rPr>
                <w:rStyle w:val="Hyperlink"/>
                <w:sz w:val="18"/>
              </w:rPr>
              <w:t>http://www.ibm.com</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8C6202">
            <w:r>
              <w:t>IBM Rational</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Подразделение на IBM занимаващо се с модулни архитектури и итеративна разработка</w:t>
            </w:r>
          </w:p>
          <w:p w:rsidR="00037959" w:rsidRPr="007D7141" w:rsidRDefault="00037959" w:rsidP="00BF3DB6">
            <w:pPr>
              <w:jc w:val="left"/>
            </w:pPr>
            <w:r>
              <w:rPr>
                <w:rFonts w:cs="Times New Roman"/>
              </w:rPr>
              <w:t>(</w:t>
            </w:r>
            <w:hyperlink r:id="rId105" w:history="1">
              <w:r w:rsidRPr="004C1015">
                <w:rPr>
                  <w:rStyle w:val="Hyperlink"/>
                  <w:sz w:val="18"/>
                </w:rPr>
                <w:t>http://www-01.ibm.com/software/rational/</w:t>
              </w:r>
            </w:hyperlink>
            <w:r w:rsidRPr="00D10E07">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lastRenderedPageBreak/>
              <w:t>MDA</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Mоделно разработена архитектура (</w:t>
            </w:r>
            <w:hyperlink r:id="rId106" w:history="1">
              <w:r w:rsidRPr="0046169A">
                <w:rPr>
                  <w:rStyle w:val="Hyperlink"/>
                </w:rPr>
                <w:t>Model Driven Architecture</w:t>
              </w:r>
            </w:hyperlink>
            <w:r w:rsidRPr="0046169A">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D51960">
            <w:r>
              <w:t>MDT</w:t>
            </w:r>
          </w:p>
        </w:tc>
        <w:tc>
          <w:tcPr>
            <w:tcW w:w="7560" w:type="dxa"/>
            <w:tcBorders>
              <w:top w:val="single" w:sz="6" w:space="0" w:color="auto"/>
              <w:bottom w:val="single" w:sz="6" w:space="0" w:color="auto"/>
            </w:tcBorders>
          </w:tcPr>
          <w:p w:rsidR="00037959" w:rsidRDefault="00037959" w:rsidP="00D04CF8">
            <w:pPr>
              <w:jc w:val="left"/>
              <w:rPr>
                <w:rFonts w:cs="Times New Roman"/>
              </w:rPr>
            </w:pPr>
            <w:r>
              <w:rPr>
                <w:rFonts w:cs="Times New Roman"/>
              </w:rPr>
              <w:t>Инструменти за разработка на модели на Eclipse</w:t>
            </w:r>
          </w:p>
          <w:p w:rsidR="00037959" w:rsidRDefault="00037959" w:rsidP="00D04CF8">
            <w:pPr>
              <w:jc w:val="left"/>
              <w:rPr>
                <w:rFonts w:cs="Times New Roman"/>
              </w:rPr>
            </w:pPr>
            <w:r w:rsidRPr="000B01EF">
              <w:rPr>
                <w:rFonts w:cs="Times New Roman"/>
                <w:sz w:val="18"/>
              </w:rPr>
              <w:t>(</w:t>
            </w:r>
            <w:hyperlink r:id="rId107" w:history="1">
              <w:r w:rsidRPr="000B01EF">
                <w:rPr>
                  <w:rStyle w:val="Hyperlink"/>
                  <w:sz w:val="18"/>
                </w:rPr>
                <w:t>http://www.eclipse.org/modeling/mdt/?project=uml2</w:t>
              </w:r>
            </w:hyperlink>
            <w:r w:rsidRPr="000B01EF">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Стандарт за моделно движена разработа. Meta-Object Facility (</w:t>
            </w:r>
            <w:hyperlink r:id="rId108" w:history="1">
              <w:r w:rsidRPr="0046169A">
                <w:rPr>
                  <w:rStyle w:val="Hyperlink"/>
                </w:rPr>
                <w:t>MOF</w:t>
              </w:r>
            </w:hyperlink>
            <w:r w:rsidRPr="0046169A">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 xml:space="preserve"> Спецификация на OMG </w:t>
            </w:r>
            <w:r w:rsidRPr="0046169A">
              <w:rPr>
                <w:rFonts w:cs="Times New Roman"/>
                <w:sz w:val="18"/>
              </w:rPr>
              <w:t>(</w:t>
            </w:r>
            <w:hyperlink r:id="rId109" w:history="1">
              <w:r w:rsidRPr="0046169A">
                <w:rPr>
                  <w:rStyle w:val="Hyperlink"/>
                  <w:sz w:val="18"/>
                </w:rPr>
                <w:t>http://en.wikipedia.org/wiki/MOF_Model_to_Text_Transformation_Language</w:t>
              </w:r>
            </w:hyperlink>
            <w:r w:rsidRPr="0046169A">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D51960">
            <w:r>
              <w:t>OCL</w:t>
            </w:r>
          </w:p>
        </w:tc>
        <w:tc>
          <w:tcPr>
            <w:tcW w:w="7560" w:type="dxa"/>
            <w:tcBorders>
              <w:top w:val="single" w:sz="6" w:space="0" w:color="auto"/>
              <w:bottom w:val="single" w:sz="6" w:space="0" w:color="auto"/>
            </w:tcBorders>
          </w:tcPr>
          <w:p w:rsidR="00037959" w:rsidRDefault="00037959"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037959" w:rsidRDefault="00037959" w:rsidP="00A7563D">
            <w:pPr>
              <w:jc w:val="left"/>
              <w:rPr>
                <w:rFonts w:cs="Times New Roman"/>
              </w:rPr>
            </w:pPr>
            <w:r w:rsidRPr="003D64E0">
              <w:rPr>
                <w:rFonts w:cs="Times New Roman"/>
                <w:sz w:val="18"/>
              </w:rPr>
              <w:t>(</w:t>
            </w:r>
            <w:hyperlink r:id="rId110" w:history="1">
              <w:r w:rsidRPr="003D64E0">
                <w:rPr>
                  <w:rStyle w:val="Hyperlink"/>
                  <w:sz w:val="18"/>
                </w:rPr>
                <w:t>http://www.omg.org/spec/OCL/</w:t>
              </w:r>
            </w:hyperlink>
            <w:r w:rsidRPr="003D64E0">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111" w:history="1">
              <w:r w:rsidRPr="0046169A">
                <w:rPr>
                  <w:rStyle w:val="Hyperlink"/>
                </w:rPr>
                <w:t>Object Management Group</w:t>
              </w:r>
            </w:hyperlink>
            <w:r w:rsidRPr="0046169A">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D51960">
            <w:r>
              <w:t>PCRE</w:t>
            </w:r>
          </w:p>
        </w:tc>
        <w:tc>
          <w:tcPr>
            <w:tcW w:w="7560" w:type="dxa"/>
            <w:tcBorders>
              <w:top w:val="single" w:sz="6" w:space="0" w:color="auto"/>
              <w:bottom w:val="single" w:sz="6" w:space="0" w:color="auto"/>
            </w:tcBorders>
          </w:tcPr>
          <w:p w:rsidR="00037959" w:rsidRDefault="00037959" w:rsidP="00D04CF8">
            <w:pPr>
              <w:jc w:val="left"/>
              <w:rPr>
                <w:rFonts w:cs="Times New Roman"/>
              </w:rPr>
            </w:pPr>
            <w:r>
              <w:rPr>
                <w:rFonts w:cs="Times New Roman"/>
              </w:rPr>
              <w:t>Библиотека за работа с Perl съвместими съвместими регулярни изрази</w:t>
            </w:r>
          </w:p>
          <w:p w:rsidR="00037959" w:rsidRDefault="00037959" w:rsidP="00D04CF8">
            <w:pPr>
              <w:jc w:val="left"/>
              <w:rPr>
                <w:rFonts w:cs="Times New Roman"/>
              </w:rPr>
            </w:pPr>
            <w:r w:rsidRPr="00214850">
              <w:rPr>
                <w:rFonts w:cs="Times New Roman"/>
                <w:sz w:val="18"/>
              </w:rPr>
              <w:t>(</w:t>
            </w:r>
            <w:hyperlink r:id="rId112" w:history="1">
              <w:r w:rsidRPr="00214850">
                <w:rPr>
                  <w:rStyle w:val="Hyperlink"/>
                  <w:sz w:val="18"/>
                </w:rPr>
                <w:t>http://www.pcre.org/</w:t>
              </w:r>
            </w:hyperlink>
            <w:r w:rsidRPr="00214850">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D51960">
            <w:r>
              <w:t>Perl</w:t>
            </w:r>
          </w:p>
        </w:tc>
        <w:tc>
          <w:tcPr>
            <w:tcW w:w="7560" w:type="dxa"/>
            <w:tcBorders>
              <w:top w:val="single" w:sz="6" w:space="0" w:color="auto"/>
              <w:bottom w:val="single" w:sz="6" w:space="0" w:color="auto"/>
            </w:tcBorders>
          </w:tcPr>
          <w:p w:rsidR="00037959" w:rsidRDefault="00037959"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037959" w:rsidRDefault="00037959" w:rsidP="00214850">
            <w:pPr>
              <w:jc w:val="left"/>
              <w:rPr>
                <w:rFonts w:cs="Times New Roman"/>
              </w:rPr>
            </w:pPr>
            <w:r w:rsidRPr="00214850">
              <w:rPr>
                <w:rFonts w:cs="Times New Roman"/>
                <w:sz w:val="18"/>
              </w:rPr>
              <w:t>(</w:t>
            </w:r>
            <w:hyperlink r:id="rId113" w:history="1">
              <w:r w:rsidRPr="00214850">
                <w:rPr>
                  <w:rStyle w:val="Hyperlink"/>
                  <w:sz w:val="18"/>
                </w:rPr>
                <w:t>http://www.perl.org/</w:t>
              </w:r>
            </w:hyperlink>
            <w:r w:rsidRPr="00214850">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8C6202">
            <w:r w:rsidRPr="009F4E60">
              <w:t>PyEMOF</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Python имплементация на E-MOF спецификацията</w:t>
            </w:r>
          </w:p>
          <w:p w:rsidR="00037959" w:rsidRDefault="00037959" w:rsidP="00BF3DB6">
            <w:pPr>
              <w:jc w:val="left"/>
              <w:rPr>
                <w:rFonts w:cs="Times New Roman"/>
              </w:rPr>
            </w:pPr>
            <w:r>
              <w:rPr>
                <w:rFonts w:cs="Times New Roman"/>
              </w:rPr>
              <w:t>(</w:t>
            </w:r>
            <w:hyperlink r:id="rId114" w:history="1">
              <w:r w:rsidRPr="006A114B">
                <w:rPr>
                  <w:rStyle w:val="Hyperlink"/>
                  <w:sz w:val="18"/>
                </w:rPr>
                <w:t>http://www.lifl.fr/~marvie/software/pyemof.html</w:t>
              </w:r>
            </w:hyperlink>
            <w:r>
              <w:rPr>
                <w:rFonts w:cs="Times New Roman"/>
              </w:rPr>
              <w:t>)</w:t>
            </w:r>
          </w:p>
        </w:tc>
      </w:tr>
      <w:tr w:rsidR="00037959" w:rsidRPr="001C5579" w:rsidTr="000F094E">
        <w:tc>
          <w:tcPr>
            <w:tcW w:w="1440" w:type="dxa"/>
          </w:tcPr>
          <w:p w:rsidR="00037959" w:rsidRPr="0046169A" w:rsidRDefault="00037959" w:rsidP="00D51960">
            <w:pPr>
              <w:rPr>
                <w:rFonts w:cs="Times New Roman"/>
              </w:rPr>
            </w:pPr>
            <w:r w:rsidRPr="0046169A">
              <w:rPr>
                <w:rFonts w:cs="Times New Roman"/>
              </w:rPr>
              <w:t>SAD</w:t>
            </w:r>
          </w:p>
        </w:tc>
        <w:tc>
          <w:tcPr>
            <w:tcW w:w="7560" w:type="dxa"/>
          </w:tcPr>
          <w:p w:rsidR="00037959" w:rsidRPr="0046169A" w:rsidRDefault="00037959" w:rsidP="00D51960">
            <w:pPr>
              <w:jc w:val="left"/>
              <w:rPr>
                <w:rFonts w:cs="Times New Roman"/>
              </w:rPr>
            </w:pPr>
            <w:r w:rsidRPr="0046169A">
              <w:rPr>
                <w:rFonts w:cs="Times New Roman"/>
              </w:rPr>
              <w:t>Software Architecture Design</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Software Development Plan</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lang w:val="it-IT"/>
              </w:rPr>
              <w:t>Software Design Safety Analysis report (SDSA)</w:t>
            </w:r>
          </w:p>
        </w:tc>
      </w:tr>
      <w:tr w:rsidR="00037959" w:rsidRPr="001C5579" w:rsidTr="000F094E">
        <w:tc>
          <w:tcPr>
            <w:tcW w:w="1440" w:type="dxa"/>
            <w:tcBorders>
              <w:top w:val="single" w:sz="6" w:space="0" w:color="auto"/>
              <w:bottom w:val="single" w:sz="6" w:space="0" w:color="auto"/>
            </w:tcBorders>
          </w:tcPr>
          <w:p w:rsidR="00037959" w:rsidRDefault="00037959" w:rsidP="008C6202">
            <w:r>
              <w:t>Sparx Systems</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Австралийска софтуерна компания специализираща в разработката на визуални инструменти за планиране, дизайн и разработка на системи с преобладаващ софтуер.</w:t>
            </w:r>
          </w:p>
          <w:p w:rsidR="00037959" w:rsidRDefault="00037959" w:rsidP="00BF3DB6">
            <w:pPr>
              <w:jc w:val="left"/>
              <w:rPr>
                <w:rFonts w:cs="Times New Roman"/>
              </w:rPr>
            </w:pPr>
            <w:r>
              <w:rPr>
                <w:rFonts w:cs="Times New Roman"/>
              </w:rPr>
              <w:t>(</w:t>
            </w:r>
            <w:r w:rsidRPr="007D7141">
              <w:rPr>
                <w:rStyle w:val="Hyperlink"/>
                <w:sz w:val="18"/>
              </w:rPr>
              <w:t>http://www.sparxsystems.com/about.html</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Software Requirements Specification</w:t>
            </w:r>
          </w:p>
        </w:tc>
      </w:tr>
      <w:tr w:rsidR="00037959" w:rsidRPr="00CB0E83" w:rsidTr="000F094E">
        <w:tc>
          <w:tcPr>
            <w:tcW w:w="1440" w:type="dxa"/>
            <w:tcBorders>
              <w:top w:val="single" w:sz="6" w:space="0" w:color="auto"/>
              <w:bottom w:val="single" w:sz="6" w:space="0" w:color="auto"/>
            </w:tcBorders>
          </w:tcPr>
          <w:p w:rsidR="00037959" w:rsidRPr="0046169A" w:rsidRDefault="00037959"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037959" w:rsidRPr="0046169A" w:rsidRDefault="00037959" w:rsidP="00D51960">
            <w:pPr>
              <w:jc w:val="left"/>
              <w:rPr>
                <w:rFonts w:cs="Times New Roman"/>
                <w:color w:val="FF0000"/>
              </w:rPr>
            </w:pPr>
            <w:r w:rsidRPr="0046169A">
              <w:rPr>
                <w:rFonts w:cs="Times New Roman"/>
              </w:rPr>
              <w:t>Software Status Report</w:t>
            </w:r>
          </w:p>
        </w:tc>
      </w:tr>
      <w:tr w:rsidR="00037959" w:rsidRPr="00661524"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Software Component</w:t>
            </w:r>
          </w:p>
        </w:tc>
      </w:tr>
      <w:tr w:rsidR="00037959" w:rsidRPr="001C5579" w:rsidTr="000F094E">
        <w:tc>
          <w:tcPr>
            <w:tcW w:w="1440" w:type="dxa"/>
            <w:tcBorders>
              <w:top w:val="single" w:sz="6" w:space="0" w:color="auto"/>
              <w:bottom w:val="single" w:sz="6" w:space="0" w:color="auto"/>
            </w:tcBorders>
          </w:tcPr>
          <w:p w:rsidR="00037959" w:rsidRDefault="00037959" w:rsidP="008C6202">
            <w:r>
              <w:t>SysML</w:t>
            </w:r>
          </w:p>
        </w:tc>
        <w:tc>
          <w:tcPr>
            <w:tcW w:w="7560" w:type="dxa"/>
            <w:tcBorders>
              <w:top w:val="single" w:sz="6" w:space="0" w:color="auto"/>
              <w:bottom w:val="single" w:sz="6" w:space="0" w:color="auto"/>
            </w:tcBorders>
          </w:tcPr>
          <w:p w:rsidR="00037959" w:rsidRDefault="00037959" w:rsidP="00844970">
            <w:pPr>
              <w:jc w:val="left"/>
              <w:rPr>
                <w:rFonts w:cs="Times New Roman"/>
              </w:rPr>
            </w:pPr>
            <w:r>
              <w:rPr>
                <w:rFonts w:cs="Times New Roman"/>
              </w:rPr>
              <w:t>Системен език за моделиране (System Modeling Language)</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Унифициран език за моделиране (Unified Modeling Language)</w:t>
            </w:r>
          </w:p>
        </w:tc>
      </w:tr>
      <w:tr w:rsidR="00037959" w:rsidRPr="001C5579" w:rsidTr="000F094E">
        <w:tc>
          <w:tcPr>
            <w:tcW w:w="1440" w:type="dxa"/>
            <w:tcBorders>
              <w:top w:val="single" w:sz="6" w:space="0" w:color="auto"/>
              <w:bottom w:val="single" w:sz="6" w:space="0" w:color="auto"/>
            </w:tcBorders>
          </w:tcPr>
          <w:p w:rsidR="00037959" w:rsidRDefault="00037959" w:rsidP="008C6202">
            <w:r>
              <w:t>UUID</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Универсален уникален идентификатор (</w:t>
            </w:r>
            <w:r w:rsidRPr="00D6496B">
              <w:rPr>
                <w:rFonts w:cs="Times New Roman"/>
              </w:rPr>
              <w:t>universally unique identifier</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XML обмен на метаданни, чиито метамодел може да се изрази чрез MOF</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разширяем маркиращ език</w:t>
            </w:r>
          </w:p>
        </w:tc>
      </w:tr>
    </w:tbl>
    <w:p w:rsidR="00ED1159" w:rsidRDefault="00ED1159" w:rsidP="00AA381B"/>
    <w:p w:rsidR="006C5698" w:rsidRPr="006C5698" w:rsidRDefault="00461014" w:rsidP="006C5698">
      <w:pPr>
        <w:pStyle w:val="Appendix"/>
      </w:pPr>
      <w:bookmarkStart w:id="283" w:name="_Ref398392808"/>
      <w:bookmarkStart w:id="284" w:name="_Toc410497902"/>
      <w:r>
        <w:rPr>
          <w:lang w:val="en-US"/>
        </w:rPr>
        <w:lastRenderedPageBreak/>
        <w:t>Реализирани</w:t>
      </w:r>
      <w:r w:rsidR="006C5698">
        <w:rPr>
          <w:lang w:val="en-US"/>
        </w:rPr>
        <w:t xml:space="preserve"> документи</w:t>
      </w:r>
      <w:bookmarkEnd w:id="283"/>
      <w:bookmarkEnd w:id="284"/>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FA357A" w:rsidP="006C5698">
            <w:pPr>
              <w:tabs>
                <w:tab w:val="left" w:pos="1065"/>
              </w:tabs>
              <w:rPr>
                <w:rFonts w:cs="Times New Roman"/>
              </w:rPr>
            </w:pPr>
            <w:hyperlink r:id="rId115"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FA357A" w:rsidP="00767898">
            <w:pPr>
              <w:rPr>
                <w:rFonts w:cs="Times New Roman"/>
              </w:rPr>
            </w:pPr>
            <w:hyperlink r:id="rId116"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043680" w:rsidRDefault="00043680" w:rsidP="006C5698"/>
    <w:p w:rsidR="00043680" w:rsidRDefault="00043680">
      <w:pPr>
        <w:spacing w:after="0"/>
        <w:jc w:val="left"/>
      </w:pPr>
      <w:r>
        <w:br w:type="page"/>
      </w:r>
    </w:p>
    <w:p w:rsidR="008A1F08" w:rsidRPr="007444BF" w:rsidRDefault="007444BF" w:rsidP="008A1F08">
      <w:pPr>
        <w:pStyle w:val="Appendix"/>
      </w:pPr>
      <w:bookmarkStart w:id="285" w:name="_Ref397354012"/>
      <w:bookmarkStart w:id="286" w:name="_Toc410497903"/>
      <w:r>
        <w:rPr>
          <w:lang w:val="en-US"/>
        </w:rPr>
        <w:lastRenderedPageBreak/>
        <w:t>Степен на изразителност на езиците за програмиране</w:t>
      </w:r>
      <w:bookmarkEnd w:id="285"/>
      <w:bookmarkEnd w:id="286"/>
    </w:p>
    <w:p w:rsidR="00F63D59" w:rsidRDefault="00F63D59" w:rsidP="00F63D59">
      <w:pPr>
        <w:keepNext/>
        <w:jc w:val="center"/>
      </w:pPr>
      <w:r w:rsidRPr="00F63D59">
        <w:rPr>
          <w:noProof/>
          <w:lang w:eastAsia="en-US"/>
        </w:rPr>
        <w:drawing>
          <wp:inline distT="0" distB="0" distL="0" distR="0" wp14:anchorId="34D1D58F" wp14:editId="70FAA796">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192AEE">
          <w:rPr>
            <w:noProof/>
          </w:rPr>
          <w:t>66</w:t>
        </w:r>
      </w:fldSimple>
      <w:r>
        <w:t xml:space="preserve"> (</w:t>
      </w:r>
      <w:r w:rsidR="00AF6656">
        <w:t xml:space="preserve">графиката представя </w:t>
      </w:r>
      <w:r w:rsidR="00043680">
        <w:t xml:space="preserve">средно броя на редактирани </w:t>
      </w:r>
      <w:r w:rsidR="001B6914">
        <w:t>(добавени/модифицирани/изтрити</w:t>
      </w:r>
      <w:proofErr w:type="gramStart"/>
      <w:r w:rsidR="001B6914">
        <w:t xml:space="preserve">) </w:t>
      </w:r>
      <w:r w:rsidR="00AF6656">
        <w:t xml:space="preserve"> линии</w:t>
      </w:r>
      <w:proofErr w:type="gramEnd"/>
      <w:r w:rsidR="00AF6656">
        <w:t xml:space="preserve">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043680" w:rsidRPr="00043680" w:rsidRDefault="00043680" w:rsidP="00043680">
      <w:r w:rsidRPr="00043680">
        <w:rPr>
          <w:i/>
        </w:rPr>
        <w:t>Забележка:</w:t>
      </w:r>
      <w:r>
        <w:t xml:space="preserve"> В диаграмата се взима средно предвид броя редактирани линии код в рамките на една планирана промяна. </w:t>
      </w:r>
      <w:proofErr w:type="gramStart"/>
      <w:r>
        <w:t>Т.е. колкото по-голям е броя на променените линии толкова езика за програмиране е по-малко изразителен и обратно.</w:t>
      </w:r>
      <w:proofErr w:type="gramEnd"/>
    </w:p>
    <w:p w:rsidR="00C2772B" w:rsidRPr="00CD2761" w:rsidRDefault="00C2772B" w:rsidP="00C2772B">
      <w:pPr>
        <w:pStyle w:val="Appendix"/>
      </w:pPr>
      <w:bookmarkStart w:id="287" w:name="_Ref398133555"/>
      <w:bookmarkStart w:id="288" w:name="_Toc410497904"/>
      <w:r>
        <w:rPr>
          <w:lang w:val="en-US"/>
        </w:rPr>
        <w:t>Шаблони за генериране на базов код</w:t>
      </w:r>
      <w:bookmarkEnd w:id="287"/>
      <w:bookmarkEnd w:id="288"/>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lastRenderedPageBreak/>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89" w:name="_Ref398215538"/>
      <w:bookmarkStart w:id="290" w:name="_Toc410497905"/>
      <w:r>
        <w:rPr>
          <w:lang w:val="en-US"/>
        </w:rPr>
        <w:lastRenderedPageBreak/>
        <w:t xml:space="preserve">Легенда на диаграмите за </w:t>
      </w:r>
      <w:r w:rsidR="00A11A15">
        <w:rPr>
          <w:lang w:val="en-US"/>
        </w:rPr>
        <w:t>работни процеси</w:t>
      </w:r>
      <w:bookmarkEnd w:id="289"/>
      <w:bookmarkEnd w:id="290"/>
    </w:p>
    <w:p w:rsidR="00A11A15" w:rsidRDefault="00A11A15" w:rsidP="00A11A15">
      <w:pPr>
        <w:keepNext/>
        <w:jc w:val="center"/>
      </w:pPr>
      <w:r>
        <w:rPr>
          <w:noProof/>
          <w:lang w:eastAsia="en-US"/>
        </w:rPr>
        <w:drawing>
          <wp:inline distT="0" distB="0" distL="0" distR="0" wp14:anchorId="5AFC211F" wp14:editId="158F973A">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192AEE">
          <w:rPr>
            <w:noProof/>
          </w:rPr>
          <w:t>67</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91" w:name="_Ref398218703"/>
      <w:bookmarkStart w:id="292" w:name="_Toc410497906"/>
      <w:r>
        <w:rPr>
          <w:lang w:val="en-US"/>
        </w:rPr>
        <w:lastRenderedPageBreak/>
        <w:t>Карта на работните процеси</w:t>
      </w:r>
      <w:bookmarkEnd w:id="291"/>
      <w:bookmarkEnd w:id="292"/>
    </w:p>
    <w:p w:rsidR="00A8427C" w:rsidRDefault="00D068A5" w:rsidP="00A8427C">
      <w:pPr>
        <w:keepNext/>
        <w:jc w:val="center"/>
      </w:pPr>
      <w:r>
        <w:rPr>
          <w:noProof/>
          <w:lang w:eastAsia="en-US"/>
        </w:rPr>
        <w:drawing>
          <wp:inline distT="0" distB="0" distL="0" distR="0" wp14:anchorId="40A9544D" wp14:editId="3B13EBB5">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800469" cy="4070244"/>
                    </a:xfrm>
                    <a:prstGeom prst="rect">
                      <a:avLst/>
                    </a:prstGeom>
                  </pic:spPr>
                </pic:pic>
              </a:graphicData>
            </a:graphic>
          </wp:inline>
        </w:drawing>
      </w:r>
    </w:p>
    <w:p w:rsidR="00933D63" w:rsidRDefault="00A8427C" w:rsidP="00933D63">
      <w:pPr>
        <w:pStyle w:val="Caption"/>
        <w:jc w:val="center"/>
      </w:pPr>
      <w:r>
        <w:t xml:space="preserve">Фигура </w:t>
      </w:r>
      <w:fldSimple w:instr=" SEQ Фигура \* ARABIC ">
        <w:r w:rsidR="00192AEE">
          <w:rPr>
            <w:noProof/>
          </w:rPr>
          <w:t>68</w:t>
        </w:r>
      </w:fldSimple>
      <w:r>
        <w:t xml:space="preserve"> (Карта на работните процеси)</w:t>
      </w:r>
    </w:p>
    <w:p w:rsidR="00933D63" w:rsidRDefault="00933D63" w:rsidP="00933D63">
      <w:pPr>
        <w:pStyle w:val="Caption"/>
        <w:jc w:val="center"/>
      </w:pPr>
    </w:p>
    <w:p w:rsidR="00933D63" w:rsidRPr="00933D63" w:rsidRDefault="00933D63" w:rsidP="00933D63">
      <w:pPr>
        <w:sectPr w:rsidR="00933D63" w:rsidRPr="00933D63" w:rsidSect="00FA2136">
          <w:pgSz w:w="16838" w:h="11906" w:orient="landscape"/>
          <w:pgMar w:top="1800" w:right="1440" w:bottom="1800" w:left="1440" w:header="708" w:footer="708" w:gutter="0"/>
          <w:cols w:space="708"/>
          <w:docGrid w:linePitch="360"/>
        </w:sectPr>
      </w:pPr>
    </w:p>
    <w:p w:rsidR="00102960" w:rsidRDefault="00933D63" w:rsidP="00933D63">
      <w:pPr>
        <w:pStyle w:val="Appendix"/>
      </w:pPr>
      <w:bookmarkStart w:id="293" w:name="_Ref411013701"/>
      <w:r>
        <w:rPr>
          <w:lang w:val="en-US"/>
        </w:rPr>
        <w:lastRenderedPageBreak/>
        <w:t>Резултати от изпълнението на модулните тестове</w:t>
      </w:r>
      <w:bookmarkEnd w:id="293"/>
    </w:p>
    <w:tbl>
      <w:tblPr>
        <w:tblStyle w:val="TableContemporary"/>
        <w:tblW w:w="10980" w:type="dxa"/>
        <w:tblInd w:w="-1152" w:type="dxa"/>
        <w:tblLayout w:type="fixed"/>
        <w:tblLook w:val="0000" w:firstRow="0" w:lastRow="0" w:firstColumn="0" w:lastColumn="0" w:noHBand="0" w:noVBand="0"/>
      </w:tblPr>
      <w:tblGrid>
        <w:gridCol w:w="2970"/>
        <w:gridCol w:w="7200"/>
        <w:gridCol w:w="810"/>
      </w:tblGrid>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b/>
                <w:i/>
                <w:sz w:val="20"/>
                <w:lang w:eastAsia="en-US"/>
              </w:rPr>
            </w:pPr>
            <w:r w:rsidRPr="00ED7E6C">
              <w:rPr>
                <w:rFonts w:cs="Times New Roman"/>
                <w:b/>
                <w:i/>
                <w:sz w:val="20"/>
                <w:lang w:eastAsia="en-US"/>
              </w:rPr>
              <w:t>Test Case</w:t>
            </w:r>
          </w:p>
        </w:tc>
        <w:tc>
          <w:tcPr>
            <w:tcW w:w="7200" w:type="dxa"/>
          </w:tcPr>
          <w:p w:rsidR="00933D63" w:rsidRPr="00ED7E6C" w:rsidRDefault="00933D63" w:rsidP="00ED7E6C">
            <w:pPr>
              <w:jc w:val="left"/>
              <w:rPr>
                <w:rFonts w:cs="Times New Roman"/>
                <w:b/>
                <w:i/>
                <w:sz w:val="20"/>
                <w:lang w:eastAsia="en-US"/>
              </w:rPr>
            </w:pPr>
            <w:r w:rsidRPr="00ED7E6C">
              <w:rPr>
                <w:rFonts w:cs="Times New Roman"/>
                <w:b/>
                <w:i/>
                <w:sz w:val="20"/>
                <w:lang w:eastAsia="en-US"/>
              </w:rPr>
              <w:t>Package/Module/TestClass</w:t>
            </w:r>
          </w:p>
        </w:tc>
        <w:tc>
          <w:tcPr>
            <w:tcW w:w="810" w:type="dxa"/>
          </w:tcPr>
          <w:p w:rsidR="00933D63" w:rsidRPr="00ED7E6C" w:rsidRDefault="00933D63" w:rsidP="00ED7E6C">
            <w:pPr>
              <w:jc w:val="center"/>
              <w:rPr>
                <w:rFonts w:cs="Times New Roman"/>
                <w:b/>
                <w:i/>
                <w:sz w:val="20"/>
                <w:lang w:eastAsia="en-US"/>
              </w:rPr>
            </w:pPr>
            <w:r w:rsidRPr="00ED7E6C">
              <w:rPr>
                <w:rFonts w:cs="Times New Roman"/>
                <w:b/>
                <w:i/>
                <w:sz w:val="20"/>
                <w:lang w:eastAsia="en-US"/>
              </w:rPr>
              <w:t>Status</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(testgen.Base.Analyzer.BaseAnalyzer_test.BaseAnalyzerTest)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test_scan</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(testgen.Base.Analyzer.BaseAnalyzer_test.BaseAnalyzerTest)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test_set_itsBaseFileParserList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(testgen.Base.Analyzer.BaseAnalyzer_test.BaseAnalyzerTest)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test_scan</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(testgen.Base.Analyzer.IAnalyzer_test.IAnalyzerTest)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test_getComponentFactory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test_getDataTypeFactory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test_getInfrastructureFactory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test_getPackageList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test_getPortInterfaceFactory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test_set_itsComponentFactory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test_set_itsInfrastructureFactory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test_set_itsPortInterfaceFactory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test_addElement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test_getElementList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test_get_itsAEPackageList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test_get_itsParentPackage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test_set_itsAEPackageList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test_set_itsParentPackage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test_getComponentFactory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test_getDataTypeFactory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test_getInfrastructureFactory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test_getPortInterfaceFactory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test_set_itsSuccessor</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test_get_Name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(testgen.Base.Infrastructure.Identifiable_test.IdentifiableTest)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test_set_Name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(testgen.Base.Infrastructure.Identifiable_test.IdentifiableTest)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test_getAEModel</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(testgen.Base.Infrastructure.InfrastructureFactory_test.InfrastructureFactoryTest)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test_getAEPackage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(testgen.Base.Infrastructure.InfrastructureFactory_test.InfrastructureFactoryTest)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test_getRootPackageList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(testgen.Base.Infrastructure.InfrastructureFactory_test.InfrastructureFactoryTest)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lastRenderedPageBreak/>
              <w:t>test_get_itsParentPackage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(testgen.Base.Infrastructure.PackageableElement_test.PackageableElementTest)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test_set_itsParentPackage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(testgen.Base.Infrastructure.PackageableElement_test.PackageableElementTest)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test_convert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test_getXMIBaseArrayDataType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test_getXMIBaseDataType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test_importAEPackage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test_importBaseComponent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test_importBaseInterfaces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test_importClientServerInterface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test_importInterfaces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test_importSenderReceiverInterface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test_importTypes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test_fileFilter</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test_fulfillComponentData</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test_get_fileFilterCriteria</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test_preprocessFile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test_set_itsBasePortCriteriaList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test_fileFilter</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(testgen.Base.Parser.IFileParser_test.IFileParserTest)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test_fulfillComponentData</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(testgen.Base.Parser.IFileParser_test.IFileParserTest)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test_getComponentNameList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(testgen.Base.Parser.IFileParser_test.IFileParserTest)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test_updateComponent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(testgen.Base.Parser.IFileParser_test.IFileParserTest)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(testgen.Base.Parser.IPortCriteria_test.IPortCriteriaTest)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test_addFileList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test_addPort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test_get_fileList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test_get_itsIPortMap</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test_set_fileList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test_findComponent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(testgen.Base.SwComponent.Components.ComponentFactory_test.ComponentFactoryTest)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test_getBaseComponent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(testgen.Base.SwComponent.Components.ComponentFactory_test.ComponentFactoryTest)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test_addPort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(testgen.Base.SwComponent.Components.IComponent_test.IComponentTest)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lastRenderedPageBreak/>
              <w:t>test_getFileList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(testgen.Base.SwComponent.Components.IComponent_test.IComponentTest)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(testgen.Base.SwComponent.Datatype.ArrayDataType_test.ArrayDataTypeTest)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test_get_maxNumberOfElements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(testgen.Base.SwComponent.Datatype.ArrayDataType_test.ArrayDataTypeTest)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(testgen.Base.SwComponent.Datatype.ArrayDataType_test.ArrayDataTypeTest)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test_set_maxNumberOfElements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(testgen.Base.SwComponent.Datatype.ArrayDataType_test.ArrayDataTypeTest)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test_getArrayDataType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(testgen.Base.SwComponent.Datatype.DataTypeFactory_test.DataTypeFactoryTest)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(testgen.Base.SwComponent.Datatype.DataTypeFactory_test.DataTypeFactoryTest)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test_get_itsDataTypeMap</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(testgen.Base.SwComponent.Datatype.DataTypeFactory_test.DataTypeFactoryTest)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test_get_itsOperationList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(testgen.Base.SwComponent.PortInterface.ClientServerInterface_test.ClientServerInterfaceTest)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(testgen.Base.SwComponent.PortInterface.DataElement_test.DataElementTest)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(testgen.Base.SwComponent.PortInterface.DataElement_test.DataElementTest)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(testgen.Base.SwComponent.PortInterface.IPort_test.IPortTest)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(testgen.Base.SwComponent.PortInterface.IPort_test.IPortTest)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test_get_itsParamList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test_set_itsParamList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(testgen.Base.SwComponent.PortInterface.ParamData_test.ParamDataTest)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(testgen.Base.SwComponent.PortInterface.ParamData_test.ParamDataTest)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test_getAbstractPortInterface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(testgen.Base.SwComponent.PortInterface.PortInterfaceFactory_test.PortInterfaceFactoryTest)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test_getClientServerIf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(testgen.Base.SwComponent.PortInterface.PortInterfaceFactory_test.PortInterfaceFactoryTest)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test_getSenderReceiverIf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(testgen.Base.SwComponent.PortInterface.PortInterfaceFactory_test.PortInterfaceFactoryTest)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test_get_itsIPortInterfaceMap</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(testgen.Base.SwComponent.PortInterface.PortInterfaceFactory_test.PortInterfaceFactoryTest)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(testgen.Base.SwComponent.PortInterface.ProvidedPort_test.ProvidedPortTest)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(testgen.Base.SwComponent.PortInterface.ProvidedPort_test.ProvidedPortTest)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(testgen.Base.SwComponent.PortInterface.ProvidedPort_test.ProvidedPortTest)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(testgen.Base.SwComponent.PortInterface.RequiredPort_test.RequiredPortTest)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(testgen.Base.SwComponent.PortInterface.RequiredPort_test.RequiredPortTest)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(testgen.Base.SwComponent.PortInterface.RequiredPort_test.RequiredPortTest)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test_get_itsDataElementList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(testgen.Base.SwComponent.PortInterface.SenderReceiverInterface_test.SenderReceiverInterfaceTest)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lastRenderedPageBreak/>
              <w:t>test_set_itsDataElementList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(testgen.Base.SwComponent.PortInterface.SenderReceiverInterface_test.SenderReceiverInterfaceTest)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test_getStkS16</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test_getStkS32</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test_getStkS8</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test_getStkU1</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test_getStkU16</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test_getStkU32</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test_getStkU8</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test_getStkVoid</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(testgen.Specific.STK.StkDataTypes.StkS16_test.StkS16Test)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(testgen.Specific.STK.StkDataTypes.StkS32_test.StkS32Test)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(testgen.Specific.STK.StkDataTypes.StkS8_test.StkS8Test)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(testgen.Specific.STK.StkDataTypes.StkU16_test.StkU16Test)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(testgen.Specific.STK.StkDataTypes.StkU1_test.StkU1Test)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(testgen.Specific.STK.StkDataTypes.StkU32_test.StkU32Test)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(testgen.Specific.STK.StkDataTypes.StkU8_test.StkU8Test)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(testgen.Specific.STK.StkDataTypes.StkVoid_test.StkVoidTest)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(testgen.Specific.STK.StkParser.StkCFileCriteria.StkCFileReqDATControlCriteria_test.StkCFileReqDATControlCriteriaTest)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(testgen.Specific.STK.StkParser.StkCFileCriteria.StkCFileReqReadDataCriteria_test.StkCFileReqReadDataCriteriaTest)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(testgen.Specific.STK.StkParser.StkCFileCriteria.StkCFileReqReadTOSSignalCriteria_test.StkCFileReqReadTOSSignalCriteriaTest)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(testgen.Specific.STK.StkParser.StkCFileCriteria.StkCFileReqWriteDataCriteria_test.StkCFileReqWriteDataCriteriaTest)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(testgen.Specific.STK.StkParser.StkCFileCriteria.StkCFileReqWriteTOSSignalCriteria_test.StkCFileReqWriteTOSSignalCriteriaTest)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(testgen.Specific.STK.StkParser.StkCFileCriteria.StkCHeaderProvDATControlCriteria_test.StkCHeaderProvDATControlCriteriaTest)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(testgen.Specific.STK.StkParser.StkCFileCriteria.StkCHeaderProvReadDataCriteria_test.StkCHeaderProvReadDataCriteriaTest)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lastRenderedPageBreak/>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(testgen.Specific.STK.StkParser.StkCFileCriteria.StkCHeaderProvWriteDataCriteria_test.StkCHeaderProvWriteDataCriteriaTest)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(testgen.Specific.STK.StkParser.StkJilFileCriteria.StkJilComponentCriteria_test.StkJilComponentCriteriaTest)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(testgen.Specific.STK.StkParser.StkJilFileCriteria.StkJilDataCriteria_test.StkJilDataCriteriaTest)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(testgen.Specific.STK.StkParser.StkJilFileCriteria.StkJilOnCotrolCriteria_test.StkJilOnControlCriteriaTest)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(testgen.Specific.STK.StkParser.StkJilFileCriteria.StkJilProdControlCriteria_test.StkJilProdControlCriteriaTest)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(testgen.Specific.STK.StkParser.StkJilFileCriteria.StkJilTOSSignalCriteria_test.StkJilTOSSignalCriteriaTest)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(testgen.Specific.STK.StkParser.StkCHeaderFileParser_test.StkCHeaderFileParserTest)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test_preprocessFile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(testgen.Specific.STK.StkParser.StkCHeaderFileParser_test.StkCHeaderFileParserTest)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(testgen.Specific.STK.StkParser.StkCImplFileParser_test.StkCImpFileParserTest)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test_preprocessFile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(testgen.Specific.STK.StkParser.StkCImplFileParser_test.StkCImpFileParserTest)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(testgen.Specific.STK.StkParser.StkFileParser_test.StkFileParserTest)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test_getComponentNameList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(testgen.Specific.STK.StkParser.StkFileParser_test.StkFileParserTest)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test_removeComment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(testgen.Specific.STK.StkParser.StkFileParser_test.StkFileParserTest)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test_updateComponent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(testgen.Specific.STK.StkParser.StkFileParser_test.StkFileParserTest)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(testgen.Specific.STK.StkParser.StkJilFileParser_test.StkJilFileParserTest)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test_preprocessFile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(testgen.Specific.STK.StkParser.StkJilFileParser_test.StkJilFileParserTest)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(testgen.Specific.STK.StkParser.StkPortCriteria_test.StkPortCriteriaTest)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test_extractLevelOneBlock</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(testgen.Specific.STK.StkParser.StkPortCriteria_test.StkPortCriteriaTest)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test_registerAccessModes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(testgen.Specific.STK.StkParser.StkPortCriteria_test.StkPortCriteriaTest)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(testgen.Specific.STK.StkPortInterfaces.StkControlIf_test.StkControlIfTest)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(testgen.Specific.STK.StkPortInterfaces.StkDATControlIf_test.StkDATControlIfTest)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test_getStkControlIf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(testgen.Specific.STK.StkPortInterfaces.StkPortInterfaceFactory_test.StkPortInterfaceFactoryTest)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test_getStkDATControlIf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(testgen.Specific.STK.StkPortInterfaces.StkPortInterfaceFactory_test.StkPortInterfaceFactoryTest)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test_getStkTOSSignalIf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(testgen.Specific.STK.StkPortInterfaces.StkPortInterfaceFactory_test.StkPortInterfaceFactoryTest)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(testgen.Specific.STK.StkPortInterfaces.StkTOSSignalIf_test.StkTOSSignalIfTest)</w:t>
            </w:r>
          </w:p>
        </w:tc>
        <w:tc>
          <w:tcPr>
            <w:tcW w:w="810" w:type="dxa"/>
          </w:tcPr>
          <w:p w:rsidR="00933D63" w:rsidRPr="00ED7E6C" w:rsidRDefault="00933D63" w:rsidP="008650E4">
            <w:pPr>
              <w:keepNext/>
              <w:jc w:val="center"/>
              <w:rPr>
                <w:rFonts w:cs="Times New Roman"/>
                <w:sz w:val="20"/>
                <w:lang w:eastAsia="en-US"/>
              </w:rPr>
            </w:pPr>
            <w:r w:rsidRPr="00ED7E6C">
              <w:rPr>
                <w:rFonts w:cs="Times New Roman"/>
                <w:sz w:val="20"/>
                <w:lang w:eastAsia="en-US"/>
              </w:rPr>
              <w:t>ok</w:t>
            </w:r>
          </w:p>
        </w:tc>
      </w:tr>
    </w:tbl>
    <w:p w:rsidR="001A5FC7" w:rsidRDefault="008650E4" w:rsidP="008650E4">
      <w:pPr>
        <w:pStyle w:val="Caption"/>
      </w:pPr>
      <w:r>
        <w:t xml:space="preserve">Таблица </w:t>
      </w:r>
      <w:fldSimple w:instr=" SEQ Таблица \* ARABIC ">
        <w:r>
          <w:rPr>
            <w:noProof/>
          </w:rPr>
          <w:t>38</w:t>
        </w:r>
      </w:fldSimple>
      <w:r>
        <w:t xml:space="preserve"> (Резултати от изпълнението на модулните тестове)</w:t>
      </w:r>
    </w:p>
    <w:p w:rsidR="007D12F9" w:rsidRPr="00933D63" w:rsidRDefault="007D12F9" w:rsidP="00933D63"/>
    <w:p w:rsidR="00ED1159" w:rsidRPr="007D12F9" w:rsidRDefault="00ED1159" w:rsidP="00ED1159">
      <w:pPr>
        <w:rPr>
          <w:b/>
          <w:color w:val="FF0000"/>
          <w:sz w:val="28"/>
          <w:lang w:val="ru-RU"/>
        </w:rPr>
      </w:pPr>
      <w:r w:rsidRPr="007D12F9">
        <w:rPr>
          <w:b/>
          <w:color w:val="FF0000"/>
          <w:sz w:val="28"/>
          <w:lang w:val="ru-RU"/>
        </w:rPr>
        <w:lastRenderedPageBreak/>
        <w:t>Приложение 2</w:t>
      </w:r>
      <w:r w:rsidR="00CD7F1C" w:rsidRPr="007D12F9">
        <w:rPr>
          <w:b/>
          <w:color w:val="FF0000"/>
          <w:sz w:val="28"/>
          <w:lang w:val="ru-RU"/>
        </w:rPr>
        <w:t>, 3, ....</w:t>
      </w:r>
      <w:r w:rsidRPr="007D12F9">
        <w:rPr>
          <w:b/>
          <w:color w:val="FF0000"/>
          <w:sz w:val="28"/>
          <w:lang w:val="ru-RU"/>
        </w:rPr>
        <w:t>:</w:t>
      </w:r>
      <w:r w:rsidRPr="007D12F9">
        <w:rPr>
          <w:color w:val="FF0000"/>
          <w:lang w:val="ru-RU"/>
        </w:rPr>
        <w:t xml:space="preserve"> напр. код или извадки от кода, наръчник на потребителя, екрани от потребителския интерфейс, спецификации, диаграми, и др.</w:t>
      </w:r>
    </w:p>
    <w:p w:rsidR="007D1845" w:rsidRPr="007D12F9" w:rsidRDefault="0048070C" w:rsidP="00C3793A">
      <w:pPr>
        <w:rPr>
          <w:color w:val="FF0000"/>
        </w:rPr>
      </w:pPr>
      <w:r w:rsidRPr="007D12F9">
        <w:rPr>
          <w:color w:val="FF0000"/>
        </w:rPr>
        <w:tab/>
      </w:r>
      <w:r w:rsidRPr="007D12F9">
        <w:rPr>
          <w:color w:val="FF0000"/>
        </w:rPr>
        <w:tab/>
      </w:r>
      <w:r w:rsidRPr="007D12F9">
        <w:rPr>
          <w:color w:val="FF0000"/>
        </w:rPr>
        <w:tab/>
      </w:r>
      <w:r w:rsidRPr="007D12F9">
        <w:rPr>
          <w:color w:val="FF0000"/>
        </w:rPr>
        <w:tab/>
      </w:r>
      <w:r w:rsidRPr="007D12F9">
        <w:rPr>
          <w:color w:val="FF0000"/>
        </w:rPr>
        <w:tab/>
      </w:r>
      <w:r w:rsidRPr="007D12F9">
        <w:rPr>
          <w:color w:val="FF0000"/>
        </w:rPr>
        <w:tab/>
      </w:r>
    </w:p>
    <w:p w:rsidR="007D1845" w:rsidRPr="007D12F9" w:rsidRDefault="007D1845" w:rsidP="00C3793A">
      <w:pPr>
        <w:rPr>
          <w:color w:val="FF0000"/>
          <w:lang w:val="ru-RU"/>
        </w:rPr>
      </w:pPr>
    </w:p>
    <w:p w:rsidR="007D1845" w:rsidRPr="007D12F9" w:rsidRDefault="007D1845" w:rsidP="00C3793A">
      <w:pPr>
        <w:rPr>
          <w:color w:val="FF0000"/>
          <w:lang w:val="ru-RU"/>
        </w:rPr>
      </w:pPr>
    </w:p>
    <w:p w:rsidR="007D1845" w:rsidRPr="007D12F9" w:rsidRDefault="007D1845" w:rsidP="00C3793A">
      <w:pPr>
        <w:rPr>
          <w:color w:val="FF0000"/>
          <w:lang w:val="ru-RU"/>
        </w:rPr>
      </w:pPr>
    </w:p>
    <w:p w:rsidR="007D1845" w:rsidRPr="007D12F9" w:rsidRDefault="007D1845" w:rsidP="00C3793A">
      <w:pPr>
        <w:rPr>
          <w:b/>
          <w:color w:val="FF0000"/>
          <w:sz w:val="28"/>
          <w:lang w:val="ru-RU"/>
        </w:rPr>
      </w:pPr>
      <w:r w:rsidRPr="007D12F9">
        <w:rPr>
          <w:color w:val="FF0000"/>
          <w:lang w:val="ru-RU"/>
        </w:rPr>
        <w:br w:type="page"/>
      </w:r>
      <w:r w:rsidR="00173BC0" w:rsidRPr="007D12F9">
        <w:rPr>
          <w:b/>
          <w:color w:val="FF0000"/>
          <w:sz w:val="28"/>
          <w:lang w:val="ru-RU"/>
        </w:rPr>
        <w:lastRenderedPageBreak/>
        <w:t>И</w:t>
      </w:r>
      <w:r w:rsidRPr="007D12F9">
        <w:rPr>
          <w:b/>
          <w:color w:val="FF0000"/>
          <w:sz w:val="28"/>
          <w:lang w:val="ru-RU"/>
        </w:rPr>
        <w:t>зисквания</w:t>
      </w:r>
      <w:r w:rsidR="00173BC0" w:rsidRPr="007D12F9">
        <w:rPr>
          <w:b/>
          <w:color w:val="FF0000"/>
          <w:sz w:val="28"/>
          <w:lang w:val="ru-RU"/>
        </w:rPr>
        <w:t xml:space="preserve"> </w:t>
      </w:r>
      <w:r w:rsidR="00882677" w:rsidRPr="007D12F9">
        <w:rPr>
          <w:b/>
          <w:color w:val="FF0000"/>
          <w:sz w:val="28"/>
        </w:rPr>
        <w:t>за</w:t>
      </w:r>
      <w:r w:rsidR="00173BC0" w:rsidRPr="007D12F9">
        <w:rPr>
          <w:b/>
          <w:color w:val="FF0000"/>
          <w:sz w:val="28"/>
          <w:lang w:val="ru-RU"/>
        </w:rPr>
        <w:t xml:space="preserve"> оформ</w:t>
      </w:r>
      <w:r w:rsidR="00882677" w:rsidRPr="007D12F9">
        <w:rPr>
          <w:b/>
          <w:color w:val="FF0000"/>
          <w:sz w:val="28"/>
          <w:lang w:val="ru-RU"/>
        </w:rPr>
        <w:t>яне</w:t>
      </w:r>
      <w:r w:rsidR="00173BC0" w:rsidRPr="007D12F9">
        <w:rPr>
          <w:b/>
          <w:color w:val="FF0000"/>
          <w:sz w:val="28"/>
          <w:lang w:val="ru-RU"/>
        </w:rPr>
        <w:t xml:space="preserve"> на </w:t>
      </w:r>
      <w:r w:rsidR="004440B4" w:rsidRPr="007D12F9">
        <w:rPr>
          <w:b/>
          <w:color w:val="FF0000"/>
          <w:sz w:val="28"/>
        </w:rPr>
        <w:t xml:space="preserve">дипломната </w:t>
      </w:r>
      <w:r w:rsidR="004440B4" w:rsidRPr="007D12F9">
        <w:rPr>
          <w:b/>
          <w:color w:val="FF0000"/>
          <w:sz w:val="28"/>
          <w:lang w:val="ru-RU"/>
        </w:rPr>
        <w:t>рабо</w:t>
      </w:r>
      <w:r w:rsidR="00173BC0" w:rsidRPr="007D12F9">
        <w:rPr>
          <w:b/>
          <w:color w:val="FF0000"/>
          <w:sz w:val="28"/>
          <w:lang w:val="ru-RU"/>
        </w:rPr>
        <w:t>та:</w:t>
      </w:r>
    </w:p>
    <w:p w:rsidR="007D1845" w:rsidRPr="007D12F9" w:rsidRDefault="007D1845" w:rsidP="00C3793A">
      <w:pPr>
        <w:rPr>
          <w:color w:val="FF0000"/>
          <w:lang w:val="ru-RU"/>
        </w:rPr>
      </w:pPr>
    </w:p>
    <w:p w:rsidR="00E4784F" w:rsidRPr="007D12F9" w:rsidRDefault="00220D5B" w:rsidP="00837364">
      <w:pPr>
        <w:numPr>
          <w:ilvl w:val="0"/>
          <w:numId w:val="1"/>
        </w:numPr>
        <w:spacing w:line="312" w:lineRule="auto"/>
        <w:rPr>
          <w:color w:val="FF0000"/>
          <w:lang w:val="ru-RU"/>
        </w:rPr>
      </w:pPr>
      <w:r w:rsidRPr="007D12F9">
        <w:rPr>
          <w:color w:val="FF0000"/>
          <w:lang w:val="ru-RU"/>
        </w:rPr>
        <w:t>Това е п</w:t>
      </w:r>
      <w:r w:rsidR="00E4784F" w:rsidRPr="007D12F9">
        <w:rPr>
          <w:color w:val="FF0000"/>
          <w:lang w:val="ru-RU"/>
        </w:rPr>
        <w:t>репоръчителен шаблон</w:t>
      </w:r>
      <w:r w:rsidR="00CD7F1C" w:rsidRPr="007D12F9">
        <w:rPr>
          <w:color w:val="FF0000"/>
          <w:lang w:val="ru-RU"/>
        </w:rPr>
        <w:t>, в зависимост от конкретното задание</w:t>
      </w:r>
      <w:r w:rsidR="00E4784F" w:rsidRPr="007D12F9">
        <w:rPr>
          <w:color w:val="FF0000"/>
          <w:lang w:val="ru-RU"/>
        </w:rPr>
        <w:t>.</w:t>
      </w:r>
    </w:p>
    <w:p w:rsidR="007D1845" w:rsidRPr="007D12F9" w:rsidRDefault="004E17B2" w:rsidP="00837364">
      <w:pPr>
        <w:numPr>
          <w:ilvl w:val="0"/>
          <w:numId w:val="1"/>
        </w:numPr>
        <w:spacing w:line="312" w:lineRule="auto"/>
        <w:rPr>
          <w:color w:val="FF0000"/>
          <w:lang w:val="ru-RU"/>
        </w:rPr>
      </w:pPr>
      <w:r w:rsidRPr="007D12F9">
        <w:rPr>
          <w:color w:val="FF0000"/>
          <w:lang w:val="ru-RU"/>
        </w:rPr>
        <w:t xml:space="preserve">Йерархията на структуриране на съдържанието да не бъде повече от </w:t>
      </w:r>
      <w:r w:rsidR="00837364" w:rsidRPr="007D12F9">
        <w:rPr>
          <w:color w:val="FF0000"/>
          <w:lang w:val="ru-RU"/>
        </w:rPr>
        <w:t>3</w:t>
      </w:r>
      <w:r w:rsidRPr="007D12F9">
        <w:rPr>
          <w:color w:val="FF0000"/>
          <w:lang w:val="ru-RU"/>
        </w:rPr>
        <w:t xml:space="preserve"> нива, номерирани</w:t>
      </w:r>
      <w:r w:rsidR="00837364" w:rsidRPr="007D12F9">
        <w:rPr>
          <w:color w:val="FF0000"/>
          <w:lang w:val="ru-RU"/>
        </w:rPr>
        <w:t xml:space="preserve"> с арабски цифри – напр. 1.2.3.</w:t>
      </w:r>
    </w:p>
    <w:p w:rsidR="004E17B2" w:rsidRPr="007D12F9" w:rsidRDefault="004E17B2" w:rsidP="00837364">
      <w:pPr>
        <w:numPr>
          <w:ilvl w:val="0"/>
          <w:numId w:val="1"/>
        </w:numPr>
        <w:spacing w:line="312" w:lineRule="auto"/>
        <w:rPr>
          <w:color w:val="FF0000"/>
          <w:lang w:val="ru-RU"/>
        </w:rPr>
      </w:pPr>
      <w:r w:rsidRPr="007D12F9">
        <w:rPr>
          <w:color w:val="FF0000"/>
          <w:lang w:val="ru-RU"/>
        </w:rPr>
        <w:t xml:space="preserve">Чуждестранните термини да бъдат преведени, а където това не е възможно – цитирани в </w:t>
      </w:r>
      <w:r w:rsidRPr="007D12F9">
        <w:rPr>
          <w:i/>
          <w:color w:val="FF0000"/>
          <w:lang w:val="ru-RU"/>
        </w:rPr>
        <w:t>курсив</w:t>
      </w:r>
      <w:r w:rsidRPr="007D12F9">
        <w:rPr>
          <w:color w:val="FF0000"/>
          <w:lang w:val="ru-RU"/>
        </w:rPr>
        <w:t xml:space="preserve"> и нечленувани.</w:t>
      </w:r>
    </w:p>
    <w:p w:rsidR="004E17B2" w:rsidRPr="007D12F9" w:rsidRDefault="004E17B2" w:rsidP="00837364">
      <w:pPr>
        <w:numPr>
          <w:ilvl w:val="0"/>
          <w:numId w:val="1"/>
        </w:numPr>
        <w:spacing w:line="312" w:lineRule="auto"/>
        <w:rPr>
          <w:color w:val="FF0000"/>
          <w:lang w:val="ru-RU"/>
        </w:rPr>
      </w:pPr>
      <w:r w:rsidRPr="007D12F9">
        <w:rPr>
          <w:color w:val="FF0000"/>
          <w:lang w:val="ru-RU"/>
        </w:rPr>
        <w:t xml:space="preserve">Страниците да бъдат номерирани с арабски цифри, в долния десен ъгъл. </w:t>
      </w:r>
    </w:p>
    <w:p w:rsidR="004E17B2" w:rsidRPr="007D12F9" w:rsidRDefault="004E17B2" w:rsidP="00837364">
      <w:pPr>
        <w:numPr>
          <w:ilvl w:val="0"/>
          <w:numId w:val="1"/>
        </w:numPr>
        <w:spacing w:line="312" w:lineRule="auto"/>
        <w:rPr>
          <w:color w:val="FF0000"/>
          <w:lang w:val="ru-RU"/>
        </w:rPr>
      </w:pPr>
      <w:r w:rsidRPr="007D12F9">
        <w:rPr>
          <w:color w:val="FF0000"/>
          <w:lang w:val="ru-RU"/>
        </w:rPr>
        <w:t>Използваният шрифт за основния текст на описанието да бъде Times 12 или Arial 10, и Courier 9 за кода</w:t>
      </w:r>
      <w:r w:rsidR="00837364" w:rsidRPr="007D12F9">
        <w:rPr>
          <w:color w:val="FF0000"/>
          <w:lang w:val="ru-RU"/>
        </w:rPr>
        <w:t>, с междуредие 16</w:t>
      </w:r>
      <w:r w:rsidR="00837364" w:rsidRPr="007D12F9">
        <w:rPr>
          <w:color w:val="FF0000"/>
        </w:rPr>
        <w:t>pt</w:t>
      </w:r>
      <w:r w:rsidRPr="007D12F9">
        <w:rPr>
          <w:color w:val="FF0000"/>
          <w:lang w:val="ru-RU"/>
        </w:rPr>
        <w:t>.</w:t>
      </w:r>
    </w:p>
    <w:p w:rsidR="00173BC0" w:rsidRPr="007D12F9" w:rsidRDefault="00173BC0" w:rsidP="00837364">
      <w:pPr>
        <w:numPr>
          <w:ilvl w:val="0"/>
          <w:numId w:val="1"/>
        </w:numPr>
        <w:spacing w:line="312" w:lineRule="auto"/>
        <w:rPr>
          <w:color w:val="FF0000"/>
          <w:lang w:val="ru-RU"/>
        </w:rPr>
      </w:pPr>
      <w:r w:rsidRPr="007D12F9">
        <w:rPr>
          <w:color w:val="FF0000"/>
          <w:lang w:val="ru-RU"/>
        </w:rPr>
        <w:t xml:space="preserve">Да се избягват пренасянията </w:t>
      </w:r>
      <w:r w:rsidR="00837364" w:rsidRPr="007D12F9">
        <w:rPr>
          <w:color w:val="FF0000"/>
          <w:lang w:val="ru-RU"/>
        </w:rPr>
        <w:t xml:space="preserve">на нова страница </w:t>
      </w:r>
      <w:r w:rsidRPr="007D12F9">
        <w:rPr>
          <w:color w:val="FF0000"/>
          <w:lang w:val="ru-RU"/>
        </w:rPr>
        <w:t>на заглавия на секции, фигури и таблици.</w:t>
      </w:r>
    </w:p>
    <w:p w:rsidR="00173BC0" w:rsidRPr="007D12F9" w:rsidRDefault="00173BC0" w:rsidP="00837364">
      <w:pPr>
        <w:numPr>
          <w:ilvl w:val="0"/>
          <w:numId w:val="1"/>
        </w:numPr>
        <w:spacing w:line="312" w:lineRule="auto"/>
        <w:rPr>
          <w:color w:val="FF0000"/>
          <w:lang w:val="ru-RU"/>
        </w:rPr>
      </w:pPr>
      <w:r w:rsidRPr="007D12F9">
        <w:rPr>
          <w:color w:val="FF0000"/>
          <w:lang w:val="ru-RU"/>
        </w:rPr>
        <w:t>Да се избягват празни участъци на страници вследствие пренасянето на фигури на нова страница.</w:t>
      </w:r>
    </w:p>
    <w:p w:rsidR="00173BC0" w:rsidRPr="007D12F9" w:rsidRDefault="004E17B2" w:rsidP="00837364">
      <w:pPr>
        <w:numPr>
          <w:ilvl w:val="0"/>
          <w:numId w:val="1"/>
        </w:numPr>
        <w:spacing w:line="312" w:lineRule="auto"/>
        <w:rPr>
          <w:color w:val="FF0000"/>
          <w:lang w:val="ru-RU"/>
        </w:rPr>
      </w:pPr>
      <w:r w:rsidRPr="007D12F9">
        <w:rPr>
          <w:color w:val="FF0000"/>
          <w:lang w:val="ru-RU"/>
        </w:rPr>
        <w:t xml:space="preserve">Всички фигури и таблици да бъдат номерирани </w:t>
      </w:r>
      <w:r w:rsidR="00173BC0" w:rsidRPr="007D12F9">
        <w:rPr>
          <w:color w:val="FF0000"/>
          <w:lang w:val="ru-RU"/>
        </w:rPr>
        <w:t xml:space="preserve">и именовани (непосредствено след фигурата </w:t>
      </w:r>
      <w:r w:rsidRPr="007D12F9">
        <w:rPr>
          <w:color w:val="FF0000"/>
          <w:lang w:val="ru-RU"/>
        </w:rPr>
        <w:t>и</w:t>
      </w:r>
      <w:r w:rsidR="00173BC0" w:rsidRPr="007D12F9">
        <w:rPr>
          <w:color w:val="FF0000"/>
          <w:lang w:val="ru-RU"/>
        </w:rPr>
        <w:t>ли таблицата).</w:t>
      </w:r>
    </w:p>
    <w:p w:rsidR="004E17B2" w:rsidRPr="007D12F9" w:rsidRDefault="00173BC0" w:rsidP="00837364">
      <w:pPr>
        <w:numPr>
          <w:ilvl w:val="0"/>
          <w:numId w:val="1"/>
        </w:numPr>
        <w:spacing w:line="312" w:lineRule="auto"/>
        <w:rPr>
          <w:color w:val="FF0000"/>
          <w:lang w:val="ru-RU"/>
        </w:rPr>
      </w:pPr>
      <w:r w:rsidRPr="007D12F9">
        <w:rPr>
          <w:color w:val="FF0000"/>
          <w:lang w:val="ru-RU"/>
        </w:rPr>
        <w:t>Всички фигури и таблици да бъдат</w:t>
      </w:r>
      <w:r w:rsidR="004E17B2" w:rsidRPr="007D12F9">
        <w:rPr>
          <w:color w:val="FF0000"/>
          <w:lang w:val="ru-RU"/>
        </w:rPr>
        <w:t xml:space="preserve"> цитирани в текста.</w:t>
      </w:r>
    </w:p>
    <w:p w:rsidR="00837364" w:rsidRPr="007D12F9" w:rsidRDefault="00837364" w:rsidP="00837364">
      <w:pPr>
        <w:numPr>
          <w:ilvl w:val="0"/>
          <w:numId w:val="1"/>
        </w:numPr>
        <w:spacing w:line="312" w:lineRule="auto"/>
        <w:rPr>
          <w:color w:val="FF0000"/>
          <w:lang w:val="ru-RU"/>
        </w:rPr>
      </w:pPr>
      <w:r w:rsidRPr="007D12F9">
        <w:rPr>
          <w:color w:val="FF0000"/>
          <w:lang w:val="ru-RU"/>
        </w:rPr>
        <w:t>Използваните фигури от други източници да бъдат цитирани.</w:t>
      </w:r>
    </w:p>
    <w:p w:rsidR="00173BC0" w:rsidRPr="007D12F9" w:rsidRDefault="00173BC0" w:rsidP="00837364">
      <w:pPr>
        <w:numPr>
          <w:ilvl w:val="0"/>
          <w:numId w:val="1"/>
        </w:numPr>
        <w:spacing w:line="312" w:lineRule="auto"/>
        <w:rPr>
          <w:color w:val="FF0000"/>
          <w:lang w:val="ru-RU"/>
        </w:rPr>
      </w:pPr>
      <w:r w:rsidRPr="007D12F9">
        <w:rPr>
          <w:color w:val="FF0000"/>
          <w:lang w:val="ru-RU"/>
        </w:rPr>
        <w:t>Всички цитати да бъдат отразени в списъка на използваната литература.</w:t>
      </w:r>
    </w:p>
    <w:p w:rsidR="00173BC0" w:rsidRPr="007D12F9" w:rsidRDefault="00173BC0" w:rsidP="00837364">
      <w:pPr>
        <w:numPr>
          <w:ilvl w:val="0"/>
          <w:numId w:val="1"/>
        </w:numPr>
        <w:spacing w:line="312" w:lineRule="auto"/>
        <w:rPr>
          <w:color w:val="FF0000"/>
          <w:lang w:val="ru-RU"/>
        </w:rPr>
      </w:pPr>
      <w:r w:rsidRPr="007D12F9">
        <w:rPr>
          <w:color w:val="FF0000"/>
          <w:lang w:val="ru-RU"/>
        </w:rPr>
        <w:t>Всички източници от списъка на използваната литература да бъдат цитирани в текста.</w:t>
      </w:r>
    </w:p>
    <w:p w:rsidR="00C67016" w:rsidRPr="007D12F9" w:rsidRDefault="004E17B2" w:rsidP="00C67016">
      <w:pPr>
        <w:numPr>
          <w:ilvl w:val="0"/>
          <w:numId w:val="1"/>
        </w:numPr>
        <w:spacing w:line="312" w:lineRule="auto"/>
        <w:rPr>
          <w:color w:val="FF0000"/>
          <w:lang w:val="ru-RU"/>
        </w:rPr>
      </w:pPr>
      <w:r w:rsidRPr="007D12F9">
        <w:rPr>
          <w:color w:val="FF0000"/>
          <w:lang w:val="ru-RU"/>
        </w:rPr>
        <w:t xml:space="preserve">Използваната литература да се цитира съгласно MLA Style - </w:t>
      </w:r>
      <w:hyperlink r:id="rId120" w:history="1">
        <w:r w:rsidRPr="007D12F9">
          <w:rPr>
            <w:color w:val="FF0000"/>
            <w:lang w:val="ru-RU"/>
          </w:rPr>
          <w:t>http://www.library.mun.ca/guides/howto/mla.php</w:t>
        </w:r>
      </w:hyperlink>
    </w:p>
    <w:sectPr w:rsidR="00C67016" w:rsidRPr="007D12F9"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FA357A" w:rsidRDefault="00FA357A" w:rsidP="00726BC6">
      <w:r>
        <w:annotationRef/>
      </w:r>
      <w:r>
        <w:t>Тук е добре да се каже, че стандартните подходи на Софт. Инж. не стават за ВС и трябва да се работи допълнително... - FIXED</w:t>
      </w:r>
    </w:p>
  </w:comment>
  <w:comment w:id="9" w:author="" w:date="2015-01-17T16:10:00Z" w:initials="">
    <w:p w:rsidR="00FA357A" w:rsidRDefault="00FA357A"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10" w:author="" w:date="2015-01-17T16:10:00Z" w:initials="">
    <w:p w:rsidR="00FA357A" w:rsidRDefault="00FA357A" w:rsidP="00726BC6">
      <w:r>
        <w:annotationRef/>
      </w:r>
      <w:r>
        <w:t>Обясни тук каква е връзката с UML i MDD - FIXED</w:t>
      </w:r>
    </w:p>
  </w:comment>
  <w:comment w:id="11" w:author="albenski" w:date="2015-01-17T16:10:00Z" w:initials="a">
    <w:p w:rsidR="00FA357A" w:rsidRPr="00CE34E2" w:rsidRDefault="00FA357A"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2" w:author="" w:date="2015-01-17T16:10:00Z" w:initials="">
    <w:p w:rsidR="00FA357A" w:rsidRDefault="00FA357A" w:rsidP="00726BC6">
      <w:r>
        <w:annotationRef/>
      </w:r>
      <w:r>
        <w:t>Не е ясно за коя задача говориш тук - FIXED</w:t>
      </w:r>
    </w:p>
  </w:comment>
  <w:comment w:id="23" w:author="mitko" w:date="2015-01-17T17:56:00Z" w:initials="m">
    <w:p w:rsidR="00FA357A" w:rsidRDefault="00FA357A">
      <w:pPr>
        <w:pStyle w:val="CommentText"/>
      </w:pPr>
      <w:r>
        <w:rPr>
          <w:rStyle w:val="CommentReference"/>
        </w:rPr>
        <w:annotationRef/>
      </w:r>
      <w:r>
        <w:t xml:space="preserve">Да се </w:t>
      </w:r>
      <w:proofErr w:type="gramStart"/>
      <w:r>
        <w:t>попълни !</w:t>
      </w:r>
      <w:proofErr w:type="gramEnd"/>
    </w:p>
  </w:comment>
  <w:comment w:id="27" w:author="aldi" w:date="2015-01-17T17:53:00Z" w:initials="a">
    <w:p w:rsidR="00FA357A" w:rsidRPr="00D36F61" w:rsidRDefault="00FA357A">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32" w:author="aldi" w:date="2015-01-17T16:10:00Z" w:initials="a">
    <w:p w:rsidR="00FA357A" w:rsidRPr="002F7478" w:rsidRDefault="00FA357A">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6" w:author="aldi" w:date="2015-01-17T18:06:00Z" w:initials="a">
    <w:p w:rsidR="00FA357A" w:rsidRPr="00874E58" w:rsidRDefault="00FA357A">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7" w:author="aldi" w:date="2015-01-20T21:52:00Z" w:initials="a">
    <w:p w:rsidR="00FA357A" w:rsidRDefault="00FA357A">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p w:rsidR="00FA357A" w:rsidRPr="00297722" w:rsidRDefault="00FA357A">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 –FIXED</w:t>
      </w:r>
    </w:p>
  </w:comment>
  <w:comment w:id="38" w:author="aldi" w:date="2015-01-18T23:34:00Z" w:initials="a">
    <w:p w:rsidR="00FA357A" w:rsidRDefault="00FA357A">
      <w:pPr>
        <w:pStyle w:val="CommentText"/>
      </w:pPr>
      <w:r>
        <w:rPr>
          <w:rStyle w:val="CommentReference"/>
        </w:rPr>
        <w:annotationRef/>
      </w:r>
      <w:r>
        <w:rPr>
          <w:lang w:val="bg-BG"/>
        </w:rPr>
        <w:t xml:space="preserve"> За кохезия и </w:t>
      </w:r>
      <w:r>
        <w:t xml:space="preserve">coupling </w:t>
      </w:r>
      <w:r>
        <w:rPr>
          <w:lang w:val="bg-BG"/>
        </w:rPr>
        <w:t>може да има отделна подточка</w:t>
      </w:r>
    </w:p>
    <w:p w:rsidR="00FA357A" w:rsidRPr="00A37E24" w:rsidRDefault="00FA357A">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9" w:author="aldi" w:date="2015-01-18T22:59:00Z" w:initials="a">
    <w:p w:rsidR="00FA357A" w:rsidRDefault="00FA357A">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FA357A" w:rsidRPr="00A55972" w:rsidRDefault="00FA357A">
      <w:pPr>
        <w:pStyle w:val="CommentText"/>
      </w:pPr>
      <w:r>
        <w:t>ДМ: Виж отговора в а10</w:t>
      </w:r>
    </w:p>
  </w:comment>
  <w:comment w:id="40" w:author="aldi" w:date="2015-01-18T23:03:00Z" w:initials="a">
    <w:p w:rsidR="00FA357A" w:rsidRDefault="00FA357A">
      <w:pPr>
        <w:pStyle w:val="CommentText"/>
      </w:pPr>
      <w:r>
        <w:rPr>
          <w:rStyle w:val="CommentReference"/>
        </w:rPr>
        <w:annotationRef/>
      </w:r>
      <w:r>
        <w:rPr>
          <w:lang w:val="bg-BG"/>
        </w:rPr>
        <w:t>Това същото преструктуриране като по-горе ли е? Не ми е ясно тук...</w:t>
      </w:r>
    </w:p>
    <w:p w:rsidR="00FA357A" w:rsidRPr="00A55972" w:rsidRDefault="00FA357A">
      <w:pPr>
        <w:pStyle w:val="CommentText"/>
      </w:pPr>
      <w:r>
        <w:t>ДМ: Да, сложих референция - FIXED</w:t>
      </w:r>
    </w:p>
  </w:comment>
  <w:comment w:id="42" w:author="aldi" w:date="2015-01-17T16:11:00Z" w:initials="a">
    <w:p w:rsidR="00FA357A" w:rsidRPr="002F7478" w:rsidRDefault="00FA357A">
      <w:pPr>
        <w:pStyle w:val="CommentText"/>
      </w:pPr>
      <w:r>
        <w:rPr>
          <w:rStyle w:val="CommentReference"/>
        </w:rPr>
        <w:annotationRef/>
      </w:r>
      <w:r>
        <w:rPr>
          <w:lang w:val="bg-BG"/>
        </w:rPr>
        <w:t>Времеви!</w:t>
      </w:r>
      <w:r>
        <w:t xml:space="preserve"> - FIXED</w:t>
      </w:r>
    </w:p>
  </w:comment>
  <w:comment w:id="50" w:author="aldi" w:date="2015-01-19T20:56:00Z" w:initials="a">
    <w:p w:rsidR="00FA357A" w:rsidRDefault="00FA357A">
      <w:pPr>
        <w:pStyle w:val="CommentText"/>
      </w:pPr>
      <w:r>
        <w:rPr>
          <w:rStyle w:val="CommentReference"/>
        </w:rPr>
        <w:annotationRef/>
      </w:r>
      <w:r>
        <w:rPr>
          <w:lang w:val="bg-BG"/>
        </w:rPr>
        <w:t>Това откъде идва? Ти ли си го измислил или е взето от литературата??</w:t>
      </w:r>
    </w:p>
    <w:p w:rsidR="00FA357A" w:rsidRPr="00250AC5" w:rsidRDefault="00FA357A">
      <w:pPr>
        <w:pStyle w:val="CommentText"/>
      </w:pPr>
      <w:r>
        <w:t>ДМ: Добавих цитат - FIXED</w:t>
      </w:r>
    </w:p>
  </w:comment>
  <w:comment w:id="52" w:author="aldi" w:date="2015-01-19T20:55:00Z" w:initials="a">
    <w:p w:rsidR="00FA357A" w:rsidRPr="00250AC5" w:rsidRDefault="00FA357A">
      <w:pPr>
        <w:pStyle w:val="CommentText"/>
      </w:pPr>
      <w:r>
        <w:rPr>
          <w:rStyle w:val="CommentReference"/>
        </w:rPr>
        <w:annotationRef/>
      </w:r>
      <w:r>
        <w:rPr>
          <w:lang w:val="bg-BG"/>
        </w:rPr>
        <w:t>Тук трябва да пише откъде си взел тези картинки</w:t>
      </w:r>
      <w:r>
        <w:t xml:space="preserve"> - FIXED</w:t>
      </w:r>
    </w:p>
  </w:comment>
  <w:comment w:id="57" w:author="aldi" w:date="2015-01-19T21:58:00Z" w:initials="a">
    <w:p w:rsidR="00FA357A" w:rsidRDefault="00FA357A">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FA357A" w:rsidRPr="00CA5B07" w:rsidRDefault="00FA357A">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70" w:author="aldi" w:date="2015-01-17T16:12:00Z" w:initials="a">
    <w:p w:rsidR="00FA357A" w:rsidRPr="006E5793" w:rsidRDefault="00FA357A">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4" w:author="aldi" w:date="2015-01-20T21:08:00Z" w:initials="a">
    <w:p w:rsidR="00FA357A" w:rsidRPr="00D51AC9" w:rsidRDefault="00FA357A">
      <w:pPr>
        <w:pStyle w:val="CommentText"/>
      </w:pPr>
      <w:r>
        <w:rPr>
          <w:rStyle w:val="CommentReference"/>
        </w:rPr>
        <w:annotationRef/>
      </w:r>
      <w:r>
        <w:rPr>
          <w:lang w:val="bg-BG"/>
        </w:rPr>
        <w:t>Защо е нужно да се описва този модел  - трябва да го обосновеш ясно</w:t>
      </w:r>
      <w:r>
        <w:t xml:space="preserve"> - FIXED</w:t>
      </w:r>
    </w:p>
  </w:comment>
  <w:comment w:id="75" w:author="aldi" w:date="2015-01-20T00:04:00Z" w:initials="a">
    <w:p w:rsidR="00FA357A" w:rsidRPr="00BF33A0" w:rsidRDefault="00FA357A">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t xml:space="preserve"> - FIXED</w:t>
      </w:r>
    </w:p>
  </w:comment>
  <w:comment w:id="77" w:author="aldi" w:date="2015-01-20T21:34:00Z" w:initials="a">
    <w:p w:rsidR="00FA357A" w:rsidRDefault="00FA357A">
      <w:pPr>
        <w:pStyle w:val="CommentText"/>
      </w:pPr>
      <w:r>
        <w:rPr>
          <w:rStyle w:val="CommentReference"/>
        </w:rPr>
        <w:annotationRef/>
      </w:r>
      <w:r>
        <w:rPr>
          <w:lang w:val="bg-BG"/>
        </w:rPr>
        <w:t>Каква е връзката на тази платформа с метамодела?</w:t>
      </w:r>
    </w:p>
    <w:p w:rsidR="00FA357A" w:rsidRPr="00290D7C" w:rsidRDefault="00FA357A">
      <w:pPr>
        <w:pStyle w:val="CommentText"/>
      </w:pPr>
      <w:r>
        <w:t>ДМ: Мисля че е описано много добре в предната точка, но пък забелязах, че не съм написал нищо за мета-модела (поправих се) - FIXED</w:t>
      </w:r>
    </w:p>
  </w:comment>
  <w:comment w:id="88" w:author="aldi" w:date="2015-01-20T21:49:00Z" w:initials="a">
    <w:p w:rsidR="00FA357A" w:rsidRPr="003940B4" w:rsidRDefault="00FA357A">
      <w:pPr>
        <w:pStyle w:val="CommentText"/>
      </w:pPr>
      <w:r>
        <w:rPr>
          <w:rStyle w:val="CommentReference"/>
        </w:rPr>
        <w:annotationRef/>
      </w:r>
      <w:r>
        <w:rPr>
          <w:lang w:val="bg-BG"/>
        </w:rPr>
        <w:t>Коя е тя (едната)? А за другата какво е характерно?</w:t>
      </w:r>
      <w:r>
        <w:t xml:space="preserve"> - FIXED</w:t>
      </w:r>
    </w:p>
  </w:comment>
  <w:comment w:id="136" w:author="aldi" w:date="2015-01-25T15:09:00Z" w:initials="a">
    <w:p w:rsidR="00FA357A" w:rsidRPr="007F5256" w:rsidRDefault="00FA357A" w:rsidP="00FD5F55">
      <w:pPr>
        <w:pStyle w:val="CommentText"/>
      </w:pPr>
      <w:r>
        <w:rPr>
          <w:rStyle w:val="CommentReference"/>
        </w:rPr>
        <w:annotationRef/>
      </w:r>
      <w:r>
        <w:rPr>
          <w:lang w:val="bg-BG"/>
        </w:rPr>
        <w:t>Всички описания тук трябва да се разширят и да станат по-ясни</w:t>
      </w:r>
      <w:r>
        <w:t xml:space="preserve"> - FIXED</w:t>
      </w:r>
    </w:p>
  </w:comment>
  <w:comment w:id="140" w:author="aldi" w:date="2015-01-27T20:12:00Z" w:initials="a">
    <w:p w:rsidR="00FA357A" w:rsidRDefault="00FA357A" w:rsidP="00FD5F55">
      <w:pPr>
        <w:pStyle w:val="CommentText"/>
      </w:pPr>
      <w:r>
        <w:rPr>
          <w:rStyle w:val="CommentReference"/>
        </w:rPr>
        <w:annotationRef/>
      </w:r>
      <w:r>
        <w:rPr>
          <w:lang w:val="bg-BG"/>
        </w:rPr>
        <w:t>Тези неща какви са?</w:t>
      </w:r>
    </w:p>
    <w:p w:rsidR="00FA357A" w:rsidRPr="003D14DE" w:rsidRDefault="00FA357A" w:rsidP="00FD5F55">
      <w:pPr>
        <w:pStyle w:val="CommentText"/>
      </w:pPr>
      <w:r>
        <w:t>ДМ: Добавих обяснение - FIXED</w:t>
      </w:r>
    </w:p>
  </w:comment>
  <w:comment w:id="156" w:author="aldi" w:date="2015-01-21T22:31:00Z" w:initials="a">
    <w:p w:rsidR="00FA357A" w:rsidRPr="008C0FA2" w:rsidRDefault="00FA357A" w:rsidP="00FD5F55">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 w:id="171" w:author="aldi" w:date="2015-01-21T22:21:00Z" w:initials="a">
    <w:p w:rsidR="00FA357A" w:rsidRDefault="00FA357A">
      <w:pPr>
        <w:pStyle w:val="CommentText"/>
      </w:pPr>
      <w:r>
        <w:rPr>
          <w:rStyle w:val="CommentReference"/>
        </w:rPr>
        <w:annotationRef/>
      </w:r>
      <w:r>
        <w:rPr>
          <w:lang w:val="bg-BG"/>
        </w:rPr>
        <w:t>Защо?</w:t>
      </w:r>
    </w:p>
    <w:p w:rsidR="00FA357A" w:rsidRPr="00D65B89" w:rsidRDefault="00FA357A">
      <w:pPr>
        <w:pStyle w:val="CommentText"/>
      </w:pPr>
      <w:r>
        <w:t>ДМ: Описано - FIXED</w:t>
      </w:r>
    </w:p>
  </w:comment>
  <w:comment w:id="174" w:author="aldi" w:date="2015-01-28T23:46:00Z" w:initials="a">
    <w:p w:rsidR="00FA357A" w:rsidRDefault="00FA357A">
      <w:pPr>
        <w:pStyle w:val="CommentText"/>
      </w:pPr>
      <w:r>
        <w:rPr>
          <w:rStyle w:val="CommentReference"/>
        </w:rPr>
        <w:annotationRef/>
      </w:r>
      <w:r>
        <w:rPr>
          <w:lang w:val="bg-BG"/>
        </w:rPr>
        <w:t>Може да се опише този модел</w:t>
      </w:r>
    </w:p>
    <w:p w:rsidR="00FA357A" w:rsidRPr="00704EDA" w:rsidRDefault="00FA357A">
      <w:pPr>
        <w:pStyle w:val="CommentText"/>
      </w:pPr>
      <w:r>
        <w:t>ДМ: Добавих го в следващата точка - FIXED</w:t>
      </w:r>
    </w:p>
  </w:comment>
  <w:comment w:id="179" w:author="aldi" w:date="2015-01-31T19:54:00Z" w:initials="a">
    <w:p w:rsidR="00FA357A" w:rsidRPr="00B22DE5" w:rsidRDefault="00FA357A">
      <w:pPr>
        <w:pStyle w:val="CommentText"/>
      </w:pPr>
      <w:r>
        <w:rPr>
          <w:rStyle w:val="CommentReference"/>
        </w:rPr>
        <w:annotationRef/>
      </w:r>
      <w:r>
        <w:rPr>
          <w:lang w:val="bg-BG"/>
        </w:rPr>
        <w:t>За всички елементи от заглавния ред на таблиците трябва да се кажат по няколко думи...</w:t>
      </w:r>
      <w:r>
        <w:t xml:space="preserve"> - FIXED</w:t>
      </w:r>
    </w:p>
  </w:comment>
  <w:comment w:id="190" w:author="aldi" w:date="2015-01-21T23:08:00Z" w:initials="a">
    <w:p w:rsidR="00FA357A" w:rsidRDefault="00FA357A">
      <w:pPr>
        <w:pStyle w:val="CommentText"/>
      </w:pPr>
      <w:r>
        <w:rPr>
          <w:rStyle w:val="CommentReference"/>
        </w:rPr>
        <w:annotationRef/>
      </w:r>
      <w:r>
        <w:rPr>
          <w:lang w:val="bg-BG"/>
        </w:rPr>
        <w:t>Защо е необходим код генератор?х</w:t>
      </w:r>
    </w:p>
    <w:p w:rsidR="00FA357A" w:rsidRPr="00CF3EF6" w:rsidRDefault="00FA357A">
      <w:pPr>
        <w:pStyle w:val="CommentText"/>
      </w:pPr>
      <w:r>
        <w:t>ДМ: Описах необходимостта в “4.1 Изисквания към средствата” - FIXED</w:t>
      </w:r>
    </w:p>
  </w:comment>
  <w:comment w:id="201" w:author="aldi" w:date="2015-01-31T20:01:00Z" w:initials="a">
    <w:p w:rsidR="00FA357A" w:rsidRPr="00237001" w:rsidRDefault="00FA357A">
      <w:pPr>
        <w:pStyle w:val="CommentText"/>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r>
        <w:t xml:space="preserve"> - FIXED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393B" w:rsidRDefault="0099393B" w:rsidP="00FE4EAD">
      <w:pPr>
        <w:spacing w:after="0"/>
      </w:pPr>
      <w:r>
        <w:separator/>
      </w:r>
    </w:p>
  </w:endnote>
  <w:endnote w:type="continuationSeparator" w:id="0">
    <w:p w:rsidR="0099393B" w:rsidRDefault="0099393B"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180479"/>
      <w:docPartObj>
        <w:docPartGallery w:val="Page Numbers (Bottom of Page)"/>
        <w:docPartUnique/>
      </w:docPartObj>
    </w:sdtPr>
    <w:sdtEndPr>
      <w:rPr>
        <w:noProof/>
      </w:rPr>
    </w:sdtEndPr>
    <w:sdtContent>
      <w:p w:rsidR="00FA357A" w:rsidRDefault="00FA357A">
        <w:pPr>
          <w:pStyle w:val="Footer"/>
          <w:jc w:val="center"/>
        </w:pPr>
        <w:r>
          <w:fldChar w:fldCharType="begin"/>
        </w:r>
        <w:r>
          <w:instrText xml:space="preserve"> PAGE   \* MERGEFORMAT </w:instrText>
        </w:r>
        <w:r>
          <w:fldChar w:fldCharType="separate"/>
        </w:r>
        <w:r w:rsidR="007031CD">
          <w:rPr>
            <w:noProof/>
          </w:rPr>
          <w:t>94</w:t>
        </w:r>
        <w:r>
          <w:rPr>
            <w:noProof/>
          </w:rPr>
          <w:fldChar w:fldCharType="end"/>
        </w:r>
      </w:p>
    </w:sdtContent>
  </w:sdt>
  <w:p w:rsidR="00FA357A" w:rsidRDefault="00FA35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393B" w:rsidRDefault="0099393B" w:rsidP="00FE4EAD">
      <w:pPr>
        <w:spacing w:after="0"/>
      </w:pPr>
      <w:r>
        <w:separator/>
      </w:r>
    </w:p>
  </w:footnote>
  <w:footnote w:type="continuationSeparator" w:id="0">
    <w:p w:rsidR="0099393B" w:rsidRDefault="0099393B"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F433C2"/>
    <w:multiLevelType w:val="hybridMultilevel"/>
    <w:tmpl w:val="B478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B17D89"/>
    <w:multiLevelType w:val="hybridMultilevel"/>
    <w:tmpl w:val="A4F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4">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9">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953304"/>
    <w:multiLevelType w:val="hybridMultilevel"/>
    <w:tmpl w:val="D49A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79E34B0C"/>
    <w:multiLevelType w:val="hybridMultilevel"/>
    <w:tmpl w:val="8172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
  </w:num>
  <w:num w:numId="4">
    <w:abstractNumId w:val="39"/>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21"/>
  </w:num>
  <w:num w:numId="7">
    <w:abstractNumId w:val="9"/>
  </w:num>
  <w:num w:numId="8">
    <w:abstractNumId w:val="37"/>
  </w:num>
  <w:num w:numId="9">
    <w:abstractNumId w:val="14"/>
  </w:num>
  <w:num w:numId="10">
    <w:abstractNumId w:val="12"/>
  </w:num>
  <w:num w:numId="11">
    <w:abstractNumId w:val="30"/>
  </w:num>
  <w:num w:numId="12">
    <w:abstractNumId w:val="29"/>
  </w:num>
  <w:num w:numId="13">
    <w:abstractNumId w:val="36"/>
  </w:num>
  <w:num w:numId="14">
    <w:abstractNumId w:val="33"/>
  </w:num>
  <w:num w:numId="15">
    <w:abstractNumId w:val="18"/>
  </w:num>
  <w:num w:numId="16">
    <w:abstractNumId w:val="34"/>
  </w:num>
  <w:num w:numId="17">
    <w:abstractNumId w:val="38"/>
  </w:num>
  <w:num w:numId="18">
    <w:abstractNumId w:val="22"/>
  </w:num>
  <w:num w:numId="19">
    <w:abstractNumId w:val="25"/>
  </w:num>
  <w:num w:numId="20">
    <w:abstractNumId w:val="32"/>
  </w:num>
  <w:num w:numId="21">
    <w:abstractNumId w:val="17"/>
  </w:num>
  <w:num w:numId="22">
    <w:abstractNumId w:val="20"/>
  </w:num>
  <w:num w:numId="23">
    <w:abstractNumId w:val="31"/>
  </w:num>
  <w:num w:numId="24">
    <w:abstractNumId w:val="16"/>
  </w:num>
  <w:num w:numId="25">
    <w:abstractNumId w:val="23"/>
  </w:num>
  <w:num w:numId="26">
    <w:abstractNumId w:val="19"/>
  </w:num>
  <w:num w:numId="27">
    <w:abstractNumId w:val="28"/>
  </w:num>
  <w:num w:numId="28">
    <w:abstractNumId w:val="24"/>
  </w:num>
  <w:num w:numId="29">
    <w:abstractNumId w:val="27"/>
  </w:num>
  <w:num w:numId="30">
    <w:abstractNumId w:val="7"/>
  </w:num>
  <w:num w:numId="31">
    <w:abstractNumId w:val="15"/>
  </w:num>
  <w:num w:numId="32">
    <w:abstractNumId w:val="4"/>
  </w:num>
  <w:num w:numId="33">
    <w:abstractNumId w:val="26"/>
  </w:num>
  <w:num w:numId="34">
    <w:abstractNumId w:val="10"/>
  </w:num>
  <w:num w:numId="35">
    <w:abstractNumId w:val="1"/>
  </w:num>
  <w:num w:numId="36">
    <w:abstractNumId w:val="5"/>
  </w:num>
  <w:num w:numId="37">
    <w:abstractNumId w:val="6"/>
  </w:num>
  <w:num w:numId="38">
    <w:abstractNumId w:val="40"/>
  </w:num>
  <w:num w:numId="39">
    <w:abstractNumId w:val="11"/>
  </w:num>
  <w:num w:numId="40">
    <w:abstractNumId w:val="8"/>
  </w:num>
  <w:num w:numId="41">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1EDC"/>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1160"/>
    <w:rsid w:val="0003688E"/>
    <w:rsid w:val="00037404"/>
    <w:rsid w:val="00037959"/>
    <w:rsid w:val="00040D81"/>
    <w:rsid w:val="00041C56"/>
    <w:rsid w:val="000423E8"/>
    <w:rsid w:val="000425EC"/>
    <w:rsid w:val="00042991"/>
    <w:rsid w:val="00042C96"/>
    <w:rsid w:val="00043680"/>
    <w:rsid w:val="00043DEA"/>
    <w:rsid w:val="00044BDE"/>
    <w:rsid w:val="00044DF6"/>
    <w:rsid w:val="000458D5"/>
    <w:rsid w:val="00045D8F"/>
    <w:rsid w:val="00047EA8"/>
    <w:rsid w:val="00052462"/>
    <w:rsid w:val="000562E5"/>
    <w:rsid w:val="000610E5"/>
    <w:rsid w:val="00061183"/>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95B64"/>
    <w:rsid w:val="000A154B"/>
    <w:rsid w:val="000A1F6A"/>
    <w:rsid w:val="000A3072"/>
    <w:rsid w:val="000A323E"/>
    <w:rsid w:val="000A3874"/>
    <w:rsid w:val="000A424A"/>
    <w:rsid w:val="000A43CB"/>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487D"/>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0F715F"/>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44EA"/>
    <w:rsid w:val="00125743"/>
    <w:rsid w:val="00126157"/>
    <w:rsid w:val="001261B4"/>
    <w:rsid w:val="001274EE"/>
    <w:rsid w:val="001275C2"/>
    <w:rsid w:val="00127817"/>
    <w:rsid w:val="00130BD6"/>
    <w:rsid w:val="00131F5A"/>
    <w:rsid w:val="00133CC4"/>
    <w:rsid w:val="0013526D"/>
    <w:rsid w:val="00135448"/>
    <w:rsid w:val="001366FF"/>
    <w:rsid w:val="00137602"/>
    <w:rsid w:val="00141AEB"/>
    <w:rsid w:val="00145A7E"/>
    <w:rsid w:val="00146433"/>
    <w:rsid w:val="00146915"/>
    <w:rsid w:val="00150CEA"/>
    <w:rsid w:val="00150CF9"/>
    <w:rsid w:val="00151422"/>
    <w:rsid w:val="00151BCE"/>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03A"/>
    <w:rsid w:val="001846F9"/>
    <w:rsid w:val="0018476D"/>
    <w:rsid w:val="0018579A"/>
    <w:rsid w:val="00185935"/>
    <w:rsid w:val="0018738D"/>
    <w:rsid w:val="001915EC"/>
    <w:rsid w:val="001921EB"/>
    <w:rsid w:val="00192768"/>
    <w:rsid w:val="00192AEE"/>
    <w:rsid w:val="001947C0"/>
    <w:rsid w:val="00195649"/>
    <w:rsid w:val="00195FA5"/>
    <w:rsid w:val="001A187B"/>
    <w:rsid w:val="001A18FB"/>
    <w:rsid w:val="001A2210"/>
    <w:rsid w:val="001A2E43"/>
    <w:rsid w:val="001A5FC7"/>
    <w:rsid w:val="001A6B5F"/>
    <w:rsid w:val="001A6D50"/>
    <w:rsid w:val="001A718A"/>
    <w:rsid w:val="001A7367"/>
    <w:rsid w:val="001A77ED"/>
    <w:rsid w:val="001B0758"/>
    <w:rsid w:val="001B312B"/>
    <w:rsid w:val="001B5163"/>
    <w:rsid w:val="001B5259"/>
    <w:rsid w:val="001B5642"/>
    <w:rsid w:val="001B576A"/>
    <w:rsid w:val="001B597C"/>
    <w:rsid w:val="001B5F41"/>
    <w:rsid w:val="001B6914"/>
    <w:rsid w:val="001B7ADE"/>
    <w:rsid w:val="001C17BB"/>
    <w:rsid w:val="001C442D"/>
    <w:rsid w:val="001C44E7"/>
    <w:rsid w:val="001C5D5C"/>
    <w:rsid w:val="001C65E3"/>
    <w:rsid w:val="001C6771"/>
    <w:rsid w:val="001D0564"/>
    <w:rsid w:val="001D08E1"/>
    <w:rsid w:val="001D1006"/>
    <w:rsid w:val="001D12F5"/>
    <w:rsid w:val="001D23D3"/>
    <w:rsid w:val="001D2FB5"/>
    <w:rsid w:val="001D6564"/>
    <w:rsid w:val="001D6B77"/>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038C"/>
    <w:rsid w:val="001F0C40"/>
    <w:rsid w:val="001F3212"/>
    <w:rsid w:val="001F6E17"/>
    <w:rsid w:val="001F76CC"/>
    <w:rsid w:val="002001BB"/>
    <w:rsid w:val="00200A3B"/>
    <w:rsid w:val="00201320"/>
    <w:rsid w:val="0020147A"/>
    <w:rsid w:val="0020357F"/>
    <w:rsid w:val="00205798"/>
    <w:rsid w:val="0020686B"/>
    <w:rsid w:val="0020742E"/>
    <w:rsid w:val="00207D0C"/>
    <w:rsid w:val="00214850"/>
    <w:rsid w:val="00214F6B"/>
    <w:rsid w:val="002153D7"/>
    <w:rsid w:val="00220189"/>
    <w:rsid w:val="00220D5B"/>
    <w:rsid w:val="002213B3"/>
    <w:rsid w:val="00221873"/>
    <w:rsid w:val="00226B4B"/>
    <w:rsid w:val="0023065C"/>
    <w:rsid w:val="00230D3C"/>
    <w:rsid w:val="002321B8"/>
    <w:rsid w:val="00232DC9"/>
    <w:rsid w:val="00233140"/>
    <w:rsid w:val="002345DD"/>
    <w:rsid w:val="00236149"/>
    <w:rsid w:val="00236278"/>
    <w:rsid w:val="002362AD"/>
    <w:rsid w:val="00236517"/>
    <w:rsid w:val="00237001"/>
    <w:rsid w:val="00237045"/>
    <w:rsid w:val="0023713E"/>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677E9"/>
    <w:rsid w:val="00267B26"/>
    <w:rsid w:val="002710D6"/>
    <w:rsid w:val="00271909"/>
    <w:rsid w:val="00272928"/>
    <w:rsid w:val="00272DDA"/>
    <w:rsid w:val="002735C9"/>
    <w:rsid w:val="002736C5"/>
    <w:rsid w:val="00273E4E"/>
    <w:rsid w:val="00274858"/>
    <w:rsid w:val="002748BC"/>
    <w:rsid w:val="00275C1F"/>
    <w:rsid w:val="002766C3"/>
    <w:rsid w:val="00276789"/>
    <w:rsid w:val="00276B72"/>
    <w:rsid w:val="00280E76"/>
    <w:rsid w:val="002814CC"/>
    <w:rsid w:val="00282DCD"/>
    <w:rsid w:val="002840E7"/>
    <w:rsid w:val="00285166"/>
    <w:rsid w:val="00285186"/>
    <w:rsid w:val="0028661E"/>
    <w:rsid w:val="00290D7C"/>
    <w:rsid w:val="00292F6B"/>
    <w:rsid w:val="0029350F"/>
    <w:rsid w:val="002947AD"/>
    <w:rsid w:val="00295372"/>
    <w:rsid w:val="00296314"/>
    <w:rsid w:val="00296D3B"/>
    <w:rsid w:val="00296DD7"/>
    <w:rsid w:val="00297722"/>
    <w:rsid w:val="00297D27"/>
    <w:rsid w:val="002A1683"/>
    <w:rsid w:val="002A1CFD"/>
    <w:rsid w:val="002A2123"/>
    <w:rsid w:val="002A35E3"/>
    <w:rsid w:val="002A4EF5"/>
    <w:rsid w:val="002A56E3"/>
    <w:rsid w:val="002A5EDC"/>
    <w:rsid w:val="002A5FEA"/>
    <w:rsid w:val="002A620F"/>
    <w:rsid w:val="002A6318"/>
    <w:rsid w:val="002B0DF2"/>
    <w:rsid w:val="002B2C0D"/>
    <w:rsid w:val="002B2FC8"/>
    <w:rsid w:val="002B3D61"/>
    <w:rsid w:val="002B4647"/>
    <w:rsid w:val="002B58C3"/>
    <w:rsid w:val="002B5DAB"/>
    <w:rsid w:val="002B78F9"/>
    <w:rsid w:val="002B7C2C"/>
    <w:rsid w:val="002C0F18"/>
    <w:rsid w:val="002C1310"/>
    <w:rsid w:val="002C73F3"/>
    <w:rsid w:val="002D1424"/>
    <w:rsid w:val="002D2BDD"/>
    <w:rsid w:val="002D2F97"/>
    <w:rsid w:val="002D3879"/>
    <w:rsid w:val="002D3EE2"/>
    <w:rsid w:val="002D5069"/>
    <w:rsid w:val="002D6E2C"/>
    <w:rsid w:val="002E0A9A"/>
    <w:rsid w:val="002E0CE6"/>
    <w:rsid w:val="002E2808"/>
    <w:rsid w:val="002E2884"/>
    <w:rsid w:val="002E2C81"/>
    <w:rsid w:val="002E2DEE"/>
    <w:rsid w:val="002E3DDF"/>
    <w:rsid w:val="002E4C85"/>
    <w:rsid w:val="002E5BC4"/>
    <w:rsid w:val="002E66F4"/>
    <w:rsid w:val="002E7556"/>
    <w:rsid w:val="002E7BB8"/>
    <w:rsid w:val="002F4175"/>
    <w:rsid w:val="002F6570"/>
    <w:rsid w:val="002F6EBF"/>
    <w:rsid w:val="002F7478"/>
    <w:rsid w:val="002F78CA"/>
    <w:rsid w:val="0030364E"/>
    <w:rsid w:val="003045AA"/>
    <w:rsid w:val="00310A77"/>
    <w:rsid w:val="00310CEE"/>
    <w:rsid w:val="00312DFA"/>
    <w:rsid w:val="00314807"/>
    <w:rsid w:val="003153FE"/>
    <w:rsid w:val="00320D43"/>
    <w:rsid w:val="00324B8A"/>
    <w:rsid w:val="00326660"/>
    <w:rsid w:val="0033032C"/>
    <w:rsid w:val="003305F0"/>
    <w:rsid w:val="00332004"/>
    <w:rsid w:val="003345C1"/>
    <w:rsid w:val="00335537"/>
    <w:rsid w:val="00336C66"/>
    <w:rsid w:val="0033728C"/>
    <w:rsid w:val="0034134F"/>
    <w:rsid w:val="0034245E"/>
    <w:rsid w:val="00342751"/>
    <w:rsid w:val="003439E4"/>
    <w:rsid w:val="00343F1C"/>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5B0D"/>
    <w:rsid w:val="00366BC2"/>
    <w:rsid w:val="00370795"/>
    <w:rsid w:val="0037256D"/>
    <w:rsid w:val="003745C2"/>
    <w:rsid w:val="003764E2"/>
    <w:rsid w:val="00376987"/>
    <w:rsid w:val="0038040A"/>
    <w:rsid w:val="0038080E"/>
    <w:rsid w:val="00383CFA"/>
    <w:rsid w:val="00384769"/>
    <w:rsid w:val="00387857"/>
    <w:rsid w:val="00390358"/>
    <w:rsid w:val="00390467"/>
    <w:rsid w:val="00390A1E"/>
    <w:rsid w:val="0039114E"/>
    <w:rsid w:val="00391C68"/>
    <w:rsid w:val="003931B6"/>
    <w:rsid w:val="00393D78"/>
    <w:rsid w:val="003940B4"/>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3197"/>
    <w:rsid w:val="003B5C26"/>
    <w:rsid w:val="003B6AF2"/>
    <w:rsid w:val="003C0A5C"/>
    <w:rsid w:val="003C1D37"/>
    <w:rsid w:val="003C2B29"/>
    <w:rsid w:val="003C3555"/>
    <w:rsid w:val="003C5DAB"/>
    <w:rsid w:val="003C5E4B"/>
    <w:rsid w:val="003C5F69"/>
    <w:rsid w:val="003D0377"/>
    <w:rsid w:val="003D14DE"/>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018"/>
    <w:rsid w:val="0041533B"/>
    <w:rsid w:val="00415F70"/>
    <w:rsid w:val="004162D9"/>
    <w:rsid w:val="004165E1"/>
    <w:rsid w:val="00416B7C"/>
    <w:rsid w:val="004214B8"/>
    <w:rsid w:val="00421B1F"/>
    <w:rsid w:val="00425F61"/>
    <w:rsid w:val="00427623"/>
    <w:rsid w:val="0043493E"/>
    <w:rsid w:val="00434EC8"/>
    <w:rsid w:val="004361ED"/>
    <w:rsid w:val="0044086F"/>
    <w:rsid w:val="00440AE3"/>
    <w:rsid w:val="00440AE8"/>
    <w:rsid w:val="00442518"/>
    <w:rsid w:val="004440B4"/>
    <w:rsid w:val="00444B11"/>
    <w:rsid w:val="00444EBC"/>
    <w:rsid w:val="00445FC5"/>
    <w:rsid w:val="00450E03"/>
    <w:rsid w:val="004518D2"/>
    <w:rsid w:val="00451E4C"/>
    <w:rsid w:val="00452061"/>
    <w:rsid w:val="00452F7A"/>
    <w:rsid w:val="00453E37"/>
    <w:rsid w:val="00455E3F"/>
    <w:rsid w:val="00455EDC"/>
    <w:rsid w:val="00460066"/>
    <w:rsid w:val="00461014"/>
    <w:rsid w:val="004615FA"/>
    <w:rsid w:val="0046169A"/>
    <w:rsid w:val="004619AF"/>
    <w:rsid w:val="0046384C"/>
    <w:rsid w:val="00464F95"/>
    <w:rsid w:val="00465298"/>
    <w:rsid w:val="004669F7"/>
    <w:rsid w:val="004670D0"/>
    <w:rsid w:val="004675CA"/>
    <w:rsid w:val="0047532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219A"/>
    <w:rsid w:val="004B3033"/>
    <w:rsid w:val="004B4796"/>
    <w:rsid w:val="004B7F96"/>
    <w:rsid w:val="004C059C"/>
    <w:rsid w:val="004C18BC"/>
    <w:rsid w:val="004C19BA"/>
    <w:rsid w:val="004C1ACC"/>
    <w:rsid w:val="004C2BCF"/>
    <w:rsid w:val="004C2F16"/>
    <w:rsid w:val="004C4271"/>
    <w:rsid w:val="004C45FC"/>
    <w:rsid w:val="004C5915"/>
    <w:rsid w:val="004C69C9"/>
    <w:rsid w:val="004D0A29"/>
    <w:rsid w:val="004D1E35"/>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0597"/>
    <w:rsid w:val="00501079"/>
    <w:rsid w:val="00503A6D"/>
    <w:rsid w:val="0050450D"/>
    <w:rsid w:val="00505128"/>
    <w:rsid w:val="00505D85"/>
    <w:rsid w:val="00507285"/>
    <w:rsid w:val="005073B6"/>
    <w:rsid w:val="0051005C"/>
    <w:rsid w:val="0051059A"/>
    <w:rsid w:val="0051095B"/>
    <w:rsid w:val="005110B7"/>
    <w:rsid w:val="005113C8"/>
    <w:rsid w:val="005121DF"/>
    <w:rsid w:val="005124ED"/>
    <w:rsid w:val="0051264E"/>
    <w:rsid w:val="00513E49"/>
    <w:rsid w:val="0051479C"/>
    <w:rsid w:val="005149F3"/>
    <w:rsid w:val="00516209"/>
    <w:rsid w:val="00517368"/>
    <w:rsid w:val="005179E3"/>
    <w:rsid w:val="0052085E"/>
    <w:rsid w:val="00520E10"/>
    <w:rsid w:val="00521581"/>
    <w:rsid w:val="005215C7"/>
    <w:rsid w:val="00521630"/>
    <w:rsid w:val="00523020"/>
    <w:rsid w:val="0052345B"/>
    <w:rsid w:val="005239EA"/>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47ADA"/>
    <w:rsid w:val="00551392"/>
    <w:rsid w:val="0056195B"/>
    <w:rsid w:val="00561F33"/>
    <w:rsid w:val="0056453D"/>
    <w:rsid w:val="0056481A"/>
    <w:rsid w:val="00564902"/>
    <w:rsid w:val="00564CFA"/>
    <w:rsid w:val="00565169"/>
    <w:rsid w:val="00567D56"/>
    <w:rsid w:val="00571C81"/>
    <w:rsid w:val="0057269B"/>
    <w:rsid w:val="005733B7"/>
    <w:rsid w:val="0057371D"/>
    <w:rsid w:val="00574D4B"/>
    <w:rsid w:val="005764E1"/>
    <w:rsid w:val="00580887"/>
    <w:rsid w:val="00580B40"/>
    <w:rsid w:val="00580C34"/>
    <w:rsid w:val="005811E1"/>
    <w:rsid w:val="00581E8C"/>
    <w:rsid w:val="00582012"/>
    <w:rsid w:val="00583032"/>
    <w:rsid w:val="00583A77"/>
    <w:rsid w:val="005851BA"/>
    <w:rsid w:val="00586071"/>
    <w:rsid w:val="005873F4"/>
    <w:rsid w:val="00593BA0"/>
    <w:rsid w:val="00595992"/>
    <w:rsid w:val="00595A85"/>
    <w:rsid w:val="005A1764"/>
    <w:rsid w:val="005A1C5A"/>
    <w:rsid w:val="005A27E9"/>
    <w:rsid w:val="005A687C"/>
    <w:rsid w:val="005A6A79"/>
    <w:rsid w:val="005A6C31"/>
    <w:rsid w:val="005A6C65"/>
    <w:rsid w:val="005B1053"/>
    <w:rsid w:val="005B2B7B"/>
    <w:rsid w:val="005B59E1"/>
    <w:rsid w:val="005B5AE7"/>
    <w:rsid w:val="005C02D5"/>
    <w:rsid w:val="005C1376"/>
    <w:rsid w:val="005C2324"/>
    <w:rsid w:val="005C2BC7"/>
    <w:rsid w:val="005C2D5C"/>
    <w:rsid w:val="005C362D"/>
    <w:rsid w:val="005C4B3E"/>
    <w:rsid w:val="005C54B4"/>
    <w:rsid w:val="005C638D"/>
    <w:rsid w:val="005C6A74"/>
    <w:rsid w:val="005D0F2C"/>
    <w:rsid w:val="005D38C0"/>
    <w:rsid w:val="005D459C"/>
    <w:rsid w:val="005D5721"/>
    <w:rsid w:val="005E05A2"/>
    <w:rsid w:val="005E05AF"/>
    <w:rsid w:val="005E06DF"/>
    <w:rsid w:val="005E0C19"/>
    <w:rsid w:val="005E0F7E"/>
    <w:rsid w:val="005E2363"/>
    <w:rsid w:val="005E2518"/>
    <w:rsid w:val="005E32A2"/>
    <w:rsid w:val="005F0BCA"/>
    <w:rsid w:val="005F0D93"/>
    <w:rsid w:val="005F1B1A"/>
    <w:rsid w:val="005F3998"/>
    <w:rsid w:val="005F3D92"/>
    <w:rsid w:val="005F571A"/>
    <w:rsid w:val="005F5817"/>
    <w:rsid w:val="005F5D9B"/>
    <w:rsid w:val="005F67A3"/>
    <w:rsid w:val="005F6C27"/>
    <w:rsid w:val="0060013E"/>
    <w:rsid w:val="006008B2"/>
    <w:rsid w:val="006030F2"/>
    <w:rsid w:val="006034BD"/>
    <w:rsid w:val="00603AFA"/>
    <w:rsid w:val="00603C94"/>
    <w:rsid w:val="00607560"/>
    <w:rsid w:val="00607A43"/>
    <w:rsid w:val="006103F7"/>
    <w:rsid w:val="0061125D"/>
    <w:rsid w:val="00611734"/>
    <w:rsid w:val="00612137"/>
    <w:rsid w:val="0061363C"/>
    <w:rsid w:val="00615580"/>
    <w:rsid w:val="006157EF"/>
    <w:rsid w:val="006159D7"/>
    <w:rsid w:val="00617826"/>
    <w:rsid w:val="00620C79"/>
    <w:rsid w:val="006228FF"/>
    <w:rsid w:val="006236A9"/>
    <w:rsid w:val="006239AA"/>
    <w:rsid w:val="0062526A"/>
    <w:rsid w:val="00625F3C"/>
    <w:rsid w:val="00626BE9"/>
    <w:rsid w:val="0062778C"/>
    <w:rsid w:val="006278E7"/>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7BC"/>
    <w:rsid w:val="00660849"/>
    <w:rsid w:val="0066386D"/>
    <w:rsid w:val="00663EBF"/>
    <w:rsid w:val="00666128"/>
    <w:rsid w:val="006662E6"/>
    <w:rsid w:val="00666E50"/>
    <w:rsid w:val="00667E21"/>
    <w:rsid w:val="00670762"/>
    <w:rsid w:val="00670C54"/>
    <w:rsid w:val="00671122"/>
    <w:rsid w:val="0067115E"/>
    <w:rsid w:val="00673C79"/>
    <w:rsid w:val="0067420E"/>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0B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C7BF4"/>
    <w:rsid w:val="006D1AD7"/>
    <w:rsid w:val="006D285E"/>
    <w:rsid w:val="006D3CF6"/>
    <w:rsid w:val="006D43F5"/>
    <w:rsid w:val="006D5AE0"/>
    <w:rsid w:val="006D5AE5"/>
    <w:rsid w:val="006E0319"/>
    <w:rsid w:val="006E0753"/>
    <w:rsid w:val="006E18E1"/>
    <w:rsid w:val="006E31DE"/>
    <w:rsid w:val="006E3945"/>
    <w:rsid w:val="006E4526"/>
    <w:rsid w:val="006E45E1"/>
    <w:rsid w:val="006E46E2"/>
    <w:rsid w:val="006E5793"/>
    <w:rsid w:val="006E6BC8"/>
    <w:rsid w:val="006E73A2"/>
    <w:rsid w:val="006F12FB"/>
    <w:rsid w:val="006F1A7E"/>
    <w:rsid w:val="006F1F21"/>
    <w:rsid w:val="006F375A"/>
    <w:rsid w:val="006F6A22"/>
    <w:rsid w:val="00701697"/>
    <w:rsid w:val="007024B8"/>
    <w:rsid w:val="00702AD0"/>
    <w:rsid w:val="007031CD"/>
    <w:rsid w:val="007034F8"/>
    <w:rsid w:val="00704154"/>
    <w:rsid w:val="007041EA"/>
    <w:rsid w:val="00704EDA"/>
    <w:rsid w:val="00704FB3"/>
    <w:rsid w:val="007068AD"/>
    <w:rsid w:val="00710170"/>
    <w:rsid w:val="007103C4"/>
    <w:rsid w:val="00710E56"/>
    <w:rsid w:val="0071172E"/>
    <w:rsid w:val="00713375"/>
    <w:rsid w:val="00714A65"/>
    <w:rsid w:val="00715832"/>
    <w:rsid w:val="007176A5"/>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705"/>
    <w:rsid w:val="00770B33"/>
    <w:rsid w:val="007718B8"/>
    <w:rsid w:val="007724B3"/>
    <w:rsid w:val="00772AF7"/>
    <w:rsid w:val="007759B8"/>
    <w:rsid w:val="00777945"/>
    <w:rsid w:val="00780259"/>
    <w:rsid w:val="0078094B"/>
    <w:rsid w:val="00780C5A"/>
    <w:rsid w:val="00782207"/>
    <w:rsid w:val="007840B9"/>
    <w:rsid w:val="00784141"/>
    <w:rsid w:val="0078452E"/>
    <w:rsid w:val="00784AFA"/>
    <w:rsid w:val="007850C6"/>
    <w:rsid w:val="0078573F"/>
    <w:rsid w:val="00786923"/>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CE7"/>
    <w:rsid w:val="007C3F4F"/>
    <w:rsid w:val="007C670A"/>
    <w:rsid w:val="007C69FE"/>
    <w:rsid w:val="007D12F9"/>
    <w:rsid w:val="007D1845"/>
    <w:rsid w:val="007D425F"/>
    <w:rsid w:val="007D4EEA"/>
    <w:rsid w:val="007D5EFB"/>
    <w:rsid w:val="007D7141"/>
    <w:rsid w:val="007D7628"/>
    <w:rsid w:val="007E0574"/>
    <w:rsid w:val="007E093A"/>
    <w:rsid w:val="007E5E4F"/>
    <w:rsid w:val="007F04AF"/>
    <w:rsid w:val="007F13AB"/>
    <w:rsid w:val="007F1A11"/>
    <w:rsid w:val="007F4081"/>
    <w:rsid w:val="007F487A"/>
    <w:rsid w:val="007F4DDB"/>
    <w:rsid w:val="007F5256"/>
    <w:rsid w:val="007F764C"/>
    <w:rsid w:val="007F7FAA"/>
    <w:rsid w:val="00800BD3"/>
    <w:rsid w:val="00800FED"/>
    <w:rsid w:val="00803B8E"/>
    <w:rsid w:val="00803CDA"/>
    <w:rsid w:val="00803F9D"/>
    <w:rsid w:val="00805576"/>
    <w:rsid w:val="008059A8"/>
    <w:rsid w:val="00806DB0"/>
    <w:rsid w:val="008100C9"/>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4970"/>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35D1"/>
    <w:rsid w:val="008641D6"/>
    <w:rsid w:val="008650E4"/>
    <w:rsid w:val="00865B00"/>
    <w:rsid w:val="008665A6"/>
    <w:rsid w:val="00866FDA"/>
    <w:rsid w:val="008702DB"/>
    <w:rsid w:val="008712BF"/>
    <w:rsid w:val="00872E57"/>
    <w:rsid w:val="008743F9"/>
    <w:rsid w:val="00874E58"/>
    <w:rsid w:val="0088034F"/>
    <w:rsid w:val="00881597"/>
    <w:rsid w:val="00881895"/>
    <w:rsid w:val="00882677"/>
    <w:rsid w:val="00883189"/>
    <w:rsid w:val="00886D78"/>
    <w:rsid w:val="00892089"/>
    <w:rsid w:val="00892172"/>
    <w:rsid w:val="00892783"/>
    <w:rsid w:val="00892F73"/>
    <w:rsid w:val="00894DDF"/>
    <w:rsid w:val="008966B7"/>
    <w:rsid w:val="00896AF5"/>
    <w:rsid w:val="00897777"/>
    <w:rsid w:val="008A06D9"/>
    <w:rsid w:val="008A0AD1"/>
    <w:rsid w:val="008A10B1"/>
    <w:rsid w:val="008A128F"/>
    <w:rsid w:val="008A1F08"/>
    <w:rsid w:val="008A32D2"/>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4AA"/>
    <w:rsid w:val="008D29D5"/>
    <w:rsid w:val="008D2FA2"/>
    <w:rsid w:val="008D32D0"/>
    <w:rsid w:val="008D4760"/>
    <w:rsid w:val="008D595E"/>
    <w:rsid w:val="008E1328"/>
    <w:rsid w:val="008E40EE"/>
    <w:rsid w:val="008E4665"/>
    <w:rsid w:val="008E47D1"/>
    <w:rsid w:val="008E5400"/>
    <w:rsid w:val="008E5455"/>
    <w:rsid w:val="008E5717"/>
    <w:rsid w:val="008E738E"/>
    <w:rsid w:val="008F10C2"/>
    <w:rsid w:val="008F1755"/>
    <w:rsid w:val="008F25BA"/>
    <w:rsid w:val="008F31E1"/>
    <w:rsid w:val="008F3595"/>
    <w:rsid w:val="008F3F48"/>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172F4"/>
    <w:rsid w:val="009222AD"/>
    <w:rsid w:val="00923D0B"/>
    <w:rsid w:val="0092674F"/>
    <w:rsid w:val="00927A40"/>
    <w:rsid w:val="009303E3"/>
    <w:rsid w:val="00932BFC"/>
    <w:rsid w:val="00932E23"/>
    <w:rsid w:val="00933CE6"/>
    <w:rsid w:val="00933D63"/>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57255"/>
    <w:rsid w:val="00960ED1"/>
    <w:rsid w:val="00961E5E"/>
    <w:rsid w:val="009637D0"/>
    <w:rsid w:val="009639FB"/>
    <w:rsid w:val="00964099"/>
    <w:rsid w:val="00970F60"/>
    <w:rsid w:val="0097106B"/>
    <w:rsid w:val="00972C88"/>
    <w:rsid w:val="00973CB9"/>
    <w:rsid w:val="00975724"/>
    <w:rsid w:val="00975EF7"/>
    <w:rsid w:val="0097622D"/>
    <w:rsid w:val="00977B30"/>
    <w:rsid w:val="009813A2"/>
    <w:rsid w:val="0098247E"/>
    <w:rsid w:val="00983BC7"/>
    <w:rsid w:val="0098733F"/>
    <w:rsid w:val="009916C1"/>
    <w:rsid w:val="00991D1E"/>
    <w:rsid w:val="009928B5"/>
    <w:rsid w:val="0099393B"/>
    <w:rsid w:val="00994823"/>
    <w:rsid w:val="009A06D0"/>
    <w:rsid w:val="009A27E6"/>
    <w:rsid w:val="009A37F9"/>
    <w:rsid w:val="009A4B29"/>
    <w:rsid w:val="009A5CAB"/>
    <w:rsid w:val="009A5E74"/>
    <w:rsid w:val="009B3539"/>
    <w:rsid w:val="009B41E8"/>
    <w:rsid w:val="009B4A7A"/>
    <w:rsid w:val="009B5CE8"/>
    <w:rsid w:val="009B5E69"/>
    <w:rsid w:val="009B66AA"/>
    <w:rsid w:val="009B7B84"/>
    <w:rsid w:val="009C0CFA"/>
    <w:rsid w:val="009C14AA"/>
    <w:rsid w:val="009C15E2"/>
    <w:rsid w:val="009C4695"/>
    <w:rsid w:val="009C4CA9"/>
    <w:rsid w:val="009C6F7D"/>
    <w:rsid w:val="009D0FFF"/>
    <w:rsid w:val="009D1FE7"/>
    <w:rsid w:val="009D295F"/>
    <w:rsid w:val="009D40EB"/>
    <w:rsid w:val="009D49CE"/>
    <w:rsid w:val="009D530B"/>
    <w:rsid w:val="009D5837"/>
    <w:rsid w:val="009D785B"/>
    <w:rsid w:val="009E0D27"/>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05FA"/>
    <w:rsid w:val="00A8063D"/>
    <w:rsid w:val="00A80FE0"/>
    <w:rsid w:val="00A810D3"/>
    <w:rsid w:val="00A8277D"/>
    <w:rsid w:val="00A8427C"/>
    <w:rsid w:val="00A855CA"/>
    <w:rsid w:val="00A87FFD"/>
    <w:rsid w:val="00A9179E"/>
    <w:rsid w:val="00A939F3"/>
    <w:rsid w:val="00A946B0"/>
    <w:rsid w:val="00AA0A2B"/>
    <w:rsid w:val="00AA381B"/>
    <w:rsid w:val="00AA40C0"/>
    <w:rsid w:val="00AA4A57"/>
    <w:rsid w:val="00AB1FEA"/>
    <w:rsid w:val="00AB7F3A"/>
    <w:rsid w:val="00AC1AA2"/>
    <w:rsid w:val="00AC386C"/>
    <w:rsid w:val="00AC3D10"/>
    <w:rsid w:val="00AC428D"/>
    <w:rsid w:val="00AC4AD0"/>
    <w:rsid w:val="00AC6548"/>
    <w:rsid w:val="00AC6834"/>
    <w:rsid w:val="00AD048A"/>
    <w:rsid w:val="00AD3FBC"/>
    <w:rsid w:val="00AD61B4"/>
    <w:rsid w:val="00AD62A3"/>
    <w:rsid w:val="00AE0604"/>
    <w:rsid w:val="00AE1401"/>
    <w:rsid w:val="00AE258D"/>
    <w:rsid w:val="00AE3192"/>
    <w:rsid w:val="00AE3355"/>
    <w:rsid w:val="00AE4A54"/>
    <w:rsid w:val="00AE6015"/>
    <w:rsid w:val="00AE6EC6"/>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654"/>
    <w:rsid w:val="00B12FDA"/>
    <w:rsid w:val="00B1365B"/>
    <w:rsid w:val="00B13E81"/>
    <w:rsid w:val="00B14560"/>
    <w:rsid w:val="00B149B8"/>
    <w:rsid w:val="00B14F51"/>
    <w:rsid w:val="00B16509"/>
    <w:rsid w:val="00B172B1"/>
    <w:rsid w:val="00B20570"/>
    <w:rsid w:val="00B2130A"/>
    <w:rsid w:val="00B22912"/>
    <w:rsid w:val="00B22DE5"/>
    <w:rsid w:val="00B234DD"/>
    <w:rsid w:val="00B24A3F"/>
    <w:rsid w:val="00B24C1E"/>
    <w:rsid w:val="00B25C64"/>
    <w:rsid w:val="00B26065"/>
    <w:rsid w:val="00B2663A"/>
    <w:rsid w:val="00B26A28"/>
    <w:rsid w:val="00B310BE"/>
    <w:rsid w:val="00B35859"/>
    <w:rsid w:val="00B36097"/>
    <w:rsid w:val="00B36E78"/>
    <w:rsid w:val="00B372AC"/>
    <w:rsid w:val="00B37CAD"/>
    <w:rsid w:val="00B42E60"/>
    <w:rsid w:val="00B43E16"/>
    <w:rsid w:val="00B44E7D"/>
    <w:rsid w:val="00B46FD9"/>
    <w:rsid w:val="00B47955"/>
    <w:rsid w:val="00B47D34"/>
    <w:rsid w:val="00B5059D"/>
    <w:rsid w:val="00B50B1C"/>
    <w:rsid w:val="00B5143D"/>
    <w:rsid w:val="00B5425F"/>
    <w:rsid w:val="00B548AF"/>
    <w:rsid w:val="00B54F07"/>
    <w:rsid w:val="00B5568E"/>
    <w:rsid w:val="00B57095"/>
    <w:rsid w:val="00B574CF"/>
    <w:rsid w:val="00B61252"/>
    <w:rsid w:val="00B61F1E"/>
    <w:rsid w:val="00B62563"/>
    <w:rsid w:val="00B62F10"/>
    <w:rsid w:val="00B63583"/>
    <w:rsid w:val="00B65B9D"/>
    <w:rsid w:val="00B662DB"/>
    <w:rsid w:val="00B67813"/>
    <w:rsid w:val="00B707B4"/>
    <w:rsid w:val="00B70AF8"/>
    <w:rsid w:val="00B7134F"/>
    <w:rsid w:val="00B71C45"/>
    <w:rsid w:val="00B7261F"/>
    <w:rsid w:val="00B735E0"/>
    <w:rsid w:val="00B738B4"/>
    <w:rsid w:val="00B73DD9"/>
    <w:rsid w:val="00B751BA"/>
    <w:rsid w:val="00B76BEC"/>
    <w:rsid w:val="00B7714A"/>
    <w:rsid w:val="00B77C0F"/>
    <w:rsid w:val="00B83FA8"/>
    <w:rsid w:val="00B847F3"/>
    <w:rsid w:val="00B85EBF"/>
    <w:rsid w:val="00B86ABD"/>
    <w:rsid w:val="00B8746E"/>
    <w:rsid w:val="00B91F99"/>
    <w:rsid w:val="00BA2C02"/>
    <w:rsid w:val="00BA2D6F"/>
    <w:rsid w:val="00BA3B66"/>
    <w:rsid w:val="00BA5528"/>
    <w:rsid w:val="00BA6810"/>
    <w:rsid w:val="00BB000D"/>
    <w:rsid w:val="00BB0502"/>
    <w:rsid w:val="00BB128C"/>
    <w:rsid w:val="00BB2166"/>
    <w:rsid w:val="00BB2626"/>
    <w:rsid w:val="00BC11BE"/>
    <w:rsid w:val="00BC25AD"/>
    <w:rsid w:val="00BC7A1C"/>
    <w:rsid w:val="00BD05D7"/>
    <w:rsid w:val="00BD0FEC"/>
    <w:rsid w:val="00BD1E84"/>
    <w:rsid w:val="00BD3329"/>
    <w:rsid w:val="00BD4192"/>
    <w:rsid w:val="00BD4D9C"/>
    <w:rsid w:val="00BD50EA"/>
    <w:rsid w:val="00BD5248"/>
    <w:rsid w:val="00BD604A"/>
    <w:rsid w:val="00BD7572"/>
    <w:rsid w:val="00BD75A7"/>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54409"/>
    <w:rsid w:val="00C5786A"/>
    <w:rsid w:val="00C5791D"/>
    <w:rsid w:val="00C61D41"/>
    <w:rsid w:val="00C64FF9"/>
    <w:rsid w:val="00C65C33"/>
    <w:rsid w:val="00C66FCB"/>
    <w:rsid w:val="00C67016"/>
    <w:rsid w:val="00C70193"/>
    <w:rsid w:val="00C706B1"/>
    <w:rsid w:val="00C70D92"/>
    <w:rsid w:val="00C70E73"/>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4CA5"/>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5319"/>
    <w:rsid w:val="00CB71C4"/>
    <w:rsid w:val="00CC0FEB"/>
    <w:rsid w:val="00CC13AF"/>
    <w:rsid w:val="00CC2F44"/>
    <w:rsid w:val="00CC35BD"/>
    <w:rsid w:val="00CC3723"/>
    <w:rsid w:val="00CC3C17"/>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6901"/>
    <w:rsid w:val="00CE7770"/>
    <w:rsid w:val="00CF00D0"/>
    <w:rsid w:val="00CF09F4"/>
    <w:rsid w:val="00CF319E"/>
    <w:rsid w:val="00CF3EF6"/>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0E07"/>
    <w:rsid w:val="00D111CC"/>
    <w:rsid w:val="00D1271F"/>
    <w:rsid w:val="00D127AD"/>
    <w:rsid w:val="00D148D0"/>
    <w:rsid w:val="00D1589E"/>
    <w:rsid w:val="00D17DD9"/>
    <w:rsid w:val="00D202F2"/>
    <w:rsid w:val="00D223E9"/>
    <w:rsid w:val="00D22EB0"/>
    <w:rsid w:val="00D24019"/>
    <w:rsid w:val="00D24360"/>
    <w:rsid w:val="00D258A9"/>
    <w:rsid w:val="00D26A1C"/>
    <w:rsid w:val="00D3075A"/>
    <w:rsid w:val="00D308DD"/>
    <w:rsid w:val="00D30A44"/>
    <w:rsid w:val="00D31DF3"/>
    <w:rsid w:val="00D3225D"/>
    <w:rsid w:val="00D33709"/>
    <w:rsid w:val="00D33782"/>
    <w:rsid w:val="00D34E11"/>
    <w:rsid w:val="00D34E84"/>
    <w:rsid w:val="00D35181"/>
    <w:rsid w:val="00D36C97"/>
    <w:rsid w:val="00D36F61"/>
    <w:rsid w:val="00D422E9"/>
    <w:rsid w:val="00D44862"/>
    <w:rsid w:val="00D4563B"/>
    <w:rsid w:val="00D456B1"/>
    <w:rsid w:val="00D456F6"/>
    <w:rsid w:val="00D4723D"/>
    <w:rsid w:val="00D479EE"/>
    <w:rsid w:val="00D518D5"/>
    <w:rsid w:val="00D51960"/>
    <w:rsid w:val="00D51A07"/>
    <w:rsid w:val="00D51AC9"/>
    <w:rsid w:val="00D551C9"/>
    <w:rsid w:val="00D56A53"/>
    <w:rsid w:val="00D57BA4"/>
    <w:rsid w:val="00D6050F"/>
    <w:rsid w:val="00D62929"/>
    <w:rsid w:val="00D639E6"/>
    <w:rsid w:val="00D63C93"/>
    <w:rsid w:val="00D6496B"/>
    <w:rsid w:val="00D65B89"/>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5CD"/>
    <w:rsid w:val="00DA2BDA"/>
    <w:rsid w:val="00DA2F04"/>
    <w:rsid w:val="00DA451F"/>
    <w:rsid w:val="00DA48E3"/>
    <w:rsid w:val="00DA576F"/>
    <w:rsid w:val="00DA5823"/>
    <w:rsid w:val="00DA5C55"/>
    <w:rsid w:val="00DA7508"/>
    <w:rsid w:val="00DB14F1"/>
    <w:rsid w:val="00DB1CF9"/>
    <w:rsid w:val="00DB20B2"/>
    <w:rsid w:val="00DB3194"/>
    <w:rsid w:val="00DB544C"/>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488"/>
    <w:rsid w:val="00DF15B6"/>
    <w:rsid w:val="00DF4454"/>
    <w:rsid w:val="00DF64C1"/>
    <w:rsid w:val="00DF6594"/>
    <w:rsid w:val="00DF72DC"/>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27C65"/>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56D6D"/>
    <w:rsid w:val="00E602A7"/>
    <w:rsid w:val="00E61624"/>
    <w:rsid w:val="00E64EF4"/>
    <w:rsid w:val="00E65BAC"/>
    <w:rsid w:val="00E70CDF"/>
    <w:rsid w:val="00E72065"/>
    <w:rsid w:val="00E72960"/>
    <w:rsid w:val="00E72EF8"/>
    <w:rsid w:val="00E73096"/>
    <w:rsid w:val="00E75A6B"/>
    <w:rsid w:val="00E76642"/>
    <w:rsid w:val="00E8087E"/>
    <w:rsid w:val="00E8286B"/>
    <w:rsid w:val="00E8590F"/>
    <w:rsid w:val="00E8684F"/>
    <w:rsid w:val="00E8738A"/>
    <w:rsid w:val="00E87742"/>
    <w:rsid w:val="00E9066B"/>
    <w:rsid w:val="00E92A43"/>
    <w:rsid w:val="00E94707"/>
    <w:rsid w:val="00E94927"/>
    <w:rsid w:val="00E95542"/>
    <w:rsid w:val="00E967F9"/>
    <w:rsid w:val="00E97289"/>
    <w:rsid w:val="00EA0637"/>
    <w:rsid w:val="00EA1F74"/>
    <w:rsid w:val="00EA1F84"/>
    <w:rsid w:val="00EA35E7"/>
    <w:rsid w:val="00EA3D71"/>
    <w:rsid w:val="00EA46AF"/>
    <w:rsid w:val="00EA6D69"/>
    <w:rsid w:val="00EB105A"/>
    <w:rsid w:val="00EB13B7"/>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D7E6C"/>
    <w:rsid w:val="00EE0CFA"/>
    <w:rsid w:val="00EE34B2"/>
    <w:rsid w:val="00EE37E6"/>
    <w:rsid w:val="00EE4708"/>
    <w:rsid w:val="00EE6020"/>
    <w:rsid w:val="00EE70CF"/>
    <w:rsid w:val="00EF21C2"/>
    <w:rsid w:val="00EF4C2A"/>
    <w:rsid w:val="00EF5846"/>
    <w:rsid w:val="00EF5CC6"/>
    <w:rsid w:val="00EF7443"/>
    <w:rsid w:val="00EF7B41"/>
    <w:rsid w:val="00F032EB"/>
    <w:rsid w:val="00F03358"/>
    <w:rsid w:val="00F04749"/>
    <w:rsid w:val="00F05820"/>
    <w:rsid w:val="00F063EB"/>
    <w:rsid w:val="00F07FC8"/>
    <w:rsid w:val="00F10218"/>
    <w:rsid w:val="00F11BD8"/>
    <w:rsid w:val="00F16334"/>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63F"/>
    <w:rsid w:val="00F848BB"/>
    <w:rsid w:val="00F8491A"/>
    <w:rsid w:val="00F84CF3"/>
    <w:rsid w:val="00F85C6D"/>
    <w:rsid w:val="00F86189"/>
    <w:rsid w:val="00F8640E"/>
    <w:rsid w:val="00F92DB6"/>
    <w:rsid w:val="00F932CC"/>
    <w:rsid w:val="00F93CBF"/>
    <w:rsid w:val="00F942A2"/>
    <w:rsid w:val="00F957BA"/>
    <w:rsid w:val="00F958EC"/>
    <w:rsid w:val="00F95C51"/>
    <w:rsid w:val="00F969A7"/>
    <w:rsid w:val="00F97303"/>
    <w:rsid w:val="00FA02CC"/>
    <w:rsid w:val="00FA2136"/>
    <w:rsid w:val="00FA357A"/>
    <w:rsid w:val="00FA41BF"/>
    <w:rsid w:val="00FA5C74"/>
    <w:rsid w:val="00FA6DDA"/>
    <w:rsid w:val="00FB04C4"/>
    <w:rsid w:val="00FB39E2"/>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5F55"/>
    <w:rsid w:val="00FD77C2"/>
    <w:rsid w:val="00FE1F8E"/>
    <w:rsid w:val="00FE28CB"/>
    <w:rsid w:val="00FE2D83"/>
    <w:rsid w:val="00FE3461"/>
    <w:rsid w:val="00FE3FFB"/>
    <w:rsid w:val="00FE4EAD"/>
    <w:rsid w:val="00FE7146"/>
    <w:rsid w:val="00FE769A"/>
    <w:rsid w:val="00FE7AF7"/>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er"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uiPriority w:val="99"/>
    <w:rsid w:val="00FE4EAD"/>
    <w:pPr>
      <w:tabs>
        <w:tab w:val="center" w:pos="4680"/>
        <w:tab w:val="right" w:pos="9360"/>
      </w:tabs>
      <w:spacing w:after="0"/>
    </w:pPr>
  </w:style>
  <w:style w:type="character" w:customStyle="1" w:styleId="FooterChar">
    <w:name w:val="Footer Char"/>
    <w:basedOn w:val="DefaultParagraphFont"/>
    <w:link w:val="Footer"/>
    <w:uiPriority w:val="99"/>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 w:type="table" w:styleId="TableContemporary">
    <w:name w:val="Table Contemporary"/>
    <w:basedOn w:val="TableNormal"/>
    <w:rsid w:val="00B7134F"/>
    <w:pPr>
      <w:spacing w:after="12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leParagraph">
    <w:name w:val="Table Paragraph"/>
    <w:basedOn w:val="Normal"/>
    <w:uiPriority w:val="1"/>
    <w:qFormat/>
    <w:rsid w:val="00B76BEC"/>
    <w:pPr>
      <w:widowControl w:val="0"/>
      <w:spacing w:after="0"/>
      <w:jc w:val="left"/>
    </w:pPr>
    <w:rPr>
      <w:rFonts w:asciiTheme="minorHAnsi" w:eastAsiaTheme="minorHAnsi" w:hAnsiTheme="minorHAnsi" w:cstheme="minorBidi"/>
      <w:color w:val="auto"/>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er"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uiPriority w:val="99"/>
    <w:rsid w:val="00FE4EAD"/>
    <w:pPr>
      <w:tabs>
        <w:tab w:val="center" w:pos="4680"/>
        <w:tab w:val="right" w:pos="9360"/>
      </w:tabs>
      <w:spacing w:after="0"/>
    </w:pPr>
  </w:style>
  <w:style w:type="character" w:customStyle="1" w:styleId="FooterChar">
    <w:name w:val="Footer Char"/>
    <w:basedOn w:val="DefaultParagraphFont"/>
    <w:link w:val="Footer"/>
    <w:uiPriority w:val="99"/>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 w:type="table" w:styleId="TableContemporary">
    <w:name w:val="Table Contemporary"/>
    <w:basedOn w:val="TableNormal"/>
    <w:rsid w:val="00B7134F"/>
    <w:pPr>
      <w:spacing w:after="12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leParagraph">
    <w:name w:val="Table Paragraph"/>
    <w:basedOn w:val="Normal"/>
    <w:uiPriority w:val="1"/>
    <w:qFormat/>
    <w:rsid w:val="00B76BEC"/>
    <w:pPr>
      <w:widowControl w:val="0"/>
      <w:spacing w:after="0"/>
      <w:jc w:val="left"/>
    </w:pPr>
    <w:rPr>
      <w:rFonts w:asciiTheme="minorHAnsi" w:eastAsiaTheme="minorHAnsi"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8.png"/><Relationship Id="rId21" Type="http://schemas.openxmlformats.org/officeDocument/2006/relationships/image" Target="media/image9.png"/><Relationship Id="rId42" Type="http://schemas.openxmlformats.org/officeDocument/2006/relationships/hyperlink" Target="http://www.visual-paradigm.com/" TargetMode="Externa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www.microsoft.com/com/default.mspx" TargetMode="External"/><Relationship Id="rId112" Type="http://schemas.openxmlformats.org/officeDocument/2006/relationships/hyperlink" Target="http://www.pcre.org/" TargetMode="External"/><Relationship Id="rId16" Type="http://schemas.openxmlformats.org/officeDocument/2006/relationships/image" Target="media/image4.png"/><Relationship Id="rId107" Type="http://schemas.openxmlformats.org/officeDocument/2006/relationships/hyperlink" Target="http://www.eclipse.org/modeling/mdt/?project=uml2"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eclipse.org/modeling/emf/"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www.omg.org/" TargetMode="External"/><Relationship Id="rId95" Type="http://schemas.openxmlformats.org/officeDocument/2006/relationships/hyperlink" Target="http://www.regular-expressions.info/tools.htm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eclipse.org/papyrus/"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eclipse.org/acceleo/" TargetMode="External"/><Relationship Id="rId105" Type="http://schemas.openxmlformats.org/officeDocument/2006/relationships/hyperlink" Target="http://www-01.ibm.com/software/rational/" TargetMode="External"/><Relationship Id="rId113" Type="http://schemas.openxmlformats.org/officeDocument/2006/relationships/hyperlink" Target="http://www.perl.org/" TargetMode="External"/><Relationship Id="rId118"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download.oracle.com/otndocs/jcp/ejb-3.1-fr-eval-oth-JSpec/" TargetMode="External"/><Relationship Id="rId98" Type="http://schemas.openxmlformats.org/officeDocument/2006/relationships/hyperlink" Target="http://www.eecs.yorku.ca/course_archive/2006-07/F/6431/Chikofsky.pdf"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regular-expressions.info/tools.html"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bg.wikipedia.org/wiki/%D0%93%D0%9D%D0%A3" TargetMode="External"/><Relationship Id="rId108" Type="http://schemas.openxmlformats.org/officeDocument/2006/relationships/hyperlink" Target="http://www.omg.org/mof/" TargetMode="External"/><Relationship Id="rId116" Type="http://schemas.openxmlformats.org/officeDocument/2006/relationships/hyperlink" Target="https://github.com/dmanev/ArchExtractor/blob/master/ArchExtractor/Documents/umlGenDoc.zip" TargetMode="External"/><Relationship Id="rId20" Type="http://schemas.openxmlformats.org/officeDocument/2006/relationships/image" Target="media/image8.png"/><Relationship Id="rId41" Type="http://schemas.openxmlformats.org/officeDocument/2006/relationships/hyperlink" Target="http://www.bouml.fr/"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www.library.mun.ca/guides/howto/mla.php" TargetMode="External"/><Relationship Id="rId91" Type="http://schemas.openxmlformats.org/officeDocument/2006/relationships/hyperlink" Target="http://download.oracle.com/otndocs/jcp/7224-javabeans-1.01-fr-spec-oth-JSpec/" TargetMode="External"/><Relationship Id="rId96" Type="http://schemas.openxmlformats.org/officeDocument/2006/relationships/hyperlink" Target="http://www.bptrends.com/publicationfiles/01-04%20COL%20Dom%20Spec%20Modeling%20Frankel-Cook.pdf" TargetMode="External"/><Relationship Id="rId111" Type="http://schemas.openxmlformats.org/officeDocument/2006/relationships/hyperlink" Target="http://www.omg.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www.omg.org/mda/" TargetMode="External"/><Relationship Id="rId114" Type="http://schemas.openxmlformats.org/officeDocument/2006/relationships/hyperlink" Target="http://www.lifl.fr/~marvie/software/pyemof.html" TargetMode="External"/><Relationship Id="rId119" Type="http://schemas.openxmlformats.org/officeDocument/2006/relationships/image" Target="media/image70.pn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hyperlink" Target="http://en.wikipedia.org/wiki/Acceleo"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file:///C:\users\crossover\Application%20Data\Microsoft\Word\redmonk.com\dberkholz\2013\03\25\programming-languages-ranked-by-expressiveness\" TargetMode="External"/><Relationship Id="rId99" Type="http://schemas.openxmlformats.org/officeDocument/2006/relationships/hyperlink" Target="http://modeling-languages.com/eclipse-mdtuml2-xmi-de-facto-standard/" TargetMode="External"/><Relationship Id="rId101" Type="http://schemas.openxmlformats.org/officeDocument/2006/relationships/hyperlink" Target="http://www.autosar.org/about/technical-overview/" TargetMode="External"/><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hyperlink" Target="http://www.regular-expressions.info/tools.html" TargetMode="External"/><Relationship Id="rId109" Type="http://schemas.openxmlformats.org/officeDocument/2006/relationships/hyperlink" Target="http://en.wikipedia.org/wiki/MOF_Model_to_Text_Transformation_Language" TargetMode="External"/><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users.ece.utexas.edu/~perry/work/papers/swa-sen.pdf" TargetMode="External"/><Relationship Id="rId104" Type="http://schemas.openxmlformats.org/officeDocument/2006/relationships/hyperlink" Target="http://bg.wikipedia.org/wiki/GNU_General_Public_License" TargetMode="External"/><Relationship Id="rId120" Type="http://schemas.openxmlformats.org/officeDocument/2006/relationships/hyperlink" Target="http://www.library.mun.ca/guides/howto/mla.php"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megaplanet.org/jean-marie-favre/papers/IWPC01F-37-final.pdf"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www.sparxsystems.com.au/" TargetMode="External"/><Relationship Id="rId45" Type="http://schemas.openxmlformats.org/officeDocument/2006/relationships/hyperlink" Target="http://www.pcre.org/" TargetMode="External"/><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hyperlink" Target="http://www.omg.org/spec/OCL/" TargetMode="External"/><Relationship Id="rId115" Type="http://schemas.openxmlformats.org/officeDocument/2006/relationships/hyperlink" Target="https://github.com/dmanev/ArchExtractor/tree/master/ArchExtractor/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39539BF0-39F0-43EC-B4B2-BCAE248C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14883</TotalTime>
  <Pages>113</Pages>
  <Words>27180</Words>
  <Characters>154930</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181747</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271</cp:revision>
  <dcterms:created xsi:type="dcterms:W3CDTF">2014-08-29T11:12:00Z</dcterms:created>
  <dcterms:modified xsi:type="dcterms:W3CDTF">2015-02-06T18:56:00Z</dcterms:modified>
</cp:coreProperties>
</file>